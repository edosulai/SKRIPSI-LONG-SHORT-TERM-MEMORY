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EE356" w14:textId="77777777" w:rsidR="00413E23" w:rsidRDefault="00413E23" w:rsidP="00413E23">
      <w:pPr>
        <w:pStyle w:val="Heading1"/>
        <w:spacing w:before="90" w:line="360" w:lineRule="auto"/>
        <w:ind w:left="639" w:right="356" w:firstLine="4"/>
        <w:jc w:val="center"/>
        <w:rPr>
          <w:lang w:val="en-US"/>
        </w:rPr>
      </w:pPr>
      <w:r>
        <w:rPr>
          <w:lang w:val="en-US"/>
        </w:rPr>
        <w:t>MENGEVALUASI SISTEM INFORMASI TAGIHAN LISTRIK PLN MENGGUNAKAN SMS GATEWAY DENGAN PHP DAN SQL</w:t>
      </w:r>
    </w:p>
    <w:p w14:paraId="3CF40E9E" w14:textId="77777777" w:rsidR="00413E23" w:rsidRPr="00316529" w:rsidRDefault="00413E23" w:rsidP="00413E23">
      <w:pPr>
        <w:pStyle w:val="Heading1"/>
        <w:spacing w:before="90" w:line="360" w:lineRule="auto"/>
        <w:ind w:left="639" w:right="356" w:firstLine="4"/>
        <w:jc w:val="center"/>
        <w:rPr>
          <w:lang w:val="en-US"/>
        </w:rPr>
      </w:pPr>
    </w:p>
    <w:p w14:paraId="79E19BF6" w14:textId="77777777" w:rsidR="00413E23" w:rsidRDefault="00413E23" w:rsidP="00413E23">
      <w:pPr>
        <w:spacing w:line="275" w:lineRule="exact"/>
        <w:ind w:left="1071" w:right="781"/>
        <w:jc w:val="center"/>
        <w:rPr>
          <w:b/>
          <w:sz w:val="24"/>
        </w:rPr>
      </w:pPr>
      <w:r>
        <w:rPr>
          <w:b/>
          <w:sz w:val="24"/>
        </w:rPr>
        <w:t>SKRIPSI</w:t>
      </w:r>
    </w:p>
    <w:p w14:paraId="5F292107" w14:textId="77777777" w:rsidR="00413E23" w:rsidRPr="00316529" w:rsidRDefault="00413E23" w:rsidP="00413E23">
      <w:pPr>
        <w:pStyle w:val="Heading1"/>
        <w:spacing w:before="140" w:line="360" w:lineRule="auto"/>
        <w:ind w:left="2946" w:right="2659" w:hanging="1"/>
        <w:jc w:val="center"/>
        <w:rPr>
          <w:i/>
          <w:iCs/>
        </w:rPr>
      </w:pPr>
      <w:r w:rsidRPr="00316529">
        <w:rPr>
          <w:i/>
          <w:iCs/>
        </w:rPr>
        <w:t>Untuk memenuhi persyaratan</w:t>
      </w:r>
      <w:r w:rsidRPr="00316529">
        <w:rPr>
          <w:i/>
          <w:iCs/>
          <w:spacing w:val="1"/>
          <w:lang w:val="en-US"/>
        </w:rPr>
        <w:t xml:space="preserve"> </w:t>
      </w:r>
      <w:r w:rsidRPr="00316529">
        <w:rPr>
          <w:i/>
          <w:iCs/>
        </w:rPr>
        <w:t>Mencapai</w:t>
      </w:r>
      <w:r w:rsidRPr="00316529">
        <w:rPr>
          <w:i/>
          <w:iCs/>
          <w:spacing w:val="-7"/>
        </w:rPr>
        <w:t xml:space="preserve"> </w:t>
      </w:r>
      <w:r w:rsidRPr="00316529">
        <w:rPr>
          <w:i/>
          <w:iCs/>
        </w:rPr>
        <w:t>gelar</w:t>
      </w:r>
      <w:r w:rsidRPr="00316529">
        <w:rPr>
          <w:i/>
          <w:iCs/>
          <w:spacing w:val="-7"/>
        </w:rPr>
        <w:t xml:space="preserve"> </w:t>
      </w:r>
      <w:r w:rsidRPr="00316529">
        <w:rPr>
          <w:i/>
          <w:iCs/>
        </w:rPr>
        <w:t>sarjana</w:t>
      </w:r>
      <w:r w:rsidRPr="00316529">
        <w:rPr>
          <w:i/>
          <w:iCs/>
          <w:spacing w:val="-4"/>
        </w:rPr>
        <w:t xml:space="preserve"> </w:t>
      </w:r>
      <w:r w:rsidRPr="00316529">
        <w:rPr>
          <w:i/>
          <w:iCs/>
        </w:rPr>
        <w:t>computer</w:t>
      </w:r>
    </w:p>
    <w:p w14:paraId="47E502B4" w14:textId="77777777" w:rsidR="00413E23" w:rsidRDefault="00413E23" w:rsidP="00413E23">
      <w:pPr>
        <w:pStyle w:val="BodyText"/>
        <w:spacing w:before="10"/>
        <w:jc w:val="center"/>
        <w:rPr>
          <w:b/>
          <w:sz w:val="35"/>
        </w:rPr>
      </w:pPr>
    </w:p>
    <w:p w14:paraId="37A58237" w14:textId="77777777" w:rsidR="00413E23" w:rsidRDefault="00413E23" w:rsidP="00413E23">
      <w:pPr>
        <w:spacing w:before="1" w:line="360" w:lineRule="auto"/>
        <w:ind w:left="2920" w:right="2633" w:hanging="85"/>
        <w:jc w:val="center"/>
        <w:rPr>
          <w:b/>
          <w:sz w:val="24"/>
        </w:rPr>
      </w:pPr>
      <w:r>
        <w:rPr>
          <w:b/>
          <w:sz w:val="24"/>
        </w:rPr>
        <w:t>Program studi: Sistem Informasi</w:t>
      </w:r>
      <w:r>
        <w:rPr>
          <w:b/>
          <w:spacing w:val="1"/>
          <w:sz w:val="24"/>
        </w:rPr>
        <w:t xml:space="preserve"> </w:t>
      </w:r>
      <w:r>
        <w:rPr>
          <w:b/>
          <w:sz w:val="24"/>
        </w:rPr>
        <w:t>Jenjang</w:t>
      </w:r>
      <w:r>
        <w:rPr>
          <w:b/>
          <w:spacing w:val="-4"/>
          <w:sz w:val="24"/>
        </w:rPr>
        <w:t xml:space="preserve"> </w:t>
      </w:r>
      <w:r>
        <w:rPr>
          <w:b/>
          <w:sz w:val="24"/>
        </w:rPr>
        <w:t>pendidikan</w:t>
      </w:r>
      <w:r>
        <w:rPr>
          <w:b/>
          <w:spacing w:val="-4"/>
          <w:sz w:val="24"/>
        </w:rPr>
        <w:t xml:space="preserve"> </w:t>
      </w:r>
      <w:r>
        <w:rPr>
          <w:b/>
          <w:sz w:val="24"/>
        </w:rPr>
        <w:t>:</w:t>
      </w:r>
      <w:r>
        <w:rPr>
          <w:b/>
          <w:spacing w:val="-4"/>
          <w:sz w:val="24"/>
        </w:rPr>
        <w:t xml:space="preserve"> </w:t>
      </w:r>
      <w:r>
        <w:rPr>
          <w:b/>
          <w:sz w:val="24"/>
        </w:rPr>
        <w:t>Strata</w:t>
      </w:r>
      <w:r>
        <w:rPr>
          <w:b/>
          <w:spacing w:val="-4"/>
          <w:sz w:val="24"/>
        </w:rPr>
        <w:t xml:space="preserve"> </w:t>
      </w:r>
      <w:r>
        <w:rPr>
          <w:b/>
          <w:sz w:val="24"/>
        </w:rPr>
        <w:t>1</w:t>
      </w:r>
      <w:r>
        <w:rPr>
          <w:b/>
          <w:spacing w:val="-5"/>
          <w:sz w:val="24"/>
        </w:rPr>
        <w:t xml:space="preserve"> </w:t>
      </w:r>
      <w:r>
        <w:rPr>
          <w:b/>
          <w:sz w:val="24"/>
        </w:rPr>
        <w:t>(S1)</w:t>
      </w:r>
    </w:p>
    <w:p w14:paraId="6381551D" w14:textId="77777777" w:rsidR="00413E23" w:rsidRDefault="00413E23" w:rsidP="00413E23">
      <w:pPr>
        <w:pStyle w:val="BodyText"/>
        <w:jc w:val="center"/>
        <w:rPr>
          <w:b/>
          <w:sz w:val="20"/>
        </w:rPr>
      </w:pPr>
    </w:p>
    <w:p w14:paraId="73AB3145" w14:textId="77777777" w:rsidR="00413E23" w:rsidRDefault="00413E23" w:rsidP="00413E23">
      <w:pPr>
        <w:pStyle w:val="BodyText"/>
        <w:spacing w:before="9"/>
        <w:rPr>
          <w:b/>
          <w:sz w:val="21"/>
        </w:rPr>
      </w:pPr>
      <w:r>
        <w:rPr>
          <w:noProof/>
          <w:lang w:val="en-US"/>
        </w:rPr>
        <w:drawing>
          <wp:anchor distT="0" distB="0" distL="0" distR="0" simplePos="0" relativeHeight="251659264" behindDoc="0" locked="0" layoutInCell="1" allowOverlap="1" wp14:anchorId="51ACC080" wp14:editId="6B61E0FD">
            <wp:simplePos x="0" y="0"/>
            <wp:positionH relativeFrom="page">
              <wp:posOffset>2724150</wp:posOffset>
            </wp:positionH>
            <wp:positionV relativeFrom="paragraph">
              <wp:posOffset>182245</wp:posOffset>
            </wp:positionV>
            <wp:extent cx="2476500" cy="15500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76500" cy="1550035"/>
                    </a:xfrm>
                    <a:prstGeom prst="rect">
                      <a:avLst/>
                    </a:prstGeom>
                  </pic:spPr>
                </pic:pic>
              </a:graphicData>
            </a:graphic>
            <wp14:sizeRelH relativeFrom="margin">
              <wp14:pctWidth>0</wp14:pctWidth>
            </wp14:sizeRelH>
            <wp14:sizeRelV relativeFrom="margin">
              <wp14:pctHeight>0</wp14:pctHeight>
            </wp14:sizeRelV>
          </wp:anchor>
        </w:drawing>
      </w:r>
    </w:p>
    <w:p w14:paraId="098E07F3" w14:textId="77777777" w:rsidR="00413E23" w:rsidRDefault="00413E23" w:rsidP="00413E23">
      <w:pPr>
        <w:pStyle w:val="BodyText"/>
        <w:rPr>
          <w:b/>
          <w:sz w:val="26"/>
        </w:rPr>
      </w:pPr>
    </w:p>
    <w:p w14:paraId="28D3ADB3" w14:textId="77777777" w:rsidR="00413E23" w:rsidRDefault="00413E23" w:rsidP="00413E23">
      <w:pPr>
        <w:pStyle w:val="Heading1"/>
        <w:spacing w:line="360" w:lineRule="auto"/>
        <w:ind w:left="0" w:right="3553"/>
        <w:jc w:val="both"/>
        <w:rPr>
          <w:bCs w:val="0"/>
          <w:sz w:val="29"/>
        </w:rPr>
      </w:pPr>
    </w:p>
    <w:p w14:paraId="5BBB7D40" w14:textId="77777777" w:rsidR="00413E23" w:rsidRDefault="00413E23" w:rsidP="00413E23">
      <w:pPr>
        <w:pStyle w:val="Heading1"/>
        <w:spacing w:line="360" w:lineRule="auto"/>
        <w:ind w:left="2880" w:right="3553" w:firstLine="720"/>
        <w:jc w:val="center"/>
        <w:rPr>
          <w:lang w:val="en-US"/>
        </w:rPr>
      </w:pPr>
      <w:r>
        <w:t>Diajukan oleh :</w:t>
      </w:r>
    </w:p>
    <w:p w14:paraId="42C0D631" w14:textId="77777777" w:rsidR="00413E23" w:rsidRPr="00A6525E" w:rsidRDefault="00413E23" w:rsidP="00413E23">
      <w:pPr>
        <w:pStyle w:val="Heading1"/>
        <w:spacing w:line="360" w:lineRule="auto"/>
        <w:ind w:left="2880" w:right="3553" w:firstLine="522"/>
        <w:jc w:val="center"/>
        <w:rPr>
          <w:u w:val="single"/>
          <w:lang w:val="en-US"/>
        </w:rPr>
      </w:pPr>
      <w:r w:rsidRPr="00A6525E">
        <w:rPr>
          <w:u w:val="single"/>
          <w:lang w:val="en-US"/>
        </w:rPr>
        <w:t>DAVID ALFREDO</w:t>
      </w:r>
    </w:p>
    <w:p w14:paraId="7AE5FCC0" w14:textId="77777777" w:rsidR="00413E23" w:rsidRDefault="00413E23" w:rsidP="00413E23">
      <w:pPr>
        <w:pStyle w:val="Heading1"/>
        <w:spacing w:line="360" w:lineRule="auto"/>
        <w:ind w:left="2880" w:right="3553" w:firstLine="522"/>
        <w:jc w:val="center"/>
        <w:rPr>
          <w:lang w:val="en-US"/>
        </w:rPr>
      </w:pPr>
      <w:r>
        <w:rPr>
          <w:lang w:val="en-US"/>
        </w:rPr>
        <w:t>16101152610455</w:t>
      </w:r>
    </w:p>
    <w:p w14:paraId="641E419E" w14:textId="77777777" w:rsidR="00413E23" w:rsidRDefault="00413E23" w:rsidP="00413E23">
      <w:pPr>
        <w:pStyle w:val="Heading1"/>
        <w:spacing w:line="360" w:lineRule="auto"/>
        <w:ind w:left="2880" w:right="3553" w:firstLine="522"/>
        <w:jc w:val="center"/>
      </w:pPr>
    </w:p>
    <w:p w14:paraId="77C82B94" w14:textId="77777777" w:rsidR="00413E23" w:rsidRDefault="00413E23" w:rsidP="00413E23">
      <w:pPr>
        <w:pStyle w:val="BodyText"/>
        <w:spacing w:before="3"/>
        <w:rPr>
          <w:b/>
          <w:sz w:val="28"/>
        </w:rPr>
      </w:pPr>
    </w:p>
    <w:p w14:paraId="553CBD28" w14:textId="77777777" w:rsidR="00413E23" w:rsidRPr="00316529" w:rsidRDefault="00413E23" w:rsidP="00413E23">
      <w:pPr>
        <w:spacing w:before="90" w:line="360" w:lineRule="auto"/>
        <w:ind w:left="2226" w:right="1936" w:hanging="3"/>
        <w:jc w:val="center"/>
        <w:rPr>
          <w:b/>
          <w:sz w:val="24"/>
          <w:lang w:val="en-US"/>
        </w:rPr>
      </w:pPr>
      <w:r>
        <w:rPr>
          <w:noProof/>
          <w:lang w:val="en-US"/>
        </w:rPr>
        <mc:AlternateContent>
          <mc:Choice Requires="wps">
            <w:drawing>
              <wp:anchor distT="0" distB="0" distL="114300" distR="114300" simplePos="0" relativeHeight="251660288" behindDoc="1" locked="0" layoutInCell="1" allowOverlap="1" wp14:anchorId="25014432" wp14:editId="3CA1F66D">
                <wp:simplePos x="0" y="0"/>
                <wp:positionH relativeFrom="page">
                  <wp:posOffset>4050030</wp:posOffset>
                </wp:positionH>
                <wp:positionV relativeFrom="paragraph">
                  <wp:posOffset>1463040</wp:posOffset>
                </wp:positionV>
                <wp:extent cx="32385" cy="140335"/>
                <wp:effectExtent l="1905" t="0" r="381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096E4" w14:textId="77777777" w:rsidR="004E5817" w:rsidRDefault="004E5817" w:rsidP="00413E23">
                            <w:pPr>
                              <w:spacing w:line="221" w:lineRule="exact"/>
                              <w:rPr>
                                <w:rFonts w:ascii="Calibri"/>
                              </w:rPr>
                            </w:pPr>
                            <w:r>
                              <w:rPr>
                                <w:rFonts w:ascii="Calibri"/>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014432" id="_x0000_t202" coordsize="21600,21600" o:spt="202" path="m,l,21600r21600,l21600,xe">
                <v:stroke joinstyle="miter"/>
                <v:path gradientshapeok="t" o:connecttype="rect"/>
              </v:shapetype>
              <v:shape id="Text Box 5" o:spid="_x0000_s1026" type="#_x0000_t202" style="position:absolute;left:0;text-align:left;margin-left:318.9pt;margin-top:115.2pt;width:2.55pt;height:11.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" filled="f" stroked="f">
                <v:textbox inset="0,0,0,0">
                  <w:txbxContent>
                    <w:p w14:paraId="5E9096E4" w14:textId="77777777" w:rsidR="004E5817" w:rsidRDefault="004E5817" w:rsidP="00413E23">
                      <w:pPr>
                        <w:spacing w:line="221" w:lineRule="exact"/>
                        <w:rPr>
                          <w:rFonts w:ascii="Calibri"/>
                        </w:rPr>
                      </w:pPr>
                      <w:r>
                        <w:rPr>
                          <w:rFonts w:ascii="Calibri"/>
                        </w:rPr>
                        <w:t>i</w:t>
                      </w:r>
                    </w:p>
                  </w:txbxContent>
                </v:textbox>
                <w10:wrap anchorx="page"/>
              </v:shape>
            </w:pict>
          </mc:Fallback>
        </mc:AlternateContent>
      </w:r>
      <w:r>
        <w:rPr>
          <w:b/>
          <w:sz w:val="24"/>
        </w:rPr>
        <w:t>FAKULTAS ILMU KOMPUTER</w:t>
      </w:r>
      <w:r>
        <w:rPr>
          <w:b/>
          <w:spacing w:val="1"/>
          <w:sz w:val="24"/>
        </w:rPr>
        <w:t xml:space="preserve"> </w:t>
      </w:r>
      <w:r>
        <w:rPr>
          <w:b/>
          <w:sz w:val="24"/>
        </w:rPr>
        <w:t>UNIVERSITAS PUTRA INDONESIA “YPTK”</w:t>
      </w:r>
      <w:r>
        <w:rPr>
          <w:b/>
          <w:spacing w:val="-57"/>
          <w:sz w:val="24"/>
        </w:rPr>
        <w:t xml:space="preserve"> </w:t>
      </w:r>
      <w:r>
        <w:rPr>
          <w:b/>
          <w:sz w:val="24"/>
        </w:rPr>
        <w:t>PADANG</w:t>
      </w:r>
      <w:r>
        <w:rPr>
          <w:b/>
          <w:spacing w:val="-1"/>
          <w:sz w:val="24"/>
        </w:rPr>
        <w:t xml:space="preserve"> </w:t>
      </w:r>
      <w:r>
        <w:rPr>
          <w:b/>
          <w:sz w:val="24"/>
        </w:rPr>
        <w:t>202</w:t>
      </w:r>
      <w:r>
        <w:rPr>
          <w:b/>
          <w:sz w:val="24"/>
          <w:lang w:val="en-US"/>
        </w:rPr>
        <w:t>1</w:t>
      </w:r>
    </w:p>
    <w:p w14:paraId="1631930E" w14:textId="77777777" w:rsidR="00413E23" w:rsidRDefault="00413E23" w:rsidP="00413E23">
      <w:pPr>
        <w:pStyle w:val="BodyText"/>
        <w:jc w:val="center"/>
        <w:rPr>
          <w:b/>
          <w:sz w:val="20"/>
        </w:rPr>
      </w:pPr>
    </w:p>
    <w:p w14:paraId="06E34CAB" w14:textId="77777777" w:rsidR="00413E23" w:rsidRDefault="00413E23" w:rsidP="00413E23">
      <w:pPr>
        <w:pStyle w:val="BodyText"/>
        <w:jc w:val="center"/>
        <w:rPr>
          <w:b/>
          <w:sz w:val="20"/>
        </w:rPr>
      </w:pPr>
    </w:p>
    <w:p w14:paraId="5900E1A9" w14:textId="77777777" w:rsidR="00413E23" w:rsidRDefault="00413E23" w:rsidP="00413E23">
      <w:pPr>
        <w:pStyle w:val="BodyText"/>
        <w:rPr>
          <w:b/>
          <w:sz w:val="20"/>
        </w:rPr>
      </w:pPr>
    </w:p>
    <w:p w14:paraId="11DDEA50" w14:textId="77777777" w:rsidR="00413E23" w:rsidRDefault="00413E23" w:rsidP="00413E23">
      <w:pPr>
        <w:pStyle w:val="BodyText"/>
        <w:spacing w:before="8"/>
        <w:rPr>
          <w:b/>
          <w:sz w:val="10"/>
        </w:rPr>
      </w:pPr>
      <w:r>
        <w:rPr>
          <w:noProof/>
          <w:lang w:val="en-US"/>
        </w:rPr>
        <mc:AlternateContent>
          <mc:Choice Requires="wps">
            <w:drawing>
              <wp:anchor distT="0" distB="0" distL="0" distR="0" simplePos="0" relativeHeight="251661312" behindDoc="1" locked="0" layoutInCell="1" allowOverlap="1" wp14:anchorId="2C777948" wp14:editId="7E749625">
                <wp:simplePos x="0" y="0"/>
                <wp:positionH relativeFrom="page">
                  <wp:posOffset>3916680</wp:posOffset>
                </wp:positionH>
                <wp:positionV relativeFrom="paragraph">
                  <wp:posOffset>102870</wp:posOffset>
                </wp:positionV>
                <wp:extent cx="304800" cy="297180"/>
                <wp:effectExtent l="1905" t="0" r="0" b="1270"/>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0E571E" id="Rectangle 3" o:spid="_x0000_s1026" style="position:absolute;margin-left:308.4pt;margin-top:8.1pt;width:24pt;height:23.4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" stroked="f">
                <w10:wrap type="topAndBottom" anchorx="page"/>
              </v:rect>
            </w:pict>
          </mc:Fallback>
        </mc:AlternateContent>
      </w:r>
    </w:p>
    <w:p w14:paraId="0972B158" w14:textId="77777777" w:rsidR="00413E23" w:rsidRDefault="00413E23" w:rsidP="00413E23">
      <w:pPr>
        <w:rPr>
          <w:sz w:val="10"/>
        </w:rPr>
        <w:sectPr w:rsidR="00413E23" w:rsidSect="00413E23">
          <w:footerReference w:type="first" r:id="rId9"/>
          <w:pgSz w:w="12240" w:h="15840"/>
          <w:pgMar w:top="1500" w:right="1440" w:bottom="280" w:left="1720" w:header="720" w:footer="720" w:gutter="0"/>
          <w:cols w:space="720"/>
        </w:sectPr>
      </w:pPr>
    </w:p>
    <w:p w14:paraId="100A2BE1" w14:textId="77777777" w:rsidR="00413E23" w:rsidRDefault="00413E23" w:rsidP="00413E23">
      <w:pPr>
        <w:pStyle w:val="BodyText"/>
        <w:rPr>
          <w:b/>
          <w:sz w:val="20"/>
        </w:rPr>
      </w:pPr>
    </w:p>
    <w:p w14:paraId="7141FEF9" w14:textId="77777777" w:rsidR="00413E23" w:rsidRDefault="00413E23" w:rsidP="00413E23">
      <w:pPr>
        <w:pStyle w:val="BodyText"/>
        <w:rPr>
          <w:b/>
          <w:sz w:val="20"/>
        </w:rPr>
      </w:pPr>
    </w:p>
    <w:p w14:paraId="0BDF850E" w14:textId="77777777" w:rsidR="00413E23" w:rsidRDefault="00413E23" w:rsidP="00413E23">
      <w:pPr>
        <w:pStyle w:val="BodyText"/>
        <w:spacing w:before="10"/>
        <w:rPr>
          <w:b/>
          <w:sz w:val="18"/>
        </w:rPr>
      </w:pPr>
    </w:p>
    <w:p w14:paraId="19002176" w14:textId="77777777" w:rsidR="00413E23" w:rsidRDefault="00413E23" w:rsidP="00413E23">
      <w:pPr>
        <w:pStyle w:val="Heading1"/>
        <w:spacing w:before="90"/>
        <w:ind w:left="1071" w:right="785"/>
        <w:jc w:val="center"/>
      </w:pPr>
      <w:r>
        <w:t>PERNYATAAN</w:t>
      </w:r>
    </w:p>
    <w:p w14:paraId="35106843" w14:textId="77777777" w:rsidR="00413E23" w:rsidRDefault="00413E23" w:rsidP="00413E23">
      <w:pPr>
        <w:pStyle w:val="BodyText"/>
        <w:rPr>
          <w:b/>
        </w:rPr>
      </w:pPr>
    </w:p>
    <w:p w14:paraId="517C9540" w14:textId="77777777" w:rsidR="00413E23" w:rsidRPr="00A6525E" w:rsidRDefault="00413E23" w:rsidP="00413E23">
      <w:pPr>
        <w:pStyle w:val="BodyText"/>
        <w:tabs>
          <w:tab w:val="left" w:pos="2708"/>
          <w:tab w:val="left" w:pos="3015"/>
        </w:tabs>
        <w:ind w:left="1268" w:right="4641" w:hanging="720"/>
        <w:rPr>
          <w:lang w:val="en-US"/>
        </w:rPr>
      </w:pPr>
      <w:r>
        <w:t>Saya</w:t>
      </w:r>
      <w:r>
        <w:rPr>
          <w:spacing w:val="-4"/>
        </w:rPr>
        <w:t xml:space="preserve"> </w:t>
      </w:r>
      <w:r>
        <w:t>yang</w:t>
      </w:r>
      <w:r>
        <w:rPr>
          <w:spacing w:val="-3"/>
        </w:rPr>
        <w:t xml:space="preserve"> </w:t>
      </w:r>
      <w:r>
        <w:t>bertanda</w:t>
      </w:r>
      <w:r>
        <w:rPr>
          <w:spacing w:val="-4"/>
        </w:rPr>
        <w:t xml:space="preserve"> </w:t>
      </w:r>
      <w:r>
        <w:t>tangan</w:t>
      </w:r>
      <w:r>
        <w:rPr>
          <w:spacing w:val="-3"/>
        </w:rPr>
        <w:t xml:space="preserve"> </w:t>
      </w:r>
      <w:r>
        <w:t>di</w:t>
      </w:r>
      <w:r>
        <w:rPr>
          <w:spacing w:val="-3"/>
        </w:rPr>
        <w:t xml:space="preserve"> </w:t>
      </w:r>
      <w:r>
        <w:t>bawah</w:t>
      </w:r>
      <w:r>
        <w:rPr>
          <w:spacing w:val="-3"/>
        </w:rPr>
        <w:t xml:space="preserve"> </w:t>
      </w:r>
      <w:r>
        <w:t>ini:</w:t>
      </w:r>
      <w:r>
        <w:rPr>
          <w:spacing w:val="-57"/>
        </w:rPr>
        <w:t xml:space="preserve"> </w:t>
      </w:r>
      <w:r>
        <w:t>Nama</w:t>
      </w:r>
      <w:r>
        <w:tab/>
        <w:t>:</w:t>
      </w:r>
      <w:r>
        <w:tab/>
      </w:r>
      <w:r>
        <w:rPr>
          <w:lang w:val="en-US"/>
        </w:rPr>
        <w:t>David Alfredo</w:t>
      </w:r>
    </w:p>
    <w:p w14:paraId="337699F5" w14:textId="77777777" w:rsidR="00413E23" w:rsidRPr="00A6525E" w:rsidRDefault="00413E23" w:rsidP="00413E23">
      <w:pPr>
        <w:pStyle w:val="BodyText"/>
        <w:tabs>
          <w:tab w:val="left" w:pos="2708"/>
          <w:tab w:val="left" w:pos="3015"/>
        </w:tabs>
        <w:ind w:left="1268"/>
        <w:rPr>
          <w:lang w:val="en-US"/>
        </w:rPr>
      </w:pPr>
      <w:r>
        <w:t>NoBP</w:t>
      </w:r>
      <w:r>
        <w:tab/>
        <w:t>:</w:t>
      </w:r>
      <w:r>
        <w:tab/>
        <w:t>161011526104</w:t>
      </w:r>
      <w:r>
        <w:rPr>
          <w:lang w:val="en-US"/>
        </w:rPr>
        <w:t>55</w:t>
      </w:r>
    </w:p>
    <w:p w14:paraId="67FD2072" w14:textId="77777777" w:rsidR="00413E23" w:rsidRDefault="00413E23" w:rsidP="00413E23">
      <w:pPr>
        <w:pStyle w:val="BodyText"/>
        <w:tabs>
          <w:tab w:val="left" w:pos="2708"/>
          <w:tab w:val="left" w:pos="3015"/>
        </w:tabs>
        <w:ind w:left="1268" w:right="3828"/>
      </w:pPr>
      <w:r>
        <w:t>Fakultas</w:t>
      </w:r>
      <w:r>
        <w:tab/>
        <w:t>:</w:t>
      </w:r>
      <w:r>
        <w:tab/>
        <w:t>ILMU KOMPUTER</w:t>
      </w:r>
      <w:r>
        <w:rPr>
          <w:spacing w:val="1"/>
        </w:rPr>
        <w:t xml:space="preserve"> </w:t>
      </w:r>
      <w:r>
        <w:t>Jurusan</w:t>
      </w:r>
      <w:r>
        <w:tab/>
        <w:t>:</w:t>
      </w:r>
      <w:r>
        <w:tab/>
        <w:t>SISTEM</w:t>
      </w:r>
      <w:r>
        <w:rPr>
          <w:spacing w:val="-13"/>
        </w:rPr>
        <w:t xml:space="preserve"> </w:t>
      </w:r>
      <w:r>
        <w:t>INFORMASI</w:t>
      </w:r>
    </w:p>
    <w:p w14:paraId="74D2AA73" w14:textId="77777777" w:rsidR="00413E23" w:rsidRDefault="00413E23" w:rsidP="00413E23">
      <w:pPr>
        <w:pStyle w:val="BodyText"/>
      </w:pPr>
    </w:p>
    <w:p w14:paraId="50E1F357" w14:textId="77777777" w:rsidR="00413E23" w:rsidRDefault="00413E23" w:rsidP="00413E23">
      <w:pPr>
        <w:pStyle w:val="BodyText"/>
        <w:ind w:left="548"/>
        <w:jc w:val="both"/>
      </w:pPr>
      <w:r>
        <w:t>Menyatakan</w:t>
      </w:r>
      <w:r>
        <w:rPr>
          <w:spacing w:val="-1"/>
        </w:rPr>
        <w:t xml:space="preserve"> </w:t>
      </w:r>
      <w:r>
        <w:t>Bahwa</w:t>
      </w:r>
      <w:r>
        <w:rPr>
          <w:spacing w:val="-3"/>
        </w:rPr>
        <w:t xml:space="preserve"> </w:t>
      </w:r>
      <w:r>
        <w:t>:</w:t>
      </w:r>
    </w:p>
    <w:p w14:paraId="07412A4C" w14:textId="77777777" w:rsidR="00413E23" w:rsidRDefault="00413E23" w:rsidP="00413E23">
      <w:pPr>
        <w:pStyle w:val="BodyText"/>
        <w:spacing w:before="1"/>
      </w:pPr>
    </w:p>
    <w:p w14:paraId="6A006958" w14:textId="77777777" w:rsidR="00413E23" w:rsidRDefault="00413E23" w:rsidP="00413E23">
      <w:pPr>
        <w:pStyle w:val="ListParagraph"/>
        <w:numPr>
          <w:ilvl w:val="0"/>
          <w:numId w:val="3"/>
        </w:numPr>
        <w:tabs>
          <w:tab w:val="left" w:pos="1269"/>
        </w:tabs>
        <w:spacing w:line="480" w:lineRule="auto"/>
        <w:ind w:right="254"/>
        <w:jc w:val="both"/>
        <w:rPr>
          <w:sz w:val="24"/>
        </w:rPr>
      </w:pPr>
      <w:r>
        <w:rPr>
          <w:sz w:val="24"/>
        </w:rPr>
        <w:t>Sesungguhnya skripsi yang saya susun ini merupakan hasil karya tulis saya</w:t>
      </w:r>
      <w:r>
        <w:rPr>
          <w:spacing w:val="1"/>
          <w:sz w:val="24"/>
        </w:rPr>
        <w:t xml:space="preserve"> </w:t>
      </w:r>
      <w:r>
        <w:rPr>
          <w:sz w:val="24"/>
        </w:rPr>
        <w:t>sendiri. Adapun bagian-bagian tertentu dalam skripsi yang saya peroleh dari</w:t>
      </w:r>
      <w:r>
        <w:rPr>
          <w:spacing w:val="1"/>
          <w:sz w:val="24"/>
        </w:rPr>
        <w:t xml:space="preserve"> </w:t>
      </w:r>
      <w:r>
        <w:rPr>
          <w:sz w:val="24"/>
        </w:rPr>
        <w:t>hasil karya tulis orang lain, telah saya tuliskan sumbernya dengan jelas, sesuai</w:t>
      </w:r>
      <w:r>
        <w:rPr>
          <w:spacing w:val="-57"/>
          <w:sz w:val="24"/>
        </w:rPr>
        <w:t xml:space="preserve"> </w:t>
      </w:r>
      <w:r>
        <w:rPr>
          <w:sz w:val="24"/>
        </w:rPr>
        <w:t>dengan</w:t>
      </w:r>
      <w:r>
        <w:rPr>
          <w:spacing w:val="-1"/>
          <w:sz w:val="24"/>
        </w:rPr>
        <w:t xml:space="preserve"> </w:t>
      </w:r>
      <w:r>
        <w:rPr>
          <w:sz w:val="24"/>
        </w:rPr>
        <w:t>kaidah penulisan</w:t>
      </w:r>
      <w:r>
        <w:rPr>
          <w:spacing w:val="2"/>
          <w:sz w:val="24"/>
        </w:rPr>
        <w:t xml:space="preserve"> </w:t>
      </w:r>
      <w:r>
        <w:rPr>
          <w:sz w:val="24"/>
        </w:rPr>
        <w:t>ilmiah.</w:t>
      </w:r>
    </w:p>
    <w:p w14:paraId="2CD6369A" w14:textId="77777777" w:rsidR="00413E23" w:rsidRDefault="00413E23" w:rsidP="00413E23">
      <w:pPr>
        <w:pStyle w:val="ListParagraph"/>
        <w:numPr>
          <w:ilvl w:val="0"/>
          <w:numId w:val="3"/>
        </w:numPr>
        <w:tabs>
          <w:tab w:val="left" w:pos="1269"/>
        </w:tabs>
        <w:spacing w:line="480" w:lineRule="auto"/>
        <w:ind w:right="259"/>
        <w:jc w:val="both"/>
        <w:rPr>
          <w:sz w:val="24"/>
        </w:rPr>
      </w:pPr>
      <w:r>
        <w:rPr>
          <w:sz w:val="24"/>
        </w:rPr>
        <w:t>Jika dalam pembuatan skripsi baik pembuatan program maupun skripsi secara</w:t>
      </w:r>
      <w:r>
        <w:rPr>
          <w:spacing w:val="-57"/>
          <w:sz w:val="24"/>
        </w:rPr>
        <w:t xml:space="preserve"> </w:t>
      </w:r>
      <w:r>
        <w:rPr>
          <w:sz w:val="24"/>
        </w:rPr>
        <w:t>keseluruhan terbukti dibuatkan oleh orang lain, maka saya bersedia menerima</w:t>
      </w:r>
      <w:r>
        <w:rPr>
          <w:spacing w:val="1"/>
          <w:sz w:val="24"/>
        </w:rPr>
        <w:t xml:space="preserve"> </w:t>
      </w:r>
      <w:r>
        <w:rPr>
          <w:sz w:val="24"/>
        </w:rPr>
        <w:t>sanksi yang diberikan akademik, berupa pembatalan skripsi dan mengulang</w:t>
      </w:r>
      <w:r>
        <w:rPr>
          <w:spacing w:val="1"/>
          <w:sz w:val="24"/>
        </w:rPr>
        <w:t xml:space="preserve"> </w:t>
      </w:r>
      <w:r>
        <w:rPr>
          <w:sz w:val="24"/>
        </w:rPr>
        <w:t>penelitian</w:t>
      </w:r>
      <w:r>
        <w:rPr>
          <w:spacing w:val="-1"/>
          <w:sz w:val="24"/>
        </w:rPr>
        <w:t xml:space="preserve"> </w:t>
      </w:r>
      <w:r>
        <w:rPr>
          <w:sz w:val="24"/>
        </w:rPr>
        <w:t>serta</w:t>
      </w:r>
      <w:r>
        <w:rPr>
          <w:spacing w:val="-2"/>
          <w:sz w:val="24"/>
        </w:rPr>
        <w:t xml:space="preserve"> </w:t>
      </w:r>
      <w:r>
        <w:rPr>
          <w:sz w:val="24"/>
        </w:rPr>
        <w:t>mengajukan judul baru.</w:t>
      </w:r>
    </w:p>
    <w:p w14:paraId="30F97F6C" w14:textId="77777777" w:rsidR="00413E23" w:rsidRDefault="00413E23" w:rsidP="00413E23">
      <w:pPr>
        <w:pStyle w:val="BodyText"/>
        <w:spacing w:before="1" w:line="276" w:lineRule="auto"/>
        <w:ind w:left="548" w:right="258"/>
        <w:jc w:val="both"/>
      </w:pPr>
      <w:r>
        <w:t>Demikian surat pernyataan ini saya buat dengan sesungguhnya tanpa ada paksaan dari</w:t>
      </w:r>
      <w:r>
        <w:rPr>
          <w:spacing w:val="-57"/>
        </w:rPr>
        <w:t xml:space="preserve"> </w:t>
      </w:r>
      <w:r>
        <w:t>pihak</w:t>
      </w:r>
      <w:r>
        <w:rPr>
          <w:spacing w:val="-1"/>
        </w:rPr>
        <w:t xml:space="preserve"> </w:t>
      </w:r>
      <w:r>
        <w:t>manapun.</w:t>
      </w:r>
    </w:p>
    <w:p w14:paraId="6E9A2507" w14:textId="77777777" w:rsidR="00413E23" w:rsidRDefault="00413E23" w:rsidP="00413E23">
      <w:pPr>
        <w:pStyle w:val="BodyText"/>
        <w:spacing w:before="5"/>
        <w:rPr>
          <w:sz w:val="27"/>
        </w:rPr>
      </w:pPr>
    </w:p>
    <w:p w14:paraId="2A8B72BC" w14:textId="77777777" w:rsidR="00413E23" w:rsidRDefault="00413E23" w:rsidP="00413E23">
      <w:pPr>
        <w:pStyle w:val="BodyText"/>
        <w:ind w:left="5387" w:right="564"/>
        <w:jc w:val="center"/>
      </w:pPr>
      <w:r>
        <w:t>Padang,</w:t>
      </w:r>
      <w:r>
        <w:rPr>
          <w:spacing w:val="58"/>
        </w:rPr>
        <w:t xml:space="preserve"> </w:t>
      </w:r>
      <w:proofErr w:type="spellStart"/>
      <w:r>
        <w:rPr>
          <w:lang w:val="en-US"/>
        </w:rPr>
        <w:t>Juli</w:t>
      </w:r>
      <w:proofErr w:type="spellEnd"/>
      <w:r>
        <w:rPr>
          <w:spacing w:val="-1"/>
        </w:rPr>
        <w:t xml:space="preserve"> </w:t>
      </w:r>
      <w:r>
        <w:t>2021</w:t>
      </w:r>
    </w:p>
    <w:p w14:paraId="42BD4D12" w14:textId="77777777" w:rsidR="00413E23" w:rsidRDefault="00413E23" w:rsidP="00413E23">
      <w:pPr>
        <w:pStyle w:val="BodyText"/>
        <w:ind w:left="5387" w:right="564"/>
        <w:jc w:val="center"/>
      </w:pPr>
    </w:p>
    <w:p w14:paraId="73427CE9" w14:textId="77777777" w:rsidR="00413E23" w:rsidRDefault="00413E23" w:rsidP="00413E23">
      <w:pPr>
        <w:pStyle w:val="BodyText"/>
        <w:ind w:left="5387" w:right="564"/>
        <w:jc w:val="center"/>
      </w:pPr>
    </w:p>
    <w:p w14:paraId="58BEDA86" w14:textId="77777777" w:rsidR="00413E23" w:rsidRDefault="00413E23" w:rsidP="00413E23">
      <w:pPr>
        <w:pStyle w:val="BodyText"/>
        <w:ind w:left="5387" w:right="564"/>
        <w:jc w:val="center"/>
      </w:pPr>
    </w:p>
    <w:p w14:paraId="2CD22577" w14:textId="77777777" w:rsidR="00413E23" w:rsidRDefault="00413E23" w:rsidP="00413E23">
      <w:pPr>
        <w:pStyle w:val="BodyText"/>
        <w:ind w:left="5387" w:right="564"/>
        <w:jc w:val="center"/>
      </w:pPr>
    </w:p>
    <w:p w14:paraId="14F41775" w14:textId="77777777" w:rsidR="00413E23" w:rsidRDefault="00413E23" w:rsidP="00413E23">
      <w:pPr>
        <w:pStyle w:val="BodyText"/>
        <w:spacing w:before="3"/>
        <w:rPr>
          <w:sz w:val="9"/>
        </w:rPr>
      </w:pPr>
    </w:p>
    <w:p w14:paraId="73349315" w14:textId="77777777" w:rsidR="00413E23" w:rsidRDefault="00413E23" w:rsidP="00413E23">
      <w:pPr>
        <w:pStyle w:val="Heading1"/>
        <w:spacing w:before="185" w:line="276" w:lineRule="auto"/>
        <w:ind w:right="1285"/>
        <w:jc w:val="right"/>
        <w:rPr>
          <w:spacing w:val="1"/>
        </w:rPr>
      </w:pPr>
      <w:r>
        <w:t xml:space="preserve">( </w:t>
      </w:r>
      <w:r>
        <w:rPr>
          <w:u w:val="thick"/>
          <w:lang w:val="en-US"/>
        </w:rPr>
        <w:t>David Alfredo</w:t>
      </w:r>
      <w:r>
        <w:t xml:space="preserve"> )</w:t>
      </w:r>
      <w:r>
        <w:rPr>
          <w:spacing w:val="1"/>
        </w:rPr>
        <w:t xml:space="preserve"> </w:t>
      </w:r>
    </w:p>
    <w:p w14:paraId="42FB7395" w14:textId="77777777" w:rsidR="00413E23" w:rsidRDefault="00413E23" w:rsidP="00413E23">
      <w:pPr>
        <w:pStyle w:val="Heading1"/>
        <w:spacing w:before="185" w:line="276" w:lineRule="auto"/>
        <w:ind w:right="1285"/>
        <w:jc w:val="right"/>
      </w:pPr>
      <w:r>
        <w:t>16101152610477</w:t>
      </w:r>
    </w:p>
    <w:p w14:paraId="438DE4C9" w14:textId="77777777" w:rsidR="00D52462" w:rsidRDefault="00D52462" w:rsidP="00413E23">
      <w:pPr>
        <w:spacing w:line="276" w:lineRule="auto"/>
        <w:jc w:val="center"/>
      </w:pPr>
    </w:p>
    <w:p w14:paraId="358EBBB3" w14:textId="77777777" w:rsidR="00D52462" w:rsidRPr="00D52462" w:rsidRDefault="00D52462" w:rsidP="00D52462"/>
    <w:p w14:paraId="3FC3A336" w14:textId="77777777" w:rsidR="00D52462" w:rsidRPr="00D52462" w:rsidRDefault="00D52462" w:rsidP="00D52462"/>
    <w:p w14:paraId="270F531A" w14:textId="77777777" w:rsidR="00413E23" w:rsidRPr="00D52462" w:rsidRDefault="00413E23" w:rsidP="00D52462">
      <w:pPr>
        <w:tabs>
          <w:tab w:val="center" w:pos="4540"/>
        </w:tabs>
        <w:sectPr w:rsidR="00413E23" w:rsidRPr="00D52462" w:rsidSect="000905E4">
          <w:footerReference w:type="default" r:id="rId10"/>
          <w:headerReference w:type="first" r:id="rId11"/>
          <w:pgSz w:w="12240" w:h="15840"/>
          <w:pgMar w:top="1500" w:right="1440" w:bottom="1200" w:left="1720" w:header="0" w:footer="1012" w:gutter="0"/>
          <w:pgNumType w:fmt="lowerRoman" w:start="2"/>
          <w:cols w:space="720"/>
          <w:titlePg/>
          <w:docGrid w:linePitch="299"/>
        </w:sectPr>
      </w:pPr>
    </w:p>
    <w:p w14:paraId="11F3E65D" w14:textId="77777777" w:rsidR="00413E23" w:rsidRDefault="00413E23" w:rsidP="000905E4">
      <w:pPr>
        <w:pStyle w:val="Heading1"/>
        <w:spacing w:before="90" w:line="360" w:lineRule="auto"/>
        <w:ind w:left="0" w:right="356"/>
        <w:jc w:val="center"/>
        <w:rPr>
          <w:lang w:val="en-US"/>
        </w:rPr>
      </w:pPr>
      <w:r>
        <w:rPr>
          <w:lang w:val="en-US"/>
        </w:rPr>
        <w:lastRenderedPageBreak/>
        <w:t>MENGEVALUASI SISTEM INFORMASI TAGIHAN LISTRIK PLN MENGGUNAKAN SMS GATEWAY DENGAN PHP DAN SQL</w:t>
      </w:r>
    </w:p>
    <w:p w14:paraId="54D93010" w14:textId="77777777" w:rsidR="00413E23" w:rsidRPr="00A6525E" w:rsidRDefault="00413E23" w:rsidP="00413E23">
      <w:pPr>
        <w:pStyle w:val="BodyText"/>
        <w:rPr>
          <w:b/>
          <w:sz w:val="26"/>
          <w:lang w:val="en-US"/>
        </w:rPr>
      </w:pPr>
    </w:p>
    <w:p w14:paraId="2B15AB15" w14:textId="77777777" w:rsidR="00413E23" w:rsidRDefault="00413E23" w:rsidP="00413E23">
      <w:pPr>
        <w:pStyle w:val="BodyText"/>
        <w:rPr>
          <w:b/>
          <w:sz w:val="22"/>
        </w:rPr>
      </w:pPr>
    </w:p>
    <w:p w14:paraId="7951133A" w14:textId="77777777" w:rsidR="00413E23" w:rsidRDefault="00413E23" w:rsidP="00413E23">
      <w:pPr>
        <w:pStyle w:val="BodyText"/>
        <w:spacing w:before="1"/>
        <w:ind w:left="1071" w:right="784"/>
        <w:jc w:val="center"/>
      </w:pPr>
      <w:r>
        <w:t>Yang</w:t>
      </w:r>
      <w:r>
        <w:rPr>
          <w:spacing w:val="-1"/>
        </w:rPr>
        <w:t xml:space="preserve"> </w:t>
      </w:r>
      <w:r>
        <w:t>dipersiapkan</w:t>
      </w:r>
      <w:r>
        <w:rPr>
          <w:spacing w:val="-1"/>
        </w:rPr>
        <w:t xml:space="preserve"> </w:t>
      </w:r>
      <w:r>
        <w:t>dan disusun</w:t>
      </w:r>
      <w:r>
        <w:rPr>
          <w:spacing w:val="-1"/>
        </w:rPr>
        <w:t xml:space="preserve"> </w:t>
      </w:r>
      <w:r>
        <w:t>oleh</w:t>
      </w:r>
    </w:p>
    <w:p w14:paraId="365B86AA" w14:textId="77777777" w:rsidR="00413E23" w:rsidRDefault="00413E23" w:rsidP="00413E23">
      <w:pPr>
        <w:pStyle w:val="BodyText"/>
        <w:rPr>
          <w:sz w:val="26"/>
        </w:rPr>
      </w:pPr>
    </w:p>
    <w:p w14:paraId="704A057E" w14:textId="77777777" w:rsidR="00413E23" w:rsidRDefault="00413E23" w:rsidP="00413E23">
      <w:pPr>
        <w:pStyle w:val="BodyText"/>
        <w:rPr>
          <w:sz w:val="26"/>
        </w:rPr>
      </w:pPr>
    </w:p>
    <w:p w14:paraId="62C19587" w14:textId="77777777" w:rsidR="00413E23" w:rsidRPr="00A6525E" w:rsidRDefault="00413E23" w:rsidP="00413E23">
      <w:pPr>
        <w:pStyle w:val="Heading1"/>
        <w:spacing w:before="230"/>
        <w:ind w:left="3844" w:right="3553" w:hanging="4"/>
        <w:jc w:val="center"/>
        <w:rPr>
          <w:lang w:val="en-US"/>
        </w:rPr>
      </w:pPr>
      <w:r>
        <w:rPr>
          <w:u w:val="thick"/>
          <w:lang w:val="en-US"/>
        </w:rPr>
        <w:t xml:space="preserve">David Alfredo </w:t>
      </w:r>
      <w:r>
        <w:t>161011526104</w:t>
      </w:r>
      <w:r>
        <w:rPr>
          <w:lang w:val="en-US"/>
        </w:rPr>
        <w:t>55</w:t>
      </w:r>
    </w:p>
    <w:p w14:paraId="37924578" w14:textId="77777777" w:rsidR="00413E23" w:rsidRDefault="00413E23" w:rsidP="00413E23">
      <w:pPr>
        <w:pStyle w:val="BodyText"/>
        <w:rPr>
          <w:b/>
          <w:sz w:val="26"/>
        </w:rPr>
      </w:pPr>
    </w:p>
    <w:p w14:paraId="017FD5E1" w14:textId="77777777" w:rsidR="00413E23" w:rsidRDefault="00413E23" w:rsidP="00413E23">
      <w:pPr>
        <w:pStyle w:val="BodyText"/>
        <w:rPr>
          <w:b/>
          <w:sz w:val="26"/>
        </w:rPr>
      </w:pPr>
    </w:p>
    <w:p w14:paraId="203CBE94" w14:textId="77777777" w:rsidR="00413E23" w:rsidRDefault="00413E23" w:rsidP="00413E23">
      <w:pPr>
        <w:pStyle w:val="BodyText"/>
        <w:rPr>
          <w:b/>
          <w:sz w:val="26"/>
        </w:rPr>
      </w:pPr>
    </w:p>
    <w:p w14:paraId="55680331" w14:textId="77777777" w:rsidR="00413E23" w:rsidRDefault="00413E23" w:rsidP="00413E23">
      <w:pPr>
        <w:pStyle w:val="BodyText"/>
        <w:spacing w:before="207"/>
        <w:ind w:left="1071" w:right="785"/>
        <w:jc w:val="center"/>
      </w:pPr>
      <w:r>
        <w:t>Telah</w:t>
      </w:r>
      <w:r>
        <w:rPr>
          <w:spacing w:val="-3"/>
        </w:rPr>
        <w:t xml:space="preserve"> </w:t>
      </w:r>
      <w:r>
        <w:t>memenuhi</w:t>
      </w:r>
      <w:r>
        <w:rPr>
          <w:spacing w:val="-3"/>
        </w:rPr>
        <w:t xml:space="preserve"> </w:t>
      </w:r>
      <w:r>
        <w:t>persyaratan</w:t>
      </w:r>
      <w:r>
        <w:rPr>
          <w:spacing w:val="-2"/>
        </w:rPr>
        <w:t xml:space="preserve"> </w:t>
      </w:r>
      <w:r>
        <w:t>untuk</w:t>
      </w:r>
      <w:r>
        <w:rPr>
          <w:spacing w:val="-3"/>
        </w:rPr>
        <w:t xml:space="preserve"> </w:t>
      </w:r>
      <w:r>
        <w:t>dipertahankan</w:t>
      </w:r>
      <w:r>
        <w:rPr>
          <w:spacing w:val="-1"/>
        </w:rPr>
        <w:t xml:space="preserve"> </w:t>
      </w:r>
      <w:r>
        <w:t>di</w:t>
      </w:r>
      <w:r>
        <w:rPr>
          <w:spacing w:val="-3"/>
        </w:rPr>
        <w:t xml:space="preserve"> </w:t>
      </w:r>
      <w:r>
        <w:t>depan</w:t>
      </w:r>
      <w:r>
        <w:rPr>
          <w:spacing w:val="-2"/>
        </w:rPr>
        <w:t xml:space="preserve"> </w:t>
      </w:r>
      <w:r>
        <w:t>Dewan</w:t>
      </w:r>
      <w:r>
        <w:rPr>
          <w:spacing w:val="-3"/>
        </w:rPr>
        <w:t xml:space="preserve"> </w:t>
      </w:r>
      <w:r>
        <w:t>Penguji</w:t>
      </w:r>
      <w:r>
        <w:rPr>
          <w:spacing w:val="-57"/>
        </w:rPr>
        <w:t xml:space="preserve"> </w:t>
      </w:r>
      <w:r>
        <w:t>pada</w:t>
      </w:r>
      <w:r>
        <w:rPr>
          <w:spacing w:val="-2"/>
        </w:rPr>
        <w:t xml:space="preserve"> </w:t>
      </w:r>
      <w:r>
        <w:t>ujian tahap</w:t>
      </w:r>
      <w:r>
        <w:rPr>
          <w:spacing w:val="2"/>
        </w:rPr>
        <w:t xml:space="preserve"> </w:t>
      </w:r>
      <w:r>
        <w:t>akhir</w:t>
      </w:r>
    </w:p>
    <w:p w14:paraId="124F4276" w14:textId="77777777" w:rsidR="00413E23" w:rsidRDefault="00413E23" w:rsidP="00413E23">
      <w:pPr>
        <w:pStyle w:val="BodyText"/>
        <w:rPr>
          <w:sz w:val="26"/>
        </w:rPr>
      </w:pPr>
    </w:p>
    <w:p w14:paraId="05B567F6" w14:textId="77777777" w:rsidR="00413E23" w:rsidRDefault="00413E23" w:rsidP="00413E23">
      <w:pPr>
        <w:pStyle w:val="BodyText"/>
        <w:rPr>
          <w:sz w:val="26"/>
        </w:rPr>
      </w:pPr>
    </w:p>
    <w:p w14:paraId="1B61F999" w14:textId="77777777" w:rsidR="00413E23" w:rsidRDefault="00413E23" w:rsidP="00413E23">
      <w:pPr>
        <w:pStyle w:val="BodyText"/>
        <w:spacing w:before="230"/>
        <w:ind w:left="745" w:right="785"/>
        <w:jc w:val="center"/>
      </w:pPr>
      <w:r>
        <w:t>Padang,</w:t>
      </w:r>
      <w:r>
        <w:rPr>
          <w:spacing w:val="60"/>
          <w:lang w:val="en-US"/>
        </w:rPr>
        <w:t xml:space="preserve">  </w:t>
      </w:r>
      <w:proofErr w:type="spellStart"/>
      <w:r>
        <w:rPr>
          <w:lang w:val="en-US"/>
        </w:rPr>
        <w:t>Juli</w:t>
      </w:r>
      <w:proofErr w:type="spellEnd"/>
      <w:r>
        <w:rPr>
          <w:spacing w:val="-1"/>
        </w:rPr>
        <w:t xml:space="preserve"> </w:t>
      </w:r>
      <w:r>
        <w:t>2021</w:t>
      </w:r>
    </w:p>
    <w:p w14:paraId="18B12306" w14:textId="77777777" w:rsidR="00413E23" w:rsidRDefault="00413E23" w:rsidP="00413E23">
      <w:pPr>
        <w:pStyle w:val="BodyText"/>
        <w:rPr>
          <w:sz w:val="26"/>
        </w:rPr>
      </w:pPr>
    </w:p>
    <w:p w14:paraId="5E9958BF" w14:textId="77777777" w:rsidR="00413E23" w:rsidRDefault="00413E23" w:rsidP="00413E23">
      <w:pPr>
        <w:pStyle w:val="BodyText"/>
        <w:rPr>
          <w:sz w:val="26"/>
        </w:rPr>
      </w:pPr>
    </w:p>
    <w:p w14:paraId="3BEE80BD" w14:textId="77777777" w:rsidR="00413E23" w:rsidRDefault="00413E23" w:rsidP="00413E23">
      <w:pPr>
        <w:pStyle w:val="BodyText"/>
        <w:rPr>
          <w:sz w:val="26"/>
        </w:rPr>
      </w:pPr>
    </w:p>
    <w:p w14:paraId="47CD94F9" w14:textId="77777777" w:rsidR="00413E23" w:rsidRDefault="00413E23" w:rsidP="00413E23">
      <w:pPr>
        <w:pStyle w:val="BodyText"/>
        <w:rPr>
          <w:sz w:val="26"/>
        </w:rPr>
      </w:pPr>
    </w:p>
    <w:p w14:paraId="34D8E4C8" w14:textId="77777777" w:rsidR="00413E23" w:rsidRDefault="00413E23" w:rsidP="00413E23">
      <w:pPr>
        <w:pStyle w:val="BodyText"/>
        <w:tabs>
          <w:tab w:val="left" w:pos="5649"/>
        </w:tabs>
        <w:spacing w:before="162"/>
        <w:ind w:left="1328" w:right="-276"/>
      </w:pPr>
      <w:r>
        <w:t>Pembimbing</w:t>
      </w:r>
      <w:r>
        <w:rPr>
          <w:spacing w:val="-1"/>
        </w:rPr>
        <w:t xml:space="preserve"> </w:t>
      </w:r>
      <w:r>
        <w:t>I</w:t>
      </w:r>
      <w:r>
        <w:tab/>
        <w:t>Pembimbing II</w:t>
      </w:r>
    </w:p>
    <w:p w14:paraId="7FCD9BB4" w14:textId="77777777" w:rsidR="00413E23" w:rsidRDefault="001629CD" w:rsidP="00413E23">
      <w:pPr>
        <w:pStyle w:val="BodyText"/>
        <w:rPr>
          <w:sz w:val="26"/>
        </w:rPr>
      </w:pPr>
      <w:r>
        <w:rPr>
          <w:noProof/>
          <w:sz w:val="26"/>
          <w:lang w:val="en-US"/>
        </w:rPr>
        <w:drawing>
          <wp:anchor distT="0" distB="0" distL="114300" distR="114300" simplePos="0" relativeHeight="251715584" behindDoc="1" locked="0" layoutInCell="1" allowOverlap="1" wp14:anchorId="59B10539" wp14:editId="7722383E">
            <wp:simplePos x="0" y="0"/>
            <wp:positionH relativeFrom="column">
              <wp:posOffset>790575</wp:posOffset>
            </wp:positionH>
            <wp:positionV relativeFrom="paragraph">
              <wp:posOffset>66040</wp:posOffset>
            </wp:positionV>
            <wp:extent cx="847725" cy="809625"/>
            <wp:effectExtent l="0" t="0" r="9525" b="9525"/>
            <wp:wrapTight wrapText="bothSides">
              <wp:wrapPolygon edited="0">
                <wp:start x="0" y="0"/>
                <wp:lineTo x="0" y="21346"/>
                <wp:lineTo x="21357" y="21346"/>
                <wp:lineTo x="2135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a0ff7c4-33ab-4d49-9911-b2c85da805a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7725" cy="809625"/>
                    </a:xfrm>
                    <a:prstGeom prst="rect">
                      <a:avLst/>
                    </a:prstGeom>
                  </pic:spPr>
                </pic:pic>
              </a:graphicData>
            </a:graphic>
            <wp14:sizeRelH relativeFrom="margin">
              <wp14:pctWidth>0</wp14:pctWidth>
            </wp14:sizeRelH>
            <wp14:sizeRelV relativeFrom="margin">
              <wp14:pctHeight>0</wp14:pctHeight>
            </wp14:sizeRelV>
          </wp:anchor>
        </w:drawing>
      </w:r>
    </w:p>
    <w:p w14:paraId="0DDB3A6F" w14:textId="77777777" w:rsidR="00413E23" w:rsidRDefault="00413E23" w:rsidP="00413E23">
      <w:pPr>
        <w:pStyle w:val="BodyText"/>
        <w:rPr>
          <w:sz w:val="26"/>
        </w:rPr>
      </w:pPr>
    </w:p>
    <w:p w14:paraId="2E5D797C" w14:textId="77777777" w:rsidR="00413E23" w:rsidRDefault="00413E23" w:rsidP="00413E23">
      <w:pPr>
        <w:pStyle w:val="BodyText"/>
        <w:spacing w:before="1"/>
        <w:rPr>
          <w:sz w:val="32"/>
        </w:rPr>
      </w:pPr>
    </w:p>
    <w:p w14:paraId="530A569F" w14:textId="77777777" w:rsidR="00413E23" w:rsidRDefault="00413E23" w:rsidP="00413E23">
      <w:pPr>
        <w:pStyle w:val="BodyText"/>
        <w:ind w:left="548"/>
      </w:pPr>
    </w:p>
    <w:p w14:paraId="4EAA0407" w14:textId="77777777" w:rsidR="001629CD" w:rsidRDefault="001629CD" w:rsidP="00413E23">
      <w:pPr>
        <w:pStyle w:val="BodyText"/>
        <w:ind w:left="548"/>
      </w:pPr>
    </w:p>
    <w:p w14:paraId="6B695A74" w14:textId="77777777" w:rsidR="00413E23" w:rsidRDefault="00413E23" w:rsidP="00413E23">
      <w:pPr>
        <w:pStyle w:val="BodyText"/>
        <w:ind w:left="548"/>
      </w:pPr>
      <w:r>
        <w:t>Acc</w:t>
      </w:r>
      <w:r>
        <w:rPr>
          <w:spacing w:val="-3"/>
        </w:rPr>
        <w:t xml:space="preserve"> </w:t>
      </w:r>
      <w:r>
        <w:t>Pembimbing</w:t>
      </w:r>
    </w:p>
    <w:p w14:paraId="43C01325" w14:textId="77777777" w:rsidR="00413E23" w:rsidRDefault="00413E23" w:rsidP="00413E23">
      <w:pPr>
        <w:pStyle w:val="Heading1"/>
        <w:tabs>
          <w:tab w:val="left" w:pos="4809"/>
          <w:tab w:val="left" w:pos="5382"/>
        </w:tabs>
        <w:spacing w:before="137" w:line="360" w:lineRule="auto"/>
        <w:ind w:left="7488" w:right="575" w:hanging="6940"/>
        <w:rPr>
          <w:spacing w:val="-57"/>
        </w:rPr>
      </w:pPr>
      <w:r>
        <w:rPr>
          <w:u w:val="thick"/>
        </w:rPr>
        <w:t>(Sofika Enggari, S.Kom., M.Kom)</w:t>
      </w:r>
      <w:r>
        <w:tab/>
      </w:r>
      <w:r>
        <w:rPr>
          <w:u w:val="thick"/>
        </w:rPr>
        <w:t>(</w:t>
      </w:r>
      <w:proofErr w:type="spellStart"/>
      <w:r>
        <w:rPr>
          <w:u w:val="thick"/>
          <w:lang w:val="en-US"/>
        </w:rPr>
        <w:t>Romi</w:t>
      </w:r>
      <w:proofErr w:type="spellEnd"/>
      <w:r>
        <w:rPr>
          <w:u w:val="thick"/>
          <w:lang w:val="en-US"/>
        </w:rPr>
        <w:t xml:space="preserve"> </w:t>
      </w:r>
      <w:proofErr w:type="spellStart"/>
      <w:r>
        <w:rPr>
          <w:u w:val="thick"/>
          <w:lang w:val="en-US"/>
        </w:rPr>
        <w:t>Hardianto</w:t>
      </w:r>
      <w:proofErr w:type="spellEnd"/>
      <w:r>
        <w:rPr>
          <w:u w:val="thick"/>
          <w:lang w:val="en-US"/>
        </w:rPr>
        <w:t xml:space="preserve">, </w:t>
      </w:r>
      <w:proofErr w:type="spellStart"/>
      <w:r>
        <w:rPr>
          <w:u w:val="thick"/>
          <w:lang w:val="en-US"/>
        </w:rPr>
        <w:t>S.Kom</w:t>
      </w:r>
      <w:proofErr w:type="spellEnd"/>
      <w:r>
        <w:rPr>
          <w:u w:val="thick"/>
          <w:lang w:val="en-US"/>
        </w:rPr>
        <w:t xml:space="preserve">, M </w:t>
      </w:r>
      <w:proofErr w:type="spellStart"/>
      <w:r>
        <w:rPr>
          <w:u w:val="thick"/>
          <w:lang w:val="en-US"/>
        </w:rPr>
        <w:t>Kom</w:t>
      </w:r>
      <w:proofErr w:type="spellEnd"/>
      <w:r>
        <w:rPr>
          <w:u w:val="thick"/>
        </w:rPr>
        <w:t>)</w:t>
      </w:r>
      <w:r>
        <w:rPr>
          <w:spacing w:val="-57"/>
        </w:rPr>
        <w:t xml:space="preserve"> </w:t>
      </w:r>
    </w:p>
    <w:p w14:paraId="3AAB47C9" w14:textId="77777777" w:rsidR="00413E23" w:rsidRPr="00A06148" w:rsidRDefault="00413E23" w:rsidP="00413E23">
      <w:pPr>
        <w:pStyle w:val="Heading1"/>
        <w:tabs>
          <w:tab w:val="left" w:pos="4809"/>
          <w:tab w:val="left" w:pos="5382"/>
        </w:tabs>
        <w:spacing w:before="137" w:line="360" w:lineRule="auto"/>
        <w:ind w:left="1148" w:right="772" w:hanging="600"/>
        <w:jc w:val="center"/>
        <w:rPr>
          <w:lang w:val="en-US"/>
        </w:rPr>
      </w:pPr>
      <w:r>
        <w:t>NIDN:</w:t>
      </w:r>
      <w:r w:rsidRPr="00A6525E">
        <w:t xml:space="preserve"> </w:t>
      </w:r>
      <w:r>
        <w:t>1016038602</w:t>
      </w:r>
      <w:r>
        <w:tab/>
      </w:r>
      <w:r>
        <w:tab/>
        <w:t>NIDN :</w:t>
      </w:r>
      <w:r>
        <w:rPr>
          <w:spacing w:val="-2"/>
        </w:rPr>
        <w:t xml:space="preserve"> </w:t>
      </w:r>
      <w:r>
        <w:t>10</w:t>
      </w:r>
      <w:r>
        <w:rPr>
          <w:lang w:val="en-US"/>
        </w:rPr>
        <w:t>07099001</w:t>
      </w:r>
    </w:p>
    <w:p w14:paraId="57EDBF96" w14:textId="77777777" w:rsidR="00413E23" w:rsidRDefault="00413E23" w:rsidP="00413E23">
      <w:pPr>
        <w:spacing w:line="360" w:lineRule="auto"/>
        <w:sectPr w:rsidR="00413E23" w:rsidSect="00C9040C">
          <w:headerReference w:type="default" r:id="rId13"/>
          <w:pgSz w:w="12240" w:h="15840"/>
          <w:pgMar w:top="3080" w:right="1440" w:bottom="1200" w:left="1720" w:header="2278" w:footer="1012" w:gutter="0"/>
          <w:pgNumType w:fmt="lowerRoman"/>
          <w:cols w:space="720"/>
          <w:docGrid w:linePitch="299"/>
        </w:sectPr>
      </w:pPr>
    </w:p>
    <w:p w14:paraId="56DBC7F7" w14:textId="77777777" w:rsidR="00413E23" w:rsidRDefault="00413E23" w:rsidP="00413E23">
      <w:pPr>
        <w:ind w:left="1071" w:right="781"/>
        <w:jc w:val="center"/>
        <w:rPr>
          <w:b/>
          <w:sz w:val="24"/>
        </w:rPr>
      </w:pPr>
      <w:r>
        <w:rPr>
          <w:b/>
          <w:sz w:val="24"/>
        </w:rPr>
        <w:lastRenderedPageBreak/>
        <w:t>SKRIPSI</w:t>
      </w:r>
    </w:p>
    <w:p w14:paraId="48932CD7" w14:textId="77777777" w:rsidR="00413E23" w:rsidRDefault="00413E23" w:rsidP="00413E23">
      <w:pPr>
        <w:pStyle w:val="BodyText"/>
        <w:rPr>
          <w:b/>
          <w:sz w:val="26"/>
        </w:rPr>
      </w:pPr>
    </w:p>
    <w:p w14:paraId="512C1357" w14:textId="77777777" w:rsidR="00413E23" w:rsidRDefault="00413E23" w:rsidP="00413E23">
      <w:pPr>
        <w:pStyle w:val="Heading1"/>
        <w:spacing w:before="90" w:line="360" w:lineRule="auto"/>
        <w:ind w:left="639" w:right="356" w:firstLine="4"/>
        <w:jc w:val="center"/>
        <w:rPr>
          <w:lang w:val="en-US"/>
        </w:rPr>
      </w:pPr>
      <w:r>
        <w:rPr>
          <w:lang w:val="en-US"/>
        </w:rPr>
        <w:t>MENGEVALUASI SISTEM INFORMASI TAGIHAN LISTRIK PLN MENGGUNAKAN SMS GATEWAY DENGAN PHP DAN SQL</w:t>
      </w:r>
    </w:p>
    <w:p w14:paraId="22EEC547" w14:textId="77777777" w:rsidR="00413E23" w:rsidRPr="00A06148" w:rsidRDefault="00413E23" w:rsidP="00413E23">
      <w:pPr>
        <w:spacing w:line="276" w:lineRule="exact"/>
        <w:ind w:left="1071" w:right="783"/>
        <w:jc w:val="center"/>
        <w:rPr>
          <w:b/>
          <w:sz w:val="24"/>
          <w:lang w:val="en-US"/>
        </w:rPr>
      </w:pPr>
    </w:p>
    <w:p w14:paraId="3D12F203" w14:textId="77777777" w:rsidR="00413E23" w:rsidRDefault="00413E23" w:rsidP="00413E23">
      <w:pPr>
        <w:spacing w:line="276" w:lineRule="exact"/>
        <w:ind w:left="1071" w:right="783"/>
        <w:jc w:val="center"/>
        <w:rPr>
          <w:b/>
          <w:sz w:val="24"/>
        </w:rPr>
      </w:pPr>
      <w:r>
        <w:rPr>
          <w:b/>
          <w:sz w:val="24"/>
        </w:rPr>
        <w:t>OLEH :</w:t>
      </w:r>
    </w:p>
    <w:p w14:paraId="1ADB1FEE" w14:textId="77777777" w:rsidR="00413E23" w:rsidRDefault="00413E23" w:rsidP="00413E23">
      <w:pPr>
        <w:pStyle w:val="BodyText"/>
        <w:spacing w:before="10"/>
        <w:rPr>
          <w:b/>
          <w:sz w:val="20"/>
        </w:rPr>
      </w:pPr>
    </w:p>
    <w:p w14:paraId="6364A1D5" w14:textId="77777777" w:rsidR="00413E23" w:rsidRPr="00A06148" w:rsidRDefault="00413E23" w:rsidP="00413E23">
      <w:pPr>
        <w:pStyle w:val="Heading1"/>
        <w:ind w:left="3844" w:right="3553" w:hanging="4"/>
        <w:jc w:val="center"/>
        <w:rPr>
          <w:lang w:val="en-US"/>
        </w:rPr>
      </w:pPr>
      <w:r>
        <w:rPr>
          <w:u w:val="thick"/>
          <w:lang w:val="en-US"/>
        </w:rPr>
        <w:t xml:space="preserve">David Alfredo </w:t>
      </w:r>
      <w:r>
        <w:t>161011526104</w:t>
      </w:r>
      <w:r>
        <w:rPr>
          <w:lang w:val="en-US"/>
        </w:rPr>
        <w:t>55</w:t>
      </w:r>
    </w:p>
    <w:p w14:paraId="26A1674F" w14:textId="77777777" w:rsidR="00413E23" w:rsidRDefault="00413E23" w:rsidP="00413E23">
      <w:pPr>
        <w:pStyle w:val="BodyText"/>
        <w:rPr>
          <w:b/>
          <w:sz w:val="26"/>
        </w:rPr>
      </w:pPr>
    </w:p>
    <w:p w14:paraId="19051001" w14:textId="77777777" w:rsidR="00413E23" w:rsidRDefault="00413E23" w:rsidP="00413E23">
      <w:pPr>
        <w:pStyle w:val="BodyText"/>
        <w:rPr>
          <w:b/>
          <w:sz w:val="26"/>
        </w:rPr>
      </w:pPr>
    </w:p>
    <w:p w14:paraId="7243A2B8" w14:textId="77777777" w:rsidR="00413E23" w:rsidRDefault="00413E23" w:rsidP="00413E23">
      <w:pPr>
        <w:spacing w:before="158"/>
        <w:ind w:left="1070" w:right="785"/>
        <w:jc w:val="center"/>
        <w:rPr>
          <w:b/>
          <w:sz w:val="24"/>
        </w:rPr>
      </w:pPr>
      <w:r>
        <w:rPr>
          <w:b/>
          <w:sz w:val="24"/>
        </w:rPr>
        <w:t>PROGRAM</w:t>
      </w:r>
      <w:r>
        <w:rPr>
          <w:b/>
          <w:spacing w:val="-3"/>
          <w:sz w:val="24"/>
        </w:rPr>
        <w:t xml:space="preserve"> </w:t>
      </w:r>
      <w:r>
        <w:rPr>
          <w:b/>
          <w:sz w:val="24"/>
        </w:rPr>
        <w:t>STUDI</w:t>
      </w:r>
      <w:r>
        <w:rPr>
          <w:b/>
          <w:spacing w:val="-1"/>
          <w:sz w:val="24"/>
        </w:rPr>
        <w:t xml:space="preserve"> </w:t>
      </w:r>
      <w:r>
        <w:rPr>
          <w:b/>
          <w:sz w:val="24"/>
        </w:rPr>
        <w:t>SISTEM</w:t>
      </w:r>
      <w:r>
        <w:rPr>
          <w:b/>
          <w:spacing w:val="-2"/>
          <w:sz w:val="24"/>
        </w:rPr>
        <w:t xml:space="preserve"> </w:t>
      </w:r>
      <w:r>
        <w:rPr>
          <w:b/>
          <w:sz w:val="24"/>
        </w:rPr>
        <w:t>INFORMASI</w:t>
      </w:r>
    </w:p>
    <w:p w14:paraId="27C65B11" w14:textId="77777777" w:rsidR="00413E23" w:rsidRDefault="00413E23" w:rsidP="00413E23">
      <w:pPr>
        <w:pStyle w:val="Heading1"/>
        <w:ind w:left="2048" w:right="1755" w:firstLine="535"/>
      </w:pPr>
      <w:r>
        <w:t>Skripsi ini telah dinyatakan LULUS oleh</w:t>
      </w:r>
      <w:r>
        <w:rPr>
          <w:spacing w:val="1"/>
        </w:rPr>
        <w:t xml:space="preserve"> </w:t>
      </w:r>
      <w:r>
        <w:t>Penguji</w:t>
      </w:r>
      <w:r>
        <w:rPr>
          <w:spacing w:val="-2"/>
        </w:rPr>
        <w:t xml:space="preserve"> </w:t>
      </w:r>
      <w:r>
        <w:t>Materi</w:t>
      </w:r>
      <w:r>
        <w:rPr>
          <w:spacing w:val="-2"/>
        </w:rPr>
        <w:t xml:space="preserve"> </w:t>
      </w:r>
      <w:r>
        <w:t>pada</w:t>
      </w:r>
      <w:r>
        <w:rPr>
          <w:spacing w:val="-1"/>
        </w:rPr>
        <w:t xml:space="preserve"> </w:t>
      </w:r>
      <w:r>
        <w:t>Sidang</w:t>
      </w:r>
      <w:r>
        <w:rPr>
          <w:spacing w:val="-2"/>
        </w:rPr>
        <w:t xml:space="preserve"> </w:t>
      </w:r>
      <w:r>
        <w:t>Skripsi</w:t>
      </w:r>
      <w:r>
        <w:rPr>
          <w:spacing w:val="-1"/>
        </w:rPr>
        <w:t xml:space="preserve"> </w:t>
      </w:r>
      <w:r>
        <w:t>Program</w:t>
      </w:r>
      <w:r>
        <w:rPr>
          <w:spacing w:val="-3"/>
        </w:rPr>
        <w:t xml:space="preserve"> </w:t>
      </w:r>
      <w:r>
        <w:t>Studi</w:t>
      </w:r>
    </w:p>
    <w:p w14:paraId="7FA05624" w14:textId="77777777" w:rsidR="00413E23" w:rsidRDefault="00413E23" w:rsidP="00413E23">
      <w:pPr>
        <w:ind w:left="3013" w:right="2726" w:hanging="1"/>
        <w:jc w:val="center"/>
        <w:rPr>
          <w:b/>
          <w:sz w:val="24"/>
        </w:rPr>
      </w:pPr>
      <w:r>
        <w:rPr>
          <w:b/>
          <w:sz w:val="24"/>
        </w:rPr>
        <w:t>Strata 1 Ilmu Komputer</w:t>
      </w:r>
      <w:r>
        <w:rPr>
          <w:b/>
          <w:spacing w:val="1"/>
          <w:sz w:val="24"/>
        </w:rPr>
        <w:t xml:space="preserve"> </w:t>
      </w:r>
      <w:r>
        <w:rPr>
          <w:b/>
          <w:sz w:val="24"/>
        </w:rPr>
        <w:t>Program</w:t>
      </w:r>
      <w:r>
        <w:rPr>
          <w:b/>
          <w:spacing w:val="-6"/>
          <w:sz w:val="24"/>
        </w:rPr>
        <w:t xml:space="preserve"> </w:t>
      </w:r>
      <w:r>
        <w:rPr>
          <w:b/>
          <w:sz w:val="24"/>
        </w:rPr>
        <w:t>Studi</w:t>
      </w:r>
      <w:r>
        <w:rPr>
          <w:b/>
          <w:spacing w:val="-6"/>
          <w:sz w:val="24"/>
        </w:rPr>
        <w:t xml:space="preserve"> </w:t>
      </w:r>
      <w:r>
        <w:rPr>
          <w:b/>
          <w:sz w:val="24"/>
        </w:rPr>
        <w:t>Sistem</w:t>
      </w:r>
      <w:r>
        <w:rPr>
          <w:b/>
          <w:spacing w:val="-5"/>
          <w:sz w:val="24"/>
        </w:rPr>
        <w:t xml:space="preserve"> </w:t>
      </w:r>
      <w:r>
        <w:rPr>
          <w:b/>
          <w:sz w:val="24"/>
        </w:rPr>
        <w:t>Informasi</w:t>
      </w:r>
      <w:r>
        <w:rPr>
          <w:b/>
          <w:spacing w:val="-57"/>
          <w:sz w:val="24"/>
        </w:rPr>
        <w:t xml:space="preserve"> </w:t>
      </w:r>
      <w:r>
        <w:rPr>
          <w:b/>
          <w:sz w:val="24"/>
        </w:rPr>
        <w:t>Universitas</w:t>
      </w:r>
      <w:r>
        <w:rPr>
          <w:b/>
          <w:spacing w:val="-1"/>
          <w:sz w:val="24"/>
        </w:rPr>
        <w:t xml:space="preserve"> </w:t>
      </w:r>
      <w:r>
        <w:rPr>
          <w:b/>
          <w:sz w:val="24"/>
        </w:rPr>
        <w:t>Putra</w:t>
      </w:r>
      <w:r>
        <w:rPr>
          <w:b/>
          <w:spacing w:val="-1"/>
          <w:sz w:val="24"/>
        </w:rPr>
        <w:t xml:space="preserve"> </w:t>
      </w:r>
      <w:r>
        <w:rPr>
          <w:b/>
          <w:sz w:val="24"/>
        </w:rPr>
        <w:t>Indonesia</w:t>
      </w:r>
    </w:p>
    <w:p w14:paraId="4515A168" w14:textId="77777777" w:rsidR="00413E23" w:rsidRDefault="00413E23" w:rsidP="00413E23">
      <w:pPr>
        <w:pStyle w:val="Heading1"/>
        <w:tabs>
          <w:tab w:val="left" w:pos="5329"/>
          <w:tab w:val="left" w:pos="6545"/>
        </w:tabs>
        <w:ind w:left="2877" w:right="2532"/>
        <w:jc w:val="center"/>
      </w:pPr>
      <w:r>
        <w:t>Pada</w:t>
      </w:r>
      <w:r>
        <w:rPr>
          <w:spacing w:val="-1"/>
        </w:rPr>
        <w:t xml:space="preserve"> </w:t>
      </w:r>
      <w:r>
        <w:t>Hari/Tgl :</w:t>
      </w:r>
      <w:r>
        <w:rPr>
          <w:u w:val="single"/>
        </w:rPr>
        <w:tab/>
      </w:r>
      <w:r>
        <w:t>/</w:t>
      </w:r>
      <w:r>
        <w:rPr>
          <w:spacing w:val="61"/>
          <w:u w:val="single"/>
        </w:rPr>
        <w:t xml:space="preserve"> </w:t>
      </w:r>
      <w:r>
        <w:t>/</w:t>
      </w:r>
      <w:r>
        <w:rPr>
          <w:spacing w:val="60"/>
          <w:u w:val="single"/>
        </w:rPr>
        <w:t xml:space="preserve"> </w:t>
      </w:r>
      <w:r>
        <w:t>/</w:t>
      </w:r>
      <w:r>
        <w:rPr>
          <w:w w:val="99"/>
          <w:u w:val="single"/>
        </w:rPr>
        <w:t xml:space="preserve"> </w:t>
      </w:r>
      <w:r>
        <w:rPr>
          <w:w w:val="99"/>
          <w:u w:val="single"/>
        </w:rPr>
        <w:tab/>
      </w:r>
      <w:r>
        <w:rPr>
          <w:w w:val="99"/>
        </w:rPr>
        <w:t xml:space="preserve"> </w:t>
      </w:r>
      <w:r>
        <w:t>TIM</w:t>
      </w:r>
      <w:r>
        <w:rPr>
          <w:spacing w:val="-1"/>
        </w:rPr>
        <w:t xml:space="preserve"> </w:t>
      </w:r>
      <w:r>
        <w:t>PENGUJI</w:t>
      </w:r>
      <w:r>
        <w:rPr>
          <w:spacing w:val="-1"/>
        </w:rPr>
        <w:t xml:space="preserve"> </w:t>
      </w:r>
      <w:r>
        <w:t>:</w:t>
      </w:r>
    </w:p>
    <w:p w14:paraId="69DDF635" w14:textId="77777777" w:rsidR="00413E23" w:rsidRDefault="00413E23" w:rsidP="00413E23">
      <w:pPr>
        <w:tabs>
          <w:tab w:val="left" w:pos="5708"/>
          <w:tab w:val="left" w:pos="7803"/>
        </w:tabs>
        <w:spacing w:before="120"/>
        <w:ind w:left="1688"/>
        <w:rPr>
          <w:b/>
          <w:sz w:val="24"/>
        </w:rPr>
      </w:pPr>
      <w:r>
        <w:rPr>
          <w:b/>
          <w:sz w:val="24"/>
        </w:rPr>
        <w:t>1.</w:t>
      </w:r>
      <w:r>
        <w:rPr>
          <w:b/>
          <w:sz w:val="24"/>
        </w:rPr>
        <w:tab/>
      </w:r>
      <w:r>
        <w:rPr>
          <w:b/>
          <w:sz w:val="24"/>
          <w:u w:val="single"/>
        </w:rPr>
        <w:t xml:space="preserve"> </w:t>
      </w:r>
      <w:r>
        <w:rPr>
          <w:b/>
          <w:sz w:val="24"/>
          <w:u w:val="single"/>
        </w:rPr>
        <w:tab/>
      </w:r>
    </w:p>
    <w:p w14:paraId="033B50E2" w14:textId="77777777" w:rsidR="00413E23" w:rsidRDefault="00413E23" w:rsidP="00413E23">
      <w:pPr>
        <w:pStyle w:val="Heading1"/>
        <w:tabs>
          <w:tab w:val="left" w:pos="5708"/>
          <w:tab w:val="left" w:pos="7803"/>
        </w:tabs>
        <w:spacing w:before="121"/>
        <w:ind w:left="1688"/>
      </w:pPr>
      <w:r>
        <w:t>2.</w:t>
      </w:r>
      <w:r>
        <w:tab/>
      </w:r>
      <w:r>
        <w:rPr>
          <w:u w:val="single"/>
        </w:rPr>
        <w:t xml:space="preserve"> </w:t>
      </w:r>
      <w:r>
        <w:rPr>
          <w:u w:val="single"/>
        </w:rPr>
        <w:tab/>
      </w:r>
    </w:p>
    <w:p w14:paraId="159AAAB9" w14:textId="77777777" w:rsidR="00413E23" w:rsidRDefault="00413E23" w:rsidP="00413E23">
      <w:pPr>
        <w:pStyle w:val="BodyText"/>
        <w:rPr>
          <w:b/>
          <w:sz w:val="20"/>
        </w:rPr>
      </w:pPr>
    </w:p>
    <w:p w14:paraId="69942CA9" w14:textId="77777777" w:rsidR="00413E23" w:rsidRDefault="00413E23" w:rsidP="00413E23">
      <w:pPr>
        <w:pStyle w:val="BodyText"/>
        <w:spacing w:before="2"/>
        <w:rPr>
          <w:b/>
          <w:sz w:val="20"/>
        </w:rPr>
      </w:pPr>
    </w:p>
    <w:p w14:paraId="74823BBD" w14:textId="77777777" w:rsidR="00413E23" w:rsidRDefault="00413E23" w:rsidP="00413E23">
      <w:pPr>
        <w:tabs>
          <w:tab w:val="left" w:pos="4491"/>
        </w:tabs>
        <w:spacing w:before="90"/>
        <w:ind w:left="3417" w:right="3128"/>
        <w:jc w:val="center"/>
        <w:rPr>
          <w:b/>
          <w:sz w:val="24"/>
        </w:rPr>
      </w:pPr>
      <w:r>
        <w:rPr>
          <w:b/>
          <w:sz w:val="24"/>
        </w:rPr>
        <w:t>Padang,</w:t>
      </w:r>
      <w:r>
        <w:rPr>
          <w:b/>
          <w:sz w:val="24"/>
        </w:rPr>
        <w:tab/>
      </w:r>
      <w:proofErr w:type="spellStart"/>
      <w:r>
        <w:rPr>
          <w:b/>
          <w:sz w:val="24"/>
          <w:lang w:val="en-US"/>
        </w:rPr>
        <w:t>Juli</w:t>
      </w:r>
      <w:proofErr w:type="spellEnd"/>
      <w:r>
        <w:rPr>
          <w:b/>
          <w:spacing w:val="-15"/>
          <w:sz w:val="24"/>
        </w:rPr>
        <w:t xml:space="preserve"> </w:t>
      </w:r>
      <w:r>
        <w:rPr>
          <w:b/>
          <w:sz w:val="24"/>
        </w:rPr>
        <w:t>2021</w:t>
      </w:r>
      <w:r>
        <w:rPr>
          <w:b/>
          <w:spacing w:val="-57"/>
          <w:sz w:val="24"/>
        </w:rPr>
        <w:t xml:space="preserve"> </w:t>
      </w:r>
      <w:r>
        <w:rPr>
          <w:b/>
          <w:sz w:val="24"/>
        </w:rPr>
        <w:t>Mengetahui</w:t>
      </w:r>
    </w:p>
    <w:p w14:paraId="433AB486" w14:textId="77777777" w:rsidR="00413E23" w:rsidRDefault="00413E23" w:rsidP="00413E23">
      <w:pPr>
        <w:pStyle w:val="Heading1"/>
        <w:ind w:left="2821" w:right="2532"/>
        <w:jc w:val="center"/>
      </w:pPr>
      <w:r>
        <w:t>Dekan Fakultas Ilmu Komputer</w:t>
      </w:r>
      <w:r>
        <w:rPr>
          <w:spacing w:val="-57"/>
        </w:rPr>
        <w:t xml:space="preserve"> </w:t>
      </w:r>
      <w:r>
        <w:t>Universitas</w:t>
      </w:r>
      <w:r>
        <w:rPr>
          <w:spacing w:val="-1"/>
        </w:rPr>
        <w:t xml:space="preserve"> </w:t>
      </w:r>
      <w:r>
        <w:t>Putra</w:t>
      </w:r>
      <w:r>
        <w:rPr>
          <w:spacing w:val="-1"/>
        </w:rPr>
        <w:t xml:space="preserve"> </w:t>
      </w:r>
      <w:r>
        <w:t>Indonesia</w:t>
      </w:r>
    </w:p>
    <w:p w14:paraId="3E2C640D" w14:textId="77777777" w:rsidR="00413E23" w:rsidRDefault="00413E23" w:rsidP="00413E23">
      <w:pPr>
        <w:pStyle w:val="BodyText"/>
        <w:rPr>
          <w:b/>
          <w:sz w:val="26"/>
        </w:rPr>
      </w:pPr>
    </w:p>
    <w:p w14:paraId="48072BBA" w14:textId="77777777" w:rsidR="00413E23" w:rsidRDefault="00413E23" w:rsidP="00413E23">
      <w:pPr>
        <w:pStyle w:val="BodyText"/>
        <w:rPr>
          <w:b/>
          <w:sz w:val="26"/>
        </w:rPr>
      </w:pPr>
    </w:p>
    <w:p w14:paraId="562552B7" w14:textId="77777777" w:rsidR="00413E23" w:rsidRDefault="00413E23" w:rsidP="00413E23">
      <w:pPr>
        <w:pStyle w:val="BodyText"/>
        <w:rPr>
          <w:b/>
          <w:sz w:val="26"/>
        </w:rPr>
      </w:pPr>
    </w:p>
    <w:p w14:paraId="70E30FA4" w14:textId="77777777" w:rsidR="00413E23" w:rsidRDefault="00413E23" w:rsidP="00413E23">
      <w:pPr>
        <w:pStyle w:val="BodyText"/>
        <w:rPr>
          <w:b/>
          <w:sz w:val="26"/>
        </w:rPr>
      </w:pPr>
    </w:p>
    <w:p w14:paraId="51DC0CA0" w14:textId="77777777" w:rsidR="00413E23" w:rsidRDefault="00413E23" w:rsidP="00413E23">
      <w:pPr>
        <w:pStyle w:val="BodyText"/>
        <w:spacing w:before="7"/>
        <w:rPr>
          <w:b/>
          <w:sz w:val="30"/>
        </w:rPr>
      </w:pPr>
    </w:p>
    <w:p w14:paraId="01DD2E52" w14:textId="77777777" w:rsidR="00413E23" w:rsidRDefault="00413E23" w:rsidP="00413E23">
      <w:pPr>
        <w:ind w:left="3415" w:right="3128"/>
        <w:jc w:val="center"/>
        <w:rPr>
          <w:b/>
          <w:sz w:val="24"/>
        </w:rPr>
      </w:pPr>
      <w:r>
        <w:rPr>
          <w:b/>
          <w:sz w:val="24"/>
          <w:u w:val="thick"/>
        </w:rPr>
        <w:t>(Dr.</w:t>
      </w:r>
      <w:r>
        <w:rPr>
          <w:b/>
          <w:spacing w:val="-6"/>
          <w:sz w:val="24"/>
          <w:u w:val="thick"/>
        </w:rPr>
        <w:t xml:space="preserve"> </w:t>
      </w:r>
      <w:r>
        <w:rPr>
          <w:b/>
          <w:sz w:val="24"/>
          <w:u w:val="thick"/>
        </w:rPr>
        <w:t>Ir.</w:t>
      </w:r>
      <w:r>
        <w:rPr>
          <w:b/>
          <w:spacing w:val="-5"/>
          <w:sz w:val="24"/>
          <w:u w:val="thick"/>
        </w:rPr>
        <w:t xml:space="preserve"> </w:t>
      </w:r>
      <w:r>
        <w:rPr>
          <w:b/>
          <w:sz w:val="24"/>
          <w:u w:val="thick"/>
        </w:rPr>
        <w:t>Sumijan,</w:t>
      </w:r>
      <w:r>
        <w:rPr>
          <w:b/>
          <w:spacing w:val="-6"/>
          <w:sz w:val="24"/>
          <w:u w:val="thick"/>
        </w:rPr>
        <w:t xml:space="preserve"> </w:t>
      </w:r>
      <w:r>
        <w:rPr>
          <w:b/>
          <w:sz w:val="24"/>
          <w:u w:val="thick"/>
        </w:rPr>
        <w:t>M.Sc)</w:t>
      </w:r>
      <w:r>
        <w:rPr>
          <w:b/>
          <w:spacing w:val="-57"/>
          <w:sz w:val="24"/>
        </w:rPr>
        <w:t xml:space="preserve"> </w:t>
      </w:r>
      <w:r>
        <w:rPr>
          <w:b/>
          <w:sz w:val="24"/>
        </w:rPr>
        <w:t>NIDN:</w:t>
      </w:r>
      <w:r>
        <w:rPr>
          <w:b/>
          <w:spacing w:val="-3"/>
          <w:sz w:val="24"/>
        </w:rPr>
        <w:t xml:space="preserve"> </w:t>
      </w:r>
      <w:r>
        <w:rPr>
          <w:b/>
          <w:sz w:val="24"/>
        </w:rPr>
        <w:t>0005076607</w:t>
      </w:r>
    </w:p>
    <w:p w14:paraId="1D46AB40" w14:textId="77777777" w:rsidR="00413E23" w:rsidRDefault="00413E23" w:rsidP="00413E23">
      <w:pPr>
        <w:jc w:val="center"/>
        <w:rPr>
          <w:sz w:val="24"/>
        </w:rPr>
        <w:sectPr w:rsidR="00413E23" w:rsidSect="00C9040C">
          <w:headerReference w:type="default" r:id="rId14"/>
          <w:footerReference w:type="default" r:id="rId15"/>
          <w:pgSz w:w="12240" w:h="15840"/>
          <w:pgMar w:top="2540" w:right="1440" w:bottom="1200" w:left="1720" w:header="2278" w:footer="1012" w:gutter="0"/>
          <w:pgNumType w:fmt="lowerRoman"/>
          <w:cols w:space="720"/>
        </w:sectPr>
      </w:pPr>
    </w:p>
    <w:p w14:paraId="3B247737" w14:textId="77777777" w:rsidR="00413E23" w:rsidRDefault="00413E23" w:rsidP="00413E23">
      <w:pPr>
        <w:pStyle w:val="Heading1"/>
        <w:spacing w:before="90" w:line="360" w:lineRule="auto"/>
        <w:ind w:left="639" w:right="356" w:firstLine="4"/>
        <w:jc w:val="center"/>
        <w:rPr>
          <w:lang w:val="en-US"/>
        </w:rPr>
      </w:pPr>
      <w:r>
        <w:rPr>
          <w:lang w:val="en-US"/>
        </w:rPr>
        <w:lastRenderedPageBreak/>
        <w:t>MENGEVALUASI SISTEM INFORMASI TAGIHAN LISTRIK PLN MENGGUNAKAN SMS GATEWAY DENGAN PHP DAN SQL</w:t>
      </w:r>
    </w:p>
    <w:p w14:paraId="00FE55F8" w14:textId="77777777" w:rsidR="00413E23" w:rsidRPr="00A06148" w:rsidRDefault="00413E23" w:rsidP="00413E23">
      <w:pPr>
        <w:pStyle w:val="BodyText"/>
        <w:spacing w:before="2"/>
        <w:rPr>
          <w:b/>
          <w:sz w:val="16"/>
          <w:lang w:val="en-US"/>
        </w:rPr>
      </w:pPr>
    </w:p>
    <w:p w14:paraId="3834CE88" w14:textId="77777777" w:rsidR="00413E23" w:rsidRDefault="00413E23" w:rsidP="00413E23">
      <w:pPr>
        <w:pStyle w:val="BodyText"/>
        <w:rPr>
          <w:b/>
          <w:sz w:val="22"/>
        </w:rPr>
      </w:pPr>
    </w:p>
    <w:p w14:paraId="5CE3FD2A" w14:textId="77777777" w:rsidR="00413E23" w:rsidRDefault="00413E23" w:rsidP="00413E23">
      <w:pPr>
        <w:pStyle w:val="BodyText"/>
        <w:spacing w:before="1"/>
        <w:ind w:left="1071" w:right="784"/>
        <w:jc w:val="center"/>
      </w:pPr>
      <w:r>
        <w:t>Yang</w:t>
      </w:r>
      <w:r>
        <w:rPr>
          <w:spacing w:val="-1"/>
        </w:rPr>
        <w:t xml:space="preserve"> </w:t>
      </w:r>
      <w:r>
        <w:t>dipersiapkan</w:t>
      </w:r>
      <w:r>
        <w:rPr>
          <w:spacing w:val="-1"/>
        </w:rPr>
        <w:t xml:space="preserve"> </w:t>
      </w:r>
      <w:r>
        <w:t>dan disusun</w:t>
      </w:r>
      <w:r>
        <w:rPr>
          <w:spacing w:val="-1"/>
        </w:rPr>
        <w:t xml:space="preserve"> </w:t>
      </w:r>
      <w:r>
        <w:t>oleh</w:t>
      </w:r>
    </w:p>
    <w:p w14:paraId="31741DAF" w14:textId="77777777" w:rsidR="00413E23" w:rsidRDefault="00413E23" w:rsidP="00413E23">
      <w:pPr>
        <w:pStyle w:val="BodyText"/>
        <w:rPr>
          <w:sz w:val="26"/>
        </w:rPr>
      </w:pPr>
    </w:p>
    <w:p w14:paraId="4EA38BDB" w14:textId="77777777" w:rsidR="00413E23" w:rsidRDefault="00413E23" w:rsidP="00413E23">
      <w:pPr>
        <w:pStyle w:val="BodyText"/>
        <w:spacing w:before="11"/>
        <w:rPr>
          <w:sz w:val="21"/>
        </w:rPr>
      </w:pPr>
    </w:p>
    <w:p w14:paraId="73391CC2" w14:textId="77777777" w:rsidR="00413E23" w:rsidRPr="00A06148" w:rsidRDefault="00413E23" w:rsidP="00413E23">
      <w:pPr>
        <w:pStyle w:val="Heading1"/>
        <w:ind w:left="3844" w:right="3553" w:hanging="3"/>
        <w:jc w:val="center"/>
        <w:rPr>
          <w:lang w:val="en-US"/>
        </w:rPr>
      </w:pPr>
      <w:r>
        <w:rPr>
          <w:u w:val="thick"/>
          <w:lang w:val="en-US"/>
        </w:rPr>
        <w:t xml:space="preserve">David Alfredo </w:t>
      </w:r>
      <w:r>
        <w:t>161011526104</w:t>
      </w:r>
      <w:r>
        <w:rPr>
          <w:lang w:val="en-US"/>
        </w:rPr>
        <w:t>55</w:t>
      </w:r>
    </w:p>
    <w:p w14:paraId="71113443" w14:textId="77777777" w:rsidR="00413E23" w:rsidRDefault="00413E23" w:rsidP="00413E23">
      <w:pPr>
        <w:pStyle w:val="BodyText"/>
        <w:rPr>
          <w:b/>
          <w:sz w:val="26"/>
        </w:rPr>
      </w:pPr>
    </w:p>
    <w:p w14:paraId="3C0EDCDC" w14:textId="77777777" w:rsidR="00413E23" w:rsidRDefault="00413E23" w:rsidP="00413E23">
      <w:pPr>
        <w:pStyle w:val="BodyText"/>
        <w:rPr>
          <w:b/>
          <w:sz w:val="22"/>
        </w:rPr>
      </w:pPr>
    </w:p>
    <w:p w14:paraId="213BBAC4" w14:textId="77777777" w:rsidR="00413E23" w:rsidRDefault="00413E23" w:rsidP="00413E23">
      <w:pPr>
        <w:pStyle w:val="BodyText"/>
        <w:tabs>
          <w:tab w:val="left" w:pos="4293"/>
        </w:tabs>
        <w:ind w:left="2526" w:right="2243"/>
        <w:jc w:val="center"/>
      </w:pPr>
      <w:r>
        <w:t>Telah</w:t>
      </w:r>
      <w:r>
        <w:rPr>
          <w:spacing w:val="-4"/>
        </w:rPr>
        <w:t xml:space="preserve"> </w:t>
      </w:r>
      <w:r>
        <w:t>dipertahankan</w:t>
      </w:r>
      <w:r>
        <w:rPr>
          <w:spacing w:val="-4"/>
        </w:rPr>
        <w:t xml:space="preserve"> </w:t>
      </w:r>
      <w:r>
        <w:t>di</w:t>
      </w:r>
      <w:r>
        <w:rPr>
          <w:spacing w:val="-4"/>
        </w:rPr>
        <w:t xml:space="preserve"> </w:t>
      </w:r>
      <w:r>
        <w:t>depan</w:t>
      </w:r>
      <w:r>
        <w:rPr>
          <w:spacing w:val="-4"/>
        </w:rPr>
        <w:t xml:space="preserve"> </w:t>
      </w:r>
      <w:r>
        <w:t>dewan</w:t>
      </w:r>
      <w:r>
        <w:rPr>
          <w:spacing w:val="-4"/>
        </w:rPr>
        <w:t xml:space="preserve"> </w:t>
      </w:r>
      <w:r>
        <w:t>penguji</w:t>
      </w:r>
      <w:r>
        <w:rPr>
          <w:spacing w:val="-57"/>
        </w:rPr>
        <w:t xml:space="preserve"> </w:t>
      </w:r>
      <w:r>
        <w:t>pada</w:t>
      </w:r>
      <w:r>
        <w:rPr>
          <w:spacing w:val="-2"/>
        </w:rPr>
        <w:t xml:space="preserve"> </w:t>
      </w:r>
      <w:r>
        <w:t>tanggal</w:t>
      </w:r>
      <w:r>
        <w:rPr>
          <w:spacing w:val="-1"/>
        </w:rPr>
        <w:t xml:space="preserve"> </w:t>
      </w:r>
      <w:r>
        <w:t>:</w:t>
      </w:r>
      <w:r>
        <w:tab/>
      </w:r>
      <w:proofErr w:type="spellStart"/>
      <w:r>
        <w:rPr>
          <w:lang w:val="en-US"/>
        </w:rPr>
        <w:t>Juli</w:t>
      </w:r>
      <w:proofErr w:type="spellEnd"/>
      <w:r>
        <w:t xml:space="preserve"> 2021</w:t>
      </w:r>
    </w:p>
    <w:p w14:paraId="0B78B8B0" w14:textId="77777777" w:rsidR="00413E23" w:rsidRDefault="00413E23" w:rsidP="00413E23">
      <w:pPr>
        <w:pStyle w:val="BodyText"/>
        <w:spacing w:before="137"/>
        <w:ind w:left="1070" w:right="785"/>
        <w:jc w:val="center"/>
      </w:pPr>
      <w:r>
        <w:t>dan</w:t>
      </w:r>
      <w:r>
        <w:rPr>
          <w:spacing w:val="-1"/>
        </w:rPr>
        <w:t xml:space="preserve"> </w:t>
      </w:r>
      <w:r>
        <w:t>dinyatakan</w:t>
      </w:r>
      <w:r>
        <w:rPr>
          <w:spacing w:val="-1"/>
        </w:rPr>
        <w:t xml:space="preserve"> </w:t>
      </w:r>
      <w:r>
        <w:t>telah</w:t>
      </w:r>
      <w:r>
        <w:rPr>
          <w:spacing w:val="-1"/>
        </w:rPr>
        <w:t xml:space="preserve"> </w:t>
      </w:r>
      <w:r>
        <w:t>lulus memenuhi</w:t>
      </w:r>
      <w:r>
        <w:rPr>
          <w:spacing w:val="-1"/>
        </w:rPr>
        <w:t xml:space="preserve"> </w:t>
      </w:r>
      <w:r>
        <w:t>syarat</w:t>
      </w:r>
    </w:p>
    <w:p w14:paraId="3151F65B" w14:textId="77777777" w:rsidR="00413E23" w:rsidRDefault="00413E23" w:rsidP="00413E23">
      <w:pPr>
        <w:pStyle w:val="BodyText"/>
        <w:spacing w:before="137"/>
        <w:ind w:left="1070" w:right="785"/>
        <w:jc w:val="center"/>
      </w:pPr>
    </w:p>
    <w:p w14:paraId="3064C04D" w14:textId="77777777" w:rsidR="00413E23" w:rsidRDefault="00413E23" w:rsidP="00413E23">
      <w:pPr>
        <w:pStyle w:val="Heading1"/>
        <w:tabs>
          <w:tab w:val="left" w:pos="4972"/>
        </w:tabs>
        <w:spacing w:before="140"/>
        <w:ind w:left="51"/>
        <w:jc w:val="center"/>
      </w:pPr>
      <w:r>
        <w:t>Pembimbing</w:t>
      </w:r>
      <w:r>
        <w:rPr>
          <w:spacing w:val="-2"/>
        </w:rPr>
        <w:t xml:space="preserve"> </w:t>
      </w:r>
      <w:r>
        <w:t>I</w:t>
      </w:r>
      <w:r>
        <w:tab/>
        <w:t>Pembimbing</w:t>
      </w:r>
      <w:r>
        <w:rPr>
          <w:spacing w:val="-3"/>
        </w:rPr>
        <w:t xml:space="preserve"> </w:t>
      </w:r>
      <w:r>
        <w:t>II</w:t>
      </w:r>
    </w:p>
    <w:p w14:paraId="24320924" w14:textId="77777777" w:rsidR="00413E23" w:rsidRDefault="001629CD" w:rsidP="00413E23">
      <w:pPr>
        <w:pStyle w:val="BodyText"/>
        <w:rPr>
          <w:b/>
          <w:sz w:val="26"/>
        </w:rPr>
      </w:pPr>
      <w:r>
        <w:rPr>
          <w:noProof/>
          <w:sz w:val="26"/>
          <w:lang w:val="en-US"/>
        </w:rPr>
        <w:drawing>
          <wp:anchor distT="0" distB="0" distL="114300" distR="114300" simplePos="0" relativeHeight="251717632" behindDoc="1" locked="0" layoutInCell="1" allowOverlap="1" wp14:anchorId="76D488DF" wp14:editId="5293D802">
            <wp:simplePos x="0" y="0"/>
            <wp:positionH relativeFrom="column">
              <wp:posOffset>800100</wp:posOffset>
            </wp:positionH>
            <wp:positionV relativeFrom="paragraph">
              <wp:posOffset>94615</wp:posOffset>
            </wp:positionV>
            <wp:extent cx="847725" cy="809625"/>
            <wp:effectExtent l="0" t="0" r="9525" b="9525"/>
            <wp:wrapTight wrapText="bothSides">
              <wp:wrapPolygon edited="0">
                <wp:start x="0" y="0"/>
                <wp:lineTo x="0" y="21346"/>
                <wp:lineTo x="21357" y="21346"/>
                <wp:lineTo x="2135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a0ff7c4-33ab-4d49-9911-b2c85da805a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7725" cy="809625"/>
                    </a:xfrm>
                    <a:prstGeom prst="rect">
                      <a:avLst/>
                    </a:prstGeom>
                  </pic:spPr>
                </pic:pic>
              </a:graphicData>
            </a:graphic>
            <wp14:sizeRelH relativeFrom="margin">
              <wp14:pctWidth>0</wp14:pctWidth>
            </wp14:sizeRelH>
            <wp14:sizeRelV relativeFrom="margin">
              <wp14:pctHeight>0</wp14:pctHeight>
            </wp14:sizeRelV>
          </wp:anchor>
        </w:drawing>
      </w:r>
    </w:p>
    <w:p w14:paraId="2E956247" w14:textId="77777777" w:rsidR="00413E23" w:rsidRDefault="00413E23" w:rsidP="00413E23">
      <w:pPr>
        <w:pStyle w:val="BodyText"/>
        <w:rPr>
          <w:b/>
          <w:sz w:val="26"/>
        </w:rPr>
      </w:pPr>
    </w:p>
    <w:p w14:paraId="33E7FA1C" w14:textId="77777777" w:rsidR="00413E23" w:rsidRDefault="00413E23" w:rsidP="00413E23">
      <w:pPr>
        <w:pStyle w:val="BodyText"/>
        <w:rPr>
          <w:b/>
          <w:sz w:val="26"/>
        </w:rPr>
      </w:pPr>
    </w:p>
    <w:p w14:paraId="6572E67A" w14:textId="77777777" w:rsidR="00413E23" w:rsidRDefault="00413E23" w:rsidP="00413E23">
      <w:pPr>
        <w:pStyle w:val="BodyText"/>
        <w:spacing w:before="10"/>
        <w:rPr>
          <w:b/>
          <w:sz w:val="29"/>
        </w:rPr>
      </w:pPr>
    </w:p>
    <w:p w14:paraId="0400BC27" w14:textId="77777777" w:rsidR="001629CD" w:rsidRDefault="001629CD" w:rsidP="00413E23">
      <w:pPr>
        <w:pStyle w:val="BodyText"/>
        <w:spacing w:before="10"/>
        <w:rPr>
          <w:b/>
          <w:sz w:val="29"/>
        </w:rPr>
      </w:pPr>
    </w:p>
    <w:p w14:paraId="2B3ED1E0" w14:textId="77777777" w:rsidR="00413E23" w:rsidRDefault="00413E23" w:rsidP="00413E23">
      <w:pPr>
        <w:tabs>
          <w:tab w:val="left" w:pos="5289"/>
          <w:tab w:val="left" w:pos="5442"/>
        </w:tabs>
        <w:ind w:left="4253" w:right="292" w:hanging="3772"/>
        <w:jc w:val="center"/>
        <w:rPr>
          <w:b/>
          <w:spacing w:val="-57"/>
          <w:sz w:val="24"/>
        </w:rPr>
      </w:pPr>
      <w:r>
        <w:rPr>
          <w:b/>
          <w:sz w:val="24"/>
          <w:u w:val="thick"/>
        </w:rPr>
        <w:t>(Sofika Enggari, S.Kom., M.Kom)</w:t>
      </w:r>
      <w:r>
        <w:rPr>
          <w:b/>
          <w:sz w:val="24"/>
        </w:rPr>
        <w:tab/>
      </w:r>
      <w:r>
        <w:rPr>
          <w:b/>
          <w:sz w:val="24"/>
          <w:u w:val="thick"/>
        </w:rPr>
        <w:t>(</w:t>
      </w:r>
      <w:proofErr w:type="spellStart"/>
      <w:r w:rsidRPr="00A06148">
        <w:rPr>
          <w:b/>
          <w:bCs/>
          <w:sz w:val="24"/>
          <w:szCs w:val="24"/>
          <w:u w:val="thick"/>
          <w:lang w:val="en-US"/>
        </w:rPr>
        <w:t>Romi</w:t>
      </w:r>
      <w:proofErr w:type="spellEnd"/>
      <w:r w:rsidRPr="00A06148">
        <w:rPr>
          <w:b/>
          <w:bCs/>
          <w:sz w:val="24"/>
          <w:szCs w:val="24"/>
          <w:u w:val="thick"/>
          <w:lang w:val="en-US"/>
        </w:rPr>
        <w:t xml:space="preserve"> </w:t>
      </w:r>
      <w:proofErr w:type="spellStart"/>
      <w:r w:rsidRPr="00A06148">
        <w:rPr>
          <w:b/>
          <w:bCs/>
          <w:sz w:val="24"/>
          <w:szCs w:val="24"/>
          <w:u w:val="thick"/>
          <w:lang w:val="en-US"/>
        </w:rPr>
        <w:t>Hardianto</w:t>
      </w:r>
      <w:proofErr w:type="spellEnd"/>
      <w:r w:rsidRPr="00A06148">
        <w:rPr>
          <w:b/>
          <w:bCs/>
          <w:sz w:val="24"/>
          <w:szCs w:val="24"/>
          <w:u w:val="thick"/>
          <w:lang w:val="en-US"/>
        </w:rPr>
        <w:t xml:space="preserve">, </w:t>
      </w:r>
      <w:proofErr w:type="spellStart"/>
      <w:r w:rsidRPr="00A06148">
        <w:rPr>
          <w:b/>
          <w:bCs/>
          <w:sz w:val="24"/>
          <w:szCs w:val="24"/>
          <w:u w:val="thick"/>
          <w:lang w:val="en-US"/>
        </w:rPr>
        <w:t>S.Kom</w:t>
      </w:r>
      <w:proofErr w:type="spellEnd"/>
      <w:r w:rsidRPr="00A06148">
        <w:rPr>
          <w:b/>
          <w:bCs/>
          <w:sz w:val="24"/>
          <w:szCs w:val="24"/>
          <w:u w:val="thick"/>
          <w:lang w:val="en-US"/>
        </w:rPr>
        <w:t>, M</w:t>
      </w:r>
      <w:r>
        <w:rPr>
          <w:b/>
          <w:bCs/>
          <w:sz w:val="24"/>
          <w:szCs w:val="24"/>
          <w:u w:val="thick"/>
          <w:lang w:val="en-US"/>
        </w:rPr>
        <w:t xml:space="preserve"> </w:t>
      </w:r>
      <w:proofErr w:type="spellStart"/>
      <w:r w:rsidRPr="00A06148">
        <w:rPr>
          <w:b/>
          <w:bCs/>
          <w:sz w:val="24"/>
          <w:szCs w:val="24"/>
          <w:u w:val="thick"/>
          <w:lang w:val="en-US"/>
        </w:rPr>
        <w:t>Kom</w:t>
      </w:r>
      <w:proofErr w:type="spellEnd"/>
      <w:r>
        <w:rPr>
          <w:b/>
          <w:sz w:val="24"/>
          <w:u w:val="thick"/>
        </w:rPr>
        <w:t>)</w:t>
      </w:r>
      <w:r>
        <w:rPr>
          <w:b/>
          <w:spacing w:val="-57"/>
          <w:sz w:val="24"/>
        </w:rPr>
        <w:t xml:space="preserve"> </w:t>
      </w:r>
    </w:p>
    <w:p w14:paraId="24065093" w14:textId="77777777" w:rsidR="00413E23" w:rsidRDefault="00413E23" w:rsidP="00413E23">
      <w:pPr>
        <w:tabs>
          <w:tab w:val="left" w:pos="5289"/>
          <w:tab w:val="left" w:pos="5442"/>
        </w:tabs>
        <w:ind w:left="548" w:right="292"/>
        <w:jc w:val="center"/>
        <w:rPr>
          <w:b/>
          <w:sz w:val="36"/>
        </w:rPr>
      </w:pPr>
      <w:r>
        <w:rPr>
          <w:b/>
          <w:sz w:val="24"/>
        </w:rPr>
        <w:t>NIDN:</w:t>
      </w:r>
      <w:r w:rsidRPr="00A06148">
        <w:rPr>
          <w:b/>
          <w:sz w:val="24"/>
        </w:rPr>
        <w:t xml:space="preserve"> </w:t>
      </w:r>
      <w:r>
        <w:rPr>
          <w:b/>
          <w:sz w:val="24"/>
        </w:rPr>
        <w:t>1016038602</w:t>
      </w:r>
      <w:r>
        <w:rPr>
          <w:b/>
          <w:sz w:val="24"/>
        </w:rPr>
        <w:tab/>
      </w:r>
      <w:r>
        <w:rPr>
          <w:b/>
          <w:sz w:val="24"/>
        </w:rPr>
        <w:tab/>
        <w:t>NIDN :</w:t>
      </w:r>
      <w:r>
        <w:rPr>
          <w:b/>
          <w:spacing w:val="-2"/>
          <w:sz w:val="24"/>
        </w:rPr>
        <w:t xml:space="preserve"> </w:t>
      </w:r>
      <w:r w:rsidRPr="00A06148">
        <w:rPr>
          <w:b/>
          <w:bCs/>
        </w:rPr>
        <w:t>10</w:t>
      </w:r>
      <w:r w:rsidRPr="00A06148">
        <w:rPr>
          <w:b/>
          <w:bCs/>
          <w:lang w:val="en-US"/>
        </w:rPr>
        <w:t>07099001</w:t>
      </w:r>
    </w:p>
    <w:p w14:paraId="214DD4D9" w14:textId="77777777" w:rsidR="00413E23" w:rsidRDefault="00413E23" w:rsidP="00413E23">
      <w:pPr>
        <w:pStyle w:val="Heading1"/>
        <w:tabs>
          <w:tab w:val="left" w:pos="4229"/>
        </w:tabs>
        <w:ind w:left="3032" w:right="2743" w:firstLine="1"/>
        <w:jc w:val="center"/>
      </w:pPr>
    </w:p>
    <w:p w14:paraId="41EB3A36" w14:textId="77777777" w:rsidR="00413E23" w:rsidRDefault="00413E23" w:rsidP="00413E23">
      <w:pPr>
        <w:pStyle w:val="Heading1"/>
        <w:tabs>
          <w:tab w:val="left" w:pos="4229"/>
        </w:tabs>
        <w:ind w:left="3032" w:right="2743" w:firstLine="1"/>
        <w:jc w:val="center"/>
      </w:pPr>
    </w:p>
    <w:p w14:paraId="7824F7FD" w14:textId="77777777" w:rsidR="00413E23" w:rsidRDefault="00413E23" w:rsidP="00413E23">
      <w:pPr>
        <w:pStyle w:val="Heading1"/>
        <w:tabs>
          <w:tab w:val="left" w:pos="4229"/>
        </w:tabs>
        <w:ind w:left="3032" w:right="2743" w:firstLine="1"/>
        <w:jc w:val="center"/>
      </w:pPr>
    </w:p>
    <w:p w14:paraId="3D4AA4F7" w14:textId="77777777" w:rsidR="00413E23" w:rsidRDefault="00413E23" w:rsidP="00413E23">
      <w:pPr>
        <w:pStyle w:val="Heading1"/>
        <w:tabs>
          <w:tab w:val="left" w:pos="4229"/>
        </w:tabs>
        <w:ind w:left="3032" w:right="2743" w:firstLine="1"/>
        <w:jc w:val="center"/>
        <w:rPr>
          <w:spacing w:val="1"/>
        </w:rPr>
      </w:pPr>
      <w:r>
        <w:t>Padang,</w:t>
      </w:r>
      <w:r>
        <w:tab/>
      </w:r>
      <w:proofErr w:type="spellStart"/>
      <w:r>
        <w:rPr>
          <w:lang w:val="en-US"/>
        </w:rPr>
        <w:t>Juli</w:t>
      </w:r>
      <w:proofErr w:type="spellEnd"/>
      <w:r>
        <w:t xml:space="preserve"> 2021</w:t>
      </w:r>
      <w:r>
        <w:rPr>
          <w:spacing w:val="1"/>
        </w:rPr>
        <w:t xml:space="preserve"> </w:t>
      </w:r>
    </w:p>
    <w:p w14:paraId="73A75B8A" w14:textId="77777777" w:rsidR="00413E23" w:rsidRDefault="00413E23" w:rsidP="00413E23">
      <w:pPr>
        <w:pStyle w:val="Heading1"/>
        <w:tabs>
          <w:tab w:val="left" w:pos="4229"/>
        </w:tabs>
        <w:ind w:left="3032" w:right="2743" w:firstLine="1"/>
        <w:jc w:val="center"/>
      </w:pPr>
      <w:r>
        <w:t>Dekan</w:t>
      </w:r>
      <w:r>
        <w:rPr>
          <w:spacing w:val="-2"/>
        </w:rPr>
        <w:t xml:space="preserve"> </w:t>
      </w:r>
      <w:r>
        <w:t>Fakultas</w:t>
      </w:r>
      <w:r>
        <w:rPr>
          <w:spacing w:val="-2"/>
        </w:rPr>
        <w:t xml:space="preserve"> </w:t>
      </w:r>
      <w:r>
        <w:t>Ilmu</w:t>
      </w:r>
      <w:r>
        <w:rPr>
          <w:spacing w:val="-2"/>
        </w:rPr>
        <w:t xml:space="preserve"> </w:t>
      </w:r>
      <w:r>
        <w:t>Komputer</w:t>
      </w:r>
    </w:p>
    <w:p w14:paraId="766FA5BB" w14:textId="77777777" w:rsidR="00413E23" w:rsidRDefault="00413E23" w:rsidP="00413E23">
      <w:pPr>
        <w:spacing w:before="1"/>
        <w:ind w:left="1071" w:right="782"/>
        <w:jc w:val="center"/>
        <w:rPr>
          <w:b/>
          <w:sz w:val="24"/>
        </w:rPr>
      </w:pPr>
      <w:r>
        <w:rPr>
          <w:b/>
          <w:sz w:val="24"/>
        </w:rPr>
        <w:t>Universitas</w:t>
      </w:r>
      <w:r>
        <w:rPr>
          <w:b/>
          <w:spacing w:val="-3"/>
          <w:sz w:val="24"/>
        </w:rPr>
        <w:t xml:space="preserve"> </w:t>
      </w:r>
      <w:r>
        <w:rPr>
          <w:b/>
          <w:sz w:val="24"/>
        </w:rPr>
        <w:t>Putra</w:t>
      </w:r>
      <w:r>
        <w:rPr>
          <w:b/>
          <w:spacing w:val="-3"/>
          <w:sz w:val="24"/>
        </w:rPr>
        <w:t xml:space="preserve"> </w:t>
      </w:r>
      <w:r>
        <w:rPr>
          <w:b/>
          <w:sz w:val="24"/>
        </w:rPr>
        <w:t>Indonesia”YPTK”</w:t>
      </w:r>
      <w:r>
        <w:rPr>
          <w:b/>
          <w:spacing w:val="-2"/>
          <w:sz w:val="24"/>
        </w:rPr>
        <w:t xml:space="preserve"> </w:t>
      </w:r>
      <w:r>
        <w:rPr>
          <w:b/>
          <w:sz w:val="24"/>
        </w:rPr>
        <w:t>Padang</w:t>
      </w:r>
    </w:p>
    <w:p w14:paraId="3435E6A7" w14:textId="77777777" w:rsidR="00413E23" w:rsidRDefault="00413E23" w:rsidP="00413E23">
      <w:pPr>
        <w:pStyle w:val="BodyText"/>
        <w:rPr>
          <w:b/>
          <w:sz w:val="26"/>
        </w:rPr>
      </w:pPr>
    </w:p>
    <w:p w14:paraId="12DE67EB" w14:textId="77777777" w:rsidR="00413E23" w:rsidRDefault="00413E23" w:rsidP="00413E23">
      <w:pPr>
        <w:pStyle w:val="BodyText"/>
        <w:rPr>
          <w:b/>
          <w:sz w:val="26"/>
        </w:rPr>
      </w:pPr>
    </w:p>
    <w:p w14:paraId="79454E47" w14:textId="77777777" w:rsidR="00413E23" w:rsidRDefault="00413E23" w:rsidP="00413E23">
      <w:pPr>
        <w:pStyle w:val="Heading1"/>
        <w:spacing w:before="230"/>
        <w:ind w:left="3417" w:right="3128"/>
        <w:jc w:val="center"/>
      </w:pPr>
      <w:r>
        <w:rPr>
          <w:u w:val="thick"/>
        </w:rPr>
        <w:t>(Dr. Ir. Sumijan, M.Sc)</w:t>
      </w:r>
      <w:r>
        <w:rPr>
          <w:spacing w:val="-57"/>
        </w:rPr>
        <w:t xml:space="preserve"> </w:t>
      </w:r>
      <w:r>
        <w:t>NIDN:</w:t>
      </w:r>
      <w:r>
        <w:rPr>
          <w:spacing w:val="-3"/>
        </w:rPr>
        <w:t xml:space="preserve"> </w:t>
      </w:r>
      <w:r>
        <w:t>0005076607</w:t>
      </w:r>
    </w:p>
    <w:p w14:paraId="72D8E490" w14:textId="77777777" w:rsidR="00413E23" w:rsidRDefault="00413E23" w:rsidP="00413E23">
      <w:pPr>
        <w:jc w:val="center"/>
        <w:sectPr w:rsidR="00413E23" w:rsidSect="00C9040C">
          <w:headerReference w:type="default" r:id="rId16"/>
          <w:footerReference w:type="default" r:id="rId17"/>
          <w:pgSz w:w="12240" w:h="15840"/>
          <w:pgMar w:top="2540" w:right="1440" w:bottom="1200" w:left="1720" w:header="2278" w:footer="1012" w:gutter="0"/>
          <w:pgNumType w:fmt="lowerRoman"/>
          <w:cols w:space="720"/>
        </w:sectPr>
      </w:pPr>
    </w:p>
    <w:p w14:paraId="05C56260" w14:textId="77777777" w:rsidR="00413E23" w:rsidRPr="000905E4" w:rsidRDefault="00C630D6" w:rsidP="00C630D6">
      <w:pPr>
        <w:pStyle w:val="BodyText"/>
        <w:jc w:val="center"/>
        <w:rPr>
          <w:b/>
        </w:rPr>
      </w:pPr>
      <w:r w:rsidRPr="000905E4">
        <w:rPr>
          <w:b/>
        </w:rPr>
        <w:lastRenderedPageBreak/>
        <w:t>KATA PENGANTAR</w:t>
      </w:r>
    </w:p>
    <w:p w14:paraId="005BAC4F" w14:textId="77777777" w:rsidR="00413E23" w:rsidRDefault="00413E23" w:rsidP="00C630D6">
      <w:pPr>
        <w:pStyle w:val="BodyText"/>
        <w:spacing w:before="2"/>
        <w:jc w:val="center"/>
        <w:rPr>
          <w:b/>
          <w:sz w:val="20"/>
        </w:rPr>
      </w:pPr>
    </w:p>
    <w:p w14:paraId="57EE055A" w14:textId="77777777" w:rsidR="00413E23" w:rsidRPr="00A06148" w:rsidRDefault="00413E23" w:rsidP="00413E23">
      <w:pPr>
        <w:pStyle w:val="BodyText"/>
        <w:spacing w:before="90" w:line="480" w:lineRule="auto"/>
        <w:ind w:left="548" w:right="253" w:firstLine="566"/>
      </w:pPr>
      <w:r>
        <w:t>Puji</w:t>
      </w:r>
      <w:r>
        <w:rPr>
          <w:spacing w:val="42"/>
        </w:rPr>
        <w:t xml:space="preserve"> </w:t>
      </w:r>
      <w:r>
        <w:t>syukur</w:t>
      </w:r>
      <w:r>
        <w:rPr>
          <w:spacing w:val="42"/>
        </w:rPr>
        <w:t xml:space="preserve"> </w:t>
      </w:r>
      <w:r>
        <w:t>penulis</w:t>
      </w:r>
      <w:r>
        <w:rPr>
          <w:spacing w:val="45"/>
        </w:rPr>
        <w:t xml:space="preserve"> </w:t>
      </w:r>
      <w:r>
        <w:t>ucapkan</w:t>
      </w:r>
      <w:r>
        <w:rPr>
          <w:spacing w:val="43"/>
        </w:rPr>
        <w:t xml:space="preserve"> </w:t>
      </w:r>
      <w:r>
        <w:t>kepada</w:t>
      </w:r>
      <w:r>
        <w:rPr>
          <w:spacing w:val="41"/>
        </w:rPr>
        <w:t xml:space="preserve"> </w:t>
      </w:r>
      <w:r>
        <w:t>ALLAH</w:t>
      </w:r>
      <w:r>
        <w:rPr>
          <w:spacing w:val="42"/>
        </w:rPr>
        <w:t xml:space="preserve"> </w:t>
      </w:r>
      <w:r>
        <w:t>SWT</w:t>
      </w:r>
      <w:r>
        <w:rPr>
          <w:spacing w:val="43"/>
        </w:rPr>
        <w:t xml:space="preserve"> </w:t>
      </w:r>
      <w:r>
        <w:t>yang</w:t>
      </w:r>
      <w:r>
        <w:rPr>
          <w:spacing w:val="42"/>
        </w:rPr>
        <w:t xml:space="preserve"> </w:t>
      </w:r>
      <w:r>
        <w:t>telah</w:t>
      </w:r>
      <w:r>
        <w:rPr>
          <w:spacing w:val="41"/>
        </w:rPr>
        <w:t xml:space="preserve"> </w:t>
      </w:r>
      <w:r>
        <w:t>melimpahkan</w:t>
      </w:r>
      <w:r>
        <w:rPr>
          <w:spacing w:val="-57"/>
        </w:rPr>
        <w:t xml:space="preserve"> </w:t>
      </w:r>
      <w:r>
        <w:t>rahmat</w:t>
      </w:r>
      <w:r>
        <w:rPr>
          <w:spacing w:val="-4"/>
        </w:rPr>
        <w:t xml:space="preserve"> </w:t>
      </w:r>
      <w:r>
        <w:t>dan</w:t>
      </w:r>
      <w:r>
        <w:rPr>
          <w:spacing w:val="-4"/>
        </w:rPr>
        <w:t xml:space="preserve"> </w:t>
      </w:r>
      <w:r>
        <w:t>kasih-Nya,</w:t>
      </w:r>
      <w:r>
        <w:rPr>
          <w:spacing w:val="-2"/>
        </w:rPr>
        <w:t xml:space="preserve"> </w:t>
      </w:r>
      <w:r>
        <w:t>sehingga</w:t>
      </w:r>
      <w:r>
        <w:rPr>
          <w:spacing w:val="-4"/>
        </w:rPr>
        <w:t xml:space="preserve"> </w:t>
      </w:r>
      <w:r>
        <w:t>penulis</w:t>
      </w:r>
      <w:r>
        <w:rPr>
          <w:spacing w:val="-3"/>
        </w:rPr>
        <w:t xml:space="preserve"> </w:t>
      </w:r>
      <w:r>
        <w:t>dapat</w:t>
      </w:r>
      <w:r>
        <w:rPr>
          <w:spacing w:val="-3"/>
        </w:rPr>
        <w:t xml:space="preserve"> </w:t>
      </w:r>
      <w:r>
        <w:t>menyelesaikan</w:t>
      </w:r>
      <w:r>
        <w:rPr>
          <w:spacing w:val="-4"/>
        </w:rPr>
        <w:t xml:space="preserve"> </w:t>
      </w:r>
      <w:r>
        <w:t>skripsi</w:t>
      </w:r>
      <w:r>
        <w:rPr>
          <w:spacing w:val="-3"/>
        </w:rPr>
        <w:t xml:space="preserve"> </w:t>
      </w:r>
      <w:r>
        <w:t>ini,</w:t>
      </w:r>
      <w:r>
        <w:rPr>
          <w:spacing w:val="-4"/>
        </w:rPr>
        <w:t xml:space="preserve"> </w:t>
      </w:r>
      <w:r>
        <w:t>dengan</w:t>
      </w:r>
      <w:r>
        <w:rPr>
          <w:spacing w:val="-4"/>
        </w:rPr>
        <w:t xml:space="preserve"> </w:t>
      </w:r>
      <w:r>
        <w:t>judul</w:t>
      </w:r>
      <w:r w:rsidRPr="00A06148">
        <w:t xml:space="preserve"> </w:t>
      </w:r>
    </w:p>
    <w:p w14:paraId="61501F71" w14:textId="77777777" w:rsidR="00413E23" w:rsidRDefault="00413E23" w:rsidP="00413E23">
      <w:pPr>
        <w:pStyle w:val="Heading1"/>
        <w:spacing w:before="90" w:line="360" w:lineRule="auto"/>
        <w:ind w:left="639" w:right="356"/>
        <w:rPr>
          <w:lang w:val="en-US"/>
        </w:rPr>
      </w:pPr>
      <w:r>
        <w:t>“</w:t>
      </w:r>
      <w:r>
        <w:rPr>
          <w:lang w:val="en-US"/>
        </w:rPr>
        <w:t>MENGEVALUASI SISTEM INFORMASI TAGIHAN LISTRIK PLN MENGGUNAKAN SMS GATEWAY DENGAN PHP DAN SQL”</w:t>
      </w:r>
    </w:p>
    <w:p w14:paraId="59D320CB" w14:textId="77777777" w:rsidR="00413E23" w:rsidRPr="00A06148" w:rsidRDefault="00413E23" w:rsidP="00413E23">
      <w:pPr>
        <w:pStyle w:val="Heading1"/>
        <w:spacing w:before="90" w:line="360" w:lineRule="auto"/>
        <w:ind w:left="639" w:right="356"/>
        <w:rPr>
          <w:lang w:val="en-US"/>
        </w:rPr>
      </w:pPr>
    </w:p>
    <w:p w14:paraId="139DF76C" w14:textId="77777777" w:rsidR="00413E23" w:rsidRDefault="00413E23" w:rsidP="00413E23">
      <w:pPr>
        <w:pStyle w:val="BodyText"/>
        <w:spacing w:line="480" w:lineRule="auto"/>
        <w:ind w:left="548" w:right="262" w:firstLine="566"/>
        <w:jc w:val="both"/>
      </w:pPr>
      <w:r>
        <w:t>Adapun</w:t>
      </w:r>
      <w:r>
        <w:rPr>
          <w:spacing w:val="1"/>
        </w:rPr>
        <w:t xml:space="preserve"> </w:t>
      </w:r>
      <w:r>
        <w:t>penulisan</w:t>
      </w:r>
      <w:r>
        <w:rPr>
          <w:spacing w:val="1"/>
        </w:rPr>
        <w:t xml:space="preserve"> </w:t>
      </w:r>
      <w:r>
        <w:t>skripsi</w:t>
      </w:r>
      <w:r>
        <w:rPr>
          <w:spacing w:val="1"/>
        </w:rPr>
        <w:t xml:space="preserve"> </w:t>
      </w:r>
      <w:r>
        <w:t>ini</w:t>
      </w:r>
      <w:r>
        <w:rPr>
          <w:spacing w:val="1"/>
        </w:rPr>
        <w:t xml:space="preserve"> </w:t>
      </w:r>
      <w:r>
        <w:t>adalah untuk</w:t>
      </w:r>
      <w:r>
        <w:rPr>
          <w:spacing w:val="1"/>
        </w:rPr>
        <w:t xml:space="preserve"> </w:t>
      </w:r>
      <w:r>
        <w:t>memenuhi</w:t>
      </w:r>
      <w:r>
        <w:rPr>
          <w:spacing w:val="1"/>
        </w:rPr>
        <w:t xml:space="preserve"> </w:t>
      </w:r>
      <w:r>
        <w:t>sebagian</w:t>
      </w:r>
      <w:r>
        <w:rPr>
          <w:spacing w:val="1"/>
        </w:rPr>
        <w:t xml:space="preserve"> </w:t>
      </w:r>
      <w:r>
        <w:t>syarat</w:t>
      </w:r>
      <w:r>
        <w:rPr>
          <w:spacing w:val="1"/>
        </w:rPr>
        <w:t xml:space="preserve"> </w:t>
      </w:r>
      <w:r>
        <w:t>guna</w:t>
      </w:r>
      <w:r>
        <w:rPr>
          <w:spacing w:val="-57"/>
        </w:rPr>
        <w:t xml:space="preserve"> </w:t>
      </w:r>
      <w:r>
        <w:t>mencapai gelar sarjana Strata 1 (S1) pada Universitas Putra Indonesia “YPTK”</w:t>
      </w:r>
      <w:r>
        <w:rPr>
          <w:spacing w:val="1"/>
        </w:rPr>
        <w:t xml:space="preserve"> </w:t>
      </w:r>
      <w:r>
        <w:t>Padang.</w:t>
      </w:r>
    </w:p>
    <w:p w14:paraId="2E299E63" w14:textId="77777777" w:rsidR="00413E23" w:rsidRDefault="00413E23" w:rsidP="00413E23">
      <w:pPr>
        <w:pStyle w:val="BodyText"/>
        <w:spacing w:line="480" w:lineRule="auto"/>
        <w:ind w:left="548" w:right="263" w:firstLine="566"/>
        <w:jc w:val="both"/>
      </w:pPr>
      <w:r>
        <w:t>Dalam penyusunan dan penyelesaian skripsi ini, penulis telah banyak menerima</w:t>
      </w:r>
      <w:r>
        <w:rPr>
          <w:spacing w:val="-57"/>
        </w:rPr>
        <w:t xml:space="preserve"> </w:t>
      </w:r>
      <w:r>
        <w:t>arahan, bimbingan dan nasehat dari berbagai pihak. Untuk itu, penulis mengucapkan</w:t>
      </w:r>
      <w:r>
        <w:rPr>
          <w:spacing w:val="1"/>
        </w:rPr>
        <w:t xml:space="preserve"> </w:t>
      </w:r>
      <w:r>
        <w:t>terima</w:t>
      </w:r>
      <w:r>
        <w:rPr>
          <w:spacing w:val="-2"/>
        </w:rPr>
        <w:t xml:space="preserve"> </w:t>
      </w:r>
      <w:r>
        <w:t>kasih</w:t>
      </w:r>
      <w:r>
        <w:rPr>
          <w:spacing w:val="-1"/>
        </w:rPr>
        <w:t xml:space="preserve"> </w:t>
      </w:r>
      <w:r>
        <w:t>yang sebesar-besarnya.</w:t>
      </w:r>
      <w:r>
        <w:rPr>
          <w:spacing w:val="-1"/>
        </w:rPr>
        <w:t xml:space="preserve"> </w:t>
      </w:r>
      <w:r>
        <w:t>Ucapan</w:t>
      </w:r>
      <w:r>
        <w:rPr>
          <w:spacing w:val="-1"/>
        </w:rPr>
        <w:t xml:space="preserve"> </w:t>
      </w:r>
      <w:r>
        <w:t>terima</w:t>
      </w:r>
      <w:r>
        <w:rPr>
          <w:spacing w:val="-1"/>
        </w:rPr>
        <w:t xml:space="preserve"> </w:t>
      </w:r>
      <w:r>
        <w:t>kasih</w:t>
      </w:r>
      <w:r>
        <w:rPr>
          <w:spacing w:val="-1"/>
        </w:rPr>
        <w:t xml:space="preserve"> </w:t>
      </w:r>
      <w:r>
        <w:t>penulis tujukan</w:t>
      </w:r>
      <w:r>
        <w:rPr>
          <w:spacing w:val="-1"/>
        </w:rPr>
        <w:t xml:space="preserve"> </w:t>
      </w:r>
      <w:r>
        <w:t>kepada</w:t>
      </w:r>
      <w:r>
        <w:rPr>
          <w:spacing w:val="-2"/>
        </w:rPr>
        <w:t xml:space="preserve"> </w:t>
      </w:r>
      <w:r>
        <w:t>:</w:t>
      </w:r>
    </w:p>
    <w:p w14:paraId="0DADFFA1" w14:textId="77777777" w:rsidR="00413E23" w:rsidRDefault="00413E23" w:rsidP="00413E23">
      <w:pPr>
        <w:pStyle w:val="ListParagraph"/>
        <w:numPr>
          <w:ilvl w:val="0"/>
          <w:numId w:val="2"/>
        </w:numPr>
        <w:tabs>
          <w:tab w:val="left" w:pos="1269"/>
        </w:tabs>
        <w:spacing w:line="480" w:lineRule="auto"/>
        <w:ind w:right="260"/>
        <w:rPr>
          <w:sz w:val="24"/>
        </w:rPr>
      </w:pPr>
      <w:r>
        <w:rPr>
          <w:sz w:val="24"/>
        </w:rPr>
        <w:t>Bapak</w:t>
      </w:r>
      <w:r>
        <w:rPr>
          <w:spacing w:val="59"/>
          <w:sz w:val="24"/>
        </w:rPr>
        <w:t xml:space="preserve"> </w:t>
      </w:r>
      <w:r>
        <w:rPr>
          <w:sz w:val="24"/>
        </w:rPr>
        <w:t>Alm.</w:t>
      </w:r>
      <w:r>
        <w:rPr>
          <w:spacing w:val="2"/>
          <w:sz w:val="24"/>
        </w:rPr>
        <w:t xml:space="preserve"> </w:t>
      </w:r>
      <w:r>
        <w:rPr>
          <w:sz w:val="24"/>
        </w:rPr>
        <w:t>H.  Herman  Nawas,  selaku</w:t>
      </w:r>
      <w:r>
        <w:rPr>
          <w:spacing w:val="58"/>
          <w:sz w:val="24"/>
        </w:rPr>
        <w:t xml:space="preserve"> </w:t>
      </w:r>
      <w:r>
        <w:rPr>
          <w:sz w:val="24"/>
        </w:rPr>
        <w:t>Ketua</w:t>
      </w:r>
      <w:r>
        <w:rPr>
          <w:spacing w:val="3"/>
          <w:sz w:val="24"/>
        </w:rPr>
        <w:t xml:space="preserve"> </w:t>
      </w:r>
      <w:r>
        <w:rPr>
          <w:sz w:val="24"/>
        </w:rPr>
        <w:t>Yayasan  Perguruan  Tinggi</w:t>
      </w:r>
      <w:r>
        <w:rPr>
          <w:spacing w:val="-57"/>
          <w:sz w:val="24"/>
        </w:rPr>
        <w:t xml:space="preserve"> </w:t>
      </w:r>
      <w:r>
        <w:rPr>
          <w:sz w:val="24"/>
        </w:rPr>
        <w:t>Universitas</w:t>
      </w:r>
      <w:r>
        <w:rPr>
          <w:spacing w:val="-1"/>
          <w:sz w:val="24"/>
        </w:rPr>
        <w:t xml:space="preserve"> </w:t>
      </w:r>
      <w:r>
        <w:rPr>
          <w:sz w:val="24"/>
        </w:rPr>
        <w:t>Putra Indonesia</w:t>
      </w:r>
      <w:r>
        <w:rPr>
          <w:spacing w:val="1"/>
          <w:sz w:val="24"/>
        </w:rPr>
        <w:t xml:space="preserve"> </w:t>
      </w:r>
      <w:r>
        <w:rPr>
          <w:sz w:val="24"/>
        </w:rPr>
        <w:t>”YPTK“</w:t>
      </w:r>
      <w:r>
        <w:rPr>
          <w:spacing w:val="-2"/>
          <w:sz w:val="24"/>
        </w:rPr>
        <w:t xml:space="preserve"> </w:t>
      </w:r>
      <w:r>
        <w:rPr>
          <w:sz w:val="24"/>
        </w:rPr>
        <w:t>Padang.</w:t>
      </w:r>
    </w:p>
    <w:p w14:paraId="673477C9" w14:textId="77777777" w:rsidR="00413E23" w:rsidRDefault="00413E23" w:rsidP="00413E23">
      <w:pPr>
        <w:pStyle w:val="ListParagraph"/>
        <w:numPr>
          <w:ilvl w:val="0"/>
          <w:numId w:val="2"/>
        </w:numPr>
        <w:tabs>
          <w:tab w:val="left" w:pos="1269"/>
        </w:tabs>
        <w:spacing w:before="1" w:line="480" w:lineRule="auto"/>
        <w:ind w:right="261"/>
        <w:rPr>
          <w:sz w:val="24"/>
        </w:rPr>
      </w:pPr>
      <w:r>
        <w:rPr>
          <w:sz w:val="24"/>
        </w:rPr>
        <w:t>Bapak</w:t>
      </w:r>
      <w:r>
        <w:rPr>
          <w:spacing w:val="24"/>
          <w:sz w:val="24"/>
        </w:rPr>
        <w:t xml:space="preserve"> </w:t>
      </w:r>
      <w:r>
        <w:rPr>
          <w:sz w:val="24"/>
        </w:rPr>
        <w:t>Prof.</w:t>
      </w:r>
      <w:r>
        <w:rPr>
          <w:spacing w:val="26"/>
          <w:sz w:val="24"/>
        </w:rPr>
        <w:t xml:space="preserve"> </w:t>
      </w:r>
      <w:r>
        <w:rPr>
          <w:sz w:val="24"/>
        </w:rPr>
        <w:t>Dr.</w:t>
      </w:r>
      <w:r>
        <w:rPr>
          <w:spacing w:val="25"/>
          <w:sz w:val="24"/>
        </w:rPr>
        <w:t xml:space="preserve"> </w:t>
      </w:r>
      <w:r>
        <w:rPr>
          <w:sz w:val="24"/>
        </w:rPr>
        <w:t>Sarjon</w:t>
      </w:r>
      <w:r>
        <w:rPr>
          <w:spacing w:val="24"/>
          <w:sz w:val="24"/>
        </w:rPr>
        <w:t xml:space="preserve"> </w:t>
      </w:r>
      <w:r>
        <w:rPr>
          <w:sz w:val="24"/>
        </w:rPr>
        <w:t>Defit,</w:t>
      </w:r>
      <w:r>
        <w:rPr>
          <w:spacing w:val="24"/>
          <w:sz w:val="24"/>
        </w:rPr>
        <w:t xml:space="preserve"> </w:t>
      </w:r>
      <w:r>
        <w:rPr>
          <w:sz w:val="24"/>
        </w:rPr>
        <w:t>S.Kom,</w:t>
      </w:r>
      <w:r>
        <w:rPr>
          <w:spacing w:val="25"/>
          <w:sz w:val="24"/>
        </w:rPr>
        <w:t xml:space="preserve"> </w:t>
      </w:r>
      <w:r>
        <w:rPr>
          <w:sz w:val="24"/>
        </w:rPr>
        <w:t>M.Sc</w:t>
      </w:r>
      <w:r>
        <w:rPr>
          <w:spacing w:val="24"/>
          <w:sz w:val="24"/>
        </w:rPr>
        <w:t xml:space="preserve"> </w:t>
      </w:r>
      <w:r>
        <w:rPr>
          <w:sz w:val="24"/>
        </w:rPr>
        <w:t>selaku</w:t>
      </w:r>
      <w:r>
        <w:rPr>
          <w:spacing w:val="24"/>
          <w:sz w:val="24"/>
        </w:rPr>
        <w:t xml:space="preserve"> </w:t>
      </w:r>
      <w:r>
        <w:rPr>
          <w:sz w:val="24"/>
        </w:rPr>
        <w:t>Rektor</w:t>
      </w:r>
      <w:r>
        <w:rPr>
          <w:spacing w:val="23"/>
          <w:sz w:val="24"/>
        </w:rPr>
        <w:t xml:space="preserve"> </w:t>
      </w:r>
      <w:r>
        <w:rPr>
          <w:sz w:val="24"/>
        </w:rPr>
        <w:t>Universitas</w:t>
      </w:r>
      <w:r>
        <w:rPr>
          <w:spacing w:val="24"/>
          <w:sz w:val="24"/>
        </w:rPr>
        <w:t xml:space="preserve"> </w:t>
      </w:r>
      <w:r>
        <w:rPr>
          <w:sz w:val="24"/>
        </w:rPr>
        <w:t>Putra</w:t>
      </w:r>
      <w:r>
        <w:rPr>
          <w:spacing w:val="-57"/>
          <w:sz w:val="24"/>
        </w:rPr>
        <w:t xml:space="preserve"> </w:t>
      </w:r>
      <w:r>
        <w:rPr>
          <w:sz w:val="24"/>
        </w:rPr>
        <w:t>Indonesia</w:t>
      </w:r>
      <w:r>
        <w:rPr>
          <w:spacing w:val="-2"/>
          <w:sz w:val="24"/>
        </w:rPr>
        <w:t xml:space="preserve"> </w:t>
      </w:r>
      <w:r>
        <w:rPr>
          <w:sz w:val="24"/>
        </w:rPr>
        <w:t>“YPTK”</w:t>
      </w:r>
      <w:r>
        <w:rPr>
          <w:spacing w:val="-1"/>
          <w:sz w:val="24"/>
        </w:rPr>
        <w:t xml:space="preserve"> </w:t>
      </w:r>
      <w:r>
        <w:rPr>
          <w:sz w:val="24"/>
        </w:rPr>
        <w:t>Padang.</w:t>
      </w:r>
    </w:p>
    <w:p w14:paraId="62E451FA" w14:textId="77777777" w:rsidR="00413E23" w:rsidRDefault="00413E23" w:rsidP="00413E23">
      <w:pPr>
        <w:pStyle w:val="ListParagraph"/>
        <w:numPr>
          <w:ilvl w:val="0"/>
          <w:numId w:val="2"/>
        </w:numPr>
        <w:tabs>
          <w:tab w:val="left" w:pos="1269"/>
        </w:tabs>
        <w:spacing w:line="480" w:lineRule="auto"/>
        <w:ind w:right="257"/>
        <w:rPr>
          <w:sz w:val="24"/>
        </w:rPr>
      </w:pPr>
      <w:r>
        <w:rPr>
          <w:sz w:val="24"/>
        </w:rPr>
        <w:t>Bapak</w:t>
      </w:r>
      <w:r>
        <w:rPr>
          <w:spacing w:val="-10"/>
          <w:sz w:val="24"/>
        </w:rPr>
        <w:t xml:space="preserve"> </w:t>
      </w:r>
      <w:r>
        <w:rPr>
          <w:sz w:val="24"/>
        </w:rPr>
        <w:t>Dr.</w:t>
      </w:r>
      <w:r>
        <w:rPr>
          <w:spacing w:val="-7"/>
          <w:sz w:val="24"/>
        </w:rPr>
        <w:t xml:space="preserve"> </w:t>
      </w:r>
      <w:r>
        <w:rPr>
          <w:sz w:val="24"/>
        </w:rPr>
        <w:t>Ir.</w:t>
      </w:r>
      <w:r>
        <w:rPr>
          <w:spacing w:val="-10"/>
          <w:sz w:val="24"/>
        </w:rPr>
        <w:t xml:space="preserve"> </w:t>
      </w:r>
      <w:r>
        <w:rPr>
          <w:sz w:val="24"/>
        </w:rPr>
        <w:t>Sumijan</w:t>
      </w:r>
      <w:r>
        <w:rPr>
          <w:spacing w:val="-10"/>
          <w:sz w:val="24"/>
        </w:rPr>
        <w:t xml:space="preserve"> </w:t>
      </w:r>
      <w:r>
        <w:rPr>
          <w:sz w:val="24"/>
        </w:rPr>
        <w:t>M.Sc</w:t>
      </w:r>
      <w:r>
        <w:rPr>
          <w:spacing w:val="-10"/>
          <w:sz w:val="24"/>
        </w:rPr>
        <w:t xml:space="preserve"> </w:t>
      </w:r>
      <w:r>
        <w:rPr>
          <w:sz w:val="24"/>
        </w:rPr>
        <w:t>selaku</w:t>
      </w:r>
      <w:r>
        <w:rPr>
          <w:spacing w:val="-10"/>
          <w:sz w:val="24"/>
        </w:rPr>
        <w:t xml:space="preserve"> </w:t>
      </w:r>
      <w:r>
        <w:rPr>
          <w:sz w:val="24"/>
        </w:rPr>
        <w:t>Dekan</w:t>
      </w:r>
      <w:r>
        <w:rPr>
          <w:spacing w:val="-11"/>
          <w:sz w:val="24"/>
        </w:rPr>
        <w:t xml:space="preserve"> </w:t>
      </w:r>
      <w:r>
        <w:rPr>
          <w:sz w:val="24"/>
        </w:rPr>
        <w:t>Fakultas</w:t>
      </w:r>
      <w:r>
        <w:rPr>
          <w:spacing w:val="-7"/>
          <w:sz w:val="24"/>
        </w:rPr>
        <w:t xml:space="preserve"> </w:t>
      </w:r>
      <w:r>
        <w:rPr>
          <w:sz w:val="24"/>
        </w:rPr>
        <w:t>Ilmu</w:t>
      </w:r>
      <w:r>
        <w:rPr>
          <w:spacing w:val="-10"/>
          <w:sz w:val="24"/>
        </w:rPr>
        <w:t xml:space="preserve"> </w:t>
      </w:r>
      <w:r>
        <w:rPr>
          <w:sz w:val="24"/>
        </w:rPr>
        <w:t>Komputer</w:t>
      </w:r>
      <w:r>
        <w:rPr>
          <w:spacing w:val="-9"/>
          <w:sz w:val="24"/>
        </w:rPr>
        <w:t xml:space="preserve"> </w:t>
      </w:r>
      <w:r>
        <w:rPr>
          <w:sz w:val="24"/>
        </w:rPr>
        <w:t>Universitas</w:t>
      </w:r>
      <w:r>
        <w:rPr>
          <w:spacing w:val="-57"/>
          <w:sz w:val="24"/>
        </w:rPr>
        <w:t xml:space="preserve"> </w:t>
      </w:r>
      <w:r>
        <w:rPr>
          <w:sz w:val="24"/>
        </w:rPr>
        <w:t>Putra</w:t>
      </w:r>
      <w:r>
        <w:rPr>
          <w:spacing w:val="-3"/>
          <w:sz w:val="24"/>
        </w:rPr>
        <w:t xml:space="preserve"> </w:t>
      </w:r>
      <w:r>
        <w:rPr>
          <w:sz w:val="24"/>
        </w:rPr>
        <w:t>Indonesia</w:t>
      </w:r>
      <w:r>
        <w:rPr>
          <w:spacing w:val="-1"/>
          <w:sz w:val="24"/>
        </w:rPr>
        <w:t xml:space="preserve"> </w:t>
      </w:r>
      <w:r>
        <w:rPr>
          <w:sz w:val="24"/>
        </w:rPr>
        <w:t>“YPTK” Padang.</w:t>
      </w:r>
    </w:p>
    <w:p w14:paraId="6C29DC9A" w14:textId="77777777" w:rsidR="00413E23" w:rsidRDefault="00413E23" w:rsidP="00413E23">
      <w:pPr>
        <w:spacing w:line="480" w:lineRule="auto"/>
        <w:rPr>
          <w:sz w:val="24"/>
        </w:rPr>
        <w:sectPr w:rsidR="00413E23" w:rsidSect="00C9040C">
          <w:headerReference w:type="default" r:id="rId18"/>
          <w:footerReference w:type="default" r:id="rId19"/>
          <w:pgSz w:w="12240" w:h="15840"/>
          <w:pgMar w:top="2540" w:right="1440" w:bottom="1200" w:left="1720" w:header="2278" w:footer="1012" w:gutter="0"/>
          <w:pgNumType w:fmt="lowerRoman"/>
          <w:cols w:space="720"/>
        </w:sectPr>
      </w:pPr>
    </w:p>
    <w:p w14:paraId="1D00F8A8" w14:textId="77777777" w:rsidR="00413E23" w:rsidRDefault="00413E23" w:rsidP="00413E23">
      <w:pPr>
        <w:pStyle w:val="BodyText"/>
        <w:rPr>
          <w:sz w:val="20"/>
        </w:rPr>
      </w:pPr>
    </w:p>
    <w:p w14:paraId="4950107C" w14:textId="77777777" w:rsidR="00413E23" w:rsidRDefault="00413E23" w:rsidP="00413E23">
      <w:pPr>
        <w:pStyle w:val="BodyText"/>
        <w:rPr>
          <w:sz w:val="20"/>
        </w:rPr>
      </w:pPr>
    </w:p>
    <w:p w14:paraId="1F953B84" w14:textId="77777777" w:rsidR="00413E23" w:rsidRDefault="00413E23" w:rsidP="00413E23">
      <w:pPr>
        <w:pStyle w:val="BodyText"/>
        <w:spacing w:before="10"/>
        <w:rPr>
          <w:sz w:val="18"/>
        </w:rPr>
      </w:pPr>
    </w:p>
    <w:p w14:paraId="3B1901F5" w14:textId="77777777" w:rsidR="00413E23" w:rsidRDefault="00413E23" w:rsidP="00413E23">
      <w:pPr>
        <w:pStyle w:val="ListParagraph"/>
        <w:numPr>
          <w:ilvl w:val="0"/>
          <w:numId w:val="2"/>
        </w:numPr>
        <w:tabs>
          <w:tab w:val="left" w:pos="1269"/>
        </w:tabs>
        <w:spacing w:before="90" w:line="480" w:lineRule="auto"/>
        <w:ind w:right="259"/>
        <w:jc w:val="both"/>
        <w:rPr>
          <w:sz w:val="24"/>
        </w:rPr>
      </w:pPr>
      <w:r>
        <w:rPr>
          <w:sz w:val="24"/>
        </w:rPr>
        <w:t>Ibu</w:t>
      </w:r>
      <w:r>
        <w:rPr>
          <w:spacing w:val="-13"/>
          <w:sz w:val="24"/>
        </w:rPr>
        <w:t xml:space="preserve"> </w:t>
      </w:r>
      <w:r>
        <w:rPr>
          <w:sz w:val="24"/>
        </w:rPr>
        <w:t>Sri</w:t>
      </w:r>
      <w:r>
        <w:rPr>
          <w:spacing w:val="-12"/>
          <w:sz w:val="24"/>
        </w:rPr>
        <w:t xml:space="preserve"> </w:t>
      </w:r>
      <w:r>
        <w:rPr>
          <w:sz w:val="24"/>
        </w:rPr>
        <w:t>Rahmawati,</w:t>
      </w:r>
      <w:r>
        <w:rPr>
          <w:spacing w:val="-12"/>
          <w:sz w:val="24"/>
        </w:rPr>
        <w:t xml:space="preserve"> </w:t>
      </w:r>
      <w:r>
        <w:rPr>
          <w:sz w:val="24"/>
        </w:rPr>
        <w:t>M.Kom</w:t>
      </w:r>
      <w:r>
        <w:rPr>
          <w:spacing w:val="-12"/>
          <w:sz w:val="24"/>
        </w:rPr>
        <w:t xml:space="preserve"> </w:t>
      </w:r>
      <w:r>
        <w:rPr>
          <w:sz w:val="24"/>
        </w:rPr>
        <w:t>selaku</w:t>
      </w:r>
      <w:r>
        <w:rPr>
          <w:spacing w:val="-13"/>
          <w:sz w:val="24"/>
        </w:rPr>
        <w:t xml:space="preserve"> </w:t>
      </w:r>
      <w:r>
        <w:rPr>
          <w:sz w:val="24"/>
        </w:rPr>
        <w:t>Ketua</w:t>
      </w:r>
      <w:r>
        <w:rPr>
          <w:spacing w:val="-13"/>
          <w:sz w:val="24"/>
        </w:rPr>
        <w:t xml:space="preserve"> </w:t>
      </w:r>
      <w:r>
        <w:rPr>
          <w:sz w:val="24"/>
        </w:rPr>
        <w:t>Jurusan</w:t>
      </w:r>
      <w:r>
        <w:rPr>
          <w:spacing w:val="-12"/>
          <w:sz w:val="24"/>
        </w:rPr>
        <w:t xml:space="preserve"> </w:t>
      </w:r>
      <w:r>
        <w:rPr>
          <w:sz w:val="24"/>
        </w:rPr>
        <w:t>Sistem</w:t>
      </w:r>
      <w:r>
        <w:rPr>
          <w:spacing w:val="-12"/>
          <w:sz w:val="24"/>
        </w:rPr>
        <w:t xml:space="preserve"> </w:t>
      </w:r>
      <w:r>
        <w:rPr>
          <w:sz w:val="24"/>
        </w:rPr>
        <w:t>Informasi</w:t>
      </w:r>
      <w:r>
        <w:rPr>
          <w:spacing w:val="-12"/>
          <w:sz w:val="24"/>
        </w:rPr>
        <w:t xml:space="preserve"> </w:t>
      </w:r>
      <w:r>
        <w:rPr>
          <w:sz w:val="24"/>
        </w:rPr>
        <w:t>Universitas</w:t>
      </w:r>
      <w:r>
        <w:rPr>
          <w:spacing w:val="-58"/>
          <w:sz w:val="24"/>
        </w:rPr>
        <w:t xml:space="preserve"> </w:t>
      </w:r>
      <w:r>
        <w:rPr>
          <w:sz w:val="24"/>
        </w:rPr>
        <w:t>Putra</w:t>
      </w:r>
      <w:r>
        <w:rPr>
          <w:spacing w:val="-3"/>
          <w:sz w:val="24"/>
        </w:rPr>
        <w:t xml:space="preserve"> </w:t>
      </w:r>
      <w:r>
        <w:rPr>
          <w:sz w:val="24"/>
        </w:rPr>
        <w:t>Indonesia</w:t>
      </w:r>
      <w:r>
        <w:rPr>
          <w:spacing w:val="-1"/>
          <w:sz w:val="24"/>
        </w:rPr>
        <w:t xml:space="preserve"> </w:t>
      </w:r>
      <w:r>
        <w:rPr>
          <w:sz w:val="24"/>
        </w:rPr>
        <w:t>“YPTK” padang.</w:t>
      </w:r>
    </w:p>
    <w:p w14:paraId="496CE706" w14:textId="77777777" w:rsidR="00413E23" w:rsidRDefault="00413E23" w:rsidP="00413E23">
      <w:pPr>
        <w:pStyle w:val="ListParagraph"/>
        <w:numPr>
          <w:ilvl w:val="0"/>
          <w:numId w:val="2"/>
        </w:numPr>
        <w:tabs>
          <w:tab w:val="left" w:pos="1257"/>
        </w:tabs>
        <w:spacing w:line="480" w:lineRule="auto"/>
        <w:ind w:right="255"/>
        <w:jc w:val="both"/>
        <w:rPr>
          <w:sz w:val="24"/>
        </w:rPr>
      </w:pPr>
      <w:r>
        <w:rPr>
          <w:sz w:val="24"/>
        </w:rPr>
        <w:t>Bapak Sofika</w:t>
      </w:r>
      <w:r>
        <w:rPr>
          <w:spacing w:val="-16"/>
          <w:sz w:val="24"/>
        </w:rPr>
        <w:t xml:space="preserve"> </w:t>
      </w:r>
      <w:r>
        <w:rPr>
          <w:sz w:val="24"/>
        </w:rPr>
        <w:t>Enggari,</w:t>
      </w:r>
      <w:r>
        <w:rPr>
          <w:spacing w:val="-15"/>
          <w:sz w:val="24"/>
        </w:rPr>
        <w:t xml:space="preserve"> </w:t>
      </w:r>
      <w:r>
        <w:rPr>
          <w:sz w:val="24"/>
        </w:rPr>
        <w:t>S.Kom.,M.Kom</w:t>
      </w:r>
      <w:r>
        <w:rPr>
          <w:spacing w:val="-14"/>
          <w:sz w:val="24"/>
        </w:rPr>
        <w:t xml:space="preserve"> </w:t>
      </w:r>
      <w:r>
        <w:rPr>
          <w:sz w:val="24"/>
        </w:rPr>
        <w:t>selaku Dosen Pembimbing I yang telah</w:t>
      </w:r>
      <w:r>
        <w:rPr>
          <w:spacing w:val="1"/>
          <w:sz w:val="24"/>
        </w:rPr>
        <w:t xml:space="preserve"> </w:t>
      </w:r>
      <w:r>
        <w:rPr>
          <w:sz w:val="24"/>
        </w:rPr>
        <w:t>banyak menuntun penulis</w:t>
      </w:r>
      <w:r>
        <w:rPr>
          <w:spacing w:val="-1"/>
          <w:sz w:val="24"/>
        </w:rPr>
        <w:t xml:space="preserve"> </w:t>
      </w:r>
      <w:r>
        <w:rPr>
          <w:sz w:val="24"/>
        </w:rPr>
        <w:t>di dalam penyusunan skripsi ini.</w:t>
      </w:r>
    </w:p>
    <w:p w14:paraId="71E7B4E8" w14:textId="77777777" w:rsidR="00413E23" w:rsidRDefault="00413E23" w:rsidP="00413E23">
      <w:pPr>
        <w:pStyle w:val="ListParagraph"/>
        <w:numPr>
          <w:ilvl w:val="0"/>
          <w:numId w:val="2"/>
        </w:numPr>
        <w:tabs>
          <w:tab w:val="left" w:pos="1257"/>
        </w:tabs>
        <w:spacing w:line="480" w:lineRule="auto"/>
        <w:ind w:right="258"/>
        <w:jc w:val="both"/>
        <w:rPr>
          <w:sz w:val="24"/>
        </w:rPr>
      </w:pPr>
      <w:r>
        <w:rPr>
          <w:sz w:val="24"/>
        </w:rPr>
        <w:t>Bapak</w:t>
      </w:r>
      <w:r>
        <w:rPr>
          <w:spacing w:val="-15"/>
          <w:sz w:val="24"/>
        </w:rPr>
        <w:t xml:space="preserve"> </w:t>
      </w:r>
      <w:proofErr w:type="spellStart"/>
      <w:r w:rsidRPr="00A06148">
        <w:rPr>
          <w:sz w:val="24"/>
          <w:szCs w:val="24"/>
          <w:lang w:val="en-US"/>
        </w:rPr>
        <w:t>Romi</w:t>
      </w:r>
      <w:proofErr w:type="spellEnd"/>
      <w:r w:rsidRPr="00A06148">
        <w:rPr>
          <w:sz w:val="24"/>
          <w:szCs w:val="24"/>
          <w:lang w:val="en-US"/>
        </w:rPr>
        <w:t xml:space="preserve"> </w:t>
      </w:r>
      <w:proofErr w:type="spellStart"/>
      <w:r w:rsidRPr="00A06148">
        <w:rPr>
          <w:sz w:val="24"/>
          <w:szCs w:val="24"/>
          <w:lang w:val="en-US"/>
        </w:rPr>
        <w:t>Hardianto</w:t>
      </w:r>
      <w:proofErr w:type="spellEnd"/>
      <w:r w:rsidRPr="00A06148">
        <w:rPr>
          <w:sz w:val="24"/>
          <w:szCs w:val="24"/>
          <w:lang w:val="en-US"/>
        </w:rPr>
        <w:t xml:space="preserve">, </w:t>
      </w:r>
      <w:proofErr w:type="spellStart"/>
      <w:r w:rsidRPr="00A06148">
        <w:rPr>
          <w:sz w:val="24"/>
          <w:szCs w:val="24"/>
          <w:lang w:val="en-US"/>
        </w:rPr>
        <w:t>S.Kom</w:t>
      </w:r>
      <w:proofErr w:type="spellEnd"/>
      <w:r w:rsidRPr="00A06148">
        <w:rPr>
          <w:sz w:val="24"/>
          <w:szCs w:val="24"/>
          <w:lang w:val="en-US"/>
        </w:rPr>
        <w:t xml:space="preserve">, M </w:t>
      </w:r>
      <w:proofErr w:type="spellStart"/>
      <w:r w:rsidRPr="00A06148">
        <w:rPr>
          <w:sz w:val="24"/>
          <w:szCs w:val="24"/>
          <w:lang w:val="en-US"/>
        </w:rPr>
        <w:t>Kom</w:t>
      </w:r>
      <w:proofErr w:type="spellEnd"/>
      <w:r>
        <w:rPr>
          <w:sz w:val="24"/>
        </w:rPr>
        <w:t xml:space="preserve"> selaku</w:t>
      </w:r>
      <w:r>
        <w:rPr>
          <w:spacing w:val="-15"/>
          <w:sz w:val="24"/>
        </w:rPr>
        <w:t xml:space="preserve"> </w:t>
      </w:r>
      <w:r>
        <w:rPr>
          <w:sz w:val="24"/>
        </w:rPr>
        <w:t>dosen</w:t>
      </w:r>
      <w:r>
        <w:rPr>
          <w:spacing w:val="-14"/>
          <w:sz w:val="24"/>
        </w:rPr>
        <w:t xml:space="preserve"> </w:t>
      </w:r>
      <w:r>
        <w:rPr>
          <w:sz w:val="24"/>
        </w:rPr>
        <w:t>pembimbing</w:t>
      </w:r>
      <w:r>
        <w:rPr>
          <w:spacing w:val="-12"/>
          <w:sz w:val="24"/>
        </w:rPr>
        <w:t xml:space="preserve"> </w:t>
      </w:r>
      <w:r>
        <w:rPr>
          <w:sz w:val="24"/>
        </w:rPr>
        <w:t>II</w:t>
      </w:r>
      <w:r>
        <w:rPr>
          <w:spacing w:val="-19"/>
          <w:sz w:val="24"/>
        </w:rPr>
        <w:t xml:space="preserve"> </w:t>
      </w:r>
      <w:r>
        <w:rPr>
          <w:sz w:val="24"/>
        </w:rPr>
        <w:t>yang</w:t>
      </w:r>
      <w:r>
        <w:rPr>
          <w:spacing w:val="-15"/>
          <w:sz w:val="24"/>
        </w:rPr>
        <w:t xml:space="preserve"> </w:t>
      </w:r>
      <w:r>
        <w:rPr>
          <w:sz w:val="24"/>
        </w:rPr>
        <w:t>telah</w:t>
      </w:r>
      <w:r>
        <w:rPr>
          <w:spacing w:val="-57"/>
          <w:sz w:val="24"/>
        </w:rPr>
        <w:t xml:space="preserve"> </w:t>
      </w:r>
      <w:r>
        <w:rPr>
          <w:sz w:val="24"/>
        </w:rPr>
        <w:t>banyak</w:t>
      </w:r>
      <w:r>
        <w:rPr>
          <w:spacing w:val="-1"/>
          <w:sz w:val="24"/>
        </w:rPr>
        <w:t xml:space="preserve"> </w:t>
      </w:r>
      <w:r>
        <w:rPr>
          <w:sz w:val="24"/>
        </w:rPr>
        <w:t>menuntun penulis di dalam penyusunan skripsi ini.</w:t>
      </w:r>
    </w:p>
    <w:p w14:paraId="61141F6A" w14:textId="77777777" w:rsidR="00413E23" w:rsidRPr="00A06148" w:rsidRDefault="00413E23" w:rsidP="00413E23">
      <w:pPr>
        <w:pStyle w:val="ListParagraph"/>
        <w:numPr>
          <w:ilvl w:val="0"/>
          <w:numId w:val="2"/>
        </w:numPr>
        <w:tabs>
          <w:tab w:val="left" w:pos="1269"/>
        </w:tabs>
        <w:spacing w:before="1" w:line="480" w:lineRule="auto"/>
        <w:ind w:right="258"/>
        <w:jc w:val="both"/>
        <w:rPr>
          <w:sz w:val="24"/>
        </w:rPr>
      </w:pPr>
      <w:r>
        <w:rPr>
          <w:sz w:val="24"/>
          <w:lang w:val="en-US"/>
        </w:rPr>
        <w:t xml:space="preserve">Bapak Indra </w:t>
      </w:r>
      <w:proofErr w:type="spellStart"/>
      <w:r>
        <w:rPr>
          <w:sz w:val="24"/>
          <w:lang w:val="en-US"/>
        </w:rPr>
        <w:t>Wahyudi</w:t>
      </w:r>
      <w:proofErr w:type="spellEnd"/>
      <w:r>
        <w:rPr>
          <w:sz w:val="24"/>
          <w:lang w:val="en-US"/>
        </w:rPr>
        <w:t>, S.E</w:t>
      </w:r>
      <w:r>
        <w:rPr>
          <w:sz w:val="24"/>
        </w:rPr>
        <w:t xml:space="preserve"> selaku </w:t>
      </w:r>
      <w:proofErr w:type="spellStart"/>
      <w:r>
        <w:rPr>
          <w:sz w:val="24"/>
          <w:lang w:val="en-US"/>
        </w:rPr>
        <w:t>karyawan</w:t>
      </w:r>
      <w:proofErr w:type="spellEnd"/>
      <w:r>
        <w:rPr>
          <w:sz w:val="24"/>
          <w:lang w:val="en-US"/>
        </w:rPr>
        <w:t xml:space="preserve"> PLN yang </w:t>
      </w:r>
      <w:proofErr w:type="spellStart"/>
      <w:r>
        <w:rPr>
          <w:sz w:val="24"/>
          <w:lang w:val="en-US"/>
        </w:rPr>
        <w:t>telah</w:t>
      </w:r>
      <w:proofErr w:type="spellEnd"/>
      <w:r>
        <w:rPr>
          <w:sz w:val="24"/>
          <w:lang w:val="en-US"/>
        </w:rPr>
        <w:t xml:space="preserve"> </w:t>
      </w:r>
      <w:proofErr w:type="spellStart"/>
      <w:r>
        <w:rPr>
          <w:sz w:val="24"/>
          <w:lang w:val="en-US"/>
        </w:rPr>
        <w:t>bersedia</w:t>
      </w:r>
      <w:proofErr w:type="spellEnd"/>
      <w:r>
        <w:rPr>
          <w:sz w:val="24"/>
          <w:lang w:val="en-US"/>
        </w:rPr>
        <w:t xml:space="preserve"> </w:t>
      </w:r>
      <w:proofErr w:type="spellStart"/>
      <w:r>
        <w:rPr>
          <w:sz w:val="24"/>
          <w:lang w:val="en-US"/>
        </w:rPr>
        <w:t>memberikan</w:t>
      </w:r>
      <w:proofErr w:type="spellEnd"/>
      <w:r>
        <w:rPr>
          <w:sz w:val="24"/>
          <w:lang w:val="en-US"/>
        </w:rPr>
        <w:t xml:space="preserve"> data-data yang </w:t>
      </w:r>
      <w:proofErr w:type="spellStart"/>
      <w:r>
        <w:rPr>
          <w:sz w:val="24"/>
          <w:lang w:val="en-US"/>
        </w:rPr>
        <w:t>dibutuhkan</w:t>
      </w:r>
      <w:proofErr w:type="spellEnd"/>
      <w:r>
        <w:rPr>
          <w:sz w:val="24"/>
          <w:lang w:val="en-US"/>
        </w:rPr>
        <w:t xml:space="preserve"> </w:t>
      </w:r>
      <w:proofErr w:type="spellStart"/>
      <w:r>
        <w:rPr>
          <w:sz w:val="24"/>
          <w:lang w:val="en-US"/>
        </w:rPr>
        <w:t>selama</w:t>
      </w:r>
      <w:proofErr w:type="spellEnd"/>
      <w:r>
        <w:rPr>
          <w:sz w:val="24"/>
          <w:lang w:val="en-US"/>
        </w:rPr>
        <w:t xml:space="preserve"> </w:t>
      </w:r>
      <w:proofErr w:type="spellStart"/>
      <w:r>
        <w:rPr>
          <w:sz w:val="24"/>
          <w:lang w:val="en-US"/>
        </w:rPr>
        <w:t>pengerjaan</w:t>
      </w:r>
      <w:proofErr w:type="spellEnd"/>
      <w:r>
        <w:rPr>
          <w:sz w:val="24"/>
          <w:lang w:val="en-US"/>
        </w:rPr>
        <w:t xml:space="preserve"> </w:t>
      </w:r>
      <w:proofErr w:type="spellStart"/>
      <w:r>
        <w:rPr>
          <w:sz w:val="24"/>
          <w:lang w:val="en-US"/>
        </w:rPr>
        <w:t>skripsi</w:t>
      </w:r>
      <w:proofErr w:type="spellEnd"/>
      <w:r>
        <w:rPr>
          <w:sz w:val="24"/>
          <w:lang w:val="en-US"/>
        </w:rPr>
        <w:t xml:space="preserve"> ini.</w:t>
      </w:r>
    </w:p>
    <w:p w14:paraId="5C061E84" w14:textId="77777777" w:rsidR="00413E23" w:rsidRPr="00A06148" w:rsidRDefault="00413E23" w:rsidP="00413E23">
      <w:pPr>
        <w:pStyle w:val="ListParagraph"/>
        <w:numPr>
          <w:ilvl w:val="0"/>
          <w:numId w:val="2"/>
        </w:numPr>
        <w:tabs>
          <w:tab w:val="left" w:pos="1269"/>
        </w:tabs>
        <w:spacing w:before="1" w:line="480" w:lineRule="auto"/>
        <w:ind w:right="258"/>
        <w:jc w:val="both"/>
        <w:rPr>
          <w:sz w:val="24"/>
        </w:rPr>
      </w:pPr>
      <w:r>
        <w:rPr>
          <w:sz w:val="24"/>
          <w:lang w:val="en-US"/>
        </w:rPr>
        <w:t xml:space="preserve">Ibu dan Ayah </w:t>
      </w:r>
      <w:proofErr w:type="spellStart"/>
      <w:r>
        <w:rPr>
          <w:sz w:val="24"/>
          <w:lang w:val="en-US"/>
        </w:rPr>
        <w:t>serta</w:t>
      </w:r>
      <w:proofErr w:type="spellEnd"/>
      <w:r>
        <w:rPr>
          <w:sz w:val="24"/>
          <w:lang w:val="en-US"/>
        </w:rPr>
        <w:t xml:space="preserve"> </w:t>
      </w:r>
      <w:proofErr w:type="spellStart"/>
      <w:r>
        <w:rPr>
          <w:sz w:val="24"/>
          <w:lang w:val="en-US"/>
        </w:rPr>
        <w:t>keluarga</w:t>
      </w:r>
      <w:proofErr w:type="spellEnd"/>
      <w:r>
        <w:rPr>
          <w:sz w:val="24"/>
          <w:lang w:val="en-US"/>
        </w:rPr>
        <w:t xml:space="preserve"> </w:t>
      </w:r>
      <w:proofErr w:type="spellStart"/>
      <w:r>
        <w:rPr>
          <w:sz w:val="24"/>
          <w:lang w:val="en-US"/>
        </w:rPr>
        <w:t>dekat</w:t>
      </w:r>
      <w:proofErr w:type="spellEnd"/>
      <w:r>
        <w:rPr>
          <w:sz w:val="24"/>
          <w:lang w:val="en-US"/>
        </w:rPr>
        <w:t xml:space="preserve"> yang selalu </w:t>
      </w:r>
      <w:proofErr w:type="spellStart"/>
      <w:r>
        <w:rPr>
          <w:sz w:val="24"/>
          <w:lang w:val="en-US"/>
        </w:rPr>
        <w:t>memberikan</w:t>
      </w:r>
      <w:proofErr w:type="spellEnd"/>
      <w:r>
        <w:rPr>
          <w:sz w:val="24"/>
          <w:lang w:val="en-US"/>
        </w:rPr>
        <w:t xml:space="preserve"> </w:t>
      </w:r>
      <w:proofErr w:type="spellStart"/>
      <w:r>
        <w:rPr>
          <w:sz w:val="24"/>
          <w:lang w:val="en-US"/>
        </w:rPr>
        <w:t>dukungan</w:t>
      </w:r>
      <w:proofErr w:type="spellEnd"/>
      <w:r>
        <w:rPr>
          <w:sz w:val="24"/>
          <w:lang w:val="en-US"/>
        </w:rPr>
        <w:t xml:space="preserve"> </w:t>
      </w:r>
      <w:proofErr w:type="spellStart"/>
      <w:r>
        <w:rPr>
          <w:sz w:val="24"/>
          <w:lang w:val="en-US"/>
        </w:rPr>
        <w:t>selama</w:t>
      </w:r>
      <w:proofErr w:type="spellEnd"/>
      <w:r>
        <w:rPr>
          <w:sz w:val="24"/>
          <w:lang w:val="en-US"/>
        </w:rPr>
        <w:t xml:space="preserve"> </w:t>
      </w:r>
      <w:proofErr w:type="spellStart"/>
      <w:r>
        <w:rPr>
          <w:sz w:val="24"/>
          <w:lang w:val="en-US"/>
        </w:rPr>
        <w:t>penyusunan</w:t>
      </w:r>
      <w:proofErr w:type="spellEnd"/>
      <w:r>
        <w:rPr>
          <w:sz w:val="24"/>
          <w:lang w:val="en-US"/>
        </w:rPr>
        <w:t xml:space="preserve"> </w:t>
      </w:r>
      <w:proofErr w:type="spellStart"/>
      <w:r>
        <w:rPr>
          <w:sz w:val="24"/>
          <w:lang w:val="en-US"/>
        </w:rPr>
        <w:t>skripsi</w:t>
      </w:r>
      <w:proofErr w:type="spellEnd"/>
      <w:r>
        <w:rPr>
          <w:sz w:val="24"/>
          <w:lang w:val="en-US"/>
        </w:rPr>
        <w:t xml:space="preserve"> ini.</w:t>
      </w:r>
    </w:p>
    <w:p w14:paraId="71CD9534" w14:textId="77777777" w:rsidR="00413E23" w:rsidRDefault="00413E23" w:rsidP="00413E23">
      <w:pPr>
        <w:pStyle w:val="BodyText"/>
        <w:spacing w:before="6"/>
        <w:rPr>
          <w:sz w:val="27"/>
        </w:rPr>
      </w:pPr>
    </w:p>
    <w:p w14:paraId="76E1D144" w14:textId="77777777" w:rsidR="00413E23" w:rsidRDefault="00413E23" w:rsidP="00413E23">
      <w:pPr>
        <w:pStyle w:val="BodyText"/>
        <w:spacing w:before="1" w:line="480" w:lineRule="auto"/>
        <w:ind w:left="548" w:right="257" w:firstLine="566"/>
        <w:jc w:val="both"/>
      </w:pPr>
      <w:r>
        <w:t>Selama penyusunan sampai penyelesaian skripsi ini banyak kesulitan-kesulitan</w:t>
      </w:r>
      <w:r>
        <w:rPr>
          <w:spacing w:val="1"/>
        </w:rPr>
        <w:t xml:space="preserve"> </w:t>
      </w:r>
      <w:r>
        <w:t>yang penulis hadapi karena keterbatasan waktu, biaya, pengetahuan dan pengalaman.</w:t>
      </w:r>
      <w:r>
        <w:rPr>
          <w:spacing w:val="1"/>
        </w:rPr>
        <w:t xml:space="preserve"> </w:t>
      </w:r>
      <w:r>
        <w:t>Oleh</w:t>
      </w:r>
      <w:r>
        <w:rPr>
          <w:spacing w:val="1"/>
        </w:rPr>
        <w:t xml:space="preserve"> </w:t>
      </w:r>
      <w:r>
        <w:t>karena</w:t>
      </w:r>
      <w:r>
        <w:rPr>
          <w:spacing w:val="1"/>
        </w:rPr>
        <w:t xml:space="preserve"> </w:t>
      </w:r>
      <w:r>
        <w:t>itu,</w:t>
      </w:r>
      <w:r>
        <w:rPr>
          <w:spacing w:val="1"/>
        </w:rPr>
        <w:t xml:space="preserve"> </w:t>
      </w:r>
      <w:r>
        <w:t>penulis</w:t>
      </w:r>
      <w:r>
        <w:rPr>
          <w:spacing w:val="1"/>
        </w:rPr>
        <w:t xml:space="preserve"> </w:t>
      </w:r>
      <w:r>
        <w:t>menyadari</w:t>
      </w:r>
      <w:r>
        <w:rPr>
          <w:spacing w:val="1"/>
        </w:rPr>
        <w:t xml:space="preserve"> </w:t>
      </w:r>
      <w:r>
        <w:t>bahwa</w:t>
      </w:r>
      <w:r>
        <w:rPr>
          <w:spacing w:val="1"/>
        </w:rPr>
        <w:t xml:space="preserve"> </w:t>
      </w:r>
      <w:r>
        <w:t>penulisan</w:t>
      </w:r>
      <w:r>
        <w:rPr>
          <w:spacing w:val="1"/>
        </w:rPr>
        <w:t xml:space="preserve"> </w:t>
      </w:r>
      <w:r>
        <w:t>skripsi</w:t>
      </w:r>
      <w:r>
        <w:rPr>
          <w:spacing w:val="1"/>
        </w:rPr>
        <w:t xml:space="preserve"> </w:t>
      </w:r>
      <w:r>
        <w:t>ini</w:t>
      </w:r>
      <w:r>
        <w:rPr>
          <w:spacing w:val="1"/>
        </w:rPr>
        <w:t xml:space="preserve"> </w:t>
      </w:r>
      <w:r>
        <w:t>masih</w:t>
      </w:r>
      <w:r>
        <w:rPr>
          <w:spacing w:val="1"/>
        </w:rPr>
        <w:t xml:space="preserve"> </w:t>
      </w:r>
      <w:r>
        <w:t>jauh</w:t>
      </w:r>
      <w:r>
        <w:rPr>
          <w:spacing w:val="1"/>
        </w:rPr>
        <w:t xml:space="preserve"> </w:t>
      </w:r>
      <w:r>
        <w:t>dari</w:t>
      </w:r>
      <w:r>
        <w:rPr>
          <w:spacing w:val="-57"/>
        </w:rPr>
        <w:t xml:space="preserve"> </w:t>
      </w:r>
      <w:r>
        <w:t>kesempurnaan,</w:t>
      </w:r>
      <w:r>
        <w:rPr>
          <w:spacing w:val="1"/>
        </w:rPr>
        <w:t xml:space="preserve"> </w:t>
      </w:r>
      <w:r>
        <w:t>untuk</w:t>
      </w:r>
      <w:r>
        <w:rPr>
          <w:spacing w:val="1"/>
        </w:rPr>
        <w:t xml:space="preserve"> </w:t>
      </w:r>
      <w:r>
        <w:t>itu</w:t>
      </w:r>
      <w:r>
        <w:rPr>
          <w:spacing w:val="1"/>
        </w:rPr>
        <w:t xml:space="preserve"> </w:t>
      </w:r>
      <w:r>
        <w:t>penulis</w:t>
      </w:r>
      <w:r>
        <w:rPr>
          <w:spacing w:val="1"/>
        </w:rPr>
        <w:t xml:space="preserve"> </w:t>
      </w:r>
      <w:r>
        <w:t>mengharapkan</w:t>
      </w:r>
      <w:r>
        <w:rPr>
          <w:spacing w:val="1"/>
        </w:rPr>
        <w:t xml:space="preserve"> </w:t>
      </w:r>
      <w:r>
        <w:t>kritik</w:t>
      </w:r>
      <w:r>
        <w:rPr>
          <w:spacing w:val="1"/>
        </w:rPr>
        <w:t xml:space="preserve"> </w:t>
      </w:r>
      <w:r>
        <w:t>dan</w:t>
      </w:r>
      <w:r>
        <w:rPr>
          <w:spacing w:val="1"/>
        </w:rPr>
        <w:t xml:space="preserve"> </w:t>
      </w:r>
      <w:r>
        <w:t>saran</w:t>
      </w:r>
      <w:r>
        <w:rPr>
          <w:spacing w:val="1"/>
        </w:rPr>
        <w:t xml:space="preserve"> </w:t>
      </w:r>
      <w:r>
        <w:t>yang</w:t>
      </w:r>
      <w:r>
        <w:rPr>
          <w:spacing w:val="1"/>
        </w:rPr>
        <w:t xml:space="preserve"> </w:t>
      </w:r>
      <w:r>
        <w:t>sifatnya</w:t>
      </w:r>
      <w:r>
        <w:rPr>
          <w:spacing w:val="1"/>
        </w:rPr>
        <w:t xml:space="preserve"> </w:t>
      </w:r>
      <w:r>
        <w:t>membangun</w:t>
      </w:r>
      <w:r>
        <w:rPr>
          <w:spacing w:val="-1"/>
        </w:rPr>
        <w:t xml:space="preserve"> </w:t>
      </w:r>
      <w:r>
        <w:t>dari pembaca</w:t>
      </w:r>
      <w:r>
        <w:rPr>
          <w:spacing w:val="-1"/>
        </w:rPr>
        <w:t xml:space="preserve"> </w:t>
      </w:r>
      <w:r>
        <w:t>untuk terwujudnya hasil yang</w:t>
      </w:r>
      <w:r>
        <w:rPr>
          <w:spacing w:val="-1"/>
        </w:rPr>
        <w:t xml:space="preserve"> </w:t>
      </w:r>
      <w:r>
        <w:t>lebih baik.</w:t>
      </w:r>
    </w:p>
    <w:p w14:paraId="502614C3" w14:textId="77777777" w:rsidR="00413E23" w:rsidRDefault="00413E23" w:rsidP="00413E23">
      <w:pPr>
        <w:pStyle w:val="BodyText"/>
        <w:spacing w:line="480" w:lineRule="auto"/>
        <w:ind w:left="548" w:right="259" w:firstLine="566"/>
        <w:jc w:val="both"/>
      </w:pPr>
      <w:r>
        <w:t>Sebelumnya</w:t>
      </w:r>
      <w:r>
        <w:rPr>
          <w:spacing w:val="1"/>
        </w:rPr>
        <w:t xml:space="preserve"> </w:t>
      </w:r>
      <w:r>
        <w:t>penulis</w:t>
      </w:r>
      <w:r>
        <w:rPr>
          <w:spacing w:val="1"/>
        </w:rPr>
        <w:t xml:space="preserve"> </w:t>
      </w:r>
      <w:r>
        <w:t>mengaturkan</w:t>
      </w:r>
      <w:r>
        <w:rPr>
          <w:spacing w:val="1"/>
        </w:rPr>
        <w:t xml:space="preserve"> </w:t>
      </w:r>
      <w:r>
        <w:t>ucapan</w:t>
      </w:r>
      <w:r>
        <w:rPr>
          <w:spacing w:val="1"/>
        </w:rPr>
        <w:t xml:space="preserve"> </w:t>
      </w:r>
      <w:r>
        <w:t>terima</w:t>
      </w:r>
      <w:r>
        <w:rPr>
          <w:spacing w:val="1"/>
        </w:rPr>
        <w:t xml:space="preserve"> </w:t>
      </w:r>
      <w:r>
        <w:t>kasih,</w:t>
      </w:r>
      <w:r>
        <w:rPr>
          <w:spacing w:val="1"/>
        </w:rPr>
        <w:t xml:space="preserve"> </w:t>
      </w:r>
      <w:r>
        <w:t>semoga</w:t>
      </w:r>
      <w:r>
        <w:rPr>
          <w:spacing w:val="1"/>
        </w:rPr>
        <w:t xml:space="preserve"> </w:t>
      </w:r>
      <w:r>
        <w:t>skripsi</w:t>
      </w:r>
      <w:r>
        <w:rPr>
          <w:spacing w:val="1"/>
        </w:rPr>
        <w:t xml:space="preserve"> </w:t>
      </w:r>
      <w:r>
        <w:t>ini</w:t>
      </w:r>
      <w:r>
        <w:rPr>
          <w:spacing w:val="1"/>
        </w:rPr>
        <w:t xml:space="preserve"> </w:t>
      </w:r>
      <w:r>
        <w:t>bermanfaat</w:t>
      </w:r>
      <w:r>
        <w:rPr>
          <w:spacing w:val="-3"/>
        </w:rPr>
        <w:t xml:space="preserve"> </w:t>
      </w:r>
      <w:r>
        <w:t>adanya.</w:t>
      </w:r>
      <w:r>
        <w:rPr>
          <w:spacing w:val="-3"/>
        </w:rPr>
        <w:t xml:space="preserve"> </w:t>
      </w:r>
      <w:r>
        <w:t>Akhir</w:t>
      </w:r>
      <w:r>
        <w:rPr>
          <w:spacing w:val="-5"/>
        </w:rPr>
        <w:t xml:space="preserve"> </w:t>
      </w:r>
      <w:r>
        <w:t>kata,</w:t>
      </w:r>
      <w:r>
        <w:rPr>
          <w:spacing w:val="-3"/>
        </w:rPr>
        <w:t xml:space="preserve"> </w:t>
      </w:r>
      <w:r>
        <w:t>semoga</w:t>
      </w:r>
      <w:r>
        <w:rPr>
          <w:spacing w:val="-1"/>
        </w:rPr>
        <w:t xml:space="preserve"> </w:t>
      </w:r>
      <w:r>
        <w:t>Tuhan</w:t>
      </w:r>
      <w:r>
        <w:rPr>
          <w:spacing w:val="-3"/>
        </w:rPr>
        <w:t xml:space="preserve"> </w:t>
      </w:r>
      <w:r>
        <w:t>Yang</w:t>
      </w:r>
      <w:r>
        <w:rPr>
          <w:spacing w:val="-4"/>
        </w:rPr>
        <w:t xml:space="preserve"> </w:t>
      </w:r>
      <w:r>
        <w:t>Maha</w:t>
      </w:r>
      <w:r>
        <w:rPr>
          <w:spacing w:val="-4"/>
        </w:rPr>
        <w:t xml:space="preserve"> </w:t>
      </w:r>
      <w:r>
        <w:t>Esa</w:t>
      </w:r>
      <w:r>
        <w:rPr>
          <w:spacing w:val="-5"/>
        </w:rPr>
        <w:t xml:space="preserve"> </w:t>
      </w:r>
      <w:r>
        <w:t>membalas</w:t>
      </w:r>
      <w:r>
        <w:rPr>
          <w:spacing w:val="-3"/>
        </w:rPr>
        <w:t xml:space="preserve"> </w:t>
      </w:r>
      <w:r>
        <w:t>segala</w:t>
      </w:r>
      <w:r>
        <w:rPr>
          <w:spacing w:val="-4"/>
        </w:rPr>
        <w:t xml:space="preserve"> </w:t>
      </w:r>
      <w:r>
        <w:t>amal</w:t>
      </w:r>
      <w:r>
        <w:rPr>
          <w:spacing w:val="-57"/>
        </w:rPr>
        <w:t xml:space="preserve"> </w:t>
      </w:r>
      <w:r>
        <w:t>kebaikan</w:t>
      </w:r>
      <w:r>
        <w:rPr>
          <w:spacing w:val="-2"/>
        </w:rPr>
        <w:t xml:space="preserve"> </w:t>
      </w:r>
      <w:r>
        <w:t>saudara-saudari yang telah diberikan kepada</w:t>
      </w:r>
      <w:r>
        <w:rPr>
          <w:spacing w:val="-2"/>
        </w:rPr>
        <w:t xml:space="preserve"> </w:t>
      </w:r>
      <w:r>
        <w:t>penulis, Amin.</w:t>
      </w:r>
    </w:p>
    <w:p w14:paraId="5FF76ECE" w14:textId="77777777" w:rsidR="00413E23" w:rsidRDefault="00413E23" w:rsidP="00413E23">
      <w:pPr>
        <w:pStyle w:val="BodyText"/>
        <w:spacing w:before="1"/>
        <w:rPr>
          <w:sz w:val="22"/>
        </w:rPr>
      </w:pPr>
    </w:p>
    <w:p w14:paraId="3262B93E" w14:textId="77777777" w:rsidR="00413E23" w:rsidRDefault="00413E23" w:rsidP="00413E23">
      <w:pPr>
        <w:pStyle w:val="BodyText"/>
        <w:tabs>
          <w:tab w:val="left" w:pos="6392"/>
        </w:tabs>
        <w:ind w:left="5387"/>
        <w:jc w:val="center"/>
      </w:pPr>
      <w:r>
        <w:t>Padang,</w:t>
      </w:r>
      <w:r>
        <w:tab/>
      </w:r>
      <w:proofErr w:type="spellStart"/>
      <w:r>
        <w:rPr>
          <w:lang w:val="en-US"/>
        </w:rPr>
        <w:t>Juli</w:t>
      </w:r>
      <w:proofErr w:type="spellEnd"/>
      <w:r>
        <w:rPr>
          <w:spacing w:val="-2"/>
        </w:rPr>
        <w:t xml:space="preserve"> </w:t>
      </w:r>
      <w:r>
        <w:t>2021</w:t>
      </w:r>
    </w:p>
    <w:p w14:paraId="1069424A" w14:textId="77777777" w:rsidR="00413E23" w:rsidRDefault="00413E23" w:rsidP="00413E23">
      <w:pPr>
        <w:pStyle w:val="BodyText"/>
        <w:tabs>
          <w:tab w:val="left" w:pos="6392"/>
        </w:tabs>
        <w:ind w:left="5387"/>
        <w:jc w:val="center"/>
      </w:pPr>
    </w:p>
    <w:p w14:paraId="3120BE4A" w14:textId="77777777" w:rsidR="00413E23" w:rsidRDefault="00413E23" w:rsidP="00413E23">
      <w:pPr>
        <w:pStyle w:val="BodyText"/>
        <w:tabs>
          <w:tab w:val="left" w:pos="6392"/>
        </w:tabs>
        <w:ind w:left="5387"/>
        <w:jc w:val="center"/>
      </w:pPr>
    </w:p>
    <w:p w14:paraId="5030F992" w14:textId="77777777" w:rsidR="00413E23" w:rsidRDefault="00413E23" w:rsidP="00413E23">
      <w:pPr>
        <w:pStyle w:val="BodyText"/>
        <w:tabs>
          <w:tab w:val="left" w:pos="6392"/>
        </w:tabs>
        <w:ind w:left="5387"/>
        <w:jc w:val="center"/>
      </w:pPr>
    </w:p>
    <w:p w14:paraId="01E323F8" w14:textId="77777777" w:rsidR="00413E23" w:rsidRPr="00FD6093" w:rsidRDefault="00413E23" w:rsidP="00413E23">
      <w:pPr>
        <w:pStyle w:val="BodyText"/>
        <w:spacing w:before="125"/>
        <w:ind w:left="5387" w:right="2"/>
        <w:jc w:val="center"/>
        <w:rPr>
          <w:lang w:val="en-US"/>
        </w:rPr>
      </w:pPr>
      <w:r>
        <w:rPr>
          <w:lang w:val="en-US"/>
        </w:rPr>
        <w:t>David Alfredo</w:t>
      </w:r>
    </w:p>
    <w:p w14:paraId="01E790FA" w14:textId="77777777" w:rsidR="00413E23" w:rsidRDefault="00413E23" w:rsidP="00413E23">
      <w:pPr>
        <w:jc w:val="center"/>
        <w:sectPr w:rsidR="00413E23" w:rsidSect="00C9040C">
          <w:headerReference w:type="default" r:id="rId20"/>
          <w:footerReference w:type="default" r:id="rId21"/>
          <w:pgSz w:w="12240" w:h="15840"/>
          <w:pgMar w:top="1500" w:right="1440" w:bottom="1200" w:left="1720" w:header="0" w:footer="1012" w:gutter="0"/>
          <w:pgNumType w:fmt="lowerRoman"/>
          <w:cols w:space="720"/>
        </w:sectPr>
      </w:pPr>
    </w:p>
    <w:p w14:paraId="2BB17CEC" w14:textId="77777777" w:rsidR="00413E23" w:rsidRDefault="00413E23" w:rsidP="00413E23">
      <w:pPr>
        <w:pStyle w:val="BodyText"/>
        <w:rPr>
          <w:sz w:val="20"/>
        </w:rPr>
      </w:pPr>
    </w:p>
    <w:p w14:paraId="531239C1" w14:textId="77777777" w:rsidR="00413E23" w:rsidRDefault="00413E23" w:rsidP="00413E23">
      <w:pPr>
        <w:pStyle w:val="BodyText"/>
        <w:spacing w:before="10"/>
        <w:rPr>
          <w:sz w:val="28"/>
        </w:rPr>
      </w:pPr>
    </w:p>
    <w:tbl>
      <w:tblPr>
        <w:tblW w:w="0" w:type="auto"/>
        <w:tblInd w:w="439" w:type="dxa"/>
        <w:tblLayout w:type="fixed"/>
        <w:tblCellMar>
          <w:left w:w="0" w:type="dxa"/>
          <w:right w:w="0" w:type="dxa"/>
        </w:tblCellMar>
        <w:tblLook w:val="01E0" w:firstRow="1" w:lastRow="1" w:firstColumn="1" w:lastColumn="1" w:noHBand="0" w:noVBand="0"/>
      </w:tblPr>
      <w:tblGrid>
        <w:gridCol w:w="2838"/>
        <w:gridCol w:w="324"/>
        <w:gridCol w:w="5367"/>
      </w:tblGrid>
      <w:tr w:rsidR="00413E23" w14:paraId="7DB5AEC9" w14:textId="77777777" w:rsidTr="00F54A8E">
        <w:trPr>
          <w:trHeight w:val="981"/>
        </w:trPr>
        <w:tc>
          <w:tcPr>
            <w:tcW w:w="2838" w:type="dxa"/>
          </w:tcPr>
          <w:p w14:paraId="7D3E7302" w14:textId="77777777" w:rsidR="00413E23" w:rsidRDefault="00413E23" w:rsidP="00F54A8E">
            <w:pPr>
              <w:pStyle w:val="TableParagraph"/>
              <w:spacing w:line="266" w:lineRule="exact"/>
              <w:ind w:left="200"/>
              <w:rPr>
                <w:b/>
                <w:sz w:val="24"/>
              </w:rPr>
            </w:pPr>
            <w:r>
              <w:rPr>
                <w:b/>
                <w:sz w:val="24"/>
              </w:rPr>
              <w:t>JUDUL</w:t>
            </w:r>
            <w:r>
              <w:rPr>
                <w:b/>
                <w:spacing w:val="-1"/>
                <w:sz w:val="24"/>
              </w:rPr>
              <w:t xml:space="preserve"> </w:t>
            </w:r>
            <w:r>
              <w:rPr>
                <w:b/>
                <w:sz w:val="24"/>
              </w:rPr>
              <w:t>SKRIPSI</w:t>
            </w:r>
          </w:p>
          <w:p w14:paraId="5FCF0205" w14:textId="77777777" w:rsidR="00413E23" w:rsidRDefault="00413E23" w:rsidP="00F54A8E">
            <w:pPr>
              <w:pStyle w:val="TableParagraph"/>
              <w:spacing w:line="266" w:lineRule="exact"/>
              <w:ind w:left="200"/>
              <w:rPr>
                <w:b/>
                <w:sz w:val="24"/>
              </w:rPr>
            </w:pPr>
          </w:p>
        </w:tc>
        <w:tc>
          <w:tcPr>
            <w:tcW w:w="324" w:type="dxa"/>
          </w:tcPr>
          <w:p w14:paraId="238D620B" w14:textId="77777777" w:rsidR="00413E23" w:rsidRDefault="00413E23" w:rsidP="00F54A8E">
            <w:pPr>
              <w:pStyle w:val="TableParagraph"/>
              <w:spacing w:line="266" w:lineRule="exact"/>
              <w:ind w:right="117"/>
              <w:jc w:val="right"/>
              <w:rPr>
                <w:b/>
                <w:sz w:val="24"/>
              </w:rPr>
            </w:pPr>
            <w:r>
              <w:rPr>
                <w:b/>
                <w:w w:val="99"/>
                <w:sz w:val="24"/>
              </w:rPr>
              <w:t>:</w:t>
            </w:r>
          </w:p>
        </w:tc>
        <w:tc>
          <w:tcPr>
            <w:tcW w:w="5367" w:type="dxa"/>
          </w:tcPr>
          <w:p w14:paraId="01F70CE0" w14:textId="77777777" w:rsidR="00413E23" w:rsidRPr="00FD6093" w:rsidRDefault="00413E23" w:rsidP="00F54A8E">
            <w:pPr>
              <w:pStyle w:val="TableParagraph"/>
              <w:ind w:left="120" w:right="197"/>
              <w:jc w:val="both"/>
              <w:rPr>
                <w:b/>
                <w:bCs/>
                <w:sz w:val="24"/>
              </w:rPr>
            </w:pPr>
            <w:r w:rsidRPr="00FD6093">
              <w:rPr>
                <w:b/>
                <w:bCs/>
                <w:lang w:val="en-US"/>
              </w:rPr>
              <w:t>MENGEVALUASI SISTEM INFORMASI TAG</w:t>
            </w:r>
            <w:r>
              <w:rPr>
                <w:b/>
                <w:bCs/>
                <w:lang w:val="en-US"/>
              </w:rPr>
              <w:t>IHAN LISTRIK PLN MENGGUNAKAN SMS</w:t>
            </w:r>
            <w:r w:rsidRPr="00FD6093">
              <w:rPr>
                <w:b/>
                <w:bCs/>
                <w:lang w:val="en-US"/>
              </w:rPr>
              <w:t xml:space="preserve"> GATEWAY DENGAN PHP DAN SQL</w:t>
            </w:r>
          </w:p>
        </w:tc>
      </w:tr>
      <w:tr w:rsidR="00413E23" w14:paraId="4B2837A2" w14:textId="77777777" w:rsidTr="00F54A8E">
        <w:trPr>
          <w:trHeight w:val="341"/>
        </w:trPr>
        <w:tc>
          <w:tcPr>
            <w:tcW w:w="2838" w:type="dxa"/>
          </w:tcPr>
          <w:p w14:paraId="3DFF44D1" w14:textId="77777777" w:rsidR="00413E23" w:rsidRDefault="00413E23" w:rsidP="00F54A8E">
            <w:pPr>
              <w:pStyle w:val="TableParagraph"/>
              <w:spacing w:line="267" w:lineRule="exact"/>
              <w:ind w:left="200"/>
              <w:rPr>
                <w:b/>
                <w:sz w:val="24"/>
              </w:rPr>
            </w:pPr>
            <w:r>
              <w:rPr>
                <w:b/>
                <w:sz w:val="24"/>
              </w:rPr>
              <w:t>NAMA</w:t>
            </w:r>
          </w:p>
        </w:tc>
        <w:tc>
          <w:tcPr>
            <w:tcW w:w="324" w:type="dxa"/>
          </w:tcPr>
          <w:p w14:paraId="04FFD0C8" w14:textId="77777777" w:rsidR="00413E23" w:rsidRDefault="00413E23" w:rsidP="00F54A8E">
            <w:pPr>
              <w:pStyle w:val="TableParagraph"/>
              <w:spacing w:line="267" w:lineRule="exact"/>
              <w:ind w:right="117"/>
              <w:jc w:val="right"/>
              <w:rPr>
                <w:b/>
                <w:sz w:val="24"/>
              </w:rPr>
            </w:pPr>
            <w:r>
              <w:rPr>
                <w:b/>
                <w:w w:val="99"/>
                <w:sz w:val="24"/>
              </w:rPr>
              <w:t>:</w:t>
            </w:r>
          </w:p>
        </w:tc>
        <w:tc>
          <w:tcPr>
            <w:tcW w:w="5367" w:type="dxa"/>
          </w:tcPr>
          <w:p w14:paraId="64F94DBD" w14:textId="77777777" w:rsidR="00413E23" w:rsidRPr="00FD6093" w:rsidRDefault="00413E23" w:rsidP="00F54A8E">
            <w:pPr>
              <w:pStyle w:val="TableParagraph"/>
              <w:spacing w:line="267" w:lineRule="exact"/>
              <w:ind w:left="156"/>
              <w:rPr>
                <w:b/>
                <w:sz w:val="24"/>
                <w:lang w:val="en-US"/>
              </w:rPr>
            </w:pPr>
            <w:r>
              <w:rPr>
                <w:b/>
                <w:sz w:val="24"/>
                <w:lang w:val="en-US"/>
              </w:rPr>
              <w:t>David Alfredo</w:t>
            </w:r>
          </w:p>
        </w:tc>
      </w:tr>
      <w:tr w:rsidR="00413E23" w14:paraId="573D037E" w14:textId="77777777" w:rsidTr="00F54A8E">
        <w:trPr>
          <w:trHeight w:val="414"/>
        </w:trPr>
        <w:tc>
          <w:tcPr>
            <w:tcW w:w="2838" w:type="dxa"/>
          </w:tcPr>
          <w:p w14:paraId="60EB11E0" w14:textId="77777777" w:rsidR="00413E23" w:rsidRDefault="00413E23" w:rsidP="00F54A8E">
            <w:pPr>
              <w:pStyle w:val="TableParagraph"/>
              <w:spacing w:before="64"/>
              <w:ind w:left="200"/>
              <w:rPr>
                <w:b/>
                <w:sz w:val="24"/>
              </w:rPr>
            </w:pPr>
            <w:r>
              <w:rPr>
                <w:b/>
                <w:sz w:val="24"/>
              </w:rPr>
              <w:t>NOMOR</w:t>
            </w:r>
            <w:r>
              <w:rPr>
                <w:b/>
                <w:spacing w:val="-1"/>
                <w:sz w:val="24"/>
              </w:rPr>
              <w:t xml:space="preserve"> </w:t>
            </w:r>
            <w:r>
              <w:rPr>
                <w:b/>
                <w:sz w:val="24"/>
              </w:rPr>
              <w:t>BP</w:t>
            </w:r>
          </w:p>
        </w:tc>
        <w:tc>
          <w:tcPr>
            <w:tcW w:w="324" w:type="dxa"/>
          </w:tcPr>
          <w:p w14:paraId="351997EA" w14:textId="77777777" w:rsidR="00413E23" w:rsidRDefault="00413E23" w:rsidP="00F54A8E">
            <w:pPr>
              <w:pStyle w:val="TableParagraph"/>
              <w:spacing w:before="64"/>
              <w:ind w:right="117"/>
              <w:jc w:val="right"/>
              <w:rPr>
                <w:b/>
                <w:sz w:val="24"/>
              </w:rPr>
            </w:pPr>
            <w:r>
              <w:rPr>
                <w:b/>
                <w:w w:val="99"/>
                <w:sz w:val="24"/>
              </w:rPr>
              <w:t>:</w:t>
            </w:r>
          </w:p>
        </w:tc>
        <w:tc>
          <w:tcPr>
            <w:tcW w:w="5367" w:type="dxa"/>
          </w:tcPr>
          <w:p w14:paraId="31E5C82C" w14:textId="77777777" w:rsidR="00413E23" w:rsidRPr="00FD6093" w:rsidRDefault="00413E23" w:rsidP="00F54A8E">
            <w:pPr>
              <w:pStyle w:val="TableParagraph"/>
              <w:spacing w:before="64"/>
              <w:ind w:left="156"/>
              <w:rPr>
                <w:b/>
                <w:sz w:val="24"/>
                <w:lang w:val="en-US"/>
              </w:rPr>
            </w:pPr>
            <w:r>
              <w:rPr>
                <w:b/>
                <w:sz w:val="24"/>
              </w:rPr>
              <w:t>161011526104</w:t>
            </w:r>
            <w:r>
              <w:rPr>
                <w:b/>
                <w:sz w:val="24"/>
                <w:lang w:val="en-US"/>
              </w:rPr>
              <w:t>55</w:t>
            </w:r>
          </w:p>
        </w:tc>
      </w:tr>
      <w:tr w:rsidR="00413E23" w14:paraId="233F9527" w14:textId="77777777" w:rsidTr="00F54A8E">
        <w:trPr>
          <w:trHeight w:val="413"/>
        </w:trPr>
        <w:tc>
          <w:tcPr>
            <w:tcW w:w="2838" w:type="dxa"/>
          </w:tcPr>
          <w:p w14:paraId="5ABBEBDD" w14:textId="77777777" w:rsidR="00413E23" w:rsidRDefault="00413E23" w:rsidP="00F54A8E">
            <w:pPr>
              <w:pStyle w:val="TableParagraph"/>
              <w:spacing w:before="63"/>
              <w:ind w:left="200"/>
              <w:rPr>
                <w:b/>
                <w:sz w:val="24"/>
              </w:rPr>
            </w:pPr>
            <w:r>
              <w:rPr>
                <w:b/>
                <w:sz w:val="24"/>
              </w:rPr>
              <w:t>FAKULTAS</w:t>
            </w:r>
          </w:p>
        </w:tc>
        <w:tc>
          <w:tcPr>
            <w:tcW w:w="324" w:type="dxa"/>
          </w:tcPr>
          <w:p w14:paraId="7654571F" w14:textId="77777777" w:rsidR="00413E23" w:rsidRDefault="00413E23" w:rsidP="00F54A8E">
            <w:pPr>
              <w:pStyle w:val="TableParagraph"/>
              <w:spacing w:before="63"/>
              <w:ind w:right="117"/>
              <w:jc w:val="right"/>
              <w:rPr>
                <w:b/>
                <w:sz w:val="24"/>
              </w:rPr>
            </w:pPr>
            <w:r>
              <w:rPr>
                <w:b/>
                <w:w w:val="99"/>
                <w:sz w:val="24"/>
              </w:rPr>
              <w:t>:</w:t>
            </w:r>
          </w:p>
        </w:tc>
        <w:tc>
          <w:tcPr>
            <w:tcW w:w="5367" w:type="dxa"/>
          </w:tcPr>
          <w:p w14:paraId="1C9F384D" w14:textId="77777777" w:rsidR="00413E23" w:rsidRDefault="00413E23" w:rsidP="00F54A8E">
            <w:pPr>
              <w:pStyle w:val="TableParagraph"/>
              <w:spacing w:before="63"/>
              <w:ind w:left="156"/>
              <w:rPr>
                <w:b/>
                <w:sz w:val="24"/>
              </w:rPr>
            </w:pPr>
            <w:r>
              <w:rPr>
                <w:b/>
                <w:sz w:val="24"/>
              </w:rPr>
              <w:t>ILMU</w:t>
            </w:r>
            <w:r>
              <w:rPr>
                <w:b/>
                <w:spacing w:val="-2"/>
                <w:sz w:val="24"/>
              </w:rPr>
              <w:t xml:space="preserve"> </w:t>
            </w:r>
            <w:r>
              <w:rPr>
                <w:b/>
                <w:sz w:val="24"/>
              </w:rPr>
              <w:t>KOMPUTER</w:t>
            </w:r>
          </w:p>
        </w:tc>
      </w:tr>
      <w:tr w:rsidR="00413E23" w14:paraId="11BB391D" w14:textId="77777777" w:rsidTr="00F54A8E">
        <w:trPr>
          <w:trHeight w:val="413"/>
        </w:trPr>
        <w:tc>
          <w:tcPr>
            <w:tcW w:w="2838" w:type="dxa"/>
          </w:tcPr>
          <w:p w14:paraId="5949AEF7" w14:textId="77777777" w:rsidR="00413E23" w:rsidRDefault="00413E23" w:rsidP="00F54A8E">
            <w:pPr>
              <w:pStyle w:val="TableParagraph"/>
              <w:spacing w:before="64"/>
              <w:ind w:left="200"/>
              <w:rPr>
                <w:b/>
                <w:sz w:val="24"/>
              </w:rPr>
            </w:pPr>
            <w:r>
              <w:rPr>
                <w:b/>
                <w:sz w:val="24"/>
              </w:rPr>
              <w:t>PROGRAM</w:t>
            </w:r>
            <w:r>
              <w:rPr>
                <w:b/>
                <w:spacing w:val="-3"/>
                <w:sz w:val="24"/>
              </w:rPr>
              <w:t xml:space="preserve"> </w:t>
            </w:r>
            <w:r>
              <w:rPr>
                <w:b/>
                <w:sz w:val="24"/>
              </w:rPr>
              <w:t>STUDI</w:t>
            </w:r>
          </w:p>
        </w:tc>
        <w:tc>
          <w:tcPr>
            <w:tcW w:w="324" w:type="dxa"/>
          </w:tcPr>
          <w:p w14:paraId="7ACA239A" w14:textId="77777777" w:rsidR="00413E23" w:rsidRDefault="00413E23" w:rsidP="00F54A8E">
            <w:pPr>
              <w:pStyle w:val="TableParagraph"/>
              <w:spacing w:before="64"/>
              <w:ind w:right="117"/>
              <w:jc w:val="right"/>
              <w:rPr>
                <w:b/>
                <w:sz w:val="24"/>
              </w:rPr>
            </w:pPr>
            <w:r>
              <w:rPr>
                <w:b/>
                <w:w w:val="99"/>
                <w:sz w:val="24"/>
              </w:rPr>
              <w:t>:</w:t>
            </w:r>
          </w:p>
        </w:tc>
        <w:tc>
          <w:tcPr>
            <w:tcW w:w="5367" w:type="dxa"/>
          </w:tcPr>
          <w:p w14:paraId="37C4BE09" w14:textId="77777777" w:rsidR="00413E23" w:rsidRDefault="00413E23" w:rsidP="00F54A8E">
            <w:pPr>
              <w:pStyle w:val="TableParagraph"/>
              <w:spacing w:before="64"/>
              <w:ind w:left="156"/>
              <w:rPr>
                <w:b/>
                <w:sz w:val="24"/>
              </w:rPr>
            </w:pPr>
            <w:r>
              <w:rPr>
                <w:b/>
                <w:sz w:val="24"/>
              </w:rPr>
              <w:t>SISTEM</w:t>
            </w:r>
            <w:r>
              <w:rPr>
                <w:b/>
                <w:spacing w:val="-2"/>
                <w:sz w:val="24"/>
              </w:rPr>
              <w:t xml:space="preserve"> </w:t>
            </w:r>
            <w:r>
              <w:rPr>
                <w:b/>
                <w:sz w:val="24"/>
              </w:rPr>
              <w:t>INFORMASI</w:t>
            </w:r>
          </w:p>
        </w:tc>
      </w:tr>
      <w:tr w:rsidR="00413E23" w14:paraId="32A863ED" w14:textId="77777777" w:rsidTr="00F54A8E">
        <w:trPr>
          <w:trHeight w:val="767"/>
        </w:trPr>
        <w:tc>
          <w:tcPr>
            <w:tcW w:w="2838" w:type="dxa"/>
          </w:tcPr>
          <w:p w14:paraId="568AB8D8" w14:textId="77777777" w:rsidR="00413E23" w:rsidRDefault="00413E23" w:rsidP="00F54A8E">
            <w:pPr>
              <w:pStyle w:val="TableParagraph"/>
              <w:spacing w:before="63"/>
              <w:ind w:left="200"/>
              <w:rPr>
                <w:b/>
                <w:sz w:val="24"/>
              </w:rPr>
            </w:pPr>
            <w:r>
              <w:rPr>
                <w:b/>
                <w:sz w:val="24"/>
              </w:rPr>
              <w:t>DOSEN</w:t>
            </w:r>
            <w:r>
              <w:rPr>
                <w:b/>
                <w:spacing w:val="-2"/>
                <w:sz w:val="24"/>
              </w:rPr>
              <w:t xml:space="preserve"> </w:t>
            </w:r>
            <w:r>
              <w:rPr>
                <w:b/>
                <w:sz w:val="24"/>
              </w:rPr>
              <w:t>PEMBIMBING</w:t>
            </w:r>
          </w:p>
        </w:tc>
        <w:tc>
          <w:tcPr>
            <w:tcW w:w="324" w:type="dxa"/>
          </w:tcPr>
          <w:p w14:paraId="22E20FDC" w14:textId="77777777" w:rsidR="00413E23" w:rsidRDefault="00413E23" w:rsidP="00F54A8E">
            <w:pPr>
              <w:pStyle w:val="TableParagraph"/>
              <w:spacing w:before="63"/>
              <w:ind w:right="117"/>
              <w:jc w:val="right"/>
              <w:rPr>
                <w:b/>
                <w:sz w:val="24"/>
              </w:rPr>
            </w:pPr>
            <w:r>
              <w:rPr>
                <w:b/>
                <w:w w:val="99"/>
                <w:sz w:val="24"/>
              </w:rPr>
              <w:t>:</w:t>
            </w:r>
          </w:p>
        </w:tc>
        <w:tc>
          <w:tcPr>
            <w:tcW w:w="5367" w:type="dxa"/>
          </w:tcPr>
          <w:p w14:paraId="55873925" w14:textId="77777777" w:rsidR="00413E23" w:rsidRPr="000E62AD" w:rsidRDefault="00413E23" w:rsidP="00413E23">
            <w:pPr>
              <w:pStyle w:val="TableParagraph"/>
              <w:numPr>
                <w:ilvl w:val="0"/>
                <w:numId w:val="1"/>
              </w:numPr>
              <w:tabs>
                <w:tab w:val="left" w:pos="583"/>
                <w:tab w:val="left" w:pos="584"/>
              </w:tabs>
              <w:spacing w:before="63"/>
              <w:rPr>
                <w:rFonts w:asciiTheme="majorBidi" w:hAnsiTheme="majorBidi" w:cstheme="majorBidi"/>
                <w:b/>
                <w:sz w:val="24"/>
              </w:rPr>
            </w:pPr>
            <w:r w:rsidRPr="000E62AD">
              <w:rPr>
                <w:rFonts w:asciiTheme="majorBidi" w:hAnsiTheme="majorBidi" w:cstheme="majorBidi"/>
                <w:b/>
                <w:sz w:val="24"/>
              </w:rPr>
              <w:t>Sofika</w:t>
            </w:r>
            <w:r w:rsidRPr="000E62AD">
              <w:rPr>
                <w:rFonts w:asciiTheme="majorBidi" w:hAnsiTheme="majorBidi" w:cstheme="majorBidi"/>
                <w:b/>
                <w:spacing w:val="-1"/>
                <w:sz w:val="24"/>
              </w:rPr>
              <w:t xml:space="preserve"> </w:t>
            </w:r>
            <w:r w:rsidRPr="000E62AD">
              <w:rPr>
                <w:rFonts w:asciiTheme="majorBidi" w:hAnsiTheme="majorBidi" w:cstheme="majorBidi"/>
                <w:b/>
                <w:sz w:val="24"/>
              </w:rPr>
              <w:t>Enggari,</w:t>
            </w:r>
            <w:r w:rsidRPr="000E62AD">
              <w:rPr>
                <w:rFonts w:asciiTheme="majorBidi" w:hAnsiTheme="majorBidi" w:cstheme="majorBidi"/>
                <w:b/>
                <w:spacing w:val="-3"/>
                <w:sz w:val="24"/>
              </w:rPr>
              <w:t xml:space="preserve"> </w:t>
            </w:r>
            <w:r w:rsidRPr="000E62AD">
              <w:rPr>
                <w:rFonts w:asciiTheme="majorBidi" w:hAnsiTheme="majorBidi" w:cstheme="majorBidi"/>
                <w:b/>
                <w:sz w:val="24"/>
              </w:rPr>
              <w:t>S.</w:t>
            </w:r>
            <w:r w:rsidRPr="000E62AD">
              <w:rPr>
                <w:rFonts w:asciiTheme="majorBidi" w:hAnsiTheme="majorBidi" w:cstheme="majorBidi"/>
                <w:b/>
                <w:spacing w:val="-1"/>
                <w:sz w:val="24"/>
              </w:rPr>
              <w:t xml:space="preserve"> </w:t>
            </w:r>
            <w:r w:rsidRPr="000E62AD">
              <w:rPr>
                <w:rFonts w:asciiTheme="majorBidi" w:hAnsiTheme="majorBidi" w:cstheme="majorBidi"/>
                <w:b/>
                <w:sz w:val="24"/>
              </w:rPr>
              <w:t>Kom., M.Kom</w:t>
            </w:r>
          </w:p>
          <w:p w14:paraId="3FA8328F" w14:textId="77777777" w:rsidR="00413E23" w:rsidRPr="000E62AD" w:rsidRDefault="000E62AD" w:rsidP="00413E23">
            <w:pPr>
              <w:pStyle w:val="TableParagraph"/>
              <w:numPr>
                <w:ilvl w:val="0"/>
                <w:numId w:val="1"/>
              </w:numPr>
              <w:tabs>
                <w:tab w:val="left" w:pos="583"/>
                <w:tab w:val="left" w:pos="584"/>
              </w:tabs>
              <w:spacing w:before="140" w:line="269" w:lineRule="exact"/>
              <w:rPr>
                <w:rFonts w:asciiTheme="majorBidi" w:hAnsiTheme="majorBidi" w:cstheme="majorBidi"/>
                <w:b/>
                <w:bCs/>
                <w:sz w:val="24"/>
              </w:rPr>
            </w:pPr>
            <w:proofErr w:type="spellStart"/>
            <w:r>
              <w:rPr>
                <w:rFonts w:asciiTheme="majorBidi" w:hAnsiTheme="majorBidi" w:cstheme="majorBidi"/>
                <w:b/>
                <w:bCs/>
                <w:sz w:val="24"/>
                <w:szCs w:val="24"/>
                <w:lang w:val="en-US"/>
              </w:rPr>
              <w:t>Romi</w:t>
            </w:r>
            <w:proofErr w:type="spellEnd"/>
            <w:r>
              <w:rPr>
                <w:rFonts w:asciiTheme="majorBidi" w:hAnsiTheme="majorBidi" w:cstheme="majorBidi"/>
                <w:b/>
                <w:bCs/>
                <w:sz w:val="24"/>
                <w:szCs w:val="24"/>
                <w:lang w:val="en-US"/>
              </w:rPr>
              <w:t xml:space="preserve"> </w:t>
            </w:r>
            <w:proofErr w:type="spellStart"/>
            <w:r>
              <w:rPr>
                <w:rFonts w:asciiTheme="majorBidi" w:hAnsiTheme="majorBidi" w:cstheme="majorBidi"/>
                <w:b/>
                <w:bCs/>
                <w:sz w:val="24"/>
                <w:szCs w:val="24"/>
                <w:lang w:val="en-US"/>
              </w:rPr>
              <w:t>Hardianto</w:t>
            </w:r>
            <w:proofErr w:type="spellEnd"/>
            <w:r>
              <w:rPr>
                <w:rFonts w:asciiTheme="majorBidi" w:hAnsiTheme="majorBidi" w:cstheme="majorBidi"/>
                <w:b/>
                <w:bCs/>
                <w:sz w:val="24"/>
                <w:szCs w:val="24"/>
                <w:lang w:val="en-US"/>
              </w:rPr>
              <w:t xml:space="preserve">, </w:t>
            </w:r>
            <w:proofErr w:type="spellStart"/>
            <w:r>
              <w:rPr>
                <w:rFonts w:asciiTheme="majorBidi" w:hAnsiTheme="majorBidi" w:cstheme="majorBidi"/>
                <w:b/>
                <w:bCs/>
                <w:sz w:val="24"/>
                <w:szCs w:val="24"/>
                <w:lang w:val="en-US"/>
              </w:rPr>
              <w:t>S.Kom</w:t>
            </w:r>
            <w:proofErr w:type="spellEnd"/>
            <w:r>
              <w:rPr>
                <w:rFonts w:asciiTheme="majorBidi" w:hAnsiTheme="majorBidi" w:cstheme="majorBidi"/>
                <w:b/>
                <w:bCs/>
                <w:sz w:val="24"/>
                <w:szCs w:val="24"/>
                <w:lang w:val="en-US"/>
              </w:rPr>
              <w:t xml:space="preserve">, </w:t>
            </w:r>
            <w:proofErr w:type="spellStart"/>
            <w:r>
              <w:rPr>
                <w:rFonts w:asciiTheme="majorBidi" w:hAnsiTheme="majorBidi" w:cstheme="majorBidi"/>
                <w:b/>
                <w:bCs/>
                <w:sz w:val="24"/>
                <w:szCs w:val="24"/>
                <w:lang w:val="en-US"/>
              </w:rPr>
              <w:t>M.</w:t>
            </w:r>
            <w:r w:rsidR="00413E23" w:rsidRPr="000E62AD">
              <w:rPr>
                <w:rFonts w:asciiTheme="majorBidi" w:hAnsiTheme="majorBidi" w:cstheme="majorBidi"/>
                <w:b/>
                <w:bCs/>
                <w:sz w:val="24"/>
                <w:szCs w:val="24"/>
                <w:lang w:val="en-US"/>
              </w:rPr>
              <w:t>Kom</w:t>
            </w:r>
            <w:proofErr w:type="spellEnd"/>
          </w:p>
        </w:tc>
      </w:tr>
    </w:tbl>
    <w:p w14:paraId="010E5BFC" w14:textId="77777777" w:rsidR="00413E23" w:rsidRDefault="00413E23" w:rsidP="00413E23">
      <w:pPr>
        <w:pStyle w:val="BodyText"/>
        <w:rPr>
          <w:sz w:val="20"/>
        </w:rPr>
      </w:pPr>
    </w:p>
    <w:p w14:paraId="1EEB80B4" w14:textId="77777777" w:rsidR="00413E23" w:rsidRDefault="00413E23" w:rsidP="00413E23">
      <w:pPr>
        <w:pStyle w:val="BodyText"/>
        <w:rPr>
          <w:sz w:val="20"/>
        </w:rPr>
      </w:pPr>
    </w:p>
    <w:p w14:paraId="4BB54F09" w14:textId="77777777" w:rsidR="00413E23" w:rsidRPr="000E62AD" w:rsidRDefault="000E62AD" w:rsidP="000E62AD">
      <w:pPr>
        <w:spacing w:line="360" w:lineRule="auto"/>
        <w:ind w:left="720"/>
        <w:jc w:val="both"/>
        <w:rPr>
          <w:rFonts w:asciiTheme="majorBidi" w:hAnsiTheme="majorBidi" w:cstheme="majorBidi"/>
          <w:sz w:val="24"/>
          <w:szCs w:val="24"/>
          <w:lang w:val="id-ID"/>
        </w:rPr>
      </w:pPr>
      <w:r w:rsidRPr="00FC70C5">
        <w:rPr>
          <w:rFonts w:asciiTheme="majorBidi" w:hAnsiTheme="majorBidi" w:cstheme="majorBidi"/>
          <w:sz w:val="24"/>
          <w:szCs w:val="24"/>
          <w:lang w:val="id-ID"/>
        </w:rPr>
        <w:t xml:space="preserve">Salah satu kelebihan yang membuat SMS sering digunakan pelanggan telephon seluler adalah sifatnya yang sangat </w:t>
      </w:r>
      <w:r>
        <w:rPr>
          <w:rFonts w:asciiTheme="majorBidi" w:hAnsiTheme="majorBidi" w:cstheme="majorBidi"/>
          <w:sz w:val="24"/>
          <w:szCs w:val="24"/>
          <w:lang w:val="id-ID"/>
        </w:rPr>
        <w:t>personal. PT</w:t>
      </w:r>
      <w:r>
        <w:rPr>
          <w:rFonts w:asciiTheme="majorBidi" w:hAnsiTheme="majorBidi" w:cstheme="majorBidi"/>
          <w:sz w:val="24"/>
          <w:szCs w:val="24"/>
          <w:lang w:val="en-US"/>
        </w:rPr>
        <w:t xml:space="preserve"> </w:t>
      </w:r>
      <w:r w:rsidRPr="00FC70C5">
        <w:rPr>
          <w:rFonts w:asciiTheme="majorBidi" w:hAnsiTheme="majorBidi" w:cstheme="majorBidi"/>
          <w:sz w:val="24"/>
          <w:szCs w:val="24"/>
          <w:lang w:val="id-ID"/>
        </w:rPr>
        <w:t>PLN PERSERO merupakan salah satu BUMN yang terbesar di Indonesia.</w:t>
      </w:r>
      <w:r>
        <w:rPr>
          <w:rFonts w:asciiTheme="majorBidi" w:hAnsiTheme="majorBidi" w:cstheme="majorBidi"/>
          <w:sz w:val="24"/>
          <w:szCs w:val="24"/>
          <w:lang w:val="en-US"/>
        </w:rPr>
        <w:t xml:space="preserve"> </w:t>
      </w:r>
      <w:r w:rsidRPr="00FC70C5">
        <w:rPr>
          <w:rFonts w:asciiTheme="majorBidi" w:hAnsiTheme="majorBidi" w:cstheme="majorBidi"/>
          <w:sz w:val="24"/>
          <w:szCs w:val="24"/>
          <w:lang w:val="id-ID"/>
        </w:rPr>
        <w:t>Dengan masalah yang sudah dialami oleh PT. PLN saat ini misalnya, semakin banyaknya pelanggan yang menunggak, bahkan tunggakan tagihan ini sampai berbulan-bulan. Hal ini biasa disebabkan oleh karena kelalaian atau karena kelupaan masyarakat pengguna listrik tersebut untuk membayar tagihan listriknya setiap bulan.</w:t>
      </w:r>
      <w:r>
        <w:rPr>
          <w:rFonts w:asciiTheme="majorBidi" w:hAnsiTheme="majorBidi" w:cstheme="majorBidi"/>
          <w:sz w:val="24"/>
          <w:szCs w:val="24"/>
          <w:lang w:val="en-US"/>
        </w:rPr>
        <w:t xml:space="preserve"> </w:t>
      </w:r>
      <w:r w:rsidRPr="00FC70C5">
        <w:rPr>
          <w:rFonts w:asciiTheme="majorBidi" w:hAnsiTheme="majorBidi" w:cstheme="majorBidi"/>
          <w:sz w:val="24"/>
          <w:szCs w:val="24"/>
          <w:lang w:val="id-ID"/>
        </w:rPr>
        <w:t>Dengan perangkat telekomunikasi berbasis seluler bermanfaat untuk mengatasi permasalahan tersebut.</w:t>
      </w:r>
    </w:p>
    <w:p w14:paraId="05A5E2DA" w14:textId="77777777" w:rsidR="00413E23" w:rsidRDefault="00413E23" w:rsidP="000E62AD">
      <w:pPr>
        <w:spacing w:before="118"/>
        <w:ind w:left="548" w:firstLine="97"/>
        <w:jc w:val="both"/>
        <w:rPr>
          <w:i/>
          <w:sz w:val="24"/>
        </w:rPr>
      </w:pPr>
      <w:r>
        <w:rPr>
          <w:b/>
          <w:sz w:val="24"/>
        </w:rPr>
        <w:t>Kata</w:t>
      </w:r>
      <w:r>
        <w:rPr>
          <w:b/>
          <w:spacing w:val="-1"/>
          <w:sz w:val="24"/>
        </w:rPr>
        <w:t xml:space="preserve"> </w:t>
      </w:r>
      <w:r>
        <w:rPr>
          <w:b/>
          <w:sz w:val="24"/>
        </w:rPr>
        <w:t>kunci</w:t>
      </w:r>
      <w:r>
        <w:rPr>
          <w:b/>
          <w:spacing w:val="-1"/>
          <w:sz w:val="24"/>
        </w:rPr>
        <w:t xml:space="preserve"> </w:t>
      </w:r>
      <w:r>
        <w:rPr>
          <w:b/>
          <w:sz w:val="24"/>
        </w:rPr>
        <w:t>:</w:t>
      </w:r>
      <w:r>
        <w:rPr>
          <w:b/>
          <w:spacing w:val="-1"/>
          <w:sz w:val="24"/>
        </w:rPr>
        <w:t xml:space="preserve"> </w:t>
      </w:r>
      <w:r w:rsidR="00A46A60">
        <w:rPr>
          <w:bCs/>
          <w:spacing w:val="-1"/>
          <w:sz w:val="24"/>
          <w:lang w:val="en-US"/>
        </w:rPr>
        <w:t xml:space="preserve">PLN, </w:t>
      </w:r>
      <w:proofErr w:type="spellStart"/>
      <w:r w:rsidR="00A46A60">
        <w:rPr>
          <w:bCs/>
          <w:i/>
          <w:iCs/>
          <w:spacing w:val="-1"/>
          <w:sz w:val="24"/>
          <w:lang w:val="en-US"/>
        </w:rPr>
        <w:t>Tagihan</w:t>
      </w:r>
      <w:proofErr w:type="spellEnd"/>
      <w:r w:rsidR="00A46A60">
        <w:rPr>
          <w:bCs/>
          <w:i/>
          <w:iCs/>
          <w:spacing w:val="-1"/>
          <w:sz w:val="24"/>
          <w:lang w:val="en-US"/>
        </w:rPr>
        <w:t xml:space="preserve"> Listrik, </w:t>
      </w:r>
      <w:r w:rsidR="000E62AD">
        <w:rPr>
          <w:i/>
          <w:sz w:val="24"/>
          <w:lang w:val="en-US"/>
        </w:rPr>
        <w:t>SMS Gateway</w:t>
      </w:r>
      <w:r>
        <w:rPr>
          <w:i/>
          <w:sz w:val="24"/>
        </w:rPr>
        <w:t>,</w:t>
      </w:r>
      <w:r>
        <w:rPr>
          <w:i/>
          <w:spacing w:val="-1"/>
          <w:sz w:val="24"/>
        </w:rPr>
        <w:t xml:space="preserve"> </w:t>
      </w:r>
      <w:r>
        <w:rPr>
          <w:i/>
          <w:sz w:val="24"/>
        </w:rPr>
        <w:t>PHP,</w:t>
      </w:r>
      <w:r>
        <w:rPr>
          <w:i/>
          <w:spacing w:val="-1"/>
          <w:sz w:val="24"/>
        </w:rPr>
        <w:t xml:space="preserve"> </w:t>
      </w:r>
      <w:r>
        <w:rPr>
          <w:i/>
          <w:sz w:val="24"/>
        </w:rPr>
        <w:t>SQL</w:t>
      </w:r>
    </w:p>
    <w:p w14:paraId="47FC876F" w14:textId="77777777" w:rsidR="00413E23" w:rsidRDefault="00413E23" w:rsidP="00413E23">
      <w:pPr>
        <w:jc w:val="both"/>
        <w:rPr>
          <w:sz w:val="24"/>
        </w:rPr>
        <w:sectPr w:rsidR="00413E23" w:rsidSect="00C9040C">
          <w:headerReference w:type="default" r:id="rId22"/>
          <w:footerReference w:type="default" r:id="rId23"/>
          <w:pgSz w:w="12240" w:h="15840"/>
          <w:pgMar w:top="2540" w:right="1440" w:bottom="1200" w:left="1720" w:header="2278" w:footer="1012" w:gutter="0"/>
          <w:pgNumType w:fmt="lowerRoman"/>
          <w:cols w:space="720"/>
        </w:sectPr>
      </w:pPr>
    </w:p>
    <w:p w14:paraId="3DE476AE" w14:textId="77777777" w:rsidR="00413E23" w:rsidRDefault="00413E23" w:rsidP="00413E23">
      <w:pPr>
        <w:pStyle w:val="BodyText"/>
        <w:rPr>
          <w:i/>
          <w:sz w:val="20"/>
        </w:rPr>
      </w:pPr>
    </w:p>
    <w:p w14:paraId="00A9C463" w14:textId="77777777" w:rsidR="00413E23" w:rsidRDefault="00413E23" w:rsidP="00413E23">
      <w:pPr>
        <w:pStyle w:val="BodyText"/>
        <w:spacing w:before="2"/>
        <w:rPr>
          <w:i/>
          <w:sz w:val="20"/>
        </w:rPr>
      </w:pPr>
    </w:p>
    <w:p w14:paraId="0BDFAEE8" w14:textId="77777777" w:rsidR="00413E23" w:rsidRPr="00341899" w:rsidRDefault="00413E23" w:rsidP="00413E23">
      <w:pPr>
        <w:pStyle w:val="Heading1"/>
        <w:spacing w:before="90" w:line="360" w:lineRule="auto"/>
        <w:ind w:left="2694" w:right="356" w:hanging="2049"/>
        <w:rPr>
          <w:lang w:val="en-US"/>
        </w:rPr>
      </w:pPr>
      <w:r>
        <w:t>Thesis</w:t>
      </w:r>
      <w:r>
        <w:rPr>
          <w:spacing w:val="-1"/>
        </w:rPr>
        <w:t xml:space="preserve"> </w:t>
      </w:r>
      <w:r>
        <w:t>Title</w:t>
      </w:r>
      <w:r>
        <w:tab/>
        <w:t>:</w:t>
      </w:r>
      <w:r>
        <w:rPr>
          <w:spacing w:val="1"/>
        </w:rPr>
        <w:t xml:space="preserve"> </w:t>
      </w:r>
      <w:r>
        <w:rPr>
          <w:spacing w:val="1"/>
        </w:rPr>
        <w:tab/>
      </w:r>
      <w:r>
        <w:rPr>
          <w:lang w:val="en-US"/>
        </w:rPr>
        <w:t>MENGEVALUASI SISTEM INFORMASI TAGIHAN LISTRIK PLN MENGGUNAKAN SMS GATEWAY DENGAN PHP DAN SQL</w:t>
      </w:r>
    </w:p>
    <w:p w14:paraId="1F45C2D1" w14:textId="77777777" w:rsidR="00413E23" w:rsidRPr="00341899" w:rsidRDefault="00413E23" w:rsidP="00413E23">
      <w:pPr>
        <w:tabs>
          <w:tab w:val="left" w:pos="2675"/>
          <w:tab w:val="left" w:pos="2708"/>
        </w:tabs>
        <w:spacing w:before="1" w:line="360" w:lineRule="auto"/>
        <w:ind w:left="548" w:right="4489"/>
        <w:rPr>
          <w:b/>
          <w:sz w:val="24"/>
          <w:lang w:val="en-US"/>
        </w:rPr>
      </w:pPr>
      <w:r>
        <w:rPr>
          <w:b/>
          <w:sz w:val="24"/>
        </w:rPr>
        <w:t>Student</w:t>
      </w:r>
      <w:r>
        <w:rPr>
          <w:b/>
          <w:spacing w:val="-1"/>
          <w:sz w:val="24"/>
        </w:rPr>
        <w:t xml:space="preserve"> </w:t>
      </w:r>
      <w:r>
        <w:rPr>
          <w:b/>
          <w:sz w:val="24"/>
        </w:rPr>
        <w:t>Name</w:t>
      </w:r>
      <w:r>
        <w:rPr>
          <w:b/>
          <w:sz w:val="24"/>
        </w:rPr>
        <w:tab/>
        <w:t>:</w:t>
      </w:r>
      <w:r>
        <w:rPr>
          <w:b/>
          <w:spacing w:val="1"/>
          <w:sz w:val="24"/>
        </w:rPr>
        <w:t xml:space="preserve"> </w:t>
      </w:r>
      <w:r>
        <w:rPr>
          <w:b/>
          <w:sz w:val="24"/>
          <w:lang w:val="en-US"/>
        </w:rPr>
        <w:t>David Alfredo</w:t>
      </w:r>
      <w:r>
        <w:rPr>
          <w:b/>
          <w:spacing w:val="1"/>
          <w:sz w:val="24"/>
        </w:rPr>
        <w:t xml:space="preserve"> </w:t>
      </w:r>
      <w:r>
        <w:rPr>
          <w:b/>
          <w:sz w:val="24"/>
        </w:rPr>
        <w:t>Student</w:t>
      </w:r>
      <w:r>
        <w:rPr>
          <w:b/>
          <w:spacing w:val="-2"/>
          <w:sz w:val="24"/>
        </w:rPr>
        <w:t xml:space="preserve"> </w:t>
      </w:r>
      <w:r>
        <w:rPr>
          <w:b/>
          <w:sz w:val="24"/>
        </w:rPr>
        <w:t>Number</w:t>
      </w:r>
      <w:r>
        <w:rPr>
          <w:b/>
          <w:sz w:val="24"/>
        </w:rPr>
        <w:tab/>
      </w:r>
      <w:r>
        <w:rPr>
          <w:b/>
          <w:sz w:val="24"/>
        </w:rPr>
        <w:tab/>
        <w:t>:</w:t>
      </w:r>
      <w:r>
        <w:rPr>
          <w:b/>
          <w:spacing w:val="45"/>
          <w:sz w:val="24"/>
        </w:rPr>
        <w:t xml:space="preserve"> </w:t>
      </w:r>
      <w:r>
        <w:rPr>
          <w:b/>
          <w:sz w:val="24"/>
        </w:rPr>
        <w:t>161011526104</w:t>
      </w:r>
      <w:r>
        <w:rPr>
          <w:b/>
          <w:sz w:val="24"/>
          <w:lang w:val="en-US"/>
        </w:rPr>
        <w:t>55</w:t>
      </w:r>
    </w:p>
    <w:p w14:paraId="524F844F" w14:textId="77777777" w:rsidR="00413E23" w:rsidRDefault="00413E23" w:rsidP="00413E23">
      <w:pPr>
        <w:pStyle w:val="Heading1"/>
        <w:tabs>
          <w:tab w:val="left" w:pos="2708"/>
        </w:tabs>
        <w:spacing w:line="360" w:lineRule="auto"/>
        <w:ind w:left="548" w:right="4122"/>
      </w:pPr>
      <w:r>
        <w:t>Study</w:t>
      </w:r>
      <w:r>
        <w:rPr>
          <w:spacing w:val="-1"/>
        </w:rPr>
        <w:t xml:space="preserve"> </w:t>
      </w:r>
      <w:r>
        <w:t>Program</w:t>
      </w:r>
      <w:r>
        <w:tab/>
        <w:t>:</w:t>
      </w:r>
      <w:r>
        <w:rPr>
          <w:spacing w:val="1"/>
        </w:rPr>
        <w:t xml:space="preserve"> </w:t>
      </w:r>
      <w:r>
        <w:t>Information System</w:t>
      </w:r>
      <w:r>
        <w:rPr>
          <w:spacing w:val="-57"/>
        </w:rPr>
        <w:t xml:space="preserve"> </w:t>
      </w:r>
      <w:r>
        <w:t>Degree</w:t>
      </w:r>
      <w:r>
        <w:rPr>
          <w:spacing w:val="-3"/>
        </w:rPr>
        <w:t xml:space="preserve"> </w:t>
      </w:r>
      <w:r>
        <w:t>Granted</w:t>
      </w:r>
      <w:r>
        <w:tab/>
        <w:t>:</w:t>
      </w:r>
      <w:r>
        <w:rPr>
          <w:spacing w:val="59"/>
        </w:rPr>
        <w:t xml:space="preserve"> </w:t>
      </w:r>
      <w:r>
        <w:t>Strata 1</w:t>
      </w:r>
      <w:r>
        <w:rPr>
          <w:spacing w:val="59"/>
        </w:rPr>
        <w:t xml:space="preserve"> </w:t>
      </w:r>
      <w:r>
        <w:t>(S1)</w:t>
      </w:r>
    </w:p>
    <w:p w14:paraId="4F93AB9E" w14:textId="77777777" w:rsidR="00413E23" w:rsidRPr="00341899" w:rsidRDefault="00413E23" w:rsidP="00413E23">
      <w:pPr>
        <w:tabs>
          <w:tab w:val="left" w:pos="2708"/>
        </w:tabs>
        <w:ind w:left="548"/>
        <w:rPr>
          <w:b/>
          <w:bCs/>
          <w:sz w:val="24"/>
          <w:szCs w:val="24"/>
        </w:rPr>
      </w:pPr>
      <w:r>
        <w:rPr>
          <w:b/>
          <w:sz w:val="24"/>
        </w:rPr>
        <w:t>Advisors</w:t>
      </w:r>
      <w:r>
        <w:rPr>
          <w:b/>
          <w:sz w:val="24"/>
        </w:rPr>
        <w:tab/>
        <w:t>:</w:t>
      </w:r>
      <w:r>
        <w:rPr>
          <w:b/>
          <w:spacing w:val="58"/>
          <w:sz w:val="24"/>
        </w:rPr>
        <w:t xml:space="preserve"> </w:t>
      </w:r>
      <w:r>
        <w:rPr>
          <w:b/>
          <w:sz w:val="24"/>
        </w:rPr>
        <w:t>1.</w:t>
      </w:r>
      <w:r>
        <w:rPr>
          <w:b/>
          <w:spacing w:val="-1"/>
          <w:sz w:val="24"/>
        </w:rPr>
        <w:t xml:space="preserve"> </w:t>
      </w:r>
      <w:r w:rsidRPr="00341899">
        <w:rPr>
          <w:b/>
          <w:bCs/>
          <w:sz w:val="24"/>
          <w:szCs w:val="24"/>
        </w:rPr>
        <w:t>Sofika Enggari,</w:t>
      </w:r>
      <w:r w:rsidRPr="00341899">
        <w:rPr>
          <w:b/>
          <w:bCs/>
          <w:spacing w:val="-3"/>
          <w:sz w:val="24"/>
          <w:szCs w:val="24"/>
        </w:rPr>
        <w:t xml:space="preserve"> </w:t>
      </w:r>
      <w:r w:rsidRPr="00341899">
        <w:rPr>
          <w:b/>
          <w:bCs/>
          <w:sz w:val="24"/>
          <w:szCs w:val="24"/>
        </w:rPr>
        <w:t>S.</w:t>
      </w:r>
      <w:r w:rsidRPr="00341899">
        <w:rPr>
          <w:b/>
          <w:bCs/>
          <w:spacing w:val="-3"/>
          <w:sz w:val="24"/>
          <w:szCs w:val="24"/>
        </w:rPr>
        <w:t xml:space="preserve"> </w:t>
      </w:r>
      <w:r w:rsidRPr="00341899">
        <w:rPr>
          <w:b/>
          <w:bCs/>
          <w:sz w:val="24"/>
          <w:szCs w:val="24"/>
        </w:rPr>
        <w:t>Kom., M.Kom</w:t>
      </w:r>
    </w:p>
    <w:p w14:paraId="6F2BB78B" w14:textId="77777777" w:rsidR="00413E23" w:rsidRDefault="00413E23" w:rsidP="00413E23">
      <w:pPr>
        <w:pStyle w:val="Heading1"/>
        <w:spacing w:before="137"/>
        <w:ind w:left="2889"/>
      </w:pPr>
      <w:r>
        <w:t>2.</w:t>
      </w:r>
      <w:r>
        <w:rPr>
          <w:spacing w:val="-1"/>
        </w:rPr>
        <w:t xml:space="preserve"> </w:t>
      </w:r>
      <w:proofErr w:type="spellStart"/>
      <w:r w:rsidRPr="00341899">
        <w:rPr>
          <w:lang w:val="en-US"/>
        </w:rPr>
        <w:t>Romi</w:t>
      </w:r>
      <w:proofErr w:type="spellEnd"/>
      <w:r w:rsidRPr="00341899">
        <w:rPr>
          <w:lang w:val="en-US"/>
        </w:rPr>
        <w:t xml:space="preserve"> </w:t>
      </w:r>
      <w:proofErr w:type="spellStart"/>
      <w:r w:rsidRPr="00341899">
        <w:rPr>
          <w:lang w:val="en-US"/>
        </w:rPr>
        <w:t>Hardianto</w:t>
      </w:r>
      <w:proofErr w:type="spellEnd"/>
      <w:r w:rsidRPr="00341899">
        <w:rPr>
          <w:lang w:val="en-US"/>
        </w:rPr>
        <w:t xml:space="preserve">, </w:t>
      </w:r>
      <w:proofErr w:type="spellStart"/>
      <w:r w:rsidRPr="00341899">
        <w:rPr>
          <w:lang w:val="en-US"/>
        </w:rPr>
        <w:t>S.Kom</w:t>
      </w:r>
      <w:proofErr w:type="spellEnd"/>
      <w:r w:rsidRPr="00341899">
        <w:rPr>
          <w:lang w:val="en-US"/>
        </w:rPr>
        <w:t xml:space="preserve">, M </w:t>
      </w:r>
      <w:proofErr w:type="spellStart"/>
      <w:r w:rsidRPr="00341899">
        <w:rPr>
          <w:lang w:val="en-US"/>
        </w:rPr>
        <w:t>Kom</w:t>
      </w:r>
      <w:proofErr w:type="spellEnd"/>
    </w:p>
    <w:p w14:paraId="7B2D45F4" w14:textId="77777777" w:rsidR="00413E23" w:rsidRDefault="00413E23" w:rsidP="00413E23">
      <w:pPr>
        <w:pStyle w:val="BodyText"/>
        <w:spacing w:before="1"/>
        <w:rPr>
          <w:b/>
          <w:sz w:val="36"/>
        </w:rPr>
      </w:pPr>
    </w:p>
    <w:p w14:paraId="12E1A897" w14:textId="77777777" w:rsidR="00A46A60" w:rsidRPr="00A46A60" w:rsidRDefault="00A46A60" w:rsidP="00A46A60">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567"/>
        <w:jc w:val="both"/>
        <w:rPr>
          <w:rFonts w:asciiTheme="majorBidi" w:hAnsiTheme="majorBidi" w:cstheme="majorBidi"/>
          <w:sz w:val="24"/>
          <w:szCs w:val="24"/>
          <w:lang w:val="en-US"/>
        </w:rPr>
      </w:pPr>
      <w:r w:rsidRPr="00A46A60">
        <w:rPr>
          <w:rFonts w:asciiTheme="majorBidi" w:hAnsiTheme="majorBidi" w:cstheme="majorBidi"/>
          <w:sz w:val="24"/>
          <w:szCs w:val="24"/>
          <w:lang w:val="en"/>
        </w:rPr>
        <w:t>One of the advantages that make SMS often used by cellular phone subscribers is its very personal nature. PT PLN PERSERO is one of the largest SOEs in Indonesia. With the problems that have been experienced by PT. For example, the current PLN, more and more customers are in arrears, even these bills are in arrears for months. This is usually caused by negligence or because the people who use electricity forget to pay their electricity bills every month. With cellular-based telecommunications equipment, it is useful to overcome these problems.</w:t>
      </w:r>
    </w:p>
    <w:p w14:paraId="760D6193" w14:textId="77777777" w:rsidR="00413E23" w:rsidRDefault="00413E23" w:rsidP="00A46A60">
      <w:pPr>
        <w:ind w:left="548"/>
        <w:jc w:val="both"/>
        <w:rPr>
          <w:i/>
          <w:sz w:val="24"/>
        </w:rPr>
      </w:pPr>
      <w:r>
        <w:rPr>
          <w:b/>
          <w:sz w:val="24"/>
        </w:rPr>
        <w:t>Keywords</w:t>
      </w:r>
      <w:r>
        <w:rPr>
          <w:sz w:val="24"/>
        </w:rPr>
        <w:t>:</w:t>
      </w:r>
      <w:r>
        <w:rPr>
          <w:spacing w:val="-1"/>
          <w:sz w:val="24"/>
        </w:rPr>
        <w:t xml:space="preserve"> </w:t>
      </w:r>
      <w:r w:rsidR="00A46A60">
        <w:rPr>
          <w:i/>
          <w:sz w:val="24"/>
          <w:lang w:val="en-US"/>
        </w:rPr>
        <w:t>PLN</w:t>
      </w:r>
      <w:r>
        <w:rPr>
          <w:i/>
          <w:sz w:val="24"/>
        </w:rPr>
        <w:t>,</w:t>
      </w:r>
      <w:r>
        <w:rPr>
          <w:i/>
          <w:spacing w:val="-1"/>
          <w:sz w:val="24"/>
        </w:rPr>
        <w:t xml:space="preserve"> </w:t>
      </w:r>
      <w:r>
        <w:rPr>
          <w:i/>
          <w:sz w:val="24"/>
        </w:rPr>
        <w:t>E</w:t>
      </w:r>
      <w:proofErr w:type="spellStart"/>
      <w:r w:rsidR="00A46A60">
        <w:rPr>
          <w:i/>
          <w:sz w:val="24"/>
          <w:lang w:val="en-US"/>
        </w:rPr>
        <w:t>lectricity</w:t>
      </w:r>
      <w:proofErr w:type="spellEnd"/>
      <w:r w:rsidR="00A46A60">
        <w:rPr>
          <w:i/>
          <w:sz w:val="24"/>
          <w:lang w:val="en-US"/>
        </w:rPr>
        <w:t xml:space="preserve"> bills</w:t>
      </w:r>
      <w:r>
        <w:rPr>
          <w:i/>
          <w:sz w:val="24"/>
        </w:rPr>
        <w:t>,</w:t>
      </w:r>
      <w:r>
        <w:rPr>
          <w:i/>
          <w:spacing w:val="-1"/>
          <w:sz w:val="24"/>
        </w:rPr>
        <w:t xml:space="preserve"> </w:t>
      </w:r>
      <w:r w:rsidR="00A46A60">
        <w:rPr>
          <w:i/>
          <w:sz w:val="24"/>
          <w:lang w:val="en-US"/>
        </w:rPr>
        <w:t>SMS Gateway</w:t>
      </w:r>
      <w:r>
        <w:rPr>
          <w:i/>
          <w:sz w:val="24"/>
        </w:rPr>
        <w:t>,</w:t>
      </w:r>
      <w:r>
        <w:rPr>
          <w:i/>
          <w:spacing w:val="-1"/>
          <w:sz w:val="24"/>
        </w:rPr>
        <w:t xml:space="preserve"> </w:t>
      </w:r>
      <w:r>
        <w:rPr>
          <w:i/>
          <w:sz w:val="24"/>
        </w:rPr>
        <w:t>PHP,</w:t>
      </w:r>
      <w:r>
        <w:rPr>
          <w:i/>
          <w:spacing w:val="-1"/>
          <w:sz w:val="24"/>
        </w:rPr>
        <w:t xml:space="preserve"> </w:t>
      </w:r>
      <w:r>
        <w:rPr>
          <w:i/>
          <w:sz w:val="24"/>
        </w:rPr>
        <w:t>MySQL</w:t>
      </w:r>
    </w:p>
    <w:p w14:paraId="7A65317F" w14:textId="77777777" w:rsidR="00DD72EE" w:rsidRDefault="00DD72EE">
      <w:pPr>
        <w:rPr>
          <w:rFonts w:asciiTheme="majorBidi" w:hAnsiTheme="majorBidi" w:cstheme="majorBidi"/>
          <w:sz w:val="24"/>
          <w:szCs w:val="24"/>
        </w:rPr>
      </w:pPr>
    </w:p>
    <w:p w14:paraId="1728C0F6" w14:textId="77777777" w:rsidR="00413E23" w:rsidRDefault="00413E23">
      <w:pPr>
        <w:rPr>
          <w:rFonts w:asciiTheme="majorBidi" w:hAnsiTheme="majorBidi" w:cstheme="majorBidi"/>
          <w:sz w:val="24"/>
          <w:szCs w:val="24"/>
        </w:rPr>
      </w:pPr>
    </w:p>
    <w:p w14:paraId="117F5F88" w14:textId="77777777" w:rsidR="00413E23" w:rsidRDefault="00413E23">
      <w:pPr>
        <w:rPr>
          <w:rFonts w:asciiTheme="majorBidi" w:hAnsiTheme="majorBidi" w:cstheme="majorBidi"/>
          <w:sz w:val="24"/>
          <w:szCs w:val="24"/>
        </w:rPr>
      </w:pPr>
    </w:p>
    <w:p w14:paraId="5E80A6CB" w14:textId="77777777" w:rsidR="00413E23" w:rsidRDefault="00413E23">
      <w:pPr>
        <w:rPr>
          <w:rFonts w:asciiTheme="majorBidi" w:hAnsiTheme="majorBidi" w:cstheme="majorBidi"/>
          <w:sz w:val="24"/>
          <w:szCs w:val="24"/>
        </w:rPr>
      </w:pPr>
    </w:p>
    <w:p w14:paraId="088B910B" w14:textId="77777777" w:rsidR="00413E23" w:rsidRDefault="00413E23">
      <w:pPr>
        <w:rPr>
          <w:rFonts w:asciiTheme="majorBidi" w:hAnsiTheme="majorBidi" w:cstheme="majorBidi"/>
          <w:sz w:val="24"/>
          <w:szCs w:val="24"/>
        </w:rPr>
      </w:pPr>
    </w:p>
    <w:p w14:paraId="6D47F78F" w14:textId="77777777" w:rsidR="00413E23" w:rsidRDefault="00413E23">
      <w:pPr>
        <w:rPr>
          <w:rFonts w:asciiTheme="majorBidi" w:hAnsiTheme="majorBidi" w:cstheme="majorBidi"/>
          <w:sz w:val="24"/>
          <w:szCs w:val="24"/>
        </w:rPr>
      </w:pPr>
    </w:p>
    <w:p w14:paraId="7CF11B5D" w14:textId="77777777" w:rsidR="00413E23" w:rsidRDefault="00413E23">
      <w:pPr>
        <w:rPr>
          <w:rFonts w:asciiTheme="majorBidi" w:hAnsiTheme="majorBidi" w:cstheme="majorBidi"/>
          <w:sz w:val="24"/>
          <w:szCs w:val="24"/>
        </w:rPr>
      </w:pPr>
    </w:p>
    <w:p w14:paraId="48B3A6B6" w14:textId="77777777" w:rsidR="00413E23" w:rsidRDefault="00413E23">
      <w:pPr>
        <w:rPr>
          <w:rFonts w:asciiTheme="majorBidi" w:hAnsiTheme="majorBidi" w:cstheme="majorBidi"/>
          <w:sz w:val="24"/>
          <w:szCs w:val="24"/>
        </w:rPr>
      </w:pPr>
    </w:p>
    <w:p w14:paraId="2F0F6B8F" w14:textId="77777777" w:rsidR="00413E23" w:rsidRDefault="00413E23">
      <w:pPr>
        <w:rPr>
          <w:rFonts w:asciiTheme="majorBidi" w:hAnsiTheme="majorBidi" w:cstheme="majorBidi"/>
          <w:sz w:val="24"/>
          <w:szCs w:val="24"/>
        </w:rPr>
      </w:pPr>
    </w:p>
    <w:p w14:paraId="7D9E25D0" w14:textId="77777777" w:rsidR="00413E23" w:rsidRDefault="00413E23">
      <w:pPr>
        <w:rPr>
          <w:rFonts w:asciiTheme="majorBidi" w:hAnsiTheme="majorBidi" w:cstheme="majorBidi"/>
          <w:sz w:val="24"/>
          <w:szCs w:val="24"/>
        </w:rPr>
      </w:pPr>
    </w:p>
    <w:p w14:paraId="371D86BD" w14:textId="77777777" w:rsidR="00413E23" w:rsidRDefault="00413E23">
      <w:pPr>
        <w:rPr>
          <w:rFonts w:asciiTheme="majorBidi" w:hAnsiTheme="majorBidi" w:cstheme="majorBidi"/>
          <w:sz w:val="24"/>
          <w:szCs w:val="24"/>
        </w:rPr>
      </w:pPr>
    </w:p>
    <w:p w14:paraId="02C6C2FA" w14:textId="77777777" w:rsidR="00413E23" w:rsidRDefault="00413E23">
      <w:pPr>
        <w:rPr>
          <w:rFonts w:asciiTheme="majorBidi" w:hAnsiTheme="majorBidi" w:cstheme="majorBidi"/>
          <w:sz w:val="24"/>
          <w:szCs w:val="24"/>
        </w:rPr>
      </w:pPr>
    </w:p>
    <w:p w14:paraId="1E329AC8" w14:textId="77777777" w:rsidR="00413E23" w:rsidRDefault="00413E23">
      <w:pPr>
        <w:rPr>
          <w:rFonts w:asciiTheme="majorBidi" w:hAnsiTheme="majorBidi" w:cstheme="majorBidi"/>
          <w:sz w:val="24"/>
          <w:szCs w:val="24"/>
        </w:rPr>
      </w:pPr>
    </w:p>
    <w:p w14:paraId="1668B9B6" w14:textId="77777777" w:rsidR="00413E23" w:rsidRDefault="00413E23">
      <w:pPr>
        <w:rPr>
          <w:rFonts w:asciiTheme="majorBidi" w:hAnsiTheme="majorBidi" w:cstheme="majorBidi"/>
          <w:sz w:val="24"/>
          <w:szCs w:val="24"/>
        </w:rPr>
      </w:pPr>
    </w:p>
    <w:p w14:paraId="4AA9376F" w14:textId="77777777" w:rsidR="00413E23" w:rsidRDefault="00413E23">
      <w:pPr>
        <w:rPr>
          <w:rFonts w:asciiTheme="majorBidi" w:hAnsiTheme="majorBidi" w:cstheme="majorBidi"/>
          <w:sz w:val="24"/>
          <w:szCs w:val="24"/>
        </w:rPr>
      </w:pPr>
    </w:p>
    <w:p w14:paraId="58C07FA1" w14:textId="77777777" w:rsidR="00413E23" w:rsidRDefault="00413E23">
      <w:pPr>
        <w:rPr>
          <w:rFonts w:asciiTheme="majorBidi" w:hAnsiTheme="majorBidi" w:cstheme="majorBidi"/>
          <w:sz w:val="24"/>
          <w:szCs w:val="24"/>
        </w:rPr>
      </w:pPr>
    </w:p>
    <w:p w14:paraId="6BED2950" w14:textId="77777777" w:rsidR="00413E23" w:rsidRDefault="00413E23">
      <w:pPr>
        <w:rPr>
          <w:rFonts w:asciiTheme="majorBidi" w:hAnsiTheme="majorBidi" w:cstheme="majorBidi"/>
          <w:sz w:val="24"/>
          <w:szCs w:val="24"/>
        </w:rPr>
      </w:pPr>
    </w:p>
    <w:p w14:paraId="0456DC80" w14:textId="77777777" w:rsidR="00413E23" w:rsidRDefault="00413E23">
      <w:pPr>
        <w:rPr>
          <w:rFonts w:asciiTheme="majorBidi" w:hAnsiTheme="majorBidi" w:cstheme="majorBidi"/>
          <w:sz w:val="24"/>
          <w:szCs w:val="24"/>
        </w:rPr>
      </w:pPr>
    </w:p>
    <w:p w14:paraId="1355C67C" w14:textId="77777777" w:rsidR="00413E23" w:rsidRDefault="00413E23">
      <w:pPr>
        <w:rPr>
          <w:rFonts w:asciiTheme="majorBidi" w:hAnsiTheme="majorBidi" w:cstheme="majorBidi"/>
          <w:sz w:val="24"/>
          <w:szCs w:val="24"/>
        </w:rPr>
      </w:pPr>
    </w:p>
    <w:p w14:paraId="5CAC4E6C" w14:textId="77777777" w:rsidR="00413E23" w:rsidRDefault="00413E23">
      <w:pPr>
        <w:rPr>
          <w:rFonts w:asciiTheme="majorBidi" w:hAnsiTheme="majorBidi" w:cstheme="majorBidi"/>
          <w:sz w:val="24"/>
          <w:szCs w:val="24"/>
        </w:rPr>
      </w:pPr>
    </w:p>
    <w:p w14:paraId="59497B18" w14:textId="77777777" w:rsidR="00413E23" w:rsidRDefault="00413E23">
      <w:pPr>
        <w:rPr>
          <w:rFonts w:asciiTheme="majorBidi" w:hAnsiTheme="majorBidi" w:cstheme="majorBidi"/>
          <w:sz w:val="24"/>
          <w:szCs w:val="24"/>
        </w:rPr>
      </w:pPr>
    </w:p>
    <w:sdt>
      <w:sdtPr>
        <w:rPr>
          <w:b w:val="0"/>
          <w:bCs w:val="0"/>
        </w:rPr>
        <w:id w:val="-1097868942"/>
        <w:docPartObj>
          <w:docPartGallery w:val="Table of Contents"/>
          <w:docPartUnique/>
        </w:docPartObj>
      </w:sdtPr>
      <w:sdtContent>
        <w:p w14:paraId="73043D34" w14:textId="77777777" w:rsidR="00413E23" w:rsidRDefault="00413E23" w:rsidP="00413E23">
          <w:pPr>
            <w:pStyle w:val="TOC1"/>
            <w:tabs>
              <w:tab w:val="right" w:leader="dot" w:pos="8819"/>
            </w:tabs>
            <w:spacing w:before="90"/>
            <w:jc w:val="center"/>
            <w:rPr>
              <w:lang w:val="en-US"/>
            </w:rPr>
          </w:pPr>
          <w:r>
            <w:rPr>
              <w:lang w:val="en-US"/>
            </w:rPr>
            <w:t>DAFTAR ISI</w:t>
          </w:r>
        </w:p>
        <w:p w14:paraId="04ACECE7" w14:textId="77777777" w:rsidR="00413E23" w:rsidRPr="00413E23" w:rsidRDefault="00413E23" w:rsidP="00413E23">
          <w:pPr>
            <w:pStyle w:val="TOC1"/>
            <w:tabs>
              <w:tab w:val="right" w:leader="dot" w:pos="8819"/>
            </w:tabs>
            <w:spacing w:before="90"/>
            <w:jc w:val="center"/>
            <w:rPr>
              <w:lang w:val="en-US"/>
            </w:rPr>
          </w:pPr>
        </w:p>
        <w:p w14:paraId="79091AE1" w14:textId="77777777" w:rsidR="00413E23" w:rsidRDefault="00413E23" w:rsidP="00413E23">
          <w:pPr>
            <w:pStyle w:val="TOC1"/>
            <w:tabs>
              <w:tab w:val="right" w:leader="dot" w:pos="8819"/>
            </w:tabs>
            <w:spacing w:before="90"/>
          </w:pPr>
          <w:r>
            <w:t>HALAMAN</w:t>
          </w:r>
          <w:r>
            <w:rPr>
              <w:spacing w:val="-2"/>
            </w:rPr>
            <w:t xml:space="preserve"> </w:t>
          </w:r>
          <w:r>
            <w:t>PERNYATAAN</w:t>
          </w:r>
          <w:r>
            <w:tab/>
            <w:t>ii</w:t>
          </w:r>
        </w:p>
        <w:p w14:paraId="6D591615" w14:textId="77777777" w:rsidR="00413E23" w:rsidRDefault="00413E23" w:rsidP="00413E23">
          <w:pPr>
            <w:pStyle w:val="TOC1"/>
            <w:tabs>
              <w:tab w:val="right" w:leader="dot" w:pos="8822"/>
            </w:tabs>
          </w:pPr>
          <w:r>
            <w:t>HALAMAN</w:t>
          </w:r>
          <w:r>
            <w:rPr>
              <w:spacing w:val="-2"/>
            </w:rPr>
            <w:t xml:space="preserve"> </w:t>
          </w:r>
          <w:r>
            <w:t>PERSETUJUAN</w:t>
          </w:r>
          <w:r>
            <w:tab/>
            <w:t>iii</w:t>
          </w:r>
        </w:p>
        <w:p w14:paraId="0DB116A6" w14:textId="77777777" w:rsidR="00413E23" w:rsidRDefault="00413E23" w:rsidP="00413E23">
          <w:pPr>
            <w:pStyle w:val="TOC1"/>
            <w:tabs>
              <w:tab w:val="right" w:leader="dot" w:pos="8820"/>
            </w:tabs>
          </w:pPr>
          <w:r>
            <w:t>HALAMAN</w:t>
          </w:r>
          <w:r>
            <w:rPr>
              <w:spacing w:val="-2"/>
            </w:rPr>
            <w:t xml:space="preserve"> </w:t>
          </w:r>
          <w:r>
            <w:t>PENGESAHAN PENGUJI SIDANG</w:t>
          </w:r>
          <w:r>
            <w:tab/>
            <w:t>iv</w:t>
          </w:r>
        </w:p>
        <w:p w14:paraId="5DBE8AE3" w14:textId="77777777" w:rsidR="00413E23" w:rsidRDefault="00413E23" w:rsidP="00413E23">
          <w:pPr>
            <w:pStyle w:val="TOC1"/>
            <w:tabs>
              <w:tab w:val="right" w:leader="dot" w:pos="8820"/>
            </w:tabs>
          </w:pPr>
          <w:r>
            <w:t>HALAMAN</w:t>
          </w:r>
          <w:r>
            <w:rPr>
              <w:spacing w:val="-2"/>
            </w:rPr>
            <w:t xml:space="preserve"> </w:t>
          </w:r>
          <w:r>
            <w:t>PENGESAHAN</w:t>
          </w:r>
          <w:r>
            <w:tab/>
            <w:t>v</w:t>
          </w:r>
        </w:p>
        <w:p w14:paraId="71E30339" w14:textId="77777777" w:rsidR="00413E23" w:rsidRDefault="00413E23" w:rsidP="00413E23">
          <w:pPr>
            <w:pStyle w:val="TOC1"/>
            <w:tabs>
              <w:tab w:val="right" w:leader="dot" w:pos="8819"/>
            </w:tabs>
          </w:pPr>
          <w:r>
            <w:t>KATA</w:t>
          </w:r>
          <w:r>
            <w:rPr>
              <w:spacing w:val="-1"/>
            </w:rPr>
            <w:t xml:space="preserve"> </w:t>
          </w:r>
          <w:r>
            <w:t>PENGANTAR</w:t>
          </w:r>
          <w:r>
            <w:tab/>
            <w:t>vi</w:t>
          </w:r>
        </w:p>
        <w:p w14:paraId="2CFF9CF7" w14:textId="77777777" w:rsidR="00413E23" w:rsidRDefault="00413E23" w:rsidP="00413E23">
          <w:pPr>
            <w:pStyle w:val="TOC1"/>
            <w:tabs>
              <w:tab w:val="right" w:leader="dot" w:pos="8822"/>
            </w:tabs>
          </w:pPr>
          <w:r>
            <w:t>ABSTRAK</w:t>
          </w:r>
          <w:r>
            <w:tab/>
            <w:t>viii</w:t>
          </w:r>
        </w:p>
        <w:p w14:paraId="653581ED" w14:textId="77777777" w:rsidR="00413E23" w:rsidRDefault="00413E23" w:rsidP="00413E23">
          <w:pPr>
            <w:pStyle w:val="TOC1"/>
            <w:tabs>
              <w:tab w:val="right" w:leader="dot" w:pos="8820"/>
            </w:tabs>
          </w:pPr>
          <w:r>
            <w:t>ABSTRACT</w:t>
          </w:r>
          <w:r>
            <w:tab/>
            <w:t>ix</w:t>
          </w:r>
        </w:p>
        <w:p w14:paraId="50C644E7" w14:textId="77777777" w:rsidR="00413E23" w:rsidRDefault="00413E23" w:rsidP="00413E23">
          <w:pPr>
            <w:pStyle w:val="TOC1"/>
            <w:tabs>
              <w:tab w:val="right" w:leader="dot" w:pos="8820"/>
            </w:tabs>
            <w:spacing w:before="277"/>
          </w:pPr>
          <w:r>
            <w:t>DAFTAR</w:t>
          </w:r>
          <w:r>
            <w:rPr>
              <w:spacing w:val="-1"/>
            </w:rPr>
            <w:t xml:space="preserve"> </w:t>
          </w:r>
          <w:r>
            <w:t>ISI</w:t>
          </w:r>
          <w:r>
            <w:tab/>
            <w:t>x</w:t>
          </w:r>
        </w:p>
        <w:p w14:paraId="614E29A8" w14:textId="77777777" w:rsidR="00413E23" w:rsidRDefault="004E5817" w:rsidP="00413E23">
          <w:pPr>
            <w:pStyle w:val="TOC1"/>
            <w:tabs>
              <w:tab w:val="right" w:leader="dot" w:pos="8820"/>
            </w:tabs>
          </w:pPr>
          <w:hyperlink w:anchor="_TOC_250053" w:history="1">
            <w:r w:rsidR="00413E23">
              <w:t>DAFTAR</w:t>
            </w:r>
            <w:r w:rsidR="00413E23">
              <w:rPr>
                <w:spacing w:val="-1"/>
              </w:rPr>
              <w:t xml:space="preserve"> </w:t>
            </w:r>
            <w:r w:rsidR="00413E23">
              <w:t>GAMBAR</w:t>
            </w:r>
            <w:r w:rsidR="00413E23">
              <w:tab/>
              <w:t>xiv</w:t>
            </w:r>
          </w:hyperlink>
        </w:p>
        <w:p w14:paraId="0EA106C6" w14:textId="77777777" w:rsidR="00413E23" w:rsidRDefault="004E5817" w:rsidP="00413E23">
          <w:pPr>
            <w:pStyle w:val="TOC1"/>
            <w:tabs>
              <w:tab w:val="right" w:leader="dot" w:pos="8819"/>
            </w:tabs>
          </w:pPr>
          <w:hyperlink w:anchor="_TOC_250052" w:history="1">
            <w:r w:rsidR="00413E23">
              <w:t>DAFTAR</w:t>
            </w:r>
            <w:r w:rsidR="00413E23">
              <w:rPr>
                <w:spacing w:val="-1"/>
              </w:rPr>
              <w:t xml:space="preserve"> </w:t>
            </w:r>
            <w:r w:rsidR="00413E23">
              <w:t>TABEL</w:t>
            </w:r>
            <w:r w:rsidR="00413E23">
              <w:tab/>
              <w:t>xvi</w:t>
            </w:r>
          </w:hyperlink>
        </w:p>
        <w:p w14:paraId="528D8D41" w14:textId="77777777" w:rsidR="00413E23" w:rsidRDefault="004E5817" w:rsidP="00413E23">
          <w:pPr>
            <w:pStyle w:val="TOC1"/>
          </w:pPr>
          <w:hyperlink w:anchor="_TOC_250051" w:history="1">
            <w:r w:rsidR="00413E23">
              <w:t>BAB</w:t>
            </w:r>
            <w:r w:rsidR="00413E23">
              <w:rPr>
                <w:spacing w:val="-1"/>
              </w:rPr>
              <w:t xml:space="preserve"> </w:t>
            </w:r>
            <w:r w:rsidR="00413E23">
              <w:t>I</w:t>
            </w:r>
            <w:r w:rsidR="00413E23">
              <w:rPr>
                <w:spacing w:val="-1"/>
              </w:rPr>
              <w:t xml:space="preserve"> </w:t>
            </w:r>
            <w:r w:rsidR="00413E23">
              <w:t>PENDAHULUAN</w:t>
            </w:r>
          </w:hyperlink>
        </w:p>
        <w:p w14:paraId="1B70E0B7" w14:textId="77777777" w:rsidR="00413E23" w:rsidRDefault="004E5817" w:rsidP="00413E23">
          <w:pPr>
            <w:pStyle w:val="TOC2"/>
            <w:numPr>
              <w:ilvl w:val="1"/>
              <w:numId w:val="9"/>
            </w:numPr>
            <w:tabs>
              <w:tab w:val="left" w:pos="1966"/>
              <w:tab w:val="left" w:pos="1967"/>
              <w:tab w:val="right" w:leader="dot" w:pos="8820"/>
            </w:tabs>
          </w:pPr>
          <w:hyperlink w:anchor="_TOC_250050" w:history="1">
            <w:r w:rsidR="00413E23">
              <w:t>Latar</w:t>
            </w:r>
            <w:r w:rsidR="00413E23">
              <w:rPr>
                <w:spacing w:val="-3"/>
              </w:rPr>
              <w:t xml:space="preserve"> </w:t>
            </w:r>
            <w:r w:rsidR="00413E23">
              <w:t>Belakang</w:t>
            </w:r>
            <w:r w:rsidR="00413E23">
              <w:tab/>
              <w:t>1</w:t>
            </w:r>
          </w:hyperlink>
        </w:p>
        <w:p w14:paraId="546987BF" w14:textId="77777777" w:rsidR="00413E23" w:rsidRDefault="004E5817" w:rsidP="00413E23">
          <w:pPr>
            <w:pStyle w:val="TOC2"/>
            <w:numPr>
              <w:ilvl w:val="1"/>
              <w:numId w:val="9"/>
            </w:numPr>
            <w:tabs>
              <w:tab w:val="left" w:pos="1966"/>
              <w:tab w:val="left" w:pos="1967"/>
              <w:tab w:val="right" w:leader="dot" w:pos="8820"/>
            </w:tabs>
          </w:pPr>
          <w:hyperlink w:anchor="_TOC_250049" w:history="1">
            <w:r w:rsidR="00413E23">
              <w:t>Rumusan Masalah</w:t>
            </w:r>
            <w:r w:rsidR="00413E23">
              <w:tab/>
              <w:t>4</w:t>
            </w:r>
          </w:hyperlink>
        </w:p>
        <w:p w14:paraId="6F899E39" w14:textId="77777777" w:rsidR="00413E23" w:rsidRDefault="004E5817" w:rsidP="00413E23">
          <w:pPr>
            <w:pStyle w:val="TOC2"/>
            <w:numPr>
              <w:ilvl w:val="1"/>
              <w:numId w:val="9"/>
            </w:numPr>
            <w:tabs>
              <w:tab w:val="left" w:pos="1966"/>
              <w:tab w:val="left" w:pos="1967"/>
              <w:tab w:val="right" w:leader="dot" w:pos="8820"/>
            </w:tabs>
          </w:pPr>
          <w:hyperlink w:anchor="_TOC_250048" w:history="1">
            <w:r w:rsidR="00413E23">
              <w:t>Hipotesa</w:t>
            </w:r>
            <w:r w:rsidR="00413E23">
              <w:tab/>
              <w:t>4</w:t>
            </w:r>
          </w:hyperlink>
        </w:p>
        <w:p w14:paraId="0D87E9DF" w14:textId="77777777" w:rsidR="00413E23" w:rsidRDefault="004E5817" w:rsidP="00413E23">
          <w:pPr>
            <w:pStyle w:val="TOC2"/>
            <w:numPr>
              <w:ilvl w:val="1"/>
              <w:numId w:val="9"/>
            </w:numPr>
            <w:tabs>
              <w:tab w:val="left" w:pos="1966"/>
              <w:tab w:val="left" w:pos="1967"/>
              <w:tab w:val="right" w:leader="dot" w:pos="8820"/>
            </w:tabs>
          </w:pPr>
          <w:hyperlink w:anchor="_TOC_250047" w:history="1">
            <w:r w:rsidR="00413E23">
              <w:t>Batasan</w:t>
            </w:r>
            <w:r w:rsidR="00413E23">
              <w:rPr>
                <w:spacing w:val="-1"/>
              </w:rPr>
              <w:t xml:space="preserve"> </w:t>
            </w:r>
            <w:r w:rsidR="00413E23">
              <w:t>Masalah</w:t>
            </w:r>
            <w:r w:rsidR="00413E23">
              <w:tab/>
              <w:t>5</w:t>
            </w:r>
          </w:hyperlink>
        </w:p>
        <w:p w14:paraId="3223B88D" w14:textId="77777777" w:rsidR="00413E23" w:rsidRDefault="004E5817" w:rsidP="00413E23">
          <w:pPr>
            <w:pStyle w:val="TOC2"/>
            <w:numPr>
              <w:ilvl w:val="1"/>
              <w:numId w:val="9"/>
            </w:numPr>
            <w:tabs>
              <w:tab w:val="left" w:pos="1966"/>
              <w:tab w:val="left" w:pos="1967"/>
              <w:tab w:val="right" w:leader="dot" w:pos="8820"/>
            </w:tabs>
          </w:pPr>
          <w:hyperlink w:anchor="_TOC_250046" w:history="1">
            <w:r w:rsidR="00413E23">
              <w:t>Tujuan</w:t>
            </w:r>
            <w:r w:rsidR="00413E23">
              <w:rPr>
                <w:spacing w:val="-1"/>
              </w:rPr>
              <w:t xml:space="preserve"> </w:t>
            </w:r>
            <w:r w:rsidR="00413E23">
              <w:t>Penelitian</w:t>
            </w:r>
            <w:r w:rsidR="00413E23">
              <w:tab/>
              <w:t>5</w:t>
            </w:r>
          </w:hyperlink>
        </w:p>
        <w:p w14:paraId="1F6BB6F7" w14:textId="77777777" w:rsidR="00413E23" w:rsidRDefault="004E5817" w:rsidP="00413E23">
          <w:pPr>
            <w:pStyle w:val="TOC2"/>
            <w:numPr>
              <w:ilvl w:val="1"/>
              <w:numId w:val="9"/>
            </w:numPr>
            <w:tabs>
              <w:tab w:val="left" w:pos="1966"/>
              <w:tab w:val="left" w:pos="1967"/>
              <w:tab w:val="right" w:leader="dot" w:pos="8820"/>
            </w:tabs>
            <w:spacing w:before="277"/>
          </w:pPr>
          <w:hyperlink w:anchor="_TOC_250045" w:history="1">
            <w:r w:rsidR="00413E23">
              <w:t>Manfaat Penelitian</w:t>
            </w:r>
            <w:r w:rsidR="00413E23">
              <w:tab/>
              <w:t>6</w:t>
            </w:r>
          </w:hyperlink>
        </w:p>
        <w:p w14:paraId="0256EEFC" w14:textId="77777777" w:rsidR="00413E23" w:rsidRDefault="004E5817" w:rsidP="00413E23">
          <w:pPr>
            <w:pStyle w:val="TOC2"/>
            <w:numPr>
              <w:ilvl w:val="1"/>
              <w:numId w:val="9"/>
            </w:numPr>
            <w:tabs>
              <w:tab w:val="left" w:pos="1966"/>
              <w:tab w:val="left" w:pos="1967"/>
              <w:tab w:val="right" w:leader="dot" w:pos="8820"/>
            </w:tabs>
          </w:pPr>
          <w:hyperlink w:anchor="_TOC_250044" w:history="1">
            <w:r w:rsidR="00413E23">
              <w:t>Tinjauan</w:t>
            </w:r>
            <w:r w:rsidR="00413E23">
              <w:rPr>
                <w:spacing w:val="-1"/>
              </w:rPr>
              <w:t xml:space="preserve"> </w:t>
            </w:r>
            <w:r w:rsidR="00413E23">
              <w:t>Umum</w:t>
            </w:r>
            <w:r w:rsidR="00413E23">
              <w:tab/>
              <w:t>7</w:t>
            </w:r>
          </w:hyperlink>
        </w:p>
        <w:p w14:paraId="5C1AF770" w14:textId="77777777" w:rsidR="00413E23" w:rsidRDefault="004E5817" w:rsidP="00413E23">
          <w:pPr>
            <w:pStyle w:val="TOC3"/>
            <w:numPr>
              <w:ilvl w:val="2"/>
              <w:numId w:val="9"/>
            </w:numPr>
            <w:tabs>
              <w:tab w:val="left" w:pos="2507"/>
              <w:tab w:val="right" w:leader="dot" w:pos="8820"/>
            </w:tabs>
            <w:ind w:hanging="541"/>
          </w:pPr>
          <w:hyperlink w:anchor="_TOC_250043" w:history="1">
            <w:r w:rsidR="00413E23">
              <w:t>Sejarah</w:t>
            </w:r>
            <w:r w:rsidR="00413E23">
              <w:rPr>
                <w:spacing w:val="-1"/>
              </w:rPr>
              <w:t xml:space="preserve"> </w:t>
            </w:r>
            <w:r w:rsidR="00413E23">
              <w:t>Singkat Toko</w:t>
            </w:r>
            <w:r w:rsidR="00413E23">
              <w:rPr>
                <w:spacing w:val="1"/>
              </w:rPr>
              <w:t xml:space="preserve"> </w:t>
            </w:r>
            <w:r w:rsidR="00413E23">
              <w:t>Orange’86</w:t>
            </w:r>
            <w:r w:rsidR="00413E23">
              <w:tab/>
              <w:t>7</w:t>
            </w:r>
          </w:hyperlink>
        </w:p>
        <w:p w14:paraId="11935EE1" w14:textId="77777777" w:rsidR="00413E23" w:rsidRDefault="004E5817" w:rsidP="00413E23">
          <w:pPr>
            <w:pStyle w:val="TOC3"/>
            <w:numPr>
              <w:ilvl w:val="2"/>
              <w:numId w:val="9"/>
            </w:numPr>
            <w:tabs>
              <w:tab w:val="left" w:pos="2507"/>
              <w:tab w:val="right" w:leader="dot" w:pos="8820"/>
            </w:tabs>
            <w:ind w:hanging="541"/>
          </w:pPr>
          <w:hyperlink w:anchor="_TOC_250042" w:history="1">
            <w:r w:rsidR="00413E23">
              <w:t>Struktur</w:t>
            </w:r>
            <w:r w:rsidR="00413E23">
              <w:rPr>
                <w:spacing w:val="-1"/>
              </w:rPr>
              <w:t xml:space="preserve"> </w:t>
            </w:r>
            <w:r w:rsidR="00413E23">
              <w:t>Organisasi</w:t>
            </w:r>
            <w:r w:rsidR="00413E23">
              <w:tab/>
              <w:t>7</w:t>
            </w:r>
          </w:hyperlink>
        </w:p>
        <w:p w14:paraId="5DABAA63" w14:textId="77777777" w:rsidR="00413E23" w:rsidRDefault="004E5817" w:rsidP="00413E23">
          <w:pPr>
            <w:pStyle w:val="TOC3"/>
            <w:numPr>
              <w:ilvl w:val="2"/>
              <w:numId w:val="9"/>
            </w:numPr>
            <w:tabs>
              <w:tab w:val="left" w:pos="2508"/>
              <w:tab w:val="right" w:leader="dot" w:pos="8820"/>
            </w:tabs>
            <w:spacing w:after="240"/>
            <w:ind w:left="2507" w:hanging="542"/>
          </w:pPr>
          <w:hyperlink w:anchor="_TOC_250041" w:history="1">
            <w:r w:rsidR="00413E23">
              <w:t>Tugas</w:t>
            </w:r>
            <w:r w:rsidR="00413E23">
              <w:rPr>
                <w:spacing w:val="-1"/>
              </w:rPr>
              <w:t xml:space="preserve"> </w:t>
            </w:r>
            <w:r w:rsidR="00413E23">
              <w:t>dan Tanggung Jawab</w:t>
            </w:r>
            <w:r w:rsidR="00413E23">
              <w:tab/>
              <w:t>8</w:t>
            </w:r>
          </w:hyperlink>
        </w:p>
        <w:p w14:paraId="1DB49134" w14:textId="77777777" w:rsidR="00413E23" w:rsidRDefault="00413E23" w:rsidP="00413E23">
          <w:pPr>
            <w:pStyle w:val="TOC1"/>
            <w:spacing w:before="767"/>
          </w:pPr>
        </w:p>
        <w:p w14:paraId="33332752" w14:textId="77777777" w:rsidR="00413E23" w:rsidRDefault="00413E23" w:rsidP="00413E23">
          <w:pPr>
            <w:pStyle w:val="TOC1"/>
            <w:spacing w:before="767"/>
          </w:pPr>
          <w:r>
            <w:t>BAB</w:t>
          </w:r>
          <w:r>
            <w:rPr>
              <w:spacing w:val="-1"/>
            </w:rPr>
            <w:t xml:space="preserve"> </w:t>
          </w:r>
          <w:r>
            <w:t>II</w:t>
          </w:r>
          <w:r>
            <w:rPr>
              <w:spacing w:val="-1"/>
            </w:rPr>
            <w:t xml:space="preserve"> </w:t>
          </w:r>
          <w:r>
            <w:t>LANDASAN</w:t>
          </w:r>
          <w:r>
            <w:rPr>
              <w:spacing w:val="-1"/>
            </w:rPr>
            <w:t xml:space="preserve"> </w:t>
          </w:r>
          <w:r>
            <w:t>TEORI</w:t>
          </w:r>
        </w:p>
        <w:p w14:paraId="4C784DCE" w14:textId="77777777" w:rsidR="00413E23" w:rsidRDefault="004E5817" w:rsidP="00413E23">
          <w:pPr>
            <w:pStyle w:val="TOC2"/>
            <w:numPr>
              <w:ilvl w:val="1"/>
              <w:numId w:val="8"/>
            </w:numPr>
            <w:tabs>
              <w:tab w:val="left" w:pos="1966"/>
              <w:tab w:val="left" w:pos="1967"/>
              <w:tab w:val="left" w:leader="dot" w:pos="8580"/>
            </w:tabs>
          </w:pPr>
          <w:hyperlink w:anchor="_TOC_250040" w:history="1">
            <w:r w:rsidR="00413E23">
              <w:t>Konsep</w:t>
            </w:r>
            <w:r w:rsidR="00413E23">
              <w:rPr>
                <w:spacing w:val="-1"/>
              </w:rPr>
              <w:t xml:space="preserve"> </w:t>
            </w:r>
            <w:r w:rsidR="00413E23">
              <w:t>Dasar</w:t>
            </w:r>
            <w:r w:rsidR="00413E23">
              <w:rPr>
                <w:spacing w:val="-1"/>
              </w:rPr>
              <w:t xml:space="preserve"> </w:t>
            </w:r>
            <w:r w:rsidR="00413E23">
              <w:t>Sistem</w:t>
            </w:r>
            <w:r w:rsidR="00413E23">
              <w:rPr>
                <w:spacing w:val="-1"/>
              </w:rPr>
              <w:t xml:space="preserve"> </w:t>
            </w:r>
            <w:r w:rsidR="00413E23">
              <w:t>Informasi</w:t>
            </w:r>
            <w:r w:rsidR="00413E23">
              <w:tab/>
              <w:t>10</w:t>
            </w:r>
          </w:hyperlink>
        </w:p>
        <w:p w14:paraId="3E4DA995" w14:textId="77777777" w:rsidR="00413E23" w:rsidRDefault="00413E23" w:rsidP="00413E23">
          <w:pPr>
            <w:pStyle w:val="TOC4"/>
            <w:numPr>
              <w:ilvl w:val="2"/>
              <w:numId w:val="8"/>
            </w:numPr>
            <w:tabs>
              <w:tab w:val="left" w:pos="2708"/>
              <w:tab w:val="left" w:pos="2709"/>
              <w:tab w:val="left" w:leader="dot" w:pos="8580"/>
            </w:tabs>
          </w:pPr>
          <w:r>
            <w:t>Definisi</w:t>
          </w:r>
          <w:r>
            <w:rPr>
              <w:spacing w:val="-1"/>
            </w:rPr>
            <w:t xml:space="preserve"> </w:t>
          </w:r>
          <w:r>
            <w:t>Sistem</w:t>
          </w:r>
          <w:r>
            <w:tab/>
            <w:t>10</w:t>
          </w:r>
        </w:p>
        <w:p w14:paraId="446F997D" w14:textId="77777777" w:rsidR="00413E23" w:rsidRDefault="00413E23" w:rsidP="00413E23">
          <w:pPr>
            <w:pStyle w:val="TOC4"/>
            <w:numPr>
              <w:ilvl w:val="2"/>
              <w:numId w:val="8"/>
            </w:numPr>
            <w:tabs>
              <w:tab w:val="left" w:pos="2708"/>
              <w:tab w:val="left" w:pos="2709"/>
              <w:tab w:val="left" w:leader="dot" w:pos="8580"/>
            </w:tabs>
          </w:pPr>
          <w:r>
            <w:t>Definisi</w:t>
          </w:r>
          <w:r>
            <w:rPr>
              <w:spacing w:val="-2"/>
            </w:rPr>
            <w:t xml:space="preserve"> </w:t>
          </w:r>
          <w:r>
            <w:t>Informasi</w:t>
          </w:r>
          <w:r>
            <w:tab/>
            <w:t>11</w:t>
          </w:r>
        </w:p>
        <w:p w14:paraId="08601A85" w14:textId="77777777" w:rsidR="00413E23" w:rsidRDefault="004E5817" w:rsidP="00413E23">
          <w:pPr>
            <w:pStyle w:val="TOC4"/>
            <w:numPr>
              <w:ilvl w:val="2"/>
              <w:numId w:val="8"/>
            </w:numPr>
            <w:tabs>
              <w:tab w:val="left" w:pos="2708"/>
              <w:tab w:val="left" w:pos="2709"/>
              <w:tab w:val="left" w:leader="dot" w:pos="8580"/>
            </w:tabs>
          </w:pPr>
          <w:hyperlink w:anchor="_TOC_250039" w:history="1">
            <w:r w:rsidR="00413E23">
              <w:t>Kualitas</w:t>
            </w:r>
            <w:r w:rsidR="00413E23">
              <w:rPr>
                <w:spacing w:val="-2"/>
              </w:rPr>
              <w:t xml:space="preserve"> </w:t>
            </w:r>
            <w:r w:rsidR="00413E23">
              <w:t>Informasi</w:t>
            </w:r>
            <w:r w:rsidR="00413E23">
              <w:tab/>
              <w:t>12</w:t>
            </w:r>
          </w:hyperlink>
        </w:p>
        <w:p w14:paraId="69E60614" w14:textId="77777777" w:rsidR="00413E23" w:rsidRDefault="00413E23" w:rsidP="00413E23">
          <w:pPr>
            <w:pStyle w:val="TOC4"/>
            <w:numPr>
              <w:ilvl w:val="2"/>
              <w:numId w:val="8"/>
            </w:numPr>
            <w:tabs>
              <w:tab w:val="left" w:pos="2708"/>
              <w:tab w:val="left" w:pos="2709"/>
              <w:tab w:val="left" w:leader="dot" w:pos="8580"/>
            </w:tabs>
            <w:spacing w:before="277"/>
          </w:pPr>
          <w:r>
            <w:t>Defenisi</w:t>
          </w:r>
          <w:r>
            <w:rPr>
              <w:spacing w:val="-2"/>
            </w:rPr>
            <w:t xml:space="preserve"> </w:t>
          </w:r>
          <w:r>
            <w:t>Sistem</w:t>
          </w:r>
          <w:r>
            <w:rPr>
              <w:spacing w:val="-2"/>
            </w:rPr>
            <w:t xml:space="preserve"> </w:t>
          </w:r>
          <w:r>
            <w:t>Infomasi</w:t>
          </w:r>
          <w:r>
            <w:tab/>
            <w:t>12</w:t>
          </w:r>
        </w:p>
        <w:p w14:paraId="38841C16" w14:textId="77777777" w:rsidR="00413E23" w:rsidRDefault="004E5817" w:rsidP="00413E23">
          <w:pPr>
            <w:pStyle w:val="TOC4"/>
            <w:numPr>
              <w:ilvl w:val="2"/>
              <w:numId w:val="8"/>
            </w:numPr>
            <w:tabs>
              <w:tab w:val="left" w:pos="2708"/>
              <w:tab w:val="left" w:pos="2709"/>
              <w:tab w:val="left" w:leader="dot" w:pos="8580"/>
            </w:tabs>
          </w:pPr>
          <w:hyperlink w:anchor="_TOC_250038" w:history="1">
            <w:r w:rsidR="00413E23">
              <w:t>Komponen</w:t>
            </w:r>
            <w:r w:rsidR="00413E23">
              <w:rPr>
                <w:spacing w:val="-1"/>
              </w:rPr>
              <w:t xml:space="preserve"> </w:t>
            </w:r>
            <w:r w:rsidR="00413E23">
              <w:t>Sistem</w:t>
            </w:r>
            <w:r w:rsidR="00413E23">
              <w:rPr>
                <w:spacing w:val="-1"/>
              </w:rPr>
              <w:t xml:space="preserve"> </w:t>
            </w:r>
            <w:r w:rsidR="00413E23">
              <w:t>Informasi</w:t>
            </w:r>
            <w:r w:rsidR="00413E23">
              <w:tab/>
              <w:t>13</w:t>
            </w:r>
          </w:hyperlink>
        </w:p>
        <w:p w14:paraId="3F364445" w14:textId="77777777" w:rsidR="00413E23" w:rsidRDefault="004E5817" w:rsidP="00413E23">
          <w:pPr>
            <w:pStyle w:val="TOC2"/>
            <w:numPr>
              <w:ilvl w:val="1"/>
              <w:numId w:val="8"/>
            </w:numPr>
            <w:tabs>
              <w:tab w:val="left" w:pos="1966"/>
              <w:tab w:val="left" w:pos="1967"/>
              <w:tab w:val="left" w:leader="dot" w:pos="8580"/>
            </w:tabs>
          </w:pPr>
          <w:hyperlink w:anchor="_TOC_250037" w:history="1">
            <w:r w:rsidR="00413E23">
              <w:t>Laporan</w:t>
            </w:r>
            <w:r w:rsidR="00413E23">
              <w:rPr>
                <w:spacing w:val="-2"/>
              </w:rPr>
              <w:t xml:space="preserve"> </w:t>
            </w:r>
            <w:r w:rsidR="00413E23">
              <w:t>Keuangan</w:t>
            </w:r>
            <w:r w:rsidR="00413E23">
              <w:tab/>
              <w:t>16</w:t>
            </w:r>
          </w:hyperlink>
        </w:p>
        <w:p w14:paraId="1FE5E176" w14:textId="77777777" w:rsidR="00413E23" w:rsidRDefault="004E5817" w:rsidP="00413E23">
          <w:pPr>
            <w:pStyle w:val="TOC3"/>
            <w:numPr>
              <w:ilvl w:val="2"/>
              <w:numId w:val="8"/>
            </w:numPr>
            <w:tabs>
              <w:tab w:val="left" w:pos="2507"/>
              <w:tab w:val="left" w:leader="dot" w:pos="8580"/>
            </w:tabs>
            <w:ind w:left="2506" w:hanging="541"/>
          </w:pPr>
          <w:hyperlink w:anchor="_TOC_250036" w:history="1">
            <w:r w:rsidR="00413E23">
              <w:t>Pengertian</w:t>
            </w:r>
            <w:r w:rsidR="00413E23">
              <w:rPr>
                <w:spacing w:val="-3"/>
              </w:rPr>
              <w:t xml:space="preserve"> </w:t>
            </w:r>
            <w:r w:rsidR="00413E23">
              <w:t>Laporan Keuangan</w:t>
            </w:r>
            <w:r w:rsidR="00413E23">
              <w:tab/>
              <w:t>16</w:t>
            </w:r>
          </w:hyperlink>
        </w:p>
        <w:p w14:paraId="51072FE7" w14:textId="77777777" w:rsidR="00413E23" w:rsidRDefault="004E5817" w:rsidP="00413E23">
          <w:pPr>
            <w:pStyle w:val="TOC3"/>
            <w:numPr>
              <w:ilvl w:val="2"/>
              <w:numId w:val="8"/>
            </w:numPr>
            <w:tabs>
              <w:tab w:val="left" w:pos="2507"/>
              <w:tab w:val="left" w:leader="dot" w:pos="8580"/>
            </w:tabs>
            <w:ind w:left="2506" w:hanging="541"/>
          </w:pPr>
          <w:hyperlink w:anchor="_TOC_250035" w:history="1">
            <w:r w:rsidR="00413E23">
              <w:t>Tujuan</w:t>
            </w:r>
            <w:r w:rsidR="00413E23">
              <w:rPr>
                <w:spacing w:val="-2"/>
              </w:rPr>
              <w:t xml:space="preserve"> </w:t>
            </w:r>
            <w:r w:rsidR="00413E23">
              <w:t>dan</w:t>
            </w:r>
            <w:r w:rsidR="00413E23">
              <w:rPr>
                <w:spacing w:val="-1"/>
              </w:rPr>
              <w:t xml:space="preserve"> </w:t>
            </w:r>
            <w:r w:rsidR="00413E23">
              <w:t>Manfaat</w:t>
            </w:r>
            <w:r w:rsidR="00413E23">
              <w:rPr>
                <w:spacing w:val="-1"/>
              </w:rPr>
              <w:t xml:space="preserve"> </w:t>
            </w:r>
            <w:r w:rsidR="00413E23">
              <w:t>Laporan</w:t>
            </w:r>
            <w:r w:rsidR="00413E23">
              <w:rPr>
                <w:spacing w:val="-1"/>
              </w:rPr>
              <w:t xml:space="preserve"> </w:t>
            </w:r>
            <w:r w:rsidR="00413E23">
              <w:t>Keuangan</w:t>
            </w:r>
            <w:r w:rsidR="00413E23">
              <w:tab/>
              <w:t>16</w:t>
            </w:r>
          </w:hyperlink>
        </w:p>
        <w:p w14:paraId="1BC58810" w14:textId="77777777" w:rsidR="00413E23" w:rsidRDefault="004E5817" w:rsidP="00413E23">
          <w:pPr>
            <w:pStyle w:val="TOC3"/>
            <w:numPr>
              <w:ilvl w:val="2"/>
              <w:numId w:val="8"/>
            </w:numPr>
            <w:tabs>
              <w:tab w:val="left" w:pos="2507"/>
              <w:tab w:val="left" w:leader="dot" w:pos="8580"/>
            </w:tabs>
            <w:ind w:left="2506" w:hanging="541"/>
          </w:pPr>
          <w:hyperlink w:anchor="_TOC_250034" w:history="1">
            <w:r w:rsidR="00413E23">
              <w:t>Sifat</w:t>
            </w:r>
            <w:r w:rsidR="00413E23">
              <w:rPr>
                <w:spacing w:val="-2"/>
              </w:rPr>
              <w:t xml:space="preserve"> </w:t>
            </w:r>
            <w:r w:rsidR="00413E23">
              <w:t>Laporan</w:t>
            </w:r>
            <w:r w:rsidR="00413E23">
              <w:rPr>
                <w:spacing w:val="-1"/>
              </w:rPr>
              <w:t xml:space="preserve"> </w:t>
            </w:r>
            <w:r w:rsidR="00413E23">
              <w:t>Keuangan</w:t>
            </w:r>
            <w:r w:rsidR="00413E23">
              <w:tab/>
              <w:t>16</w:t>
            </w:r>
          </w:hyperlink>
        </w:p>
        <w:p w14:paraId="04018ACF" w14:textId="77777777" w:rsidR="00413E23" w:rsidRDefault="004E5817" w:rsidP="00413E23">
          <w:pPr>
            <w:pStyle w:val="TOC2"/>
            <w:numPr>
              <w:ilvl w:val="1"/>
              <w:numId w:val="8"/>
            </w:numPr>
            <w:tabs>
              <w:tab w:val="left" w:pos="1966"/>
              <w:tab w:val="left" w:pos="1967"/>
              <w:tab w:val="left" w:leader="dot" w:pos="8580"/>
            </w:tabs>
          </w:pPr>
          <w:hyperlink w:anchor="_TOC_250033" w:history="1">
            <w:r w:rsidR="00413E23">
              <w:t>Alat</w:t>
            </w:r>
            <w:r w:rsidR="00413E23">
              <w:rPr>
                <w:spacing w:val="-2"/>
              </w:rPr>
              <w:t xml:space="preserve"> </w:t>
            </w:r>
            <w:r w:rsidR="00413E23">
              <w:t>Bantu</w:t>
            </w:r>
            <w:r w:rsidR="00413E23">
              <w:rPr>
                <w:spacing w:val="-1"/>
              </w:rPr>
              <w:t xml:space="preserve"> </w:t>
            </w:r>
            <w:r w:rsidR="00413E23">
              <w:t>Perancangan</w:t>
            </w:r>
            <w:r w:rsidR="00413E23">
              <w:rPr>
                <w:spacing w:val="1"/>
              </w:rPr>
              <w:t xml:space="preserve"> </w:t>
            </w:r>
            <w:r w:rsidR="00413E23">
              <w:t>Sistem</w:t>
            </w:r>
            <w:r w:rsidR="00413E23">
              <w:tab/>
              <w:t>17</w:t>
            </w:r>
          </w:hyperlink>
        </w:p>
        <w:p w14:paraId="4A36D521" w14:textId="77777777" w:rsidR="00413E23" w:rsidRDefault="00413E23" w:rsidP="00413E23">
          <w:pPr>
            <w:pStyle w:val="TOC3"/>
            <w:numPr>
              <w:ilvl w:val="2"/>
              <w:numId w:val="8"/>
            </w:numPr>
            <w:tabs>
              <w:tab w:val="left" w:pos="2507"/>
              <w:tab w:val="left" w:leader="dot" w:pos="8580"/>
            </w:tabs>
            <w:spacing w:before="277"/>
            <w:ind w:left="2506" w:hanging="541"/>
          </w:pPr>
          <w:r>
            <w:t>Unifed</w:t>
          </w:r>
          <w:r>
            <w:rPr>
              <w:spacing w:val="-1"/>
            </w:rPr>
            <w:t xml:space="preserve"> </w:t>
          </w:r>
          <w:r>
            <w:t>Modeling</w:t>
          </w:r>
          <w:r>
            <w:rPr>
              <w:spacing w:val="-1"/>
            </w:rPr>
            <w:t xml:space="preserve"> </w:t>
          </w:r>
          <w:r>
            <w:t>Language</w:t>
          </w:r>
          <w:r>
            <w:tab/>
            <w:t>17</w:t>
          </w:r>
        </w:p>
        <w:p w14:paraId="349B3A17" w14:textId="77777777" w:rsidR="00413E23" w:rsidRDefault="004E5817" w:rsidP="00413E23">
          <w:pPr>
            <w:pStyle w:val="TOC6"/>
            <w:numPr>
              <w:ilvl w:val="3"/>
              <w:numId w:val="8"/>
            </w:numPr>
            <w:tabs>
              <w:tab w:val="left" w:pos="3408"/>
              <w:tab w:val="left" w:leader="dot" w:pos="8580"/>
            </w:tabs>
            <w:ind w:hanging="721"/>
          </w:pPr>
          <w:hyperlink w:anchor="_TOC_250032" w:history="1">
            <w:r w:rsidR="00413E23">
              <w:t>Use</w:t>
            </w:r>
            <w:r w:rsidR="00413E23">
              <w:rPr>
                <w:spacing w:val="-3"/>
              </w:rPr>
              <w:t xml:space="preserve"> </w:t>
            </w:r>
            <w:r w:rsidR="00413E23">
              <w:t>Case Diagram</w:t>
            </w:r>
            <w:r w:rsidR="00413E23">
              <w:tab/>
              <w:t>17</w:t>
            </w:r>
          </w:hyperlink>
        </w:p>
        <w:p w14:paraId="42105BCC" w14:textId="77777777" w:rsidR="00413E23" w:rsidRDefault="004E5817" w:rsidP="00413E23">
          <w:pPr>
            <w:pStyle w:val="TOC6"/>
            <w:numPr>
              <w:ilvl w:val="3"/>
              <w:numId w:val="8"/>
            </w:numPr>
            <w:tabs>
              <w:tab w:val="left" w:pos="3381"/>
              <w:tab w:val="left" w:leader="dot" w:pos="8580"/>
            </w:tabs>
            <w:ind w:left="3381"/>
          </w:pPr>
          <w:hyperlink w:anchor="_TOC_250031" w:history="1">
            <w:r w:rsidR="00413E23">
              <w:t>Class</w:t>
            </w:r>
            <w:r w:rsidR="00413E23">
              <w:rPr>
                <w:spacing w:val="-1"/>
              </w:rPr>
              <w:t xml:space="preserve"> </w:t>
            </w:r>
            <w:r w:rsidR="00413E23">
              <w:t>Diagram</w:t>
            </w:r>
            <w:r w:rsidR="00413E23">
              <w:tab/>
              <w:t>21</w:t>
            </w:r>
          </w:hyperlink>
        </w:p>
        <w:p w14:paraId="089E79FA" w14:textId="77777777" w:rsidR="00413E23" w:rsidRDefault="004E5817" w:rsidP="00413E23">
          <w:pPr>
            <w:pStyle w:val="TOC6"/>
            <w:numPr>
              <w:ilvl w:val="3"/>
              <w:numId w:val="8"/>
            </w:numPr>
            <w:tabs>
              <w:tab w:val="left" w:pos="3381"/>
              <w:tab w:val="left" w:leader="dot" w:pos="8580"/>
            </w:tabs>
            <w:ind w:left="3381"/>
          </w:pPr>
          <w:hyperlink w:anchor="_TOC_250030" w:history="1">
            <w:r w:rsidR="00413E23">
              <w:t>Sequence</w:t>
            </w:r>
            <w:r w:rsidR="00413E23">
              <w:rPr>
                <w:spacing w:val="-3"/>
              </w:rPr>
              <w:t xml:space="preserve"> </w:t>
            </w:r>
            <w:r w:rsidR="00413E23">
              <w:t>Diagram</w:t>
            </w:r>
            <w:r w:rsidR="00413E23">
              <w:tab/>
              <w:t>21</w:t>
            </w:r>
          </w:hyperlink>
        </w:p>
        <w:p w14:paraId="42BA2FA1" w14:textId="77777777" w:rsidR="00413E23" w:rsidRDefault="004E5817" w:rsidP="00413E23">
          <w:pPr>
            <w:pStyle w:val="TOC6"/>
            <w:numPr>
              <w:ilvl w:val="3"/>
              <w:numId w:val="8"/>
            </w:numPr>
            <w:tabs>
              <w:tab w:val="left" w:pos="3381"/>
              <w:tab w:val="left" w:leader="dot" w:pos="8580"/>
            </w:tabs>
            <w:ind w:left="3381"/>
          </w:pPr>
          <w:hyperlink w:anchor="_TOC_250029" w:history="1">
            <w:r w:rsidR="00413E23">
              <w:t>Activity</w:t>
            </w:r>
            <w:r w:rsidR="00413E23">
              <w:rPr>
                <w:spacing w:val="-2"/>
              </w:rPr>
              <w:t xml:space="preserve"> </w:t>
            </w:r>
            <w:r w:rsidR="00413E23">
              <w:t>Diagram</w:t>
            </w:r>
            <w:r w:rsidR="00413E23">
              <w:tab/>
              <w:t>25</w:t>
            </w:r>
          </w:hyperlink>
        </w:p>
        <w:p w14:paraId="7BC21C16" w14:textId="77777777" w:rsidR="00413E23" w:rsidRDefault="00413E23" w:rsidP="00413E23">
          <w:pPr>
            <w:pStyle w:val="TOC2"/>
            <w:numPr>
              <w:ilvl w:val="1"/>
              <w:numId w:val="8"/>
            </w:numPr>
            <w:tabs>
              <w:tab w:val="left" w:pos="1966"/>
              <w:tab w:val="left" w:pos="1967"/>
              <w:tab w:val="left" w:leader="dot" w:pos="8580"/>
            </w:tabs>
          </w:pPr>
          <w:r>
            <w:t>Defenisi</w:t>
          </w:r>
          <w:r>
            <w:rPr>
              <w:spacing w:val="-2"/>
            </w:rPr>
            <w:t xml:space="preserve"> </w:t>
          </w:r>
          <w:r>
            <w:t>Basis</w:t>
          </w:r>
          <w:r>
            <w:rPr>
              <w:spacing w:val="-2"/>
            </w:rPr>
            <w:t xml:space="preserve"> </w:t>
          </w:r>
          <w:r>
            <w:t>Data</w:t>
          </w:r>
          <w:r>
            <w:tab/>
            <w:t>24</w:t>
          </w:r>
        </w:p>
        <w:p w14:paraId="60BC67B5" w14:textId="77777777" w:rsidR="00413E23" w:rsidRDefault="00413E23" w:rsidP="00413E23">
          <w:pPr>
            <w:pStyle w:val="TOC3"/>
            <w:numPr>
              <w:ilvl w:val="2"/>
              <w:numId w:val="8"/>
            </w:numPr>
            <w:tabs>
              <w:tab w:val="left" w:pos="2507"/>
              <w:tab w:val="left" w:leader="dot" w:pos="8580"/>
            </w:tabs>
            <w:ind w:left="2506" w:hanging="541"/>
          </w:pPr>
          <w:r>
            <w:t>Tujuan</w:t>
          </w:r>
          <w:r>
            <w:rPr>
              <w:spacing w:val="-1"/>
            </w:rPr>
            <w:t xml:space="preserve"> </w:t>
          </w:r>
          <w:r>
            <w:t>Basis</w:t>
          </w:r>
          <w:r>
            <w:rPr>
              <w:spacing w:val="-1"/>
            </w:rPr>
            <w:t xml:space="preserve"> </w:t>
          </w:r>
          <w:r>
            <w:t>Data</w:t>
          </w:r>
          <w:r>
            <w:tab/>
            <w:t>24</w:t>
          </w:r>
        </w:p>
        <w:p w14:paraId="36E3845D" w14:textId="77777777" w:rsidR="00413E23" w:rsidRDefault="00413E23" w:rsidP="00413E23">
          <w:pPr>
            <w:pStyle w:val="TOC3"/>
            <w:tabs>
              <w:tab w:val="left" w:leader="dot" w:pos="8580"/>
            </w:tabs>
            <w:ind w:left="1966" w:firstLine="0"/>
          </w:pPr>
          <w:r>
            <w:t>2.6.2</w:t>
          </w:r>
          <w:r>
            <w:rPr>
              <w:spacing w:val="-1"/>
            </w:rPr>
            <w:t xml:space="preserve"> </w:t>
          </w:r>
          <w:r>
            <w:t>Database</w:t>
          </w:r>
          <w:r>
            <w:rPr>
              <w:spacing w:val="-2"/>
            </w:rPr>
            <w:t xml:space="preserve"> </w:t>
          </w:r>
          <w:r>
            <w:t>Management</w:t>
          </w:r>
          <w:r>
            <w:rPr>
              <w:spacing w:val="-1"/>
            </w:rPr>
            <w:t xml:space="preserve"> </w:t>
          </w:r>
          <w:r>
            <w:t>Sistem</w:t>
          </w:r>
          <w:r>
            <w:tab/>
            <w:t>28</w:t>
          </w:r>
        </w:p>
        <w:p w14:paraId="5159B60E" w14:textId="77777777" w:rsidR="00413E23" w:rsidRDefault="004E5817" w:rsidP="00413E23">
          <w:pPr>
            <w:pStyle w:val="TOC2"/>
            <w:numPr>
              <w:ilvl w:val="1"/>
              <w:numId w:val="8"/>
            </w:numPr>
            <w:tabs>
              <w:tab w:val="left" w:pos="1966"/>
              <w:tab w:val="left" w:pos="1967"/>
              <w:tab w:val="left" w:leader="dot" w:pos="8580"/>
            </w:tabs>
          </w:pPr>
          <w:hyperlink w:anchor="_TOC_250028" w:history="1">
            <w:r w:rsidR="00413E23">
              <w:t>Pengenalan</w:t>
            </w:r>
            <w:r w:rsidR="00413E23">
              <w:rPr>
                <w:spacing w:val="-1"/>
              </w:rPr>
              <w:t xml:space="preserve"> </w:t>
            </w:r>
            <w:r w:rsidR="00413E23">
              <w:t>MySQL</w:t>
            </w:r>
            <w:r w:rsidR="00413E23">
              <w:tab/>
              <w:t>30</w:t>
            </w:r>
          </w:hyperlink>
        </w:p>
        <w:p w14:paraId="79AA21DB" w14:textId="77777777" w:rsidR="00413E23" w:rsidRDefault="00413E23" w:rsidP="00413E23">
          <w:pPr>
            <w:pStyle w:val="TOC3"/>
            <w:numPr>
              <w:ilvl w:val="2"/>
              <w:numId w:val="8"/>
            </w:numPr>
            <w:tabs>
              <w:tab w:val="left" w:pos="2508"/>
              <w:tab w:val="left" w:leader="dot" w:pos="8580"/>
            </w:tabs>
            <w:spacing w:after="240"/>
            <w:ind w:left="2507" w:hanging="542"/>
          </w:pPr>
          <w:r>
            <w:t>Structured</w:t>
          </w:r>
          <w:r>
            <w:rPr>
              <w:spacing w:val="-2"/>
            </w:rPr>
            <w:t xml:space="preserve"> </w:t>
          </w:r>
          <w:r>
            <w:t>Query</w:t>
          </w:r>
          <w:r>
            <w:rPr>
              <w:spacing w:val="-1"/>
            </w:rPr>
            <w:t xml:space="preserve"> </w:t>
          </w:r>
          <w:r>
            <w:t>Language</w:t>
          </w:r>
          <w:r>
            <w:tab/>
            <w:t>30</w:t>
          </w:r>
        </w:p>
        <w:p w14:paraId="0EE1C88C" w14:textId="77777777" w:rsidR="00413E23" w:rsidRDefault="004E5817" w:rsidP="00413E23">
          <w:pPr>
            <w:pStyle w:val="TOC3"/>
            <w:numPr>
              <w:ilvl w:val="2"/>
              <w:numId w:val="8"/>
            </w:numPr>
            <w:tabs>
              <w:tab w:val="left" w:pos="2507"/>
              <w:tab w:val="right" w:leader="dot" w:pos="8820"/>
            </w:tabs>
            <w:spacing w:before="767"/>
            <w:ind w:left="2506" w:hanging="541"/>
          </w:pPr>
          <w:hyperlink w:anchor="_TOC_250027" w:history="1">
            <w:r w:rsidR="00413E23">
              <w:t>Pengertian</w:t>
            </w:r>
            <w:r w:rsidR="00413E23">
              <w:rPr>
                <w:spacing w:val="-1"/>
              </w:rPr>
              <w:t xml:space="preserve"> </w:t>
            </w:r>
            <w:r w:rsidR="00413E23">
              <w:t>MySQL</w:t>
            </w:r>
            <w:r w:rsidR="00413E23">
              <w:tab/>
              <w:t>30</w:t>
            </w:r>
          </w:hyperlink>
        </w:p>
        <w:p w14:paraId="06D74B40" w14:textId="77777777" w:rsidR="00413E23" w:rsidRDefault="004E5817" w:rsidP="00413E23">
          <w:pPr>
            <w:pStyle w:val="TOC3"/>
            <w:numPr>
              <w:ilvl w:val="2"/>
              <w:numId w:val="8"/>
            </w:numPr>
            <w:tabs>
              <w:tab w:val="left" w:pos="2507"/>
              <w:tab w:val="right" w:leader="dot" w:pos="8820"/>
            </w:tabs>
            <w:ind w:left="2506" w:hanging="541"/>
          </w:pPr>
          <w:hyperlink w:anchor="_TOC_250026" w:history="1">
            <w:r w:rsidR="00413E23">
              <w:t>Kelebihan</w:t>
            </w:r>
            <w:r w:rsidR="00413E23">
              <w:rPr>
                <w:spacing w:val="-1"/>
              </w:rPr>
              <w:t xml:space="preserve"> </w:t>
            </w:r>
            <w:r w:rsidR="00413E23">
              <w:t>MySQL</w:t>
            </w:r>
            <w:r w:rsidR="00413E23">
              <w:tab/>
              <w:t>31</w:t>
            </w:r>
          </w:hyperlink>
        </w:p>
        <w:p w14:paraId="0C6E860F" w14:textId="77777777" w:rsidR="00413E23" w:rsidRDefault="004E5817" w:rsidP="00413E23">
          <w:pPr>
            <w:pStyle w:val="TOC3"/>
            <w:numPr>
              <w:ilvl w:val="2"/>
              <w:numId w:val="8"/>
            </w:numPr>
            <w:tabs>
              <w:tab w:val="left" w:pos="2507"/>
              <w:tab w:val="right" w:leader="dot" w:pos="8820"/>
            </w:tabs>
            <w:ind w:left="2506" w:hanging="541"/>
          </w:pPr>
          <w:hyperlink w:anchor="_TOC_250025" w:history="1">
            <w:r w:rsidR="00413E23">
              <w:t>Kekurangan</w:t>
            </w:r>
            <w:r w:rsidR="00413E23">
              <w:rPr>
                <w:spacing w:val="-1"/>
              </w:rPr>
              <w:t xml:space="preserve"> </w:t>
            </w:r>
            <w:r w:rsidR="00413E23">
              <w:t>MySQL</w:t>
            </w:r>
            <w:r w:rsidR="00413E23">
              <w:tab/>
              <w:t>32</w:t>
            </w:r>
          </w:hyperlink>
        </w:p>
        <w:p w14:paraId="07199C95" w14:textId="77777777" w:rsidR="00413E23" w:rsidRDefault="004E5817" w:rsidP="00413E23">
          <w:pPr>
            <w:pStyle w:val="TOC2"/>
            <w:numPr>
              <w:ilvl w:val="1"/>
              <w:numId w:val="8"/>
            </w:numPr>
            <w:tabs>
              <w:tab w:val="left" w:pos="1966"/>
              <w:tab w:val="left" w:pos="1967"/>
              <w:tab w:val="right" w:leader="dot" w:pos="8820"/>
            </w:tabs>
          </w:pPr>
          <w:hyperlink w:anchor="_TOC_250024" w:history="1">
            <w:r w:rsidR="00413E23">
              <w:t>Sejarah</w:t>
            </w:r>
            <w:r w:rsidR="00413E23">
              <w:rPr>
                <w:spacing w:val="-1"/>
              </w:rPr>
              <w:t xml:space="preserve"> </w:t>
            </w:r>
            <w:r w:rsidR="00413E23">
              <w:t>PHP</w:t>
            </w:r>
            <w:r w:rsidR="00413E23">
              <w:tab/>
              <w:t>32</w:t>
            </w:r>
          </w:hyperlink>
        </w:p>
        <w:p w14:paraId="7C98BD44" w14:textId="77777777" w:rsidR="00413E23" w:rsidRDefault="004E5817" w:rsidP="00413E23">
          <w:pPr>
            <w:pStyle w:val="TOC3"/>
            <w:numPr>
              <w:ilvl w:val="2"/>
              <w:numId w:val="8"/>
            </w:numPr>
            <w:tabs>
              <w:tab w:val="left" w:pos="2507"/>
              <w:tab w:val="right" w:leader="dot" w:pos="8820"/>
            </w:tabs>
            <w:ind w:left="2506" w:hanging="541"/>
          </w:pPr>
          <w:hyperlink w:anchor="_TOC_250023" w:history="1">
            <w:r w:rsidR="00413E23">
              <w:t>PHP</w:t>
            </w:r>
            <w:r w:rsidR="00413E23">
              <w:tab/>
              <w:t>33</w:t>
            </w:r>
          </w:hyperlink>
        </w:p>
        <w:p w14:paraId="0AA1E24D" w14:textId="77777777" w:rsidR="00413E23" w:rsidRDefault="004E5817" w:rsidP="00413E23">
          <w:pPr>
            <w:pStyle w:val="TOC2"/>
            <w:numPr>
              <w:ilvl w:val="1"/>
              <w:numId w:val="8"/>
            </w:numPr>
            <w:tabs>
              <w:tab w:val="left" w:pos="1966"/>
              <w:tab w:val="left" w:pos="1967"/>
              <w:tab w:val="right" w:leader="dot" w:pos="8820"/>
            </w:tabs>
            <w:spacing w:before="277"/>
          </w:pPr>
          <w:hyperlink w:anchor="_TOC_250022" w:history="1">
            <w:r w:rsidR="00413E23">
              <w:t>Sekilas</w:t>
            </w:r>
            <w:r w:rsidR="00413E23">
              <w:rPr>
                <w:spacing w:val="-1"/>
              </w:rPr>
              <w:t xml:space="preserve"> </w:t>
            </w:r>
            <w:r w:rsidR="00413E23">
              <w:t>Tentang Web Server</w:t>
            </w:r>
            <w:r w:rsidR="00413E23">
              <w:tab/>
              <w:t>34</w:t>
            </w:r>
          </w:hyperlink>
        </w:p>
        <w:p w14:paraId="7F735C8A" w14:textId="77777777" w:rsidR="00413E23" w:rsidRDefault="004E5817" w:rsidP="00413E23">
          <w:pPr>
            <w:pStyle w:val="TOC1"/>
          </w:pPr>
          <w:hyperlink w:anchor="_TOC_250021" w:history="1">
            <w:r w:rsidR="00413E23">
              <w:t>BAB</w:t>
            </w:r>
            <w:r w:rsidR="00413E23">
              <w:rPr>
                <w:spacing w:val="-2"/>
              </w:rPr>
              <w:t xml:space="preserve"> </w:t>
            </w:r>
            <w:r w:rsidR="00413E23">
              <w:t>III</w:t>
            </w:r>
            <w:r w:rsidR="00413E23">
              <w:rPr>
                <w:spacing w:val="-1"/>
              </w:rPr>
              <w:t xml:space="preserve"> </w:t>
            </w:r>
            <w:r w:rsidR="00413E23">
              <w:t>METODOLOGI</w:t>
            </w:r>
            <w:r w:rsidR="00413E23">
              <w:rPr>
                <w:spacing w:val="-1"/>
              </w:rPr>
              <w:t xml:space="preserve"> </w:t>
            </w:r>
            <w:r w:rsidR="00413E23">
              <w:t>PENELITIAN</w:t>
            </w:r>
          </w:hyperlink>
        </w:p>
        <w:p w14:paraId="07B21FA9" w14:textId="77777777" w:rsidR="00413E23" w:rsidRDefault="004E5817" w:rsidP="00413E23">
          <w:pPr>
            <w:pStyle w:val="TOC2"/>
            <w:numPr>
              <w:ilvl w:val="1"/>
              <w:numId w:val="7"/>
            </w:numPr>
            <w:tabs>
              <w:tab w:val="left" w:pos="1966"/>
              <w:tab w:val="left" w:pos="1967"/>
              <w:tab w:val="right" w:leader="dot" w:pos="8820"/>
            </w:tabs>
          </w:pPr>
          <w:hyperlink w:anchor="_TOC_250020" w:history="1">
            <w:r w:rsidR="00413E23">
              <w:t>Kerangka</w:t>
            </w:r>
            <w:r w:rsidR="00413E23">
              <w:rPr>
                <w:spacing w:val="-2"/>
              </w:rPr>
              <w:t xml:space="preserve"> </w:t>
            </w:r>
            <w:r w:rsidR="00413E23">
              <w:t>Kerja</w:t>
            </w:r>
            <w:r w:rsidR="00413E23">
              <w:rPr>
                <w:spacing w:val="-2"/>
              </w:rPr>
              <w:t xml:space="preserve"> </w:t>
            </w:r>
            <w:r w:rsidR="00413E23">
              <w:t>Penelitian</w:t>
            </w:r>
            <w:r w:rsidR="00413E23">
              <w:tab/>
              <w:t>35</w:t>
            </w:r>
          </w:hyperlink>
        </w:p>
        <w:p w14:paraId="57753DE1" w14:textId="77777777" w:rsidR="00413E23" w:rsidRDefault="004E5817" w:rsidP="00413E23">
          <w:pPr>
            <w:pStyle w:val="TOC2"/>
            <w:numPr>
              <w:ilvl w:val="1"/>
              <w:numId w:val="7"/>
            </w:numPr>
            <w:tabs>
              <w:tab w:val="left" w:pos="1940"/>
              <w:tab w:val="left" w:pos="1941"/>
              <w:tab w:val="right" w:leader="dot" w:pos="8820"/>
            </w:tabs>
            <w:ind w:left="1940" w:hanging="541"/>
          </w:pPr>
          <w:hyperlink w:anchor="_TOC_250019" w:history="1">
            <w:r w:rsidR="00413E23">
              <w:t>Uraian</w:t>
            </w:r>
            <w:r w:rsidR="00413E23">
              <w:rPr>
                <w:spacing w:val="-1"/>
              </w:rPr>
              <w:t xml:space="preserve"> </w:t>
            </w:r>
            <w:r w:rsidR="00413E23">
              <w:t>Kerangka</w:t>
            </w:r>
            <w:r w:rsidR="00413E23">
              <w:rPr>
                <w:spacing w:val="-1"/>
              </w:rPr>
              <w:t xml:space="preserve"> </w:t>
            </w:r>
            <w:r w:rsidR="00413E23">
              <w:t>Kerja</w:t>
            </w:r>
            <w:r w:rsidR="00413E23">
              <w:rPr>
                <w:spacing w:val="-2"/>
              </w:rPr>
              <w:t xml:space="preserve"> </w:t>
            </w:r>
            <w:r w:rsidR="00413E23">
              <w:t>Penelitian</w:t>
            </w:r>
            <w:r w:rsidR="00413E23">
              <w:tab/>
              <w:t>36</w:t>
            </w:r>
          </w:hyperlink>
        </w:p>
        <w:p w14:paraId="47D3D660" w14:textId="77777777" w:rsidR="00413E23" w:rsidRDefault="004E5817" w:rsidP="00413E23">
          <w:pPr>
            <w:pStyle w:val="TOC3"/>
            <w:numPr>
              <w:ilvl w:val="2"/>
              <w:numId w:val="7"/>
            </w:numPr>
            <w:tabs>
              <w:tab w:val="left" w:pos="2627"/>
              <w:tab w:val="right" w:leader="dot" w:pos="8820"/>
            </w:tabs>
            <w:ind w:hanging="661"/>
          </w:pPr>
          <w:hyperlink w:anchor="_TOC_250018" w:history="1">
            <w:r w:rsidR="00413E23">
              <w:t>Penelitian</w:t>
            </w:r>
            <w:r w:rsidR="00413E23">
              <w:rPr>
                <w:spacing w:val="-1"/>
              </w:rPr>
              <w:t xml:space="preserve"> </w:t>
            </w:r>
            <w:r w:rsidR="00413E23">
              <w:t>Pendahuluan</w:t>
            </w:r>
            <w:r w:rsidR="00413E23">
              <w:tab/>
              <w:t>36</w:t>
            </w:r>
          </w:hyperlink>
        </w:p>
        <w:p w14:paraId="24D40176" w14:textId="77777777" w:rsidR="00413E23" w:rsidRDefault="004E5817" w:rsidP="00413E23">
          <w:pPr>
            <w:pStyle w:val="TOC3"/>
            <w:numPr>
              <w:ilvl w:val="2"/>
              <w:numId w:val="7"/>
            </w:numPr>
            <w:tabs>
              <w:tab w:val="left" w:pos="2627"/>
              <w:tab w:val="right" w:leader="dot" w:pos="8820"/>
            </w:tabs>
            <w:ind w:hanging="661"/>
          </w:pPr>
          <w:hyperlink w:anchor="_TOC_250017" w:history="1">
            <w:r w:rsidR="00413E23">
              <w:t>Pengumpulan</w:t>
            </w:r>
            <w:r w:rsidR="00413E23">
              <w:rPr>
                <w:spacing w:val="-1"/>
              </w:rPr>
              <w:t xml:space="preserve"> </w:t>
            </w:r>
            <w:r w:rsidR="00413E23">
              <w:t>Data</w:t>
            </w:r>
            <w:r w:rsidR="00413E23">
              <w:tab/>
              <w:t>36</w:t>
            </w:r>
          </w:hyperlink>
        </w:p>
        <w:p w14:paraId="7448C483" w14:textId="77777777" w:rsidR="00413E23" w:rsidRDefault="004E5817" w:rsidP="00413E23">
          <w:pPr>
            <w:pStyle w:val="TOC5"/>
            <w:numPr>
              <w:ilvl w:val="3"/>
              <w:numId w:val="7"/>
            </w:numPr>
            <w:tabs>
              <w:tab w:val="left" w:pos="3341"/>
              <w:tab w:val="right" w:leader="dot" w:pos="8820"/>
            </w:tabs>
            <w:ind w:hanging="721"/>
          </w:pPr>
          <w:hyperlink w:anchor="_TOC_250016" w:history="1">
            <w:r w:rsidR="00413E23">
              <w:t>Waktu</w:t>
            </w:r>
            <w:r w:rsidR="00413E23">
              <w:rPr>
                <w:spacing w:val="-1"/>
              </w:rPr>
              <w:t xml:space="preserve"> </w:t>
            </w:r>
            <w:r w:rsidR="00413E23">
              <w:t>Penelitian</w:t>
            </w:r>
            <w:r w:rsidR="00413E23">
              <w:tab/>
              <w:t>37</w:t>
            </w:r>
          </w:hyperlink>
        </w:p>
        <w:p w14:paraId="26A7BBB8" w14:textId="77777777" w:rsidR="00413E23" w:rsidRDefault="00413E23" w:rsidP="00413E23">
          <w:pPr>
            <w:pStyle w:val="TOC5"/>
            <w:numPr>
              <w:ilvl w:val="3"/>
              <w:numId w:val="7"/>
            </w:numPr>
            <w:tabs>
              <w:tab w:val="left" w:pos="3341"/>
              <w:tab w:val="right" w:leader="dot" w:pos="8820"/>
            </w:tabs>
            <w:spacing w:before="277"/>
            <w:ind w:hanging="721"/>
          </w:pPr>
          <w:r>
            <w:t>Tempat</w:t>
          </w:r>
          <w:r>
            <w:rPr>
              <w:spacing w:val="-1"/>
            </w:rPr>
            <w:t xml:space="preserve"> </w:t>
          </w:r>
          <w:r>
            <w:t>Penelitian</w:t>
          </w:r>
          <w:r>
            <w:tab/>
            <w:t>38</w:t>
          </w:r>
        </w:p>
        <w:p w14:paraId="0BD94B80" w14:textId="77777777" w:rsidR="00413E23" w:rsidRDefault="00413E23" w:rsidP="00413E23">
          <w:pPr>
            <w:pStyle w:val="TOC6"/>
            <w:tabs>
              <w:tab w:val="right" w:leader="dot" w:pos="8820"/>
            </w:tabs>
            <w:ind w:left="2620" w:firstLine="0"/>
          </w:pPr>
          <w:r>
            <w:t>3.2.1.1</w:t>
          </w:r>
          <w:r>
            <w:rPr>
              <w:spacing w:val="-1"/>
            </w:rPr>
            <w:t xml:space="preserve"> </w:t>
          </w:r>
          <w:r>
            <w:t>Metode Penelitian</w:t>
          </w:r>
          <w:r>
            <w:tab/>
            <w:t>38</w:t>
          </w:r>
        </w:p>
        <w:p w14:paraId="2A32362F" w14:textId="77777777" w:rsidR="00413E23" w:rsidRDefault="004E5817" w:rsidP="00413E23">
          <w:pPr>
            <w:pStyle w:val="TOC4"/>
            <w:numPr>
              <w:ilvl w:val="2"/>
              <w:numId w:val="7"/>
            </w:numPr>
            <w:tabs>
              <w:tab w:val="left" w:pos="2649"/>
              <w:tab w:val="right" w:leader="dot" w:pos="8820"/>
            </w:tabs>
            <w:ind w:left="2648" w:hanging="661"/>
          </w:pPr>
          <w:hyperlink w:anchor="_TOC_250015" w:history="1">
            <w:r w:rsidR="00413E23">
              <w:t>Analisa</w:t>
            </w:r>
            <w:r w:rsidR="00413E23">
              <w:tab/>
              <w:t>39</w:t>
            </w:r>
          </w:hyperlink>
        </w:p>
        <w:p w14:paraId="635563E4" w14:textId="77777777" w:rsidR="00413E23" w:rsidRDefault="00413E23" w:rsidP="00413E23">
          <w:pPr>
            <w:pStyle w:val="TOC4"/>
            <w:numPr>
              <w:ilvl w:val="2"/>
              <w:numId w:val="7"/>
            </w:numPr>
            <w:tabs>
              <w:tab w:val="left" w:pos="2649"/>
              <w:tab w:val="right" w:leader="dot" w:pos="8820"/>
            </w:tabs>
            <w:ind w:left="2648" w:hanging="661"/>
          </w:pPr>
          <w:r>
            <w:t>Perancangan</w:t>
          </w:r>
          <w:r>
            <w:tab/>
            <w:t>40</w:t>
          </w:r>
        </w:p>
        <w:p w14:paraId="5DE61238" w14:textId="77777777" w:rsidR="00413E23" w:rsidRDefault="004E5817" w:rsidP="00413E23">
          <w:pPr>
            <w:pStyle w:val="TOC6"/>
            <w:numPr>
              <w:ilvl w:val="3"/>
              <w:numId w:val="7"/>
            </w:numPr>
            <w:tabs>
              <w:tab w:val="left" w:pos="3396"/>
              <w:tab w:val="right" w:leader="dot" w:pos="8820"/>
            </w:tabs>
            <w:ind w:left="3395" w:hanging="721"/>
          </w:pPr>
          <w:hyperlink w:anchor="_TOC_250014" w:history="1">
            <w:r w:rsidR="00413E23">
              <w:t>Perancangan</w:t>
            </w:r>
            <w:r w:rsidR="00413E23">
              <w:rPr>
                <w:spacing w:val="-1"/>
              </w:rPr>
              <w:t xml:space="preserve"> </w:t>
            </w:r>
            <w:r w:rsidR="00413E23">
              <w:t>UML</w:t>
            </w:r>
            <w:r w:rsidR="00413E23">
              <w:tab/>
              <w:t>40</w:t>
            </w:r>
          </w:hyperlink>
        </w:p>
        <w:p w14:paraId="5E55D9DD" w14:textId="77777777" w:rsidR="00413E23" w:rsidRDefault="00413E23" w:rsidP="00413E23">
          <w:pPr>
            <w:pStyle w:val="TOC6"/>
            <w:numPr>
              <w:ilvl w:val="3"/>
              <w:numId w:val="7"/>
            </w:numPr>
            <w:tabs>
              <w:tab w:val="left" w:pos="3396"/>
              <w:tab w:val="right" w:leader="dot" w:pos="8820"/>
            </w:tabs>
            <w:ind w:left="3395" w:hanging="721"/>
          </w:pPr>
          <w:r>
            <w:t>Perancangan</w:t>
          </w:r>
          <w:r>
            <w:rPr>
              <w:spacing w:val="1"/>
            </w:rPr>
            <w:t xml:space="preserve"> </w:t>
          </w:r>
          <w:r>
            <w:t>Interface</w:t>
          </w:r>
          <w:r>
            <w:tab/>
            <w:t>41</w:t>
          </w:r>
        </w:p>
        <w:p w14:paraId="1E93E63A" w14:textId="77777777" w:rsidR="00413E23" w:rsidRDefault="004E5817" w:rsidP="00413E23">
          <w:pPr>
            <w:pStyle w:val="TOC4"/>
            <w:numPr>
              <w:ilvl w:val="2"/>
              <w:numId w:val="7"/>
            </w:numPr>
            <w:tabs>
              <w:tab w:val="left" w:pos="2649"/>
              <w:tab w:val="right" w:leader="dot" w:pos="8820"/>
            </w:tabs>
            <w:ind w:left="2648" w:hanging="661"/>
          </w:pPr>
          <w:hyperlink w:anchor="_TOC_250013" w:history="1">
            <w:r w:rsidR="00413E23">
              <w:t>Implementasi</w:t>
            </w:r>
            <w:r w:rsidR="00413E23">
              <w:tab/>
              <w:t>41</w:t>
            </w:r>
          </w:hyperlink>
        </w:p>
        <w:p w14:paraId="2AF40AF9" w14:textId="77777777" w:rsidR="00413E23" w:rsidRDefault="004E5817" w:rsidP="00413E23">
          <w:pPr>
            <w:pStyle w:val="TOC4"/>
            <w:numPr>
              <w:ilvl w:val="2"/>
              <w:numId w:val="7"/>
            </w:numPr>
            <w:tabs>
              <w:tab w:val="left" w:pos="2649"/>
              <w:tab w:val="right" w:leader="dot" w:pos="8820"/>
            </w:tabs>
            <w:ind w:left="2648" w:hanging="661"/>
          </w:pPr>
          <w:hyperlink w:anchor="_TOC_250012" w:history="1">
            <w:r w:rsidR="00413E23">
              <w:t>Pengujian</w:t>
            </w:r>
            <w:r w:rsidR="00413E23">
              <w:tab/>
              <w:t>42</w:t>
            </w:r>
          </w:hyperlink>
        </w:p>
        <w:p w14:paraId="6F55CC5E" w14:textId="77777777" w:rsidR="00413E23" w:rsidRDefault="00413E23" w:rsidP="00413E23">
          <w:pPr>
            <w:pStyle w:val="TOC1"/>
          </w:pPr>
          <w:r>
            <w:t>BAB</w:t>
          </w:r>
          <w:r>
            <w:rPr>
              <w:spacing w:val="-1"/>
            </w:rPr>
            <w:t xml:space="preserve"> </w:t>
          </w:r>
          <w:r>
            <w:t>IV PEMBAHASAN</w:t>
          </w:r>
        </w:p>
        <w:p w14:paraId="498E3127" w14:textId="77777777" w:rsidR="00413E23" w:rsidRDefault="00413E23" w:rsidP="00413E23">
          <w:pPr>
            <w:pStyle w:val="TOC2"/>
            <w:numPr>
              <w:ilvl w:val="1"/>
              <w:numId w:val="6"/>
            </w:numPr>
            <w:tabs>
              <w:tab w:val="left" w:pos="1966"/>
              <w:tab w:val="left" w:pos="1967"/>
              <w:tab w:val="right" w:leader="dot" w:pos="8820"/>
            </w:tabs>
            <w:spacing w:after="240"/>
          </w:pPr>
          <w:r>
            <w:t>Analisis</w:t>
          </w:r>
          <w:r>
            <w:rPr>
              <w:spacing w:val="-1"/>
            </w:rPr>
            <w:t xml:space="preserve"> </w:t>
          </w:r>
          <w:r>
            <w:t>Sistem</w:t>
          </w:r>
          <w:r>
            <w:tab/>
            <w:t>43</w:t>
          </w:r>
        </w:p>
        <w:p w14:paraId="6F007A82" w14:textId="77777777" w:rsidR="00413E23" w:rsidRDefault="004E5817" w:rsidP="00413E23">
          <w:pPr>
            <w:pStyle w:val="TOC2"/>
            <w:numPr>
              <w:ilvl w:val="1"/>
              <w:numId w:val="6"/>
            </w:numPr>
            <w:tabs>
              <w:tab w:val="left" w:pos="1966"/>
              <w:tab w:val="left" w:pos="1967"/>
              <w:tab w:val="right" w:leader="dot" w:pos="8820"/>
            </w:tabs>
            <w:spacing w:before="767"/>
          </w:pPr>
          <w:hyperlink w:anchor="_TOC_250011" w:history="1">
            <w:r w:rsidR="00413E23">
              <w:t>Analisa</w:t>
            </w:r>
            <w:r w:rsidR="00413E23">
              <w:rPr>
                <w:spacing w:val="-2"/>
              </w:rPr>
              <w:t xml:space="preserve"> </w:t>
            </w:r>
            <w:r w:rsidR="00413E23">
              <w:t>Sistem yang Sedang Berjalan</w:t>
            </w:r>
            <w:r w:rsidR="00413E23">
              <w:tab/>
              <w:t>44</w:t>
            </w:r>
          </w:hyperlink>
        </w:p>
        <w:p w14:paraId="0068C92A" w14:textId="77777777" w:rsidR="00413E23" w:rsidRDefault="004E5817" w:rsidP="00413E23">
          <w:pPr>
            <w:pStyle w:val="TOC2"/>
            <w:numPr>
              <w:ilvl w:val="1"/>
              <w:numId w:val="6"/>
            </w:numPr>
            <w:tabs>
              <w:tab w:val="left" w:pos="1966"/>
              <w:tab w:val="left" w:pos="1967"/>
              <w:tab w:val="right" w:leader="dot" w:pos="8820"/>
            </w:tabs>
          </w:pPr>
          <w:hyperlink w:anchor="_TOC_250010" w:history="1">
            <w:r w:rsidR="00413E23">
              <w:t>Analisa</w:t>
            </w:r>
            <w:r w:rsidR="00413E23">
              <w:rPr>
                <w:spacing w:val="-2"/>
              </w:rPr>
              <w:t xml:space="preserve"> </w:t>
            </w:r>
            <w:r w:rsidR="00413E23">
              <w:t>Sistem Diusulkan</w:t>
            </w:r>
            <w:r w:rsidR="00413E23">
              <w:tab/>
              <w:t>45</w:t>
            </w:r>
          </w:hyperlink>
        </w:p>
        <w:p w14:paraId="4EF9EE27" w14:textId="77777777" w:rsidR="00413E23" w:rsidRDefault="00413E23" w:rsidP="00413E23">
          <w:pPr>
            <w:pStyle w:val="TOC3"/>
            <w:numPr>
              <w:ilvl w:val="2"/>
              <w:numId w:val="6"/>
            </w:numPr>
            <w:tabs>
              <w:tab w:val="left" w:pos="2627"/>
              <w:tab w:val="right" w:leader="dot" w:pos="8820"/>
            </w:tabs>
            <w:ind w:hanging="661"/>
          </w:pPr>
          <w:r>
            <w:t>Unified</w:t>
          </w:r>
          <w:r>
            <w:rPr>
              <w:spacing w:val="-1"/>
            </w:rPr>
            <w:t xml:space="preserve"> </w:t>
          </w:r>
          <w:r>
            <w:t>Modelling Language</w:t>
          </w:r>
          <w:r>
            <w:tab/>
            <w:t>45</w:t>
          </w:r>
        </w:p>
        <w:p w14:paraId="65323A37" w14:textId="77777777" w:rsidR="00413E23" w:rsidRDefault="004E5817" w:rsidP="00413E23">
          <w:pPr>
            <w:pStyle w:val="TOC5"/>
            <w:numPr>
              <w:ilvl w:val="3"/>
              <w:numId w:val="6"/>
            </w:numPr>
            <w:tabs>
              <w:tab w:val="left" w:pos="3341"/>
              <w:tab w:val="right" w:leader="dot" w:pos="8820"/>
            </w:tabs>
            <w:ind w:hanging="721"/>
          </w:pPr>
          <w:hyperlink w:anchor="_TOC_250009" w:history="1">
            <w:r w:rsidR="00413E23">
              <w:t>Use</w:t>
            </w:r>
            <w:r w:rsidR="00413E23">
              <w:rPr>
                <w:spacing w:val="-2"/>
              </w:rPr>
              <w:t xml:space="preserve"> </w:t>
            </w:r>
            <w:r w:rsidR="00413E23">
              <w:t>Case</w:t>
            </w:r>
            <w:r w:rsidR="00413E23">
              <w:rPr>
                <w:spacing w:val="-1"/>
              </w:rPr>
              <w:t xml:space="preserve"> </w:t>
            </w:r>
            <w:r w:rsidR="00413E23">
              <w:t>Diagram</w:t>
            </w:r>
            <w:r w:rsidR="00413E23">
              <w:tab/>
              <w:t>46</w:t>
            </w:r>
          </w:hyperlink>
        </w:p>
        <w:p w14:paraId="52F0355C" w14:textId="77777777" w:rsidR="00413E23" w:rsidRDefault="004E5817" w:rsidP="00413E23">
          <w:pPr>
            <w:pStyle w:val="TOC5"/>
            <w:numPr>
              <w:ilvl w:val="3"/>
              <w:numId w:val="6"/>
            </w:numPr>
            <w:tabs>
              <w:tab w:val="left" w:pos="3341"/>
              <w:tab w:val="right" w:leader="dot" w:pos="8820"/>
            </w:tabs>
            <w:ind w:hanging="721"/>
          </w:pPr>
          <w:hyperlink w:anchor="_TOC_250008" w:history="1">
            <w:r w:rsidR="00413E23">
              <w:t>Class</w:t>
            </w:r>
            <w:r w:rsidR="00413E23">
              <w:rPr>
                <w:spacing w:val="-1"/>
              </w:rPr>
              <w:t xml:space="preserve"> </w:t>
            </w:r>
            <w:r w:rsidR="00413E23">
              <w:t>Diagram</w:t>
            </w:r>
            <w:r w:rsidR="00413E23">
              <w:tab/>
              <w:t>49</w:t>
            </w:r>
          </w:hyperlink>
        </w:p>
        <w:p w14:paraId="643BDB0B" w14:textId="77777777" w:rsidR="00413E23" w:rsidRDefault="004E5817" w:rsidP="00413E23">
          <w:pPr>
            <w:pStyle w:val="TOC5"/>
            <w:numPr>
              <w:ilvl w:val="3"/>
              <w:numId w:val="6"/>
            </w:numPr>
            <w:tabs>
              <w:tab w:val="left" w:pos="3341"/>
              <w:tab w:val="right" w:leader="dot" w:pos="8820"/>
            </w:tabs>
            <w:spacing w:before="277"/>
            <w:ind w:hanging="721"/>
          </w:pPr>
          <w:hyperlink w:anchor="_TOC_250007" w:history="1">
            <w:r w:rsidR="00413E23">
              <w:t>Sequence</w:t>
            </w:r>
            <w:r w:rsidR="00413E23">
              <w:rPr>
                <w:spacing w:val="-2"/>
              </w:rPr>
              <w:t xml:space="preserve"> </w:t>
            </w:r>
            <w:r w:rsidR="00413E23">
              <w:t>Diagram</w:t>
            </w:r>
            <w:r w:rsidR="00413E23">
              <w:tab/>
              <w:t>50</w:t>
            </w:r>
          </w:hyperlink>
        </w:p>
        <w:p w14:paraId="674F1FEB" w14:textId="77777777" w:rsidR="00413E23" w:rsidRDefault="004E5817" w:rsidP="00413E23">
          <w:pPr>
            <w:pStyle w:val="TOC5"/>
            <w:numPr>
              <w:ilvl w:val="3"/>
              <w:numId w:val="6"/>
            </w:numPr>
            <w:tabs>
              <w:tab w:val="left" w:pos="3341"/>
              <w:tab w:val="right" w:leader="dot" w:pos="8820"/>
            </w:tabs>
            <w:ind w:hanging="721"/>
          </w:pPr>
          <w:hyperlink w:anchor="_TOC_250006" w:history="1">
            <w:r w:rsidR="00413E23">
              <w:t>Activity</w:t>
            </w:r>
            <w:r w:rsidR="00413E23">
              <w:rPr>
                <w:spacing w:val="-1"/>
              </w:rPr>
              <w:t xml:space="preserve"> </w:t>
            </w:r>
            <w:r w:rsidR="00413E23">
              <w:t>Diagram</w:t>
            </w:r>
            <w:r w:rsidR="00413E23">
              <w:tab/>
              <w:t>51</w:t>
            </w:r>
          </w:hyperlink>
        </w:p>
        <w:p w14:paraId="61885BED" w14:textId="77777777" w:rsidR="00413E23" w:rsidRDefault="004E5817" w:rsidP="00413E23">
          <w:pPr>
            <w:pStyle w:val="TOC4"/>
            <w:numPr>
              <w:ilvl w:val="2"/>
              <w:numId w:val="6"/>
            </w:numPr>
            <w:tabs>
              <w:tab w:val="left" w:pos="2649"/>
              <w:tab w:val="right" w:leader="dot" w:pos="8820"/>
            </w:tabs>
            <w:ind w:left="2648" w:hanging="661"/>
          </w:pPr>
          <w:hyperlink w:anchor="_TOC_250005" w:history="1">
            <w:r w:rsidR="00413E23">
              <w:t>Desain</w:t>
            </w:r>
            <w:r w:rsidR="00413E23">
              <w:rPr>
                <w:spacing w:val="-1"/>
              </w:rPr>
              <w:t xml:space="preserve"> </w:t>
            </w:r>
            <w:r w:rsidR="00413E23">
              <w:t>Terinci</w:t>
            </w:r>
            <w:r w:rsidR="00413E23">
              <w:tab/>
              <w:t>53</w:t>
            </w:r>
          </w:hyperlink>
        </w:p>
        <w:p w14:paraId="473B7FF8" w14:textId="77777777" w:rsidR="00413E23" w:rsidRDefault="00413E23" w:rsidP="00413E23">
          <w:pPr>
            <w:pStyle w:val="TOC6"/>
            <w:numPr>
              <w:ilvl w:val="3"/>
              <w:numId w:val="6"/>
            </w:numPr>
            <w:tabs>
              <w:tab w:val="left" w:pos="3408"/>
              <w:tab w:val="right" w:leader="dot" w:pos="8820"/>
            </w:tabs>
            <w:ind w:left="3407" w:hanging="781"/>
          </w:pPr>
          <w:r>
            <w:t>Desain</w:t>
          </w:r>
          <w:r>
            <w:rPr>
              <w:spacing w:val="-1"/>
            </w:rPr>
            <w:t xml:space="preserve"> </w:t>
          </w:r>
          <w:r>
            <w:t>Output</w:t>
          </w:r>
          <w:r>
            <w:tab/>
            <w:t>53</w:t>
          </w:r>
        </w:p>
        <w:p w14:paraId="50A92403" w14:textId="77777777" w:rsidR="00413E23" w:rsidRDefault="00413E23" w:rsidP="00413E23">
          <w:pPr>
            <w:pStyle w:val="TOC6"/>
            <w:numPr>
              <w:ilvl w:val="3"/>
              <w:numId w:val="6"/>
            </w:numPr>
            <w:tabs>
              <w:tab w:val="left" w:pos="3408"/>
              <w:tab w:val="right" w:leader="dot" w:pos="8820"/>
            </w:tabs>
            <w:ind w:left="3407" w:hanging="781"/>
          </w:pPr>
          <w:r>
            <w:t>Desain</w:t>
          </w:r>
          <w:r>
            <w:rPr>
              <w:spacing w:val="1"/>
            </w:rPr>
            <w:t xml:space="preserve"> </w:t>
          </w:r>
          <w:r>
            <w:t>Input</w:t>
          </w:r>
          <w:r>
            <w:tab/>
            <w:t>54</w:t>
          </w:r>
        </w:p>
        <w:p w14:paraId="03D7558B" w14:textId="77777777" w:rsidR="00413E23" w:rsidRDefault="00413E23" w:rsidP="00413E23">
          <w:pPr>
            <w:pStyle w:val="TOC6"/>
            <w:numPr>
              <w:ilvl w:val="3"/>
              <w:numId w:val="6"/>
            </w:numPr>
            <w:tabs>
              <w:tab w:val="left" w:pos="3408"/>
              <w:tab w:val="right" w:leader="dot" w:pos="8820"/>
            </w:tabs>
            <w:ind w:left="3407" w:hanging="781"/>
          </w:pPr>
          <w:r>
            <w:t>Desain</w:t>
          </w:r>
          <w:r>
            <w:rPr>
              <w:spacing w:val="-1"/>
            </w:rPr>
            <w:t xml:space="preserve"> </w:t>
          </w:r>
          <w:r>
            <w:t>File</w:t>
          </w:r>
          <w:r>
            <w:tab/>
            <w:t>58</w:t>
          </w:r>
        </w:p>
        <w:p w14:paraId="76F96FCA" w14:textId="77777777" w:rsidR="00413E23" w:rsidRDefault="00413E23" w:rsidP="00413E23">
          <w:pPr>
            <w:pStyle w:val="TOC1"/>
          </w:pPr>
          <w:r>
            <w:t>BAB</w:t>
          </w:r>
          <w:r>
            <w:rPr>
              <w:spacing w:val="-1"/>
            </w:rPr>
            <w:t xml:space="preserve"> </w:t>
          </w:r>
          <w:r>
            <w:t>V</w:t>
          </w:r>
          <w:r>
            <w:rPr>
              <w:spacing w:val="-1"/>
            </w:rPr>
            <w:t xml:space="preserve"> </w:t>
          </w:r>
          <w:r>
            <w:t>IMPLEMENTASI DAN PENGUJIAN</w:t>
          </w:r>
          <w:r>
            <w:rPr>
              <w:spacing w:val="1"/>
            </w:rPr>
            <w:t xml:space="preserve"> </w:t>
          </w:r>
          <w:r>
            <w:t>SISTEM</w:t>
          </w:r>
        </w:p>
        <w:p w14:paraId="5A427E5C" w14:textId="77777777" w:rsidR="00413E23" w:rsidRDefault="004E5817" w:rsidP="00413E23">
          <w:pPr>
            <w:pStyle w:val="TOC2"/>
            <w:numPr>
              <w:ilvl w:val="1"/>
              <w:numId w:val="5"/>
            </w:numPr>
            <w:tabs>
              <w:tab w:val="left" w:pos="1966"/>
              <w:tab w:val="left" w:pos="1967"/>
              <w:tab w:val="right" w:leader="dot" w:pos="8820"/>
            </w:tabs>
            <w:spacing w:before="277"/>
          </w:pPr>
          <w:hyperlink w:anchor="_TOC_250004" w:history="1">
            <w:r w:rsidR="00413E23">
              <w:t>Implementasi</w:t>
            </w:r>
            <w:r w:rsidR="00413E23">
              <w:rPr>
                <w:spacing w:val="-1"/>
              </w:rPr>
              <w:t xml:space="preserve"> </w:t>
            </w:r>
            <w:r w:rsidR="00413E23">
              <w:t>Sistem</w:t>
            </w:r>
            <w:r w:rsidR="00413E23">
              <w:tab/>
              <w:t>61</w:t>
            </w:r>
          </w:hyperlink>
        </w:p>
        <w:p w14:paraId="43F67181" w14:textId="77777777" w:rsidR="00413E23" w:rsidRDefault="00413E23" w:rsidP="00413E23">
          <w:pPr>
            <w:pStyle w:val="TOC3"/>
            <w:numPr>
              <w:ilvl w:val="2"/>
              <w:numId w:val="5"/>
            </w:numPr>
            <w:tabs>
              <w:tab w:val="left" w:pos="2507"/>
              <w:tab w:val="right" w:leader="dot" w:pos="8820"/>
            </w:tabs>
            <w:ind w:hanging="541"/>
          </w:pPr>
          <w:r>
            <w:t>Analisa</w:t>
          </w:r>
          <w:r>
            <w:rPr>
              <w:spacing w:val="-2"/>
            </w:rPr>
            <w:t xml:space="preserve"> </w:t>
          </w:r>
          <w:r>
            <w:t>Kebutuhan</w:t>
          </w:r>
          <w:r>
            <w:rPr>
              <w:spacing w:val="1"/>
            </w:rPr>
            <w:t xml:space="preserve"> </w:t>
          </w:r>
          <w:r>
            <w:t>Hardware</w:t>
          </w:r>
          <w:r>
            <w:tab/>
            <w:t>61</w:t>
          </w:r>
        </w:p>
        <w:p w14:paraId="606D32C9" w14:textId="77777777" w:rsidR="00413E23" w:rsidRDefault="00413E23" w:rsidP="00413E23">
          <w:pPr>
            <w:pStyle w:val="TOC3"/>
            <w:numPr>
              <w:ilvl w:val="2"/>
              <w:numId w:val="5"/>
            </w:numPr>
            <w:tabs>
              <w:tab w:val="left" w:pos="2507"/>
              <w:tab w:val="right" w:leader="dot" w:pos="8820"/>
            </w:tabs>
            <w:ind w:hanging="541"/>
          </w:pPr>
          <w:r>
            <w:t>Analisa</w:t>
          </w:r>
          <w:r>
            <w:rPr>
              <w:spacing w:val="-2"/>
            </w:rPr>
            <w:t xml:space="preserve"> </w:t>
          </w:r>
          <w:r>
            <w:t>Kebutuhan</w:t>
          </w:r>
          <w:r>
            <w:rPr>
              <w:spacing w:val="1"/>
            </w:rPr>
            <w:t xml:space="preserve"> </w:t>
          </w:r>
          <w:r>
            <w:t>Software</w:t>
          </w:r>
          <w:r>
            <w:tab/>
            <w:t>62</w:t>
          </w:r>
        </w:p>
        <w:p w14:paraId="58422973" w14:textId="77777777" w:rsidR="00413E23" w:rsidRDefault="004E5817" w:rsidP="00413E23">
          <w:pPr>
            <w:pStyle w:val="TOC2"/>
            <w:numPr>
              <w:ilvl w:val="1"/>
              <w:numId w:val="5"/>
            </w:numPr>
            <w:tabs>
              <w:tab w:val="left" w:pos="1966"/>
              <w:tab w:val="left" w:pos="1967"/>
              <w:tab w:val="right" w:leader="dot" w:pos="8820"/>
            </w:tabs>
          </w:pPr>
          <w:hyperlink w:anchor="_TOC_250003" w:history="1">
            <w:r w:rsidR="00413E23">
              <w:t>Pengujian</w:t>
            </w:r>
            <w:r w:rsidR="00413E23">
              <w:rPr>
                <w:spacing w:val="-1"/>
              </w:rPr>
              <w:t xml:space="preserve"> </w:t>
            </w:r>
            <w:r w:rsidR="00413E23">
              <w:t>Sistem</w:t>
            </w:r>
            <w:r w:rsidR="00413E23">
              <w:tab/>
              <w:t>65</w:t>
            </w:r>
          </w:hyperlink>
        </w:p>
        <w:p w14:paraId="7D3D1836" w14:textId="77777777" w:rsidR="00413E23" w:rsidRDefault="004E5817" w:rsidP="00413E23">
          <w:pPr>
            <w:pStyle w:val="TOC1"/>
          </w:pPr>
          <w:hyperlink w:anchor="_TOC_250002" w:history="1">
            <w:r w:rsidR="00413E23">
              <w:t>BAB</w:t>
            </w:r>
            <w:r w:rsidR="00413E23">
              <w:rPr>
                <w:spacing w:val="-2"/>
              </w:rPr>
              <w:t xml:space="preserve"> </w:t>
            </w:r>
            <w:r w:rsidR="00413E23">
              <w:t>VI</w:t>
            </w:r>
            <w:r w:rsidR="00413E23">
              <w:rPr>
                <w:spacing w:val="-1"/>
              </w:rPr>
              <w:t xml:space="preserve"> </w:t>
            </w:r>
            <w:r w:rsidR="00413E23">
              <w:t>KESIMPULAN</w:t>
            </w:r>
            <w:r w:rsidR="00413E23">
              <w:rPr>
                <w:spacing w:val="-2"/>
              </w:rPr>
              <w:t xml:space="preserve"> </w:t>
            </w:r>
            <w:r w:rsidR="00413E23">
              <w:t>DAN</w:t>
            </w:r>
            <w:r w:rsidR="00413E23">
              <w:rPr>
                <w:spacing w:val="-2"/>
              </w:rPr>
              <w:t xml:space="preserve"> </w:t>
            </w:r>
            <w:r w:rsidR="00413E23">
              <w:t>SARAN</w:t>
            </w:r>
          </w:hyperlink>
        </w:p>
        <w:p w14:paraId="2BD6BDFD" w14:textId="77777777" w:rsidR="00413E23" w:rsidRDefault="004E5817" w:rsidP="00413E23">
          <w:pPr>
            <w:pStyle w:val="TOC2"/>
            <w:numPr>
              <w:ilvl w:val="1"/>
              <w:numId w:val="4"/>
            </w:numPr>
            <w:tabs>
              <w:tab w:val="left" w:pos="1966"/>
              <w:tab w:val="left" w:pos="1967"/>
              <w:tab w:val="right" w:leader="dot" w:pos="8820"/>
            </w:tabs>
          </w:pPr>
          <w:hyperlink w:anchor="_TOC_250001" w:history="1">
            <w:r w:rsidR="00413E23">
              <w:t>Kesimpulan</w:t>
            </w:r>
            <w:r w:rsidR="00413E23">
              <w:tab/>
              <w:t>72</w:t>
            </w:r>
          </w:hyperlink>
        </w:p>
        <w:p w14:paraId="68435BD0" w14:textId="77777777" w:rsidR="00413E23" w:rsidRDefault="004E5817" w:rsidP="00413E23">
          <w:pPr>
            <w:pStyle w:val="TOC2"/>
            <w:numPr>
              <w:ilvl w:val="1"/>
              <w:numId w:val="4"/>
            </w:numPr>
            <w:tabs>
              <w:tab w:val="left" w:pos="1966"/>
              <w:tab w:val="left" w:pos="1967"/>
              <w:tab w:val="right" w:leader="dot" w:pos="8820"/>
            </w:tabs>
          </w:pPr>
          <w:hyperlink w:anchor="_TOC_250000" w:history="1">
            <w:r w:rsidR="00413E23">
              <w:t>Saran</w:t>
            </w:r>
            <w:r w:rsidR="00413E23">
              <w:tab/>
              <w:t>73</w:t>
            </w:r>
          </w:hyperlink>
        </w:p>
      </w:sdtContent>
    </w:sdt>
    <w:p w14:paraId="7B2630A5" w14:textId="77777777" w:rsidR="00413E23" w:rsidRDefault="00413E23" w:rsidP="00413E23">
      <w:pPr>
        <w:sectPr w:rsidR="00413E23" w:rsidSect="00C9040C">
          <w:pgSz w:w="12240" w:h="15840"/>
          <w:pgMar w:top="1500" w:right="1440" w:bottom="971" w:left="1720" w:header="720" w:footer="720" w:gutter="0"/>
          <w:pgNumType w:fmt="lowerRoman"/>
          <w:cols w:space="720"/>
        </w:sectPr>
      </w:pPr>
    </w:p>
    <w:p w14:paraId="45558D9A" w14:textId="144D0298" w:rsidR="00413E23" w:rsidRDefault="00413E23" w:rsidP="00C05916">
      <w:pPr>
        <w:pStyle w:val="Heading1"/>
        <w:spacing w:before="276" w:line="480" w:lineRule="auto"/>
        <w:ind w:left="548" w:right="6305"/>
        <w:sectPr w:rsidR="00413E23">
          <w:type w:val="continuous"/>
          <w:pgSz w:w="12240" w:h="15840"/>
          <w:pgMar w:top="1500" w:right="1440" w:bottom="1200" w:left="1720" w:header="720" w:footer="720" w:gutter="0"/>
          <w:cols w:space="720"/>
        </w:sectPr>
      </w:pPr>
      <w:r>
        <w:t>DAFTAR PUSTAKA</w:t>
      </w:r>
      <w:r>
        <w:rPr>
          <w:spacing w:val="-58"/>
        </w:rPr>
        <w:t xml:space="preserve"> </w:t>
      </w:r>
      <w:r>
        <w:t>LAMPIRAN</w:t>
      </w:r>
    </w:p>
    <w:p w14:paraId="162412CC" w14:textId="77777777" w:rsidR="00413E23" w:rsidRDefault="00413E23" w:rsidP="00413E23">
      <w:pPr>
        <w:pStyle w:val="BodyText"/>
        <w:rPr>
          <w:b/>
          <w:sz w:val="26"/>
        </w:rPr>
      </w:pPr>
    </w:p>
    <w:p w14:paraId="00F1CC98" w14:textId="77777777" w:rsidR="00413E23" w:rsidRDefault="00413E23" w:rsidP="00413E23">
      <w:pPr>
        <w:pStyle w:val="Heading1"/>
        <w:spacing w:before="169"/>
        <w:ind w:left="1069" w:right="785"/>
        <w:jc w:val="center"/>
      </w:pPr>
      <w:bookmarkStart w:id="0" w:name="_TOC_250053"/>
      <w:r>
        <w:t>DAFTAR</w:t>
      </w:r>
      <w:r>
        <w:rPr>
          <w:spacing w:val="-2"/>
        </w:rPr>
        <w:t xml:space="preserve"> </w:t>
      </w:r>
      <w:bookmarkEnd w:id="0"/>
      <w:r>
        <w:t>GAMBAR</w:t>
      </w:r>
    </w:p>
    <w:p w14:paraId="57428456" w14:textId="77777777" w:rsidR="00413E23" w:rsidRDefault="00413E23" w:rsidP="00413E23">
      <w:pPr>
        <w:pStyle w:val="BodyText"/>
        <w:rPr>
          <w:b/>
          <w:sz w:val="38"/>
        </w:rPr>
      </w:pPr>
    </w:p>
    <w:p w14:paraId="067C54E5" w14:textId="310B3504" w:rsidR="00C17AA9" w:rsidRPr="00C17AA9" w:rsidRDefault="00C17AA9" w:rsidP="00C05916">
      <w:pPr>
        <w:tabs>
          <w:tab w:val="left" w:leader="dot" w:pos="8222"/>
        </w:tabs>
        <w:spacing w:line="480" w:lineRule="auto"/>
        <w:rPr>
          <w:sz w:val="24"/>
          <w:szCs w:val="24"/>
        </w:rPr>
      </w:pPr>
      <w:r w:rsidRPr="00C17AA9">
        <w:rPr>
          <w:sz w:val="24"/>
          <w:szCs w:val="24"/>
        </w:rPr>
        <w:t>Gambar 2.1  Karakteristik Sistem</w:t>
      </w:r>
      <w:r w:rsidR="000961EC">
        <w:rPr>
          <w:sz w:val="24"/>
          <w:szCs w:val="24"/>
        </w:rPr>
        <w:tab/>
      </w:r>
      <w:r w:rsidRPr="00C17AA9">
        <w:rPr>
          <w:sz w:val="24"/>
          <w:szCs w:val="24"/>
        </w:rPr>
        <w:t>10</w:t>
      </w:r>
    </w:p>
    <w:p w14:paraId="6AD18D4F" w14:textId="7BC947BC" w:rsidR="00C17AA9" w:rsidRPr="00C17AA9" w:rsidRDefault="00C17AA9" w:rsidP="00C05916">
      <w:pPr>
        <w:tabs>
          <w:tab w:val="left" w:leader="dot" w:pos="8222"/>
        </w:tabs>
        <w:spacing w:line="480" w:lineRule="auto"/>
        <w:rPr>
          <w:sz w:val="24"/>
          <w:szCs w:val="24"/>
        </w:rPr>
      </w:pPr>
      <w:r w:rsidRPr="00C17AA9">
        <w:rPr>
          <w:sz w:val="24"/>
          <w:szCs w:val="24"/>
        </w:rPr>
        <w:t>Gambar 2.2  Ilustrasi Pengolahan Data Menjadi Informasi</w:t>
      </w:r>
      <w:r w:rsidR="000961EC">
        <w:rPr>
          <w:sz w:val="24"/>
          <w:szCs w:val="24"/>
        </w:rPr>
        <w:tab/>
      </w:r>
      <w:r w:rsidR="000961EC">
        <w:rPr>
          <w:sz w:val="24"/>
          <w:szCs w:val="24"/>
          <w:lang w:val="en-US"/>
        </w:rPr>
        <w:t>1</w:t>
      </w:r>
      <w:r w:rsidRPr="00C17AA9">
        <w:rPr>
          <w:sz w:val="24"/>
          <w:szCs w:val="24"/>
        </w:rPr>
        <w:t>1</w:t>
      </w:r>
    </w:p>
    <w:p w14:paraId="042711C7" w14:textId="73D1F2B3" w:rsidR="00C17AA9" w:rsidRPr="00C17AA9" w:rsidRDefault="00C17AA9" w:rsidP="00C05916">
      <w:pPr>
        <w:tabs>
          <w:tab w:val="left" w:leader="dot" w:pos="8222"/>
        </w:tabs>
        <w:spacing w:line="480" w:lineRule="auto"/>
        <w:rPr>
          <w:sz w:val="24"/>
          <w:szCs w:val="24"/>
        </w:rPr>
      </w:pPr>
      <w:r w:rsidRPr="00C17AA9">
        <w:rPr>
          <w:sz w:val="24"/>
          <w:szCs w:val="24"/>
        </w:rPr>
        <w:t xml:space="preserve">Gambar 2.3  Bagan Sistem, Prosedur, Pengguna, dan Komponen  </w:t>
      </w:r>
      <w:r w:rsidR="000961EC">
        <w:rPr>
          <w:sz w:val="24"/>
          <w:szCs w:val="24"/>
        </w:rPr>
        <w:tab/>
      </w:r>
      <w:r w:rsidRPr="00C17AA9">
        <w:rPr>
          <w:sz w:val="24"/>
          <w:szCs w:val="24"/>
        </w:rPr>
        <w:t>12</w:t>
      </w:r>
    </w:p>
    <w:p w14:paraId="69E1BF5B" w14:textId="5858C386" w:rsidR="00C17AA9" w:rsidRPr="00C17AA9" w:rsidRDefault="00C17AA9" w:rsidP="00C05916">
      <w:pPr>
        <w:tabs>
          <w:tab w:val="left" w:leader="dot" w:pos="8222"/>
        </w:tabs>
        <w:spacing w:line="480" w:lineRule="auto"/>
        <w:rPr>
          <w:sz w:val="24"/>
          <w:szCs w:val="24"/>
        </w:rPr>
      </w:pPr>
      <w:r w:rsidRPr="00C17AA9">
        <w:rPr>
          <w:sz w:val="24"/>
          <w:szCs w:val="24"/>
        </w:rPr>
        <w:t xml:space="preserve">Gambar 2.4  System Development Life Cycle </w:t>
      </w:r>
      <w:r w:rsidR="000961EC">
        <w:rPr>
          <w:sz w:val="24"/>
          <w:szCs w:val="24"/>
        </w:rPr>
        <w:tab/>
      </w:r>
      <w:r w:rsidRPr="00C17AA9">
        <w:rPr>
          <w:sz w:val="24"/>
          <w:szCs w:val="24"/>
        </w:rPr>
        <w:t>15</w:t>
      </w:r>
    </w:p>
    <w:p w14:paraId="1476EB84" w14:textId="6051C751" w:rsidR="00C17AA9" w:rsidRPr="00C17AA9" w:rsidRDefault="00C17AA9" w:rsidP="00C05916">
      <w:pPr>
        <w:tabs>
          <w:tab w:val="left" w:leader="dot" w:pos="8222"/>
        </w:tabs>
        <w:spacing w:line="480" w:lineRule="auto"/>
        <w:rPr>
          <w:sz w:val="24"/>
          <w:szCs w:val="24"/>
        </w:rPr>
      </w:pPr>
      <w:r w:rsidRPr="00C17AA9">
        <w:rPr>
          <w:sz w:val="24"/>
          <w:szCs w:val="24"/>
        </w:rPr>
        <w:t xml:space="preserve">Gambar 2.5  Diagram UML </w:t>
      </w:r>
      <w:r w:rsidR="000961EC">
        <w:rPr>
          <w:sz w:val="24"/>
          <w:szCs w:val="24"/>
        </w:rPr>
        <w:tab/>
      </w:r>
      <w:r w:rsidRPr="00C17AA9">
        <w:rPr>
          <w:sz w:val="24"/>
          <w:szCs w:val="24"/>
        </w:rPr>
        <w:t>22</w:t>
      </w:r>
    </w:p>
    <w:p w14:paraId="3135D82F" w14:textId="3C584DE3" w:rsidR="00C17AA9" w:rsidRPr="00C17AA9" w:rsidRDefault="00C17AA9" w:rsidP="00C05916">
      <w:pPr>
        <w:tabs>
          <w:tab w:val="left" w:leader="dot" w:pos="8222"/>
        </w:tabs>
        <w:spacing w:line="480" w:lineRule="auto"/>
        <w:rPr>
          <w:sz w:val="24"/>
          <w:szCs w:val="24"/>
        </w:rPr>
      </w:pPr>
      <w:r w:rsidRPr="00C17AA9">
        <w:rPr>
          <w:sz w:val="24"/>
          <w:szCs w:val="24"/>
        </w:rPr>
        <w:t xml:space="preserve">Gambar 2.6  Infrastruktur Jaringan Mobile </w:t>
      </w:r>
      <w:r w:rsidR="000961EC">
        <w:rPr>
          <w:sz w:val="24"/>
          <w:szCs w:val="24"/>
        </w:rPr>
        <w:tab/>
      </w:r>
      <w:r w:rsidRPr="00C17AA9">
        <w:rPr>
          <w:sz w:val="24"/>
          <w:szCs w:val="24"/>
        </w:rPr>
        <w:t>35</w:t>
      </w:r>
    </w:p>
    <w:p w14:paraId="79B34382" w14:textId="22B0C0AD" w:rsidR="00C17AA9" w:rsidRPr="00C17AA9" w:rsidRDefault="00C17AA9" w:rsidP="00C05916">
      <w:pPr>
        <w:tabs>
          <w:tab w:val="left" w:leader="dot" w:pos="8222"/>
        </w:tabs>
        <w:spacing w:line="480" w:lineRule="auto"/>
        <w:rPr>
          <w:sz w:val="24"/>
          <w:szCs w:val="24"/>
        </w:rPr>
      </w:pPr>
      <w:r w:rsidRPr="00C17AA9">
        <w:rPr>
          <w:sz w:val="24"/>
          <w:szCs w:val="24"/>
        </w:rPr>
        <w:t xml:space="preserve">Gambar 3.1  Gambar Kerangka Penelitian  </w:t>
      </w:r>
      <w:r w:rsidR="000961EC">
        <w:rPr>
          <w:sz w:val="24"/>
          <w:szCs w:val="24"/>
        </w:rPr>
        <w:tab/>
      </w:r>
      <w:r w:rsidRPr="00C17AA9">
        <w:rPr>
          <w:sz w:val="24"/>
          <w:szCs w:val="24"/>
        </w:rPr>
        <w:t>45</w:t>
      </w:r>
    </w:p>
    <w:p w14:paraId="6D31DA85" w14:textId="125F106C" w:rsidR="00C17AA9" w:rsidRPr="00C17AA9" w:rsidRDefault="00C17AA9" w:rsidP="00C05916">
      <w:pPr>
        <w:tabs>
          <w:tab w:val="left" w:leader="dot" w:pos="8222"/>
        </w:tabs>
        <w:spacing w:line="480" w:lineRule="auto"/>
        <w:rPr>
          <w:sz w:val="24"/>
          <w:szCs w:val="24"/>
        </w:rPr>
      </w:pPr>
      <w:r w:rsidRPr="00C17AA9">
        <w:rPr>
          <w:sz w:val="24"/>
          <w:szCs w:val="24"/>
        </w:rPr>
        <w:t>Gambar 4.1</w:t>
      </w:r>
      <w:r w:rsidR="000961EC">
        <w:rPr>
          <w:sz w:val="24"/>
          <w:szCs w:val="24"/>
          <w:lang w:val="en-US"/>
        </w:rPr>
        <w:t xml:space="preserve">  </w:t>
      </w:r>
      <w:r w:rsidRPr="00C17AA9">
        <w:rPr>
          <w:sz w:val="24"/>
          <w:szCs w:val="24"/>
        </w:rPr>
        <w:t xml:space="preserve">Use Case Diagram  </w:t>
      </w:r>
      <w:r w:rsidR="000961EC">
        <w:rPr>
          <w:sz w:val="24"/>
          <w:szCs w:val="24"/>
        </w:rPr>
        <w:tab/>
      </w:r>
      <w:r w:rsidRPr="00C17AA9">
        <w:rPr>
          <w:sz w:val="24"/>
          <w:szCs w:val="24"/>
        </w:rPr>
        <w:t>58</w:t>
      </w:r>
    </w:p>
    <w:p w14:paraId="2C9909BE" w14:textId="185750E6" w:rsidR="00C17AA9" w:rsidRPr="00C17AA9" w:rsidRDefault="00C17AA9" w:rsidP="00C05916">
      <w:pPr>
        <w:tabs>
          <w:tab w:val="left" w:leader="dot" w:pos="8222"/>
        </w:tabs>
        <w:spacing w:line="480" w:lineRule="auto"/>
        <w:rPr>
          <w:sz w:val="24"/>
          <w:szCs w:val="24"/>
        </w:rPr>
      </w:pPr>
      <w:r w:rsidRPr="00C17AA9">
        <w:rPr>
          <w:sz w:val="24"/>
          <w:szCs w:val="24"/>
        </w:rPr>
        <w:t>Gambar 4.2</w:t>
      </w:r>
      <w:r w:rsidR="000961EC">
        <w:rPr>
          <w:sz w:val="24"/>
          <w:szCs w:val="24"/>
          <w:lang w:val="en-US"/>
        </w:rPr>
        <w:t xml:space="preserve">  </w:t>
      </w:r>
      <w:r w:rsidRPr="00C17AA9">
        <w:rPr>
          <w:sz w:val="24"/>
          <w:szCs w:val="24"/>
        </w:rPr>
        <w:t>Class Diagram</w:t>
      </w:r>
      <w:r w:rsidR="000961EC">
        <w:rPr>
          <w:sz w:val="24"/>
          <w:szCs w:val="24"/>
        </w:rPr>
        <w:tab/>
      </w:r>
      <w:r w:rsidRPr="00C17AA9">
        <w:rPr>
          <w:sz w:val="24"/>
          <w:szCs w:val="24"/>
        </w:rPr>
        <w:t>59</w:t>
      </w:r>
    </w:p>
    <w:p w14:paraId="06178762" w14:textId="68C7539B" w:rsidR="00C17AA9" w:rsidRPr="00C17AA9" w:rsidRDefault="00C17AA9" w:rsidP="00C05916">
      <w:pPr>
        <w:tabs>
          <w:tab w:val="left" w:leader="dot" w:pos="8222"/>
        </w:tabs>
        <w:spacing w:line="480" w:lineRule="auto"/>
        <w:rPr>
          <w:sz w:val="24"/>
          <w:szCs w:val="24"/>
        </w:rPr>
      </w:pPr>
      <w:r w:rsidRPr="00C17AA9">
        <w:rPr>
          <w:sz w:val="24"/>
          <w:szCs w:val="24"/>
        </w:rPr>
        <w:t xml:space="preserve">Gambar 4.3 Activity Diagram Pada Customer </w:t>
      </w:r>
      <w:r w:rsidR="000961EC">
        <w:rPr>
          <w:sz w:val="24"/>
          <w:szCs w:val="24"/>
        </w:rPr>
        <w:tab/>
      </w:r>
      <w:r w:rsidRPr="00C17AA9">
        <w:rPr>
          <w:sz w:val="24"/>
          <w:szCs w:val="24"/>
        </w:rPr>
        <w:t>60</w:t>
      </w:r>
    </w:p>
    <w:p w14:paraId="4FB16768" w14:textId="41DF4929" w:rsidR="00C17AA9" w:rsidRPr="00C17AA9" w:rsidRDefault="00C17AA9" w:rsidP="00C05916">
      <w:pPr>
        <w:tabs>
          <w:tab w:val="left" w:leader="dot" w:pos="8222"/>
        </w:tabs>
        <w:spacing w:line="480" w:lineRule="auto"/>
        <w:rPr>
          <w:sz w:val="24"/>
          <w:szCs w:val="24"/>
        </w:rPr>
      </w:pPr>
      <w:r w:rsidRPr="00C17AA9">
        <w:rPr>
          <w:sz w:val="24"/>
          <w:szCs w:val="24"/>
        </w:rPr>
        <w:t xml:space="preserve">Gambar 4.4 Activity Diagram Pada Admin  </w:t>
      </w:r>
      <w:r w:rsidR="000961EC">
        <w:rPr>
          <w:sz w:val="24"/>
          <w:szCs w:val="24"/>
        </w:rPr>
        <w:tab/>
      </w:r>
      <w:r w:rsidRPr="00C17AA9">
        <w:rPr>
          <w:sz w:val="24"/>
          <w:szCs w:val="24"/>
        </w:rPr>
        <w:t>61</w:t>
      </w:r>
    </w:p>
    <w:p w14:paraId="63D8F272" w14:textId="2E067A4B" w:rsidR="00C17AA9" w:rsidRPr="00C17AA9" w:rsidRDefault="00C17AA9" w:rsidP="00C05916">
      <w:pPr>
        <w:tabs>
          <w:tab w:val="left" w:leader="dot" w:pos="8222"/>
        </w:tabs>
        <w:spacing w:line="480" w:lineRule="auto"/>
        <w:rPr>
          <w:sz w:val="24"/>
          <w:szCs w:val="24"/>
        </w:rPr>
      </w:pPr>
      <w:r w:rsidRPr="00C17AA9">
        <w:rPr>
          <w:sz w:val="24"/>
          <w:szCs w:val="24"/>
        </w:rPr>
        <w:t xml:space="preserve">Gambar 4.5 Sequence Diagram Admin Login </w:t>
      </w:r>
      <w:r w:rsidR="000961EC">
        <w:rPr>
          <w:sz w:val="24"/>
          <w:szCs w:val="24"/>
        </w:rPr>
        <w:tab/>
      </w:r>
      <w:r w:rsidRPr="00C17AA9">
        <w:rPr>
          <w:sz w:val="24"/>
          <w:szCs w:val="24"/>
        </w:rPr>
        <w:t>62</w:t>
      </w:r>
    </w:p>
    <w:p w14:paraId="14D9EE50" w14:textId="498E6543" w:rsidR="00C17AA9" w:rsidRPr="00C17AA9" w:rsidRDefault="00C17AA9" w:rsidP="00C05916">
      <w:pPr>
        <w:tabs>
          <w:tab w:val="left" w:leader="dot" w:pos="8222"/>
        </w:tabs>
        <w:spacing w:line="480" w:lineRule="auto"/>
        <w:rPr>
          <w:sz w:val="24"/>
          <w:szCs w:val="24"/>
        </w:rPr>
      </w:pPr>
      <w:r w:rsidRPr="00C17AA9">
        <w:rPr>
          <w:sz w:val="24"/>
          <w:szCs w:val="24"/>
        </w:rPr>
        <w:t xml:space="preserve">Gambar 4.6 Sequence Diagram Manajemen Data Pelanggan Oleh Admin </w:t>
      </w:r>
      <w:r w:rsidR="000961EC">
        <w:rPr>
          <w:sz w:val="24"/>
          <w:szCs w:val="24"/>
        </w:rPr>
        <w:tab/>
      </w:r>
      <w:r w:rsidRPr="00C17AA9">
        <w:rPr>
          <w:sz w:val="24"/>
          <w:szCs w:val="24"/>
        </w:rPr>
        <w:t>63</w:t>
      </w:r>
    </w:p>
    <w:p w14:paraId="07981FF3" w14:textId="76CFA942" w:rsidR="00C17AA9" w:rsidRPr="00C17AA9" w:rsidRDefault="00C17AA9" w:rsidP="00C05916">
      <w:pPr>
        <w:tabs>
          <w:tab w:val="left" w:leader="dot" w:pos="8222"/>
        </w:tabs>
        <w:spacing w:line="480" w:lineRule="auto"/>
        <w:rPr>
          <w:sz w:val="24"/>
          <w:szCs w:val="24"/>
        </w:rPr>
      </w:pPr>
      <w:r w:rsidRPr="00C17AA9">
        <w:rPr>
          <w:sz w:val="24"/>
          <w:szCs w:val="24"/>
        </w:rPr>
        <w:t xml:space="preserve">Gambar 4.7 Sequence Diagram Admin Kelola data SMS </w:t>
      </w:r>
      <w:r w:rsidR="000961EC">
        <w:rPr>
          <w:sz w:val="24"/>
          <w:szCs w:val="24"/>
        </w:rPr>
        <w:tab/>
      </w:r>
      <w:r w:rsidRPr="00C17AA9">
        <w:rPr>
          <w:sz w:val="24"/>
          <w:szCs w:val="24"/>
        </w:rPr>
        <w:t>63</w:t>
      </w:r>
    </w:p>
    <w:p w14:paraId="720E592F" w14:textId="179D34BA" w:rsidR="00C17AA9" w:rsidRPr="00C17AA9" w:rsidRDefault="00C17AA9" w:rsidP="00C05916">
      <w:pPr>
        <w:tabs>
          <w:tab w:val="left" w:leader="dot" w:pos="8222"/>
        </w:tabs>
        <w:spacing w:line="480" w:lineRule="auto"/>
        <w:rPr>
          <w:sz w:val="24"/>
          <w:szCs w:val="24"/>
        </w:rPr>
      </w:pPr>
      <w:r w:rsidRPr="00C17AA9">
        <w:rPr>
          <w:sz w:val="24"/>
          <w:szCs w:val="24"/>
        </w:rPr>
        <w:t xml:space="preserve">Gambar 4.8 Deployment Diagram </w:t>
      </w:r>
      <w:r w:rsidR="000961EC">
        <w:rPr>
          <w:sz w:val="24"/>
          <w:szCs w:val="24"/>
        </w:rPr>
        <w:tab/>
      </w:r>
      <w:r w:rsidRPr="00C17AA9">
        <w:rPr>
          <w:sz w:val="24"/>
          <w:szCs w:val="24"/>
        </w:rPr>
        <w:t>64</w:t>
      </w:r>
    </w:p>
    <w:p w14:paraId="2B804AD9" w14:textId="04FC7ED8" w:rsidR="00C17AA9" w:rsidRPr="00C17AA9" w:rsidRDefault="00C17AA9" w:rsidP="00C05916">
      <w:pPr>
        <w:tabs>
          <w:tab w:val="left" w:leader="dot" w:pos="8222"/>
        </w:tabs>
        <w:spacing w:line="480" w:lineRule="auto"/>
        <w:rPr>
          <w:sz w:val="24"/>
          <w:szCs w:val="24"/>
        </w:rPr>
      </w:pPr>
      <w:r w:rsidRPr="00C17AA9">
        <w:rPr>
          <w:sz w:val="24"/>
          <w:szCs w:val="24"/>
        </w:rPr>
        <w:t xml:space="preserve">Gambar 4.9 Struktur Program Admin </w:t>
      </w:r>
      <w:r w:rsidR="000961EC">
        <w:rPr>
          <w:sz w:val="24"/>
          <w:szCs w:val="24"/>
        </w:rPr>
        <w:tab/>
      </w:r>
      <w:r w:rsidRPr="00C17AA9">
        <w:rPr>
          <w:sz w:val="24"/>
          <w:szCs w:val="24"/>
        </w:rPr>
        <w:t>65</w:t>
      </w:r>
    </w:p>
    <w:p w14:paraId="73C43A86" w14:textId="659ACB94" w:rsidR="00C17AA9" w:rsidRPr="00C17AA9" w:rsidRDefault="00C17AA9" w:rsidP="00C05916">
      <w:pPr>
        <w:tabs>
          <w:tab w:val="left" w:leader="dot" w:pos="8222"/>
        </w:tabs>
        <w:spacing w:line="480" w:lineRule="auto"/>
        <w:rPr>
          <w:sz w:val="24"/>
          <w:szCs w:val="24"/>
        </w:rPr>
      </w:pPr>
      <w:r w:rsidRPr="00C17AA9">
        <w:rPr>
          <w:sz w:val="24"/>
          <w:szCs w:val="24"/>
        </w:rPr>
        <w:t xml:space="preserve">Gambar 4.10 Desain Laporan Informasi Pengguna danTagihan Pembayaran </w:t>
      </w:r>
      <w:r w:rsidR="000961EC">
        <w:rPr>
          <w:sz w:val="24"/>
          <w:szCs w:val="24"/>
        </w:rPr>
        <w:tab/>
      </w:r>
      <w:r w:rsidRPr="00C17AA9">
        <w:rPr>
          <w:sz w:val="24"/>
          <w:szCs w:val="24"/>
        </w:rPr>
        <w:t>66</w:t>
      </w:r>
    </w:p>
    <w:p w14:paraId="4A0622C3" w14:textId="7E80E5EC" w:rsidR="00C17AA9" w:rsidRPr="00C17AA9" w:rsidRDefault="00C17AA9" w:rsidP="00C05916">
      <w:pPr>
        <w:tabs>
          <w:tab w:val="left" w:leader="dot" w:pos="8222"/>
        </w:tabs>
        <w:spacing w:line="480" w:lineRule="auto"/>
        <w:rPr>
          <w:sz w:val="24"/>
          <w:szCs w:val="24"/>
        </w:rPr>
      </w:pPr>
      <w:r w:rsidRPr="00C17AA9">
        <w:rPr>
          <w:sz w:val="24"/>
          <w:szCs w:val="24"/>
        </w:rPr>
        <w:t xml:space="preserve">Gambar 4.11 Desain Laporan Pesan Bukti Tagihan  </w:t>
      </w:r>
      <w:r w:rsidR="000961EC">
        <w:rPr>
          <w:sz w:val="24"/>
          <w:szCs w:val="24"/>
        </w:rPr>
        <w:tab/>
      </w:r>
      <w:r w:rsidRPr="00C17AA9">
        <w:rPr>
          <w:sz w:val="24"/>
          <w:szCs w:val="24"/>
        </w:rPr>
        <w:t>66</w:t>
      </w:r>
    </w:p>
    <w:p w14:paraId="687064E2" w14:textId="320183EC" w:rsidR="00C17AA9" w:rsidRPr="00C17AA9" w:rsidRDefault="00C17AA9" w:rsidP="00C05916">
      <w:pPr>
        <w:tabs>
          <w:tab w:val="left" w:leader="dot" w:pos="8222"/>
        </w:tabs>
        <w:spacing w:line="480" w:lineRule="auto"/>
        <w:rPr>
          <w:sz w:val="24"/>
          <w:szCs w:val="24"/>
        </w:rPr>
      </w:pPr>
      <w:r w:rsidRPr="00C17AA9">
        <w:rPr>
          <w:sz w:val="24"/>
          <w:szCs w:val="24"/>
        </w:rPr>
        <w:t xml:space="preserve">Gambar 4.12 Desain Halaman Dashboard Administrator  </w:t>
      </w:r>
      <w:r w:rsidR="000961EC">
        <w:rPr>
          <w:sz w:val="24"/>
          <w:szCs w:val="24"/>
        </w:rPr>
        <w:tab/>
      </w:r>
      <w:r w:rsidRPr="00C17AA9">
        <w:rPr>
          <w:sz w:val="24"/>
          <w:szCs w:val="24"/>
        </w:rPr>
        <w:t>67</w:t>
      </w:r>
    </w:p>
    <w:p w14:paraId="3ADB2E55" w14:textId="7F2ED1DE" w:rsidR="00C17AA9" w:rsidRPr="00C17AA9" w:rsidRDefault="00C17AA9" w:rsidP="00C05916">
      <w:pPr>
        <w:tabs>
          <w:tab w:val="left" w:leader="dot" w:pos="8222"/>
        </w:tabs>
        <w:spacing w:line="480" w:lineRule="auto"/>
        <w:rPr>
          <w:sz w:val="24"/>
          <w:szCs w:val="24"/>
        </w:rPr>
      </w:pPr>
      <w:r w:rsidRPr="00C17AA9">
        <w:rPr>
          <w:sz w:val="24"/>
          <w:szCs w:val="24"/>
        </w:rPr>
        <w:t xml:space="preserve">Gambar 4.13 Desain Halaman Login Admin  </w:t>
      </w:r>
      <w:r w:rsidR="000961EC">
        <w:rPr>
          <w:sz w:val="24"/>
          <w:szCs w:val="24"/>
        </w:rPr>
        <w:tab/>
      </w:r>
      <w:r w:rsidRPr="00C17AA9">
        <w:rPr>
          <w:sz w:val="24"/>
          <w:szCs w:val="24"/>
        </w:rPr>
        <w:t>68</w:t>
      </w:r>
    </w:p>
    <w:p w14:paraId="058D52DE" w14:textId="42362962" w:rsidR="00C17AA9" w:rsidRPr="00C17AA9" w:rsidRDefault="00C17AA9" w:rsidP="00C05916">
      <w:pPr>
        <w:tabs>
          <w:tab w:val="left" w:leader="dot" w:pos="8222"/>
        </w:tabs>
        <w:spacing w:line="480" w:lineRule="auto"/>
        <w:rPr>
          <w:sz w:val="24"/>
          <w:szCs w:val="24"/>
        </w:rPr>
      </w:pPr>
      <w:r w:rsidRPr="00C17AA9">
        <w:rPr>
          <w:sz w:val="24"/>
          <w:szCs w:val="24"/>
        </w:rPr>
        <w:t xml:space="preserve">Gambar 4.14 Desain Data Users </w:t>
      </w:r>
      <w:r w:rsidR="000961EC">
        <w:rPr>
          <w:sz w:val="24"/>
          <w:szCs w:val="24"/>
        </w:rPr>
        <w:tab/>
      </w:r>
      <w:r w:rsidRPr="00C17AA9">
        <w:rPr>
          <w:sz w:val="24"/>
          <w:szCs w:val="24"/>
        </w:rPr>
        <w:t>68</w:t>
      </w:r>
    </w:p>
    <w:p w14:paraId="19B0B5EA" w14:textId="32DE78A2" w:rsidR="00C17AA9" w:rsidRPr="00C17AA9" w:rsidRDefault="00C17AA9" w:rsidP="00C05916">
      <w:pPr>
        <w:tabs>
          <w:tab w:val="left" w:leader="dot" w:pos="8222"/>
        </w:tabs>
        <w:spacing w:line="480" w:lineRule="auto"/>
        <w:rPr>
          <w:sz w:val="24"/>
          <w:szCs w:val="24"/>
        </w:rPr>
      </w:pPr>
      <w:r w:rsidRPr="00C17AA9">
        <w:rPr>
          <w:sz w:val="24"/>
          <w:szCs w:val="24"/>
        </w:rPr>
        <w:t xml:space="preserve">Gambar 4.15 Desain Data SMS </w:t>
      </w:r>
      <w:r w:rsidR="000961EC">
        <w:rPr>
          <w:sz w:val="24"/>
          <w:szCs w:val="24"/>
        </w:rPr>
        <w:tab/>
      </w:r>
      <w:r w:rsidRPr="00C17AA9">
        <w:rPr>
          <w:sz w:val="24"/>
          <w:szCs w:val="24"/>
        </w:rPr>
        <w:t>69</w:t>
      </w:r>
    </w:p>
    <w:p w14:paraId="2B3F8C61" w14:textId="1BC6A523" w:rsidR="00C17AA9" w:rsidRPr="00C17AA9" w:rsidRDefault="00C17AA9" w:rsidP="00C05916">
      <w:pPr>
        <w:tabs>
          <w:tab w:val="left" w:leader="dot" w:pos="8222"/>
        </w:tabs>
        <w:spacing w:line="480" w:lineRule="auto"/>
        <w:rPr>
          <w:sz w:val="24"/>
          <w:szCs w:val="24"/>
        </w:rPr>
      </w:pPr>
      <w:r w:rsidRPr="00C17AA9">
        <w:rPr>
          <w:sz w:val="24"/>
          <w:szCs w:val="24"/>
        </w:rPr>
        <w:lastRenderedPageBreak/>
        <w:t xml:space="preserve">Gambar 5.1 Tampilan Awal Instalasi XAMPP  </w:t>
      </w:r>
      <w:r w:rsidR="000961EC">
        <w:rPr>
          <w:sz w:val="24"/>
          <w:szCs w:val="24"/>
        </w:rPr>
        <w:tab/>
      </w:r>
      <w:r w:rsidRPr="00C17AA9">
        <w:rPr>
          <w:sz w:val="24"/>
          <w:szCs w:val="24"/>
        </w:rPr>
        <w:t>74</w:t>
      </w:r>
    </w:p>
    <w:p w14:paraId="3FF92BD2" w14:textId="2EB9F1BA" w:rsidR="00C17AA9" w:rsidRPr="00C17AA9" w:rsidRDefault="00C17AA9" w:rsidP="00C05916">
      <w:pPr>
        <w:tabs>
          <w:tab w:val="left" w:leader="dot" w:pos="8222"/>
        </w:tabs>
        <w:spacing w:line="480" w:lineRule="auto"/>
        <w:rPr>
          <w:sz w:val="24"/>
          <w:szCs w:val="24"/>
        </w:rPr>
      </w:pPr>
      <w:r w:rsidRPr="00C17AA9">
        <w:rPr>
          <w:sz w:val="24"/>
          <w:szCs w:val="24"/>
        </w:rPr>
        <w:t xml:space="preserve">Gambar 5.2 Memilih Komponen Instalasi </w:t>
      </w:r>
      <w:r w:rsidR="000961EC">
        <w:rPr>
          <w:sz w:val="24"/>
          <w:szCs w:val="24"/>
        </w:rPr>
        <w:tab/>
      </w:r>
      <w:r w:rsidRPr="00C17AA9">
        <w:rPr>
          <w:sz w:val="24"/>
          <w:szCs w:val="24"/>
        </w:rPr>
        <w:t>75</w:t>
      </w:r>
    </w:p>
    <w:p w14:paraId="5512F52C" w14:textId="2E7B4763" w:rsidR="00C17AA9" w:rsidRPr="00C17AA9" w:rsidRDefault="00C17AA9" w:rsidP="00C05916">
      <w:pPr>
        <w:tabs>
          <w:tab w:val="left" w:leader="dot" w:pos="8222"/>
        </w:tabs>
        <w:spacing w:line="480" w:lineRule="auto"/>
        <w:rPr>
          <w:sz w:val="24"/>
          <w:szCs w:val="24"/>
        </w:rPr>
      </w:pPr>
      <w:r w:rsidRPr="00C17AA9">
        <w:rPr>
          <w:sz w:val="24"/>
          <w:szCs w:val="24"/>
        </w:rPr>
        <w:t xml:space="preserve">Gambar 5.3 Memilih Folder Instalasi </w:t>
      </w:r>
      <w:r w:rsidR="000961EC">
        <w:rPr>
          <w:sz w:val="24"/>
          <w:szCs w:val="24"/>
        </w:rPr>
        <w:tab/>
      </w:r>
      <w:r w:rsidRPr="00C17AA9">
        <w:rPr>
          <w:sz w:val="24"/>
          <w:szCs w:val="24"/>
        </w:rPr>
        <w:t>75</w:t>
      </w:r>
    </w:p>
    <w:p w14:paraId="535489AD" w14:textId="4A6E5A23" w:rsidR="00C17AA9" w:rsidRPr="00C17AA9" w:rsidRDefault="00C17AA9" w:rsidP="00C05916">
      <w:pPr>
        <w:tabs>
          <w:tab w:val="left" w:leader="dot" w:pos="8222"/>
        </w:tabs>
        <w:spacing w:line="480" w:lineRule="auto"/>
        <w:rPr>
          <w:sz w:val="24"/>
          <w:szCs w:val="24"/>
        </w:rPr>
      </w:pPr>
      <w:r w:rsidRPr="00C17AA9">
        <w:rPr>
          <w:sz w:val="24"/>
          <w:szCs w:val="24"/>
        </w:rPr>
        <w:t xml:space="preserve">Gambar 5.4 Tampilan Proses Penginstalan </w:t>
      </w:r>
      <w:r w:rsidR="000961EC">
        <w:rPr>
          <w:sz w:val="24"/>
          <w:szCs w:val="24"/>
        </w:rPr>
        <w:tab/>
      </w:r>
      <w:r w:rsidRPr="00C17AA9">
        <w:rPr>
          <w:sz w:val="24"/>
          <w:szCs w:val="24"/>
        </w:rPr>
        <w:t>76</w:t>
      </w:r>
    </w:p>
    <w:p w14:paraId="6D3292E1" w14:textId="0684BAE6" w:rsidR="00C17AA9" w:rsidRPr="00C17AA9" w:rsidRDefault="00C17AA9" w:rsidP="00C05916">
      <w:pPr>
        <w:tabs>
          <w:tab w:val="left" w:leader="dot" w:pos="8222"/>
        </w:tabs>
        <w:spacing w:line="480" w:lineRule="auto"/>
        <w:rPr>
          <w:sz w:val="24"/>
          <w:szCs w:val="24"/>
        </w:rPr>
      </w:pPr>
      <w:r w:rsidRPr="00C17AA9">
        <w:rPr>
          <w:sz w:val="24"/>
          <w:szCs w:val="24"/>
        </w:rPr>
        <w:t xml:space="preserve">Gambar 5.5 Tampilan Finish </w:t>
      </w:r>
      <w:r w:rsidR="000961EC">
        <w:rPr>
          <w:sz w:val="24"/>
          <w:szCs w:val="24"/>
        </w:rPr>
        <w:tab/>
      </w:r>
      <w:r w:rsidRPr="00C17AA9">
        <w:rPr>
          <w:sz w:val="24"/>
          <w:szCs w:val="24"/>
        </w:rPr>
        <w:t>76</w:t>
      </w:r>
    </w:p>
    <w:p w14:paraId="4839A432" w14:textId="2D02B64A" w:rsidR="00C17AA9" w:rsidRPr="00C17AA9" w:rsidRDefault="00C17AA9" w:rsidP="00C05916">
      <w:pPr>
        <w:tabs>
          <w:tab w:val="left" w:leader="dot" w:pos="8222"/>
        </w:tabs>
        <w:spacing w:line="480" w:lineRule="auto"/>
        <w:rPr>
          <w:sz w:val="24"/>
          <w:szCs w:val="24"/>
        </w:rPr>
      </w:pPr>
      <w:r w:rsidRPr="00C17AA9">
        <w:rPr>
          <w:sz w:val="24"/>
          <w:szCs w:val="24"/>
        </w:rPr>
        <w:t xml:space="preserve">Gambar 5.6 Pemilihan Bahasa pada XAMPP  </w:t>
      </w:r>
      <w:r w:rsidR="000961EC">
        <w:rPr>
          <w:sz w:val="24"/>
          <w:szCs w:val="24"/>
        </w:rPr>
        <w:tab/>
      </w:r>
      <w:r w:rsidRPr="00C17AA9">
        <w:rPr>
          <w:sz w:val="24"/>
          <w:szCs w:val="24"/>
        </w:rPr>
        <w:t>77</w:t>
      </w:r>
    </w:p>
    <w:p w14:paraId="665CDFB6" w14:textId="5C17F937" w:rsidR="00C17AA9" w:rsidRPr="00C17AA9" w:rsidRDefault="00C17AA9" w:rsidP="00C05916">
      <w:pPr>
        <w:tabs>
          <w:tab w:val="left" w:leader="dot" w:pos="8222"/>
        </w:tabs>
        <w:spacing w:line="480" w:lineRule="auto"/>
        <w:rPr>
          <w:sz w:val="24"/>
          <w:szCs w:val="24"/>
        </w:rPr>
      </w:pPr>
      <w:r w:rsidRPr="00C17AA9">
        <w:rPr>
          <w:sz w:val="24"/>
          <w:szCs w:val="24"/>
        </w:rPr>
        <w:t xml:space="preserve">Gambar 5.7 Tampilan XAMPP </w:t>
      </w:r>
      <w:r w:rsidR="000961EC">
        <w:rPr>
          <w:sz w:val="24"/>
          <w:szCs w:val="24"/>
        </w:rPr>
        <w:tab/>
      </w:r>
      <w:r w:rsidRPr="00C17AA9">
        <w:rPr>
          <w:sz w:val="24"/>
          <w:szCs w:val="24"/>
        </w:rPr>
        <w:t>77</w:t>
      </w:r>
    </w:p>
    <w:p w14:paraId="13FF493F" w14:textId="1EC0A5FF" w:rsidR="00C17AA9" w:rsidRPr="00C17AA9" w:rsidRDefault="00C17AA9" w:rsidP="00C05916">
      <w:pPr>
        <w:tabs>
          <w:tab w:val="left" w:leader="dot" w:pos="8222"/>
        </w:tabs>
        <w:spacing w:line="480" w:lineRule="auto"/>
        <w:rPr>
          <w:sz w:val="24"/>
          <w:szCs w:val="24"/>
        </w:rPr>
      </w:pPr>
      <w:r w:rsidRPr="00C17AA9">
        <w:rPr>
          <w:sz w:val="24"/>
          <w:szCs w:val="24"/>
        </w:rPr>
        <w:t xml:space="preserve">Gambar 5.8 Database sms_gateway </w:t>
      </w:r>
      <w:r w:rsidR="000961EC">
        <w:rPr>
          <w:sz w:val="24"/>
          <w:szCs w:val="24"/>
        </w:rPr>
        <w:tab/>
      </w:r>
      <w:r w:rsidRPr="00C17AA9">
        <w:rPr>
          <w:sz w:val="24"/>
          <w:szCs w:val="24"/>
        </w:rPr>
        <w:t>78</w:t>
      </w:r>
    </w:p>
    <w:p w14:paraId="43A9C097" w14:textId="5FACFA81" w:rsidR="00C17AA9" w:rsidRPr="00C17AA9" w:rsidRDefault="00C17AA9" w:rsidP="00C05916">
      <w:pPr>
        <w:tabs>
          <w:tab w:val="left" w:leader="dot" w:pos="8222"/>
        </w:tabs>
        <w:spacing w:line="480" w:lineRule="auto"/>
        <w:rPr>
          <w:sz w:val="24"/>
          <w:szCs w:val="24"/>
        </w:rPr>
      </w:pPr>
      <w:r w:rsidRPr="00C17AA9">
        <w:rPr>
          <w:sz w:val="24"/>
          <w:szCs w:val="24"/>
        </w:rPr>
        <w:t xml:space="preserve">Gambar 5.9 Tampilan Login Admin </w:t>
      </w:r>
      <w:r w:rsidR="000961EC">
        <w:rPr>
          <w:sz w:val="24"/>
          <w:szCs w:val="24"/>
        </w:rPr>
        <w:tab/>
      </w:r>
      <w:r w:rsidRPr="00C17AA9">
        <w:rPr>
          <w:sz w:val="24"/>
          <w:szCs w:val="24"/>
        </w:rPr>
        <w:t>79</w:t>
      </w:r>
    </w:p>
    <w:p w14:paraId="624E3E5D" w14:textId="0A132306" w:rsidR="00C17AA9" w:rsidRPr="00C17AA9" w:rsidRDefault="00C17AA9" w:rsidP="00C05916">
      <w:pPr>
        <w:tabs>
          <w:tab w:val="left" w:leader="dot" w:pos="8222"/>
        </w:tabs>
        <w:spacing w:line="480" w:lineRule="auto"/>
        <w:rPr>
          <w:sz w:val="24"/>
          <w:szCs w:val="24"/>
        </w:rPr>
      </w:pPr>
      <w:r w:rsidRPr="00C17AA9">
        <w:rPr>
          <w:sz w:val="24"/>
          <w:szCs w:val="24"/>
        </w:rPr>
        <w:t xml:space="preserve">Gambar 5.10 Tampilan Home Admin </w:t>
      </w:r>
      <w:r w:rsidR="000961EC">
        <w:rPr>
          <w:sz w:val="24"/>
          <w:szCs w:val="24"/>
        </w:rPr>
        <w:tab/>
      </w:r>
      <w:r w:rsidRPr="00C17AA9">
        <w:rPr>
          <w:sz w:val="24"/>
          <w:szCs w:val="24"/>
        </w:rPr>
        <w:t>79</w:t>
      </w:r>
    </w:p>
    <w:p w14:paraId="6EBB69FF" w14:textId="1B334FD5" w:rsidR="00C17AA9" w:rsidRPr="00C17AA9" w:rsidRDefault="00C17AA9" w:rsidP="00C05916">
      <w:pPr>
        <w:tabs>
          <w:tab w:val="left" w:leader="dot" w:pos="8222"/>
        </w:tabs>
        <w:spacing w:line="480" w:lineRule="auto"/>
        <w:rPr>
          <w:sz w:val="24"/>
          <w:szCs w:val="24"/>
        </w:rPr>
      </w:pPr>
      <w:r w:rsidRPr="00C17AA9">
        <w:rPr>
          <w:sz w:val="24"/>
          <w:szCs w:val="24"/>
        </w:rPr>
        <w:t xml:space="preserve">Gambar 5.11 Menu Users  </w:t>
      </w:r>
      <w:r w:rsidR="000961EC">
        <w:rPr>
          <w:sz w:val="24"/>
          <w:szCs w:val="24"/>
        </w:rPr>
        <w:tab/>
      </w:r>
      <w:r w:rsidRPr="00C17AA9">
        <w:rPr>
          <w:sz w:val="24"/>
          <w:szCs w:val="24"/>
        </w:rPr>
        <w:t>80</w:t>
      </w:r>
    </w:p>
    <w:p w14:paraId="26DE5147" w14:textId="1A8A7021" w:rsidR="00C17AA9" w:rsidRPr="00C17AA9" w:rsidRDefault="00C17AA9" w:rsidP="00C05916">
      <w:pPr>
        <w:tabs>
          <w:tab w:val="left" w:leader="dot" w:pos="8222"/>
        </w:tabs>
        <w:spacing w:line="480" w:lineRule="auto"/>
        <w:rPr>
          <w:sz w:val="24"/>
          <w:szCs w:val="24"/>
        </w:rPr>
      </w:pPr>
      <w:r w:rsidRPr="00C17AA9">
        <w:rPr>
          <w:sz w:val="24"/>
          <w:szCs w:val="24"/>
        </w:rPr>
        <w:t xml:space="preserve">Gambar 5.12 Menu SMS  </w:t>
      </w:r>
      <w:r w:rsidR="000961EC">
        <w:rPr>
          <w:sz w:val="24"/>
          <w:szCs w:val="24"/>
        </w:rPr>
        <w:tab/>
      </w:r>
      <w:r w:rsidRPr="00C17AA9">
        <w:rPr>
          <w:sz w:val="24"/>
          <w:szCs w:val="24"/>
        </w:rPr>
        <w:t>80</w:t>
      </w:r>
    </w:p>
    <w:p w14:paraId="39E0CB2A" w14:textId="4BFC5BFB" w:rsidR="00C17AA9" w:rsidRPr="00C17AA9" w:rsidRDefault="00C17AA9" w:rsidP="00C05916">
      <w:pPr>
        <w:tabs>
          <w:tab w:val="left" w:leader="dot" w:pos="8222"/>
        </w:tabs>
        <w:spacing w:line="480" w:lineRule="auto"/>
        <w:rPr>
          <w:sz w:val="24"/>
          <w:szCs w:val="24"/>
        </w:rPr>
      </w:pPr>
      <w:r w:rsidRPr="00C17AA9">
        <w:rPr>
          <w:sz w:val="24"/>
          <w:szCs w:val="24"/>
        </w:rPr>
        <w:t xml:space="preserve">Gambar 5.13 REST SMS Gateway  </w:t>
      </w:r>
      <w:r w:rsidR="000961EC">
        <w:rPr>
          <w:sz w:val="24"/>
          <w:szCs w:val="24"/>
        </w:rPr>
        <w:tab/>
      </w:r>
      <w:r w:rsidRPr="00C17AA9">
        <w:rPr>
          <w:sz w:val="24"/>
          <w:szCs w:val="24"/>
        </w:rPr>
        <w:t>81</w:t>
      </w:r>
    </w:p>
    <w:p w14:paraId="3FA87722" w14:textId="6050BC19" w:rsidR="00413E23" w:rsidRDefault="00C17AA9" w:rsidP="00C05916">
      <w:pPr>
        <w:tabs>
          <w:tab w:val="left" w:leader="dot" w:pos="8222"/>
        </w:tabs>
        <w:spacing w:line="480" w:lineRule="auto"/>
        <w:sectPr w:rsidR="00413E23" w:rsidSect="00C9040C">
          <w:headerReference w:type="default" r:id="rId24"/>
          <w:footerReference w:type="default" r:id="rId25"/>
          <w:pgSz w:w="12240" w:h="15840"/>
          <w:pgMar w:top="1500" w:right="1440" w:bottom="1200" w:left="1720" w:header="0" w:footer="1012" w:gutter="0"/>
          <w:pgNumType w:fmt="lowerRoman"/>
          <w:cols w:space="720"/>
        </w:sectPr>
      </w:pPr>
      <w:r w:rsidRPr="00C17AA9">
        <w:rPr>
          <w:sz w:val="24"/>
          <w:szCs w:val="24"/>
        </w:rPr>
        <w:t xml:space="preserve">Gambar 5.14 Pesan Request tagihan listrik PLN pada Smartphone </w:t>
      </w:r>
      <w:r w:rsidR="000961EC">
        <w:rPr>
          <w:sz w:val="24"/>
          <w:szCs w:val="24"/>
        </w:rPr>
        <w:tab/>
      </w:r>
      <w:r w:rsidRPr="00C17AA9">
        <w:rPr>
          <w:sz w:val="24"/>
          <w:szCs w:val="24"/>
        </w:rPr>
        <w:t>8</w:t>
      </w:r>
    </w:p>
    <w:p w14:paraId="3FFB9315" w14:textId="77777777" w:rsidR="00413E23" w:rsidRDefault="00413E23" w:rsidP="00413E23">
      <w:pPr>
        <w:pStyle w:val="BodyText"/>
        <w:rPr>
          <w:sz w:val="26"/>
        </w:rPr>
      </w:pPr>
    </w:p>
    <w:p w14:paraId="31466E56" w14:textId="77777777" w:rsidR="00413E23" w:rsidRDefault="00413E23" w:rsidP="00413E23">
      <w:pPr>
        <w:pStyle w:val="Heading1"/>
        <w:spacing w:before="169"/>
        <w:ind w:left="1070" w:right="785"/>
        <w:jc w:val="center"/>
      </w:pPr>
      <w:bookmarkStart w:id="1" w:name="_TOC_250052"/>
      <w:r>
        <w:t>DAFTAR</w:t>
      </w:r>
      <w:r>
        <w:rPr>
          <w:spacing w:val="-1"/>
        </w:rPr>
        <w:t xml:space="preserve"> </w:t>
      </w:r>
      <w:bookmarkEnd w:id="1"/>
      <w:r>
        <w:t>TABEL</w:t>
      </w:r>
    </w:p>
    <w:p w14:paraId="7603ADAF" w14:textId="77777777" w:rsidR="00413E23" w:rsidRDefault="00413E23" w:rsidP="00413E23">
      <w:pPr>
        <w:pStyle w:val="BodyText"/>
        <w:rPr>
          <w:b/>
          <w:sz w:val="26"/>
        </w:rPr>
      </w:pPr>
    </w:p>
    <w:p w14:paraId="062B079E" w14:textId="77777777" w:rsidR="00413E23" w:rsidRDefault="00413E23" w:rsidP="00413E23">
      <w:pPr>
        <w:pStyle w:val="BodyText"/>
        <w:rPr>
          <w:b/>
          <w:sz w:val="22"/>
        </w:rPr>
      </w:pPr>
    </w:p>
    <w:p w14:paraId="1B3789C3" w14:textId="2DDD859C" w:rsidR="00C05916" w:rsidRPr="00C05916" w:rsidRDefault="00C05916" w:rsidP="00C05916">
      <w:pPr>
        <w:tabs>
          <w:tab w:val="left" w:leader="dot" w:pos="7920"/>
          <w:tab w:val="left" w:leader="dot" w:pos="8010"/>
          <w:tab w:val="left" w:leader="dot" w:pos="8064"/>
        </w:tabs>
        <w:spacing w:line="480" w:lineRule="auto"/>
        <w:rPr>
          <w:sz w:val="24"/>
          <w:szCs w:val="24"/>
        </w:rPr>
      </w:pPr>
      <w:r w:rsidRPr="00C05916">
        <w:rPr>
          <w:sz w:val="24"/>
          <w:szCs w:val="24"/>
        </w:rPr>
        <w:t>Tabel 2.1 Notasi Use Case Diagram</w:t>
      </w:r>
      <w:r>
        <w:rPr>
          <w:sz w:val="24"/>
          <w:szCs w:val="24"/>
        </w:rPr>
        <w:tab/>
      </w:r>
      <w:r w:rsidRPr="00C05916">
        <w:rPr>
          <w:sz w:val="24"/>
          <w:szCs w:val="24"/>
        </w:rPr>
        <w:t>23</w:t>
      </w:r>
    </w:p>
    <w:p w14:paraId="3CACACE5" w14:textId="73ADA9D4" w:rsidR="00C05916" w:rsidRPr="00C05916" w:rsidRDefault="00C05916" w:rsidP="00C05916">
      <w:pPr>
        <w:tabs>
          <w:tab w:val="left" w:leader="dot" w:pos="7920"/>
          <w:tab w:val="left" w:leader="dot" w:pos="8100"/>
        </w:tabs>
        <w:spacing w:line="480" w:lineRule="auto"/>
        <w:rPr>
          <w:sz w:val="24"/>
          <w:szCs w:val="24"/>
        </w:rPr>
      </w:pPr>
      <w:r w:rsidRPr="00C05916">
        <w:rPr>
          <w:sz w:val="24"/>
          <w:szCs w:val="24"/>
        </w:rPr>
        <w:t>Tabel 2.2 Notasi Class Diagram</w:t>
      </w:r>
      <w:r>
        <w:rPr>
          <w:sz w:val="24"/>
          <w:szCs w:val="24"/>
        </w:rPr>
        <w:tab/>
      </w:r>
      <w:r w:rsidRPr="00C05916">
        <w:rPr>
          <w:sz w:val="24"/>
          <w:szCs w:val="24"/>
        </w:rPr>
        <w:t>25</w:t>
      </w:r>
    </w:p>
    <w:p w14:paraId="4771A9BA" w14:textId="685913BD" w:rsidR="00C05916" w:rsidRPr="00C05916" w:rsidRDefault="00C05916" w:rsidP="00C05916">
      <w:pPr>
        <w:tabs>
          <w:tab w:val="left" w:leader="dot" w:pos="7920"/>
          <w:tab w:val="left" w:leader="dot" w:pos="8064"/>
        </w:tabs>
        <w:spacing w:line="480" w:lineRule="auto"/>
        <w:rPr>
          <w:sz w:val="24"/>
          <w:szCs w:val="24"/>
        </w:rPr>
      </w:pPr>
      <w:r w:rsidRPr="00C05916">
        <w:rPr>
          <w:sz w:val="24"/>
          <w:szCs w:val="24"/>
        </w:rPr>
        <w:t xml:space="preserve">Tabel 2.3 Notasi Activity Diagram </w:t>
      </w:r>
      <w:r>
        <w:rPr>
          <w:sz w:val="24"/>
          <w:szCs w:val="24"/>
        </w:rPr>
        <w:tab/>
      </w:r>
      <w:r w:rsidRPr="00C05916">
        <w:rPr>
          <w:sz w:val="24"/>
          <w:szCs w:val="24"/>
        </w:rPr>
        <w:t>26</w:t>
      </w:r>
    </w:p>
    <w:p w14:paraId="6E892AEB" w14:textId="3C571EE4" w:rsidR="00C05916" w:rsidRPr="00C05916" w:rsidRDefault="00C05916" w:rsidP="00C05916">
      <w:pPr>
        <w:tabs>
          <w:tab w:val="left" w:leader="dot" w:pos="7920"/>
          <w:tab w:val="left" w:leader="dot" w:pos="8064"/>
        </w:tabs>
        <w:spacing w:line="480" w:lineRule="auto"/>
        <w:rPr>
          <w:sz w:val="24"/>
          <w:szCs w:val="24"/>
        </w:rPr>
      </w:pPr>
      <w:r w:rsidRPr="00C05916">
        <w:rPr>
          <w:sz w:val="24"/>
          <w:szCs w:val="24"/>
        </w:rPr>
        <w:t xml:space="preserve">Tabel 2.4 Notasi Sequence Diagram </w:t>
      </w:r>
      <w:r>
        <w:rPr>
          <w:sz w:val="24"/>
          <w:szCs w:val="24"/>
        </w:rPr>
        <w:tab/>
      </w:r>
      <w:r w:rsidRPr="00C05916">
        <w:rPr>
          <w:sz w:val="24"/>
          <w:szCs w:val="24"/>
        </w:rPr>
        <w:t>28</w:t>
      </w:r>
    </w:p>
    <w:p w14:paraId="1F407E39" w14:textId="7548D383" w:rsidR="00C05916" w:rsidRPr="00C05916" w:rsidRDefault="00C05916" w:rsidP="00C05916">
      <w:pPr>
        <w:tabs>
          <w:tab w:val="left" w:leader="dot" w:pos="7920"/>
          <w:tab w:val="left" w:leader="dot" w:pos="8064"/>
        </w:tabs>
        <w:spacing w:line="480" w:lineRule="auto"/>
        <w:rPr>
          <w:sz w:val="24"/>
          <w:szCs w:val="24"/>
        </w:rPr>
      </w:pPr>
      <w:r w:rsidRPr="00C05916">
        <w:rPr>
          <w:sz w:val="24"/>
          <w:szCs w:val="24"/>
        </w:rPr>
        <w:t xml:space="preserve">Tabel 2.5 AT Command untuk SMS  </w:t>
      </w:r>
      <w:r>
        <w:rPr>
          <w:sz w:val="24"/>
          <w:szCs w:val="24"/>
        </w:rPr>
        <w:tab/>
      </w:r>
      <w:r w:rsidRPr="00C05916">
        <w:rPr>
          <w:sz w:val="24"/>
          <w:szCs w:val="24"/>
        </w:rPr>
        <w:t>30</w:t>
      </w:r>
    </w:p>
    <w:p w14:paraId="08370622" w14:textId="05E73BC2" w:rsidR="00C05916" w:rsidRPr="00C05916" w:rsidRDefault="00C05916" w:rsidP="00C05916">
      <w:pPr>
        <w:tabs>
          <w:tab w:val="left" w:leader="dot" w:pos="7920"/>
          <w:tab w:val="left" w:leader="dot" w:pos="8064"/>
        </w:tabs>
        <w:spacing w:line="480" w:lineRule="auto"/>
        <w:rPr>
          <w:sz w:val="24"/>
          <w:szCs w:val="24"/>
        </w:rPr>
      </w:pPr>
      <w:r w:rsidRPr="00C05916">
        <w:rPr>
          <w:sz w:val="24"/>
          <w:szCs w:val="24"/>
        </w:rPr>
        <w:t xml:space="preserve">Tabel 2.6 No SMS Center dan Kode PDU  </w:t>
      </w:r>
      <w:r>
        <w:rPr>
          <w:sz w:val="24"/>
          <w:szCs w:val="24"/>
        </w:rPr>
        <w:tab/>
      </w:r>
      <w:r w:rsidRPr="00C05916">
        <w:rPr>
          <w:sz w:val="24"/>
          <w:szCs w:val="24"/>
        </w:rPr>
        <w:t>36</w:t>
      </w:r>
    </w:p>
    <w:p w14:paraId="41F30D62" w14:textId="12EC3C00" w:rsidR="00C05916" w:rsidRPr="00C05916" w:rsidRDefault="00C05916" w:rsidP="00C05916">
      <w:pPr>
        <w:tabs>
          <w:tab w:val="left" w:leader="dot" w:pos="7920"/>
          <w:tab w:val="left" w:leader="dot" w:pos="8064"/>
        </w:tabs>
        <w:spacing w:line="480" w:lineRule="auto"/>
        <w:rPr>
          <w:sz w:val="24"/>
          <w:szCs w:val="24"/>
        </w:rPr>
      </w:pPr>
      <w:r w:rsidRPr="00C05916">
        <w:rPr>
          <w:sz w:val="24"/>
          <w:szCs w:val="24"/>
        </w:rPr>
        <w:t xml:space="preserve">Tabel 2.7 Jangka Waktu Validasi SMS </w:t>
      </w:r>
      <w:r>
        <w:rPr>
          <w:sz w:val="24"/>
          <w:szCs w:val="24"/>
        </w:rPr>
        <w:tab/>
      </w:r>
      <w:r w:rsidRPr="00C05916">
        <w:rPr>
          <w:sz w:val="24"/>
          <w:szCs w:val="24"/>
        </w:rPr>
        <w:t>37</w:t>
      </w:r>
    </w:p>
    <w:p w14:paraId="245549EF" w14:textId="0BC67A29" w:rsidR="00C05916" w:rsidRPr="00C05916" w:rsidRDefault="00C05916" w:rsidP="00C05916">
      <w:pPr>
        <w:tabs>
          <w:tab w:val="left" w:leader="dot" w:pos="7920"/>
          <w:tab w:val="left" w:leader="dot" w:pos="8064"/>
        </w:tabs>
        <w:spacing w:line="480" w:lineRule="auto"/>
        <w:rPr>
          <w:sz w:val="24"/>
          <w:szCs w:val="24"/>
        </w:rPr>
      </w:pPr>
      <w:r w:rsidRPr="00C05916">
        <w:rPr>
          <w:sz w:val="24"/>
          <w:szCs w:val="24"/>
        </w:rPr>
        <w:t xml:space="preserve">Tabel 2.8 symbol PDU Lengkap  </w:t>
      </w:r>
      <w:r>
        <w:rPr>
          <w:sz w:val="24"/>
          <w:szCs w:val="24"/>
        </w:rPr>
        <w:tab/>
      </w:r>
      <w:r w:rsidRPr="00C05916">
        <w:rPr>
          <w:sz w:val="24"/>
          <w:szCs w:val="24"/>
        </w:rPr>
        <w:t>39</w:t>
      </w:r>
    </w:p>
    <w:p w14:paraId="77022DC9" w14:textId="5849262C" w:rsidR="00C05916" w:rsidRPr="00C05916" w:rsidRDefault="00C05916" w:rsidP="00C05916">
      <w:pPr>
        <w:tabs>
          <w:tab w:val="left" w:leader="dot" w:pos="7920"/>
          <w:tab w:val="left" w:leader="dot" w:pos="8064"/>
        </w:tabs>
        <w:spacing w:line="480" w:lineRule="auto"/>
        <w:rPr>
          <w:sz w:val="24"/>
          <w:szCs w:val="24"/>
        </w:rPr>
      </w:pPr>
      <w:r w:rsidRPr="00C05916">
        <w:rPr>
          <w:sz w:val="24"/>
          <w:szCs w:val="24"/>
        </w:rPr>
        <w:t xml:space="preserve">Tabel 3.1 Tabel Waktu Penelitian  </w:t>
      </w:r>
      <w:r>
        <w:rPr>
          <w:sz w:val="24"/>
          <w:szCs w:val="24"/>
        </w:rPr>
        <w:tab/>
      </w:r>
      <w:r w:rsidRPr="00C05916">
        <w:rPr>
          <w:sz w:val="24"/>
          <w:szCs w:val="24"/>
        </w:rPr>
        <w:t>47</w:t>
      </w:r>
    </w:p>
    <w:p w14:paraId="29A381AA" w14:textId="094A576E" w:rsidR="00C05916" w:rsidRPr="00C05916" w:rsidRDefault="00C05916" w:rsidP="00C05916">
      <w:pPr>
        <w:tabs>
          <w:tab w:val="left" w:leader="dot" w:pos="7920"/>
          <w:tab w:val="left" w:leader="dot" w:pos="8064"/>
        </w:tabs>
        <w:spacing w:line="480" w:lineRule="auto"/>
        <w:rPr>
          <w:sz w:val="24"/>
          <w:szCs w:val="24"/>
        </w:rPr>
      </w:pPr>
      <w:r w:rsidRPr="00C05916">
        <w:rPr>
          <w:sz w:val="24"/>
          <w:szCs w:val="24"/>
        </w:rPr>
        <w:t xml:space="preserve">Tabel 4.1 Tabel Customers </w:t>
      </w:r>
      <w:r>
        <w:rPr>
          <w:sz w:val="24"/>
          <w:szCs w:val="24"/>
        </w:rPr>
        <w:tab/>
      </w:r>
      <w:r w:rsidRPr="00C05916">
        <w:rPr>
          <w:sz w:val="24"/>
          <w:szCs w:val="24"/>
        </w:rPr>
        <w:t>69</w:t>
      </w:r>
    </w:p>
    <w:p w14:paraId="2D1C0028" w14:textId="0408CA97" w:rsidR="00C05916" w:rsidRDefault="00C05916" w:rsidP="00C05916">
      <w:pPr>
        <w:tabs>
          <w:tab w:val="left" w:leader="dot" w:pos="7920"/>
          <w:tab w:val="left" w:leader="dot" w:pos="8064"/>
        </w:tabs>
        <w:spacing w:line="480" w:lineRule="auto"/>
        <w:rPr>
          <w:sz w:val="24"/>
          <w:szCs w:val="24"/>
        </w:rPr>
      </w:pPr>
      <w:r w:rsidRPr="00C05916">
        <w:rPr>
          <w:sz w:val="24"/>
          <w:szCs w:val="24"/>
        </w:rPr>
        <w:t xml:space="preserve">Tabel 4.2 Tabel Users </w:t>
      </w:r>
      <w:r>
        <w:rPr>
          <w:sz w:val="24"/>
          <w:szCs w:val="24"/>
        </w:rPr>
        <w:tab/>
      </w:r>
      <w:r w:rsidRPr="00C05916">
        <w:rPr>
          <w:sz w:val="24"/>
          <w:szCs w:val="24"/>
        </w:rPr>
        <w:t>70</w:t>
      </w:r>
    </w:p>
    <w:p w14:paraId="5067AF91" w14:textId="77777777" w:rsidR="00C05916" w:rsidRDefault="00C05916" w:rsidP="00C05916">
      <w:pPr>
        <w:spacing w:line="480" w:lineRule="auto"/>
        <w:jc w:val="center"/>
        <w:rPr>
          <w:sz w:val="24"/>
          <w:szCs w:val="24"/>
        </w:rPr>
      </w:pPr>
    </w:p>
    <w:p w14:paraId="595A6C92" w14:textId="77777777" w:rsidR="00C05916" w:rsidRDefault="00C05916" w:rsidP="00C05916">
      <w:pPr>
        <w:spacing w:line="480" w:lineRule="auto"/>
        <w:jc w:val="center"/>
        <w:rPr>
          <w:sz w:val="24"/>
          <w:szCs w:val="24"/>
        </w:rPr>
      </w:pPr>
    </w:p>
    <w:p w14:paraId="1C2E66E5" w14:textId="77777777" w:rsidR="00C05916" w:rsidRDefault="00C05916" w:rsidP="00C05916">
      <w:pPr>
        <w:spacing w:line="480" w:lineRule="auto"/>
        <w:jc w:val="center"/>
        <w:rPr>
          <w:sz w:val="24"/>
          <w:szCs w:val="24"/>
        </w:rPr>
      </w:pPr>
    </w:p>
    <w:p w14:paraId="74CAD68B" w14:textId="77777777" w:rsidR="00C05916" w:rsidRDefault="00C05916" w:rsidP="00C05916">
      <w:pPr>
        <w:spacing w:line="480" w:lineRule="auto"/>
        <w:jc w:val="center"/>
        <w:rPr>
          <w:sz w:val="24"/>
          <w:szCs w:val="24"/>
        </w:rPr>
      </w:pPr>
    </w:p>
    <w:p w14:paraId="19746B6A" w14:textId="77777777" w:rsidR="00C05916" w:rsidRDefault="00C05916" w:rsidP="00C05916">
      <w:pPr>
        <w:spacing w:line="480" w:lineRule="auto"/>
        <w:jc w:val="center"/>
        <w:rPr>
          <w:sz w:val="24"/>
          <w:szCs w:val="24"/>
        </w:rPr>
      </w:pPr>
    </w:p>
    <w:p w14:paraId="79448041" w14:textId="77777777" w:rsidR="00C05916" w:rsidRDefault="00C05916" w:rsidP="00C05916">
      <w:pPr>
        <w:spacing w:line="480" w:lineRule="auto"/>
        <w:jc w:val="center"/>
        <w:rPr>
          <w:sz w:val="24"/>
          <w:szCs w:val="24"/>
        </w:rPr>
      </w:pPr>
    </w:p>
    <w:p w14:paraId="1D3DDBCF" w14:textId="77777777" w:rsidR="00C05916" w:rsidRDefault="00C05916" w:rsidP="00C05916">
      <w:pPr>
        <w:spacing w:line="480" w:lineRule="auto"/>
        <w:jc w:val="center"/>
        <w:rPr>
          <w:sz w:val="24"/>
          <w:szCs w:val="24"/>
        </w:rPr>
      </w:pPr>
    </w:p>
    <w:p w14:paraId="7E339706" w14:textId="77777777" w:rsidR="00C05916" w:rsidRDefault="00C05916" w:rsidP="00C05916">
      <w:pPr>
        <w:spacing w:line="480" w:lineRule="auto"/>
        <w:jc w:val="center"/>
        <w:rPr>
          <w:sz w:val="24"/>
          <w:szCs w:val="24"/>
        </w:rPr>
      </w:pPr>
    </w:p>
    <w:p w14:paraId="1AB0A9C9" w14:textId="69265263" w:rsidR="00413E23" w:rsidRDefault="00413E23" w:rsidP="00C05916">
      <w:pPr>
        <w:spacing w:line="480" w:lineRule="auto"/>
        <w:jc w:val="center"/>
        <w:rPr>
          <w:rFonts w:asciiTheme="majorBidi" w:hAnsiTheme="majorBidi" w:cstheme="majorBidi"/>
          <w:b/>
          <w:sz w:val="24"/>
          <w:szCs w:val="24"/>
          <w:lang w:val="en-US"/>
        </w:rPr>
      </w:pPr>
      <w:r>
        <w:rPr>
          <w:rFonts w:asciiTheme="majorBidi" w:hAnsiTheme="majorBidi" w:cstheme="majorBidi"/>
          <w:b/>
          <w:sz w:val="24"/>
          <w:szCs w:val="24"/>
        </w:rPr>
        <w:lastRenderedPageBreak/>
        <w:t>BAB I</w:t>
      </w:r>
    </w:p>
    <w:p w14:paraId="066E571E" w14:textId="77777777" w:rsidR="00413E23" w:rsidRDefault="00413E23" w:rsidP="00413E23">
      <w:pPr>
        <w:spacing w:line="480" w:lineRule="auto"/>
        <w:jc w:val="center"/>
        <w:rPr>
          <w:rFonts w:asciiTheme="majorBidi" w:hAnsiTheme="majorBidi" w:cstheme="majorBidi"/>
          <w:b/>
          <w:sz w:val="24"/>
          <w:szCs w:val="24"/>
        </w:rPr>
      </w:pPr>
      <w:r>
        <w:rPr>
          <w:rFonts w:asciiTheme="majorBidi" w:hAnsiTheme="majorBidi" w:cstheme="majorBidi"/>
          <w:b/>
          <w:sz w:val="24"/>
          <w:szCs w:val="24"/>
        </w:rPr>
        <w:t>PENDAHULUAN</w:t>
      </w:r>
    </w:p>
    <w:p w14:paraId="5210DE3B" w14:textId="77777777" w:rsidR="00413E23" w:rsidRDefault="00413E23" w:rsidP="00413E23">
      <w:pPr>
        <w:spacing w:line="480" w:lineRule="auto"/>
        <w:jc w:val="both"/>
        <w:rPr>
          <w:rFonts w:asciiTheme="majorBidi" w:hAnsiTheme="majorBidi" w:cstheme="majorBidi"/>
          <w:sz w:val="24"/>
          <w:szCs w:val="24"/>
        </w:rPr>
      </w:pPr>
    </w:p>
    <w:p w14:paraId="6C2A7072" w14:textId="77777777" w:rsidR="00413E23" w:rsidRPr="00413E23" w:rsidRDefault="00413E23" w:rsidP="00413E23">
      <w:pPr>
        <w:spacing w:line="480" w:lineRule="auto"/>
        <w:jc w:val="both"/>
        <w:rPr>
          <w:rFonts w:asciiTheme="majorBidi" w:hAnsiTheme="majorBidi" w:cstheme="majorBidi"/>
          <w:b/>
          <w:sz w:val="24"/>
          <w:szCs w:val="24"/>
        </w:rPr>
      </w:pPr>
      <w:r>
        <w:rPr>
          <w:rFonts w:asciiTheme="majorBidi" w:hAnsiTheme="majorBidi" w:cstheme="majorBidi"/>
          <w:b/>
          <w:sz w:val="24"/>
          <w:szCs w:val="24"/>
        </w:rPr>
        <w:t>1.1 LATAR BELAKANG</w:t>
      </w:r>
    </w:p>
    <w:p w14:paraId="3328BEA6" w14:textId="77777777" w:rsidR="00413E23" w:rsidRDefault="00413E23" w:rsidP="00413E23">
      <w:pPr>
        <w:spacing w:line="480" w:lineRule="auto"/>
        <w:ind w:firstLine="360"/>
        <w:jc w:val="both"/>
        <w:rPr>
          <w:rFonts w:asciiTheme="majorBidi" w:hAnsiTheme="majorBidi" w:cstheme="majorBidi"/>
          <w:sz w:val="24"/>
          <w:szCs w:val="24"/>
        </w:rPr>
      </w:pPr>
      <w:r>
        <w:rPr>
          <w:rFonts w:asciiTheme="majorBidi" w:hAnsiTheme="majorBidi" w:cstheme="majorBidi"/>
          <w:sz w:val="24"/>
          <w:szCs w:val="24"/>
        </w:rPr>
        <w:t>Sistem pembelajaran,</w:t>
      </w:r>
      <w:r>
        <w:rPr>
          <w:rFonts w:asciiTheme="majorBidi" w:hAnsiTheme="majorBidi" w:cstheme="majorBidi"/>
          <w:sz w:val="24"/>
          <w:szCs w:val="24"/>
          <w:lang w:val="en-US"/>
        </w:rPr>
        <w:t xml:space="preserve"> </w:t>
      </w:r>
      <w:r>
        <w:rPr>
          <w:rFonts w:asciiTheme="majorBidi" w:hAnsiTheme="majorBidi" w:cstheme="majorBidi"/>
          <w:sz w:val="24"/>
          <w:szCs w:val="24"/>
        </w:rPr>
        <w:t>layanan bisnis bahkan sampai pada layanan kepemerintahan sekarang ini sedang mengalami perkembangan yang sangat pesat. Saat teknologi telepon seluler memasuki indonesia dan pasar pengguna telepon seluler meningkat drastis, maka mulailah dikembangkan pemanfaatan teknologi pada telepon seluler.</w:t>
      </w:r>
    </w:p>
    <w:p w14:paraId="3D26BC3F" w14:textId="77777777" w:rsidR="00413E23" w:rsidRDefault="00413E23" w:rsidP="00413E23">
      <w:pPr>
        <w:spacing w:line="480" w:lineRule="auto"/>
        <w:ind w:firstLine="360"/>
        <w:jc w:val="both"/>
        <w:rPr>
          <w:rFonts w:asciiTheme="majorBidi" w:hAnsiTheme="majorBidi" w:cstheme="majorBidi"/>
          <w:sz w:val="24"/>
          <w:szCs w:val="24"/>
        </w:rPr>
      </w:pPr>
      <w:r>
        <w:rPr>
          <w:rFonts w:asciiTheme="majorBidi" w:hAnsiTheme="majorBidi" w:cstheme="majorBidi"/>
          <w:sz w:val="24"/>
          <w:szCs w:val="24"/>
        </w:rPr>
        <w:t>Informasi yang semula diperoleh dari penggunaan pesawat telepon, fax maupun surat mulai dialihkan ke telepon seluler dengan pemanfaatan SMS (Short Message Service) yang memungkinkan interaksi data dengan cepat dan murah.</w:t>
      </w:r>
    </w:p>
    <w:p w14:paraId="1210A3D7" w14:textId="77777777" w:rsidR="00413E23" w:rsidRDefault="00413E23" w:rsidP="00413E23">
      <w:pPr>
        <w:spacing w:line="480" w:lineRule="auto"/>
        <w:ind w:firstLine="360"/>
        <w:jc w:val="both"/>
        <w:rPr>
          <w:rFonts w:asciiTheme="majorBidi" w:hAnsiTheme="majorBidi" w:cstheme="majorBidi"/>
          <w:sz w:val="24"/>
          <w:szCs w:val="24"/>
        </w:rPr>
      </w:pPr>
      <w:r>
        <w:rPr>
          <w:rFonts w:asciiTheme="majorBidi" w:hAnsiTheme="majorBidi" w:cstheme="majorBidi"/>
          <w:sz w:val="24"/>
          <w:szCs w:val="24"/>
        </w:rPr>
        <w:t>Dengan hadirnya teknologi GSM sebagai sistem seluler yang berfungsi mengirim teks atau sms dan mampu menggantikan popularitas pager belasan tahun yang lalu,bahkan melampaui fungsi suaranya. Sedikit meningkat adalah fasilitas GPRS (GSM Packet Radio</w:t>
      </w:r>
      <w:r>
        <w:rPr>
          <w:rFonts w:asciiTheme="majorBidi" w:hAnsiTheme="majorBidi" w:cstheme="majorBidi"/>
          <w:sz w:val="24"/>
          <w:szCs w:val="24"/>
          <w:lang w:val="id-ID"/>
        </w:rPr>
        <w:t xml:space="preserve"> </w:t>
      </w:r>
      <w:r>
        <w:rPr>
          <w:rFonts w:asciiTheme="majorBidi" w:hAnsiTheme="majorBidi" w:cstheme="majorBidi"/>
          <w:sz w:val="24"/>
          <w:szCs w:val="24"/>
        </w:rPr>
        <w:t>Service) yaitu perluasan dari GSM yang memungkinkan pelanggan memanfaatkan transmisi data kecepatan tinggi. Teknologi GPRS memungkinkan handphone digunakan</w:t>
      </w:r>
      <w:r>
        <w:rPr>
          <w:rFonts w:asciiTheme="majorBidi" w:hAnsiTheme="majorBidi" w:cstheme="majorBidi"/>
          <w:sz w:val="24"/>
          <w:szCs w:val="24"/>
          <w:lang w:val="id-ID"/>
        </w:rPr>
        <w:t xml:space="preserve"> </w:t>
      </w:r>
      <w:r>
        <w:rPr>
          <w:rFonts w:asciiTheme="majorBidi" w:hAnsiTheme="majorBidi" w:cstheme="majorBidi"/>
          <w:sz w:val="24"/>
          <w:szCs w:val="24"/>
        </w:rPr>
        <w:t>sebagai piranti untuk mengirim atau menerima data pada network berbasis protocol internet. Aplikasi yang dapat memanfaatkan GPRS adalah WAP, MMS, SMS, JAVA, PC Dialup misalnya internet browsing dan e-mail.</w:t>
      </w:r>
    </w:p>
    <w:p w14:paraId="236A389D" w14:textId="77777777" w:rsidR="00413E23" w:rsidRDefault="00413E23" w:rsidP="00413E23">
      <w:pPr>
        <w:spacing w:line="480" w:lineRule="auto"/>
        <w:ind w:firstLine="360"/>
        <w:jc w:val="both"/>
        <w:rPr>
          <w:rFonts w:asciiTheme="majorBidi" w:hAnsiTheme="majorBidi" w:cstheme="majorBidi"/>
          <w:sz w:val="24"/>
          <w:szCs w:val="24"/>
          <w:lang w:val="id-ID"/>
        </w:rPr>
      </w:pPr>
      <w:r>
        <w:rPr>
          <w:rFonts w:asciiTheme="majorBidi" w:hAnsiTheme="majorBidi" w:cstheme="majorBidi"/>
          <w:sz w:val="24"/>
          <w:szCs w:val="24"/>
          <w:lang w:val="id-ID"/>
        </w:rPr>
        <w:t xml:space="preserve">Sifat fungsi teks (SMS) yang mobile yang dapat mengirimkan informasi dari mana saja selama masih dalam cakupan layanan operator, memunculkan berbagai </w:t>
      </w:r>
      <w:r>
        <w:rPr>
          <w:rFonts w:asciiTheme="majorBidi" w:hAnsiTheme="majorBidi" w:cstheme="majorBidi"/>
          <w:sz w:val="24"/>
          <w:szCs w:val="24"/>
          <w:lang w:val="id-ID"/>
        </w:rPr>
        <w:lastRenderedPageBreak/>
        <w:t>varian aplikasi, dimana informasi-informasi pendek yang dikumpulkan dan diproses oleh pusat pengelola informasi (SMS Center) kemudian dikirimkan kepada tujuan yang telah ditentukan. Salah satu kelebihan yang membuat SMS sering digunakan pelanggan telephon seluler adalah sifatnya yang sangat personal.</w:t>
      </w:r>
    </w:p>
    <w:p w14:paraId="3D0A99C8" w14:textId="77777777" w:rsidR="00413E23" w:rsidRDefault="00413E23" w:rsidP="00413E23">
      <w:pPr>
        <w:spacing w:line="480" w:lineRule="auto"/>
        <w:ind w:firstLine="360"/>
        <w:jc w:val="both"/>
        <w:rPr>
          <w:rFonts w:asciiTheme="majorBidi" w:hAnsiTheme="majorBidi" w:cstheme="majorBidi"/>
          <w:sz w:val="24"/>
          <w:szCs w:val="24"/>
          <w:lang w:val="en-US"/>
        </w:rPr>
      </w:pPr>
      <w:r>
        <w:rPr>
          <w:rFonts w:asciiTheme="majorBidi" w:hAnsiTheme="majorBidi" w:cstheme="majorBidi"/>
          <w:sz w:val="24"/>
          <w:szCs w:val="24"/>
        </w:rPr>
        <w:t>PT.PLN (PERUSAHAAN LISTRIK NEGARA) PERSERO merupakan salah satu BUMN (BADAN USAHA MILIK NEGARA) yang terbesar di Indonesia. Semua aspek kehidupan yang berhubungan dengan sumber daya listrik pada saat ini begitu besar baik dalam area rumah tangga,industri,dan lain</w:t>
      </w:r>
      <w:r>
        <w:rPr>
          <w:rFonts w:asciiTheme="majorBidi" w:hAnsiTheme="majorBidi" w:cstheme="majorBidi"/>
          <w:sz w:val="24"/>
          <w:szCs w:val="24"/>
          <w:lang w:val="id-ID"/>
        </w:rPr>
        <w:t xml:space="preserve"> </w:t>
      </w:r>
      <w:r>
        <w:rPr>
          <w:rFonts w:asciiTheme="majorBidi" w:hAnsiTheme="majorBidi" w:cstheme="majorBidi"/>
          <w:sz w:val="24"/>
          <w:szCs w:val="24"/>
        </w:rPr>
        <w:t>sebagainya yang menggunakan listrik</w:t>
      </w:r>
      <w:r>
        <w:rPr>
          <w:rFonts w:asciiTheme="majorBidi" w:hAnsiTheme="majorBidi" w:cstheme="majorBidi"/>
          <w:sz w:val="24"/>
          <w:szCs w:val="24"/>
          <w:lang w:val="en-US"/>
        </w:rPr>
        <w:t>.</w:t>
      </w:r>
    </w:p>
    <w:p w14:paraId="5ABA50B7" w14:textId="77777777" w:rsidR="00413E23" w:rsidRDefault="00413E23" w:rsidP="00413E23">
      <w:pPr>
        <w:spacing w:line="0" w:lineRule="atLeast"/>
        <w:jc w:val="both"/>
        <w:rPr>
          <w:rFonts w:asciiTheme="majorBidi" w:hAnsiTheme="majorBidi" w:cstheme="majorBidi"/>
          <w:sz w:val="24"/>
          <w:szCs w:val="24"/>
          <w:lang w:val="en-US"/>
        </w:rPr>
      </w:pPr>
      <w:r>
        <w:rPr>
          <w:rFonts w:asciiTheme="majorBidi" w:hAnsiTheme="majorBidi" w:cstheme="majorBidi"/>
          <w:sz w:val="24"/>
          <w:szCs w:val="24"/>
        </w:rPr>
        <w:t>Berdasarkan uraian diatas, maka dilakukan penelitian dengan judul:</w:t>
      </w:r>
    </w:p>
    <w:p w14:paraId="38B76C20" w14:textId="77777777" w:rsidR="00413E23" w:rsidRDefault="00413E23" w:rsidP="00413E23">
      <w:pPr>
        <w:spacing w:line="142" w:lineRule="exact"/>
        <w:jc w:val="both"/>
        <w:rPr>
          <w:rFonts w:asciiTheme="majorBidi" w:hAnsiTheme="majorBidi" w:cstheme="majorBidi"/>
          <w:sz w:val="24"/>
          <w:szCs w:val="24"/>
        </w:rPr>
      </w:pPr>
    </w:p>
    <w:p w14:paraId="6FBBD3D3" w14:textId="77777777" w:rsidR="00413E23" w:rsidRDefault="00413E23" w:rsidP="00413E23">
      <w:pPr>
        <w:spacing w:line="0" w:lineRule="atLeast"/>
        <w:jc w:val="both"/>
        <w:rPr>
          <w:rFonts w:asciiTheme="majorBidi" w:hAnsiTheme="majorBidi" w:cstheme="majorBidi"/>
          <w:b/>
          <w:sz w:val="24"/>
          <w:szCs w:val="24"/>
        </w:rPr>
      </w:pPr>
      <w:r>
        <w:rPr>
          <w:rFonts w:asciiTheme="majorBidi" w:hAnsiTheme="majorBidi" w:cstheme="majorBidi"/>
          <w:b/>
          <w:sz w:val="24"/>
          <w:szCs w:val="24"/>
        </w:rPr>
        <w:t>“ MENGEVALUASI  SISTEM  INFORMASI  TAGIHAN  LISTRIK  PLN</w:t>
      </w:r>
    </w:p>
    <w:p w14:paraId="13BA3B71" w14:textId="77777777" w:rsidR="00413E23" w:rsidRDefault="00413E23" w:rsidP="00413E23">
      <w:pPr>
        <w:spacing w:line="142" w:lineRule="exact"/>
        <w:jc w:val="both"/>
        <w:rPr>
          <w:rFonts w:asciiTheme="majorBidi" w:hAnsiTheme="majorBidi" w:cstheme="majorBidi"/>
          <w:sz w:val="24"/>
          <w:szCs w:val="24"/>
        </w:rPr>
      </w:pPr>
    </w:p>
    <w:p w14:paraId="6A872634" w14:textId="77777777" w:rsidR="00413E23" w:rsidRDefault="00413E23" w:rsidP="00413E23">
      <w:pPr>
        <w:spacing w:line="0" w:lineRule="atLeast"/>
        <w:jc w:val="both"/>
        <w:rPr>
          <w:rFonts w:asciiTheme="majorBidi" w:hAnsiTheme="majorBidi" w:cstheme="majorBidi"/>
          <w:b/>
          <w:sz w:val="24"/>
          <w:szCs w:val="24"/>
        </w:rPr>
      </w:pPr>
      <w:r>
        <w:rPr>
          <w:rFonts w:asciiTheme="majorBidi" w:hAnsiTheme="majorBidi" w:cstheme="majorBidi"/>
          <w:b/>
          <w:sz w:val="24"/>
          <w:szCs w:val="24"/>
          <w:lang w:val="id-ID"/>
        </w:rPr>
        <w:t xml:space="preserve">    </w:t>
      </w:r>
      <w:r>
        <w:rPr>
          <w:rFonts w:asciiTheme="majorBidi" w:hAnsiTheme="majorBidi" w:cstheme="majorBidi"/>
          <w:b/>
          <w:sz w:val="24"/>
          <w:szCs w:val="24"/>
        </w:rPr>
        <w:t>MENGGUNAKAN SMS GATEWAY DENGAN PHP DAN SQL”</w:t>
      </w:r>
    </w:p>
    <w:p w14:paraId="5DD19605" w14:textId="77777777" w:rsidR="00F54A8E" w:rsidRDefault="00F54A8E" w:rsidP="00413E23">
      <w:pPr>
        <w:spacing w:line="0" w:lineRule="atLeast"/>
        <w:jc w:val="both"/>
        <w:rPr>
          <w:rFonts w:asciiTheme="majorBidi" w:hAnsiTheme="majorBidi" w:cstheme="majorBidi"/>
          <w:b/>
          <w:sz w:val="24"/>
          <w:szCs w:val="24"/>
        </w:rPr>
      </w:pPr>
    </w:p>
    <w:p w14:paraId="4C7524B1" w14:textId="77777777" w:rsidR="00F54A8E" w:rsidRDefault="00F54A8E" w:rsidP="00413E23">
      <w:pPr>
        <w:spacing w:line="0" w:lineRule="atLeast"/>
        <w:jc w:val="both"/>
        <w:rPr>
          <w:rFonts w:asciiTheme="majorBidi" w:hAnsiTheme="majorBidi" w:cstheme="majorBidi"/>
          <w:b/>
          <w:sz w:val="24"/>
          <w:szCs w:val="24"/>
        </w:rPr>
      </w:pPr>
    </w:p>
    <w:p w14:paraId="450D8333" w14:textId="77777777" w:rsidR="00F54A8E" w:rsidRPr="00413E23" w:rsidRDefault="00F54A8E" w:rsidP="00F54A8E">
      <w:pPr>
        <w:spacing w:line="480" w:lineRule="auto"/>
        <w:jc w:val="both"/>
        <w:rPr>
          <w:rFonts w:asciiTheme="majorBidi" w:hAnsiTheme="majorBidi" w:cstheme="majorBidi"/>
          <w:b/>
          <w:sz w:val="24"/>
          <w:szCs w:val="24"/>
        </w:rPr>
      </w:pPr>
      <w:r>
        <w:rPr>
          <w:rFonts w:asciiTheme="majorBidi" w:hAnsiTheme="majorBidi" w:cstheme="majorBidi"/>
          <w:b/>
          <w:sz w:val="24"/>
          <w:szCs w:val="24"/>
        </w:rPr>
        <w:t>1.2 RUMUSAN MASALAH</w:t>
      </w:r>
    </w:p>
    <w:p w14:paraId="326F20C2" w14:textId="77777777" w:rsidR="00F54A8E" w:rsidRPr="00413E23" w:rsidRDefault="00F54A8E" w:rsidP="00F54A8E">
      <w:p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id-ID"/>
        </w:rPr>
        <w:t xml:space="preserve">      </w:t>
      </w:r>
      <w:r>
        <w:rPr>
          <w:rFonts w:asciiTheme="majorBidi" w:hAnsiTheme="majorBidi" w:cstheme="majorBidi"/>
          <w:sz w:val="24"/>
          <w:szCs w:val="24"/>
        </w:rPr>
        <w:t xml:space="preserve">Berdasarkan latar belakang diatas, maka dirumuskan suatu masalah yaitu </w:t>
      </w:r>
      <w:r>
        <w:rPr>
          <w:rFonts w:asciiTheme="majorBidi" w:hAnsiTheme="majorBidi" w:cstheme="majorBidi"/>
          <w:sz w:val="24"/>
          <w:szCs w:val="24"/>
          <w:lang w:val="en-US"/>
        </w:rPr>
        <w:t>:</w:t>
      </w:r>
    </w:p>
    <w:p w14:paraId="6C487529" w14:textId="77777777" w:rsidR="00F54A8E" w:rsidRDefault="00F54A8E" w:rsidP="00A231F0">
      <w:pPr>
        <w:pStyle w:val="ListParagraph"/>
        <w:widowControl/>
        <w:numPr>
          <w:ilvl w:val="0"/>
          <w:numId w:val="10"/>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lang w:val="id-ID"/>
        </w:rPr>
        <w:t>Bagaimana bisa mengevaluasi kinerja SMS gateway dalam pembayaran tagihan listrik PLN</w:t>
      </w:r>
      <w:r>
        <w:rPr>
          <w:rFonts w:asciiTheme="majorBidi" w:hAnsiTheme="majorBidi" w:cstheme="majorBidi"/>
          <w:sz w:val="24"/>
          <w:szCs w:val="24"/>
          <w:lang w:val="en-US"/>
        </w:rPr>
        <w:t>.</w:t>
      </w:r>
    </w:p>
    <w:p w14:paraId="32C3990F" w14:textId="77777777" w:rsidR="00F54A8E" w:rsidRDefault="00F54A8E" w:rsidP="00A231F0">
      <w:pPr>
        <w:pStyle w:val="ListParagraph"/>
        <w:widowControl/>
        <w:numPr>
          <w:ilvl w:val="0"/>
          <w:numId w:val="10"/>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lang w:val="id-ID"/>
        </w:rPr>
        <w:t>Bagaimana pelanggan bisa memperoleh informasi dengan baik dan tepat.</w:t>
      </w:r>
    </w:p>
    <w:p w14:paraId="14D3B556" w14:textId="6361D7D6" w:rsidR="00F54A8E" w:rsidRPr="00F54A8E" w:rsidRDefault="00F54A8E" w:rsidP="00A231F0">
      <w:pPr>
        <w:pStyle w:val="ListParagraph"/>
        <w:widowControl/>
        <w:numPr>
          <w:ilvl w:val="0"/>
          <w:numId w:val="10"/>
        </w:numPr>
        <w:autoSpaceDE/>
        <w:autoSpaceDN/>
        <w:spacing w:line="480" w:lineRule="auto"/>
        <w:contextualSpacing/>
        <w:jc w:val="both"/>
        <w:rPr>
          <w:rFonts w:asciiTheme="majorBidi" w:hAnsiTheme="majorBidi" w:cstheme="majorBidi"/>
          <w:sz w:val="24"/>
          <w:szCs w:val="24"/>
        </w:rPr>
        <w:sectPr w:rsidR="00F54A8E" w:rsidRPr="00F54A8E" w:rsidSect="00C9040C">
          <w:headerReference w:type="default" r:id="rId26"/>
          <w:pgSz w:w="12240" w:h="15840"/>
          <w:pgMar w:top="2268" w:right="1701" w:bottom="1701" w:left="2268" w:header="0" w:footer="0" w:gutter="0"/>
          <w:pgNumType w:start="1"/>
          <w:cols w:space="720"/>
          <w:docGrid w:linePitch="299"/>
        </w:sectPr>
      </w:pPr>
      <w:r>
        <w:rPr>
          <w:rFonts w:asciiTheme="majorBidi" w:hAnsiTheme="majorBidi" w:cstheme="majorBidi"/>
          <w:sz w:val="24"/>
          <w:szCs w:val="24"/>
          <w:lang w:val="id-ID"/>
        </w:rPr>
        <w:t>Bagaimana pelanggan bisa memperoleh informasi tagihan listrik PLN dengan SMS gateway sehingga informasi yang di dapat lebih efekti</w:t>
      </w:r>
      <w:r>
        <w:rPr>
          <w:rFonts w:asciiTheme="majorBidi" w:hAnsiTheme="majorBidi" w:cstheme="majorBidi"/>
          <w:sz w:val="24"/>
          <w:szCs w:val="24"/>
          <w:lang w:val="en-US"/>
        </w:rPr>
        <w:t>f</w:t>
      </w:r>
    </w:p>
    <w:p w14:paraId="70C5E8B2" w14:textId="77777777" w:rsidR="00413E23" w:rsidRPr="00413E23" w:rsidRDefault="00413E23" w:rsidP="00413E23">
      <w:pPr>
        <w:spacing w:line="480" w:lineRule="auto"/>
        <w:jc w:val="both"/>
        <w:rPr>
          <w:rFonts w:asciiTheme="majorBidi" w:hAnsiTheme="majorBidi" w:cstheme="majorBidi"/>
          <w:b/>
          <w:sz w:val="24"/>
          <w:szCs w:val="24"/>
        </w:rPr>
      </w:pPr>
      <w:bookmarkStart w:id="2" w:name="page5"/>
      <w:bookmarkEnd w:id="2"/>
      <w:r>
        <w:rPr>
          <w:rFonts w:asciiTheme="majorBidi" w:hAnsiTheme="majorBidi" w:cstheme="majorBidi"/>
          <w:b/>
          <w:sz w:val="24"/>
          <w:szCs w:val="24"/>
        </w:rPr>
        <w:lastRenderedPageBreak/>
        <w:t>1.3 HIPOTESA</w:t>
      </w:r>
    </w:p>
    <w:p w14:paraId="737CE61A" w14:textId="77777777" w:rsidR="00413E23" w:rsidRDefault="00413E23" w:rsidP="00413E23">
      <w:pPr>
        <w:spacing w:line="480" w:lineRule="auto"/>
        <w:ind w:firstLine="360"/>
        <w:jc w:val="both"/>
        <w:rPr>
          <w:rFonts w:asciiTheme="majorBidi" w:hAnsiTheme="majorBidi" w:cstheme="majorBidi"/>
          <w:sz w:val="24"/>
          <w:szCs w:val="24"/>
          <w:lang w:val="id-ID"/>
        </w:rPr>
      </w:pPr>
      <w:r>
        <w:rPr>
          <w:rFonts w:asciiTheme="majorBidi" w:hAnsiTheme="majorBidi" w:cstheme="majorBidi"/>
          <w:sz w:val="24"/>
          <w:szCs w:val="24"/>
        </w:rPr>
        <w:t>Berdasarkan rumusan masalah di atas maka dapat dikemukakan hipotesa sebagai berikut:</w:t>
      </w:r>
    </w:p>
    <w:p w14:paraId="199473F3" w14:textId="77777777" w:rsidR="00413E23" w:rsidRDefault="00413E23" w:rsidP="00A231F0">
      <w:pPr>
        <w:pStyle w:val="ListParagraph"/>
        <w:widowControl/>
        <w:numPr>
          <w:ilvl w:val="0"/>
          <w:numId w:val="11"/>
        </w:numPr>
        <w:autoSpaceDE/>
        <w:autoSpaceDN/>
        <w:spacing w:line="480" w:lineRule="auto"/>
        <w:contextualSpacing/>
        <w:jc w:val="both"/>
        <w:rPr>
          <w:rFonts w:asciiTheme="majorBidi" w:hAnsiTheme="majorBidi" w:cstheme="majorBidi"/>
          <w:sz w:val="24"/>
          <w:szCs w:val="24"/>
          <w:lang w:val="id-ID"/>
        </w:rPr>
      </w:pPr>
      <w:r>
        <w:rPr>
          <w:rFonts w:asciiTheme="majorBidi" w:hAnsiTheme="majorBidi" w:cstheme="majorBidi"/>
          <w:sz w:val="24"/>
          <w:szCs w:val="24"/>
          <w:lang w:val="id-ID"/>
        </w:rPr>
        <w:t>Dengan adanya Evaluasi untuk jangkauan yang lebih luas bagi jasa pengguna untuk mengetahui tagihan listrik.</w:t>
      </w:r>
    </w:p>
    <w:p w14:paraId="6F30F888" w14:textId="77777777" w:rsidR="00413E23" w:rsidRPr="00413E23" w:rsidRDefault="00413E23" w:rsidP="00A231F0">
      <w:pPr>
        <w:pStyle w:val="ListParagraph"/>
        <w:widowControl/>
        <w:numPr>
          <w:ilvl w:val="0"/>
          <w:numId w:val="11"/>
        </w:numPr>
        <w:autoSpaceDE/>
        <w:autoSpaceDN/>
        <w:spacing w:line="480" w:lineRule="auto"/>
        <w:contextualSpacing/>
        <w:jc w:val="both"/>
        <w:rPr>
          <w:rFonts w:asciiTheme="majorBidi" w:hAnsiTheme="majorBidi" w:cstheme="majorBidi"/>
          <w:sz w:val="24"/>
          <w:szCs w:val="24"/>
          <w:lang w:val="id-ID"/>
        </w:rPr>
      </w:pPr>
      <w:r>
        <w:rPr>
          <w:rFonts w:asciiTheme="majorBidi" w:hAnsiTheme="majorBidi" w:cstheme="majorBidi"/>
          <w:sz w:val="24"/>
          <w:szCs w:val="24"/>
          <w:lang w:val="id-ID"/>
        </w:rPr>
        <w:t>Dengan adanya sistem informasi yang efektif dapat memuaskan pelanggan dan meningkatkan hasil kerja pada penagihan listrik pelanggan tersebut.</w:t>
      </w:r>
    </w:p>
    <w:p w14:paraId="44BB6FA5" w14:textId="77777777" w:rsidR="00413E23" w:rsidRPr="00413E23" w:rsidRDefault="00413E23" w:rsidP="00413E23">
      <w:pPr>
        <w:spacing w:line="480" w:lineRule="auto"/>
        <w:jc w:val="both"/>
        <w:rPr>
          <w:rFonts w:asciiTheme="majorBidi" w:hAnsiTheme="majorBidi" w:cstheme="majorBidi"/>
          <w:b/>
          <w:sz w:val="24"/>
          <w:szCs w:val="24"/>
          <w:lang w:val="en-US"/>
        </w:rPr>
      </w:pPr>
      <w:r>
        <w:rPr>
          <w:rFonts w:asciiTheme="majorBidi" w:hAnsiTheme="majorBidi" w:cstheme="majorBidi"/>
          <w:b/>
          <w:sz w:val="24"/>
          <w:szCs w:val="24"/>
        </w:rPr>
        <w:t>1.4 BATASAN MASALAH</w:t>
      </w:r>
    </w:p>
    <w:p w14:paraId="65B6D8B1" w14:textId="77777777" w:rsidR="00413E23" w:rsidRDefault="00413E23" w:rsidP="00F54A8E">
      <w:pPr>
        <w:spacing w:line="480" w:lineRule="auto"/>
        <w:jc w:val="both"/>
        <w:rPr>
          <w:rFonts w:asciiTheme="majorBidi" w:hAnsiTheme="majorBidi" w:cstheme="majorBidi"/>
          <w:sz w:val="24"/>
          <w:szCs w:val="24"/>
        </w:rPr>
      </w:pPr>
      <w:r>
        <w:rPr>
          <w:rFonts w:asciiTheme="majorBidi" w:hAnsiTheme="majorBidi" w:cstheme="majorBidi"/>
          <w:sz w:val="24"/>
          <w:szCs w:val="24"/>
          <w:lang w:val="id-ID"/>
        </w:rPr>
        <w:t xml:space="preserve">      </w:t>
      </w:r>
      <w:r>
        <w:rPr>
          <w:rFonts w:asciiTheme="majorBidi" w:hAnsiTheme="majorBidi" w:cstheme="majorBidi"/>
          <w:sz w:val="24"/>
          <w:szCs w:val="24"/>
        </w:rPr>
        <w:t>Penelitian ini hanya untuk mengevaluasi sistem informasi pada PT.PLN PERSERO Padangpanjang agar pengguna atau jasa tagihan listrik dapat menggunakan dan memahami dengan mudah untuk pembayaran tagihan listrik dan informasi pembayaran tagihan listrik.</w:t>
      </w:r>
    </w:p>
    <w:p w14:paraId="32A3F0A4" w14:textId="77777777" w:rsidR="00413E23" w:rsidRPr="00413E23" w:rsidRDefault="00413E23" w:rsidP="00413E23">
      <w:pPr>
        <w:spacing w:line="480" w:lineRule="auto"/>
        <w:jc w:val="both"/>
        <w:rPr>
          <w:rFonts w:asciiTheme="majorBidi" w:hAnsiTheme="majorBidi" w:cstheme="majorBidi"/>
          <w:b/>
          <w:sz w:val="24"/>
          <w:szCs w:val="24"/>
        </w:rPr>
      </w:pPr>
      <w:r>
        <w:rPr>
          <w:rFonts w:asciiTheme="majorBidi" w:hAnsiTheme="majorBidi" w:cstheme="majorBidi"/>
          <w:b/>
          <w:sz w:val="24"/>
          <w:szCs w:val="24"/>
        </w:rPr>
        <w:t>1.5 TUJUAN PENELITIAN DAN MANFAAT PENELITIAN</w:t>
      </w:r>
    </w:p>
    <w:p w14:paraId="5653A476" w14:textId="77777777" w:rsidR="00413E23" w:rsidRDefault="00413E23" w:rsidP="00413E23">
      <w:pPr>
        <w:spacing w:line="480" w:lineRule="auto"/>
        <w:jc w:val="both"/>
        <w:rPr>
          <w:rFonts w:asciiTheme="majorBidi" w:hAnsiTheme="majorBidi" w:cstheme="majorBidi"/>
          <w:sz w:val="24"/>
          <w:szCs w:val="24"/>
          <w:lang w:val="en-US"/>
        </w:rPr>
      </w:pPr>
      <w:r>
        <w:rPr>
          <w:rFonts w:asciiTheme="majorBidi" w:hAnsiTheme="majorBidi" w:cstheme="majorBidi"/>
          <w:sz w:val="24"/>
          <w:szCs w:val="24"/>
          <w:lang w:val="id-ID"/>
        </w:rPr>
        <w:t xml:space="preserve">      </w:t>
      </w:r>
      <w:r>
        <w:rPr>
          <w:rFonts w:asciiTheme="majorBidi" w:hAnsiTheme="majorBidi" w:cstheme="majorBidi"/>
          <w:sz w:val="24"/>
          <w:szCs w:val="24"/>
        </w:rPr>
        <w:t>Tujuan dari penelitian yang dilakukan penulis adalah mengevaluasi sistem informasi tagihan listrik PLN dengan SMS GATEWAY menggunakan metode PHP dan SQL</w:t>
      </w:r>
      <w:r>
        <w:rPr>
          <w:rFonts w:asciiTheme="majorBidi" w:hAnsiTheme="majorBidi" w:cstheme="majorBidi"/>
          <w:sz w:val="24"/>
          <w:szCs w:val="24"/>
          <w:lang w:val="en-US"/>
        </w:rPr>
        <w:t xml:space="preserve">. </w:t>
      </w:r>
    </w:p>
    <w:p w14:paraId="61D91762" w14:textId="77777777" w:rsidR="00F54A8E" w:rsidRDefault="00413E23" w:rsidP="00F54A8E">
      <w:pPr>
        <w:spacing w:line="480" w:lineRule="auto"/>
        <w:jc w:val="both"/>
        <w:rPr>
          <w:rFonts w:asciiTheme="majorBidi" w:hAnsiTheme="majorBidi" w:cstheme="majorBidi"/>
          <w:sz w:val="24"/>
          <w:szCs w:val="24"/>
          <w:lang w:val="id-ID"/>
        </w:rPr>
      </w:pPr>
      <w:r>
        <w:rPr>
          <w:rFonts w:asciiTheme="majorBidi" w:hAnsiTheme="majorBidi" w:cstheme="majorBidi"/>
          <w:sz w:val="24"/>
          <w:szCs w:val="24"/>
        </w:rPr>
        <w:t>Adapun manfaat penelitian</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yaitu</w:t>
      </w:r>
      <w:proofErr w:type="spellEnd"/>
      <w:r>
        <w:rPr>
          <w:rFonts w:asciiTheme="majorBidi" w:hAnsiTheme="majorBidi" w:cstheme="majorBidi"/>
          <w:sz w:val="24"/>
          <w:szCs w:val="24"/>
          <w:lang w:val="en-US"/>
        </w:rPr>
        <w:t xml:space="preserve"> m</w:t>
      </w:r>
      <w:r>
        <w:rPr>
          <w:rFonts w:asciiTheme="majorBidi" w:hAnsiTheme="majorBidi" w:cstheme="majorBidi"/>
          <w:sz w:val="24"/>
          <w:szCs w:val="24"/>
        </w:rPr>
        <w:t>emberikan informasi yang akurat dan jelas mengenai tagihan dan pembayaran listrik PLN untuk jasa atau pelanggan dengan SMS GATEWAY menggunakan PHP dan SQL.</w:t>
      </w:r>
    </w:p>
    <w:p w14:paraId="6063069B" w14:textId="77777777" w:rsidR="00F54A8E" w:rsidRDefault="00F54A8E" w:rsidP="00F54A8E">
      <w:pPr>
        <w:spacing w:line="480" w:lineRule="auto"/>
        <w:jc w:val="both"/>
        <w:rPr>
          <w:rFonts w:asciiTheme="majorBidi" w:hAnsiTheme="majorBidi" w:cstheme="majorBidi"/>
          <w:sz w:val="24"/>
          <w:szCs w:val="24"/>
          <w:lang w:val="id-ID"/>
        </w:rPr>
      </w:pPr>
    </w:p>
    <w:p w14:paraId="520159C0" w14:textId="3BA21F3C" w:rsidR="00F54A8E" w:rsidRDefault="00F54A8E" w:rsidP="00F54A8E">
      <w:pPr>
        <w:spacing w:line="480" w:lineRule="auto"/>
        <w:jc w:val="both"/>
        <w:rPr>
          <w:rFonts w:asciiTheme="majorBidi" w:hAnsiTheme="majorBidi" w:cstheme="majorBidi"/>
          <w:sz w:val="24"/>
          <w:szCs w:val="24"/>
          <w:lang w:val="id-ID"/>
        </w:rPr>
      </w:pPr>
    </w:p>
    <w:p w14:paraId="55950940" w14:textId="77777777" w:rsidR="006931F2" w:rsidRDefault="006931F2" w:rsidP="00F54A8E">
      <w:pPr>
        <w:spacing w:line="480" w:lineRule="auto"/>
        <w:jc w:val="both"/>
        <w:rPr>
          <w:rFonts w:asciiTheme="majorBidi" w:hAnsiTheme="majorBidi" w:cstheme="majorBidi"/>
          <w:sz w:val="24"/>
          <w:szCs w:val="24"/>
          <w:lang w:val="id-ID"/>
        </w:rPr>
      </w:pPr>
    </w:p>
    <w:p w14:paraId="18DCF4BE" w14:textId="77777777" w:rsidR="00413E23" w:rsidRPr="00F54A8E" w:rsidRDefault="00413E23" w:rsidP="00F54A8E">
      <w:pPr>
        <w:spacing w:line="480" w:lineRule="auto"/>
        <w:jc w:val="both"/>
        <w:rPr>
          <w:rFonts w:asciiTheme="majorBidi" w:hAnsiTheme="majorBidi" w:cstheme="majorBidi"/>
          <w:b/>
          <w:sz w:val="24"/>
          <w:szCs w:val="24"/>
        </w:rPr>
      </w:pPr>
      <w:r>
        <w:rPr>
          <w:rFonts w:asciiTheme="majorBidi" w:hAnsiTheme="majorBidi" w:cstheme="majorBidi"/>
          <w:b/>
          <w:sz w:val="24"/>
          <w:szCs w:val="24"/>
        </w:rPr>
        <w:lastRenderedPageBreak/>
        <w:t>1.6 METODE PENELITIAN</w:t>
      </w:r>
    </w:p>
    <w:p w14:paraId="6FA5D644" w14:textId="77777777" w:rsidR="00413E23" w:rsidRDefault="00413E23" w:rsidP="00F54A8E">
      <w:pPr>
        <w:spacing w:line="48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      </w:t>
      </w:r>
      <w:r>
        <w:rPr>
          <w:rFonts w:asciiTheme="majorBidi" w:hAnsiTheme="majorBidi" w:cstheme="majorBidi"/>
          <w:sz w:val="24"/>
          <w:szCs w:val="24"/>
        </w:rPr>
        <w:t>Dalam memperoleh data penulis kumpulkan untuk menyelesaikan tugas akhir ini, penulis menggunakan beberapa metode, yaitu:</w:t>
      </w:r>
    </w:p>
    <w:p w14:paraId="4819E637" w14:textId="77777777" w:rsidR="00413E23" w:rsidRPr="00F54A8E" w:rsidRDefault="00413E23" w:rsidP="00A231F0">
      <w:pPr>
        <w:widowControl/>
        <w:numPr>
          <w:ilvl w:val="0"/>
          <w:numId w:val="12"/>
        </w:numPr>
        <w:tabs>
          <w:tab w:val="left" w:pos="782"/>
        </w:tabs>
        <w:autoSpaceDE/>
        <w:autoSpaceDN/>
        <w:spacing w:line="480" w:lineRule="auto"/>
        <w:ind w:left="720" w:hanging="360"/>
        <w:jc w:val="both"/>
        <w:rPr>
          <w:rFonts w:asciiTheme="majorBidi" w:hAnsiTheme="majorBidi" w:cstheme="majorBidi"/>
          <w:sz w:val="24"/>
          <w:szCs w:val="24"/>
          <w:lang w:val="en-US"/>
        </w:rPr>
      </w:pPr>
      <w:r w:rsidRPr="00F54A8E">
        <w:rPr>
          <w:rFonts w:asciiTheme="majorBidi" w:hAnsiTheme="majorBidi" w:cstheme="majorBidi"/>
          <w:sz w:val="24"/>
          <w:szCs w:val="24"/>
        </w:rPr>
        <w:t>Mengetahui kondisi sekarang. Tahapan ini merupakan tahapan yang paling dasar digunakan untuk mengetahui keadaan sistem sekarang. Dengan cara melakukan pengamatan terhadap sistem layanan PLN yang sekarang ini digunakan.</w:t>
      </w:r>
    </w:p>
    <w:p w14:paraId="24A19B08" w14:textId="77777777" w:rsidR="00413E23" w:rsidRPr="00F54A8E" w:rsidRDefault="00413E23" w:rsidP="00A231F0">
      <w:pPr>
        <w:widowControl/>
        <w:numPr>
          <w:ilvl w:val="0"/>
          <w:numId w:val="12"/>
        </w:numPr>
        <w:tabs>
          <w:tab w:val="left" w:pos="782"/>
        </w:tabs>
        <w:autoSpaceDE/>
        <w:autoSpaceDN/>
        <w:spacing w:line="480" w:lineRule="auto"/>
        <w:ind w:left="720" w:right="20" w:hanging="360"/>
        <w:jc w:val="both"/>
        <w:rPr>
          <w:rFonts w:asciiTheme="majorBidi" w:hAnsiTheme="majorBidi" w:cstheme="majorBidi"/>
          <w:sz w:val="24"/>
          <w:szCs w:val="24"/>
        </w:rPr>
      </w:pPr>
      <w:r w:rsidRPr="00F54A8E">
        <w:rPr>
          <w:rFonts w:asciiTheme="majorBidi" w:hAnsiTheme="majorBidi" w:cstheme="majorBidi"/>
          <w:sz w:val="24"/>
          <w:szCs w:val="24"/>
        </w:rPr>
        <w:t>Studi pustaka. Tahapan ini dilakukan dengan mencari referensi baik melalui media buku, internet dan study lapangan.</w:t>
      </w:r>
    </w:p>
    <w:p w14:paraId="66C54D95" w14:textId="77777777" w:rsidR="00413E23" w:rsidRPr="00F54A8E" w:rsidRDefault="00413E23" w:rsidP="00A231F0">
      <w:pPr>
        <w:widowControl/>
        <w:numPr>
          <w:ilvl w:val="0"/>
          <w:numId w:val="12"/>
        </w:numPr>
        <w:tabs>
          <w:tab w:val="left" w:pos="720"/>
        </w:tabs>
        <w:autoSpaceDE/>
        <w:autoSpaceDN/>
        <w:spacing w:line="480" w:lineRule="auto"/>
        <w:ind w:left="720" w:hanging="360"/>
        <w:jc w:val="both"/>
        <w:rPr>
          <w:rFonts w:asciiTheme="majorBidi" w:hAnsiTheme="majorBidi" w:cstheme="majorBidi"/>
          <w:sz w:val="24"/>
          <w:szCs w:val="24"/>
        </w:rPr>
      </w:pPr>
      <w:r w:rsidRPr="00F54A8E">
        <w:rPr>
          <w:rFonts w:asciiTheme="majorBidi" w:hAnsiTheme="majorBidi" w:cstheme="majorBidi"/>
          <w:sz w:val="24"/>
          <w:szCs w:val="24"/>
        </w:rPr>
        <w:t>Analisa data Dari data yang diperoleh berdasarkan kondisi sekarang dan data studi</w:t>
      </w:r>
      <w:r w:rsidR="00D52462">
        <w:rPr>
          <w:rFonts w:asciiTheme="majorBidi" w:hAnsiTheme="majorBidi" w:cstheme="majorBidi"/>
          <w:sz w:val="24"/>
          <w:szCs w:val="24"/>
          <w:lang w:val="en-US"/>
        </w:rPr>
        <w:t xml:space="preserve"> </w:t>
      </w:r>
      <w:r w:rsidRPr="00F54A8E">
        <w:rPr>
          <w:rFonts w:asciiTheme="majorBidi" w:hAnsiTheme="majorBidi" w:cstheme="majorBidi"/>
          <w:sz w:val="24"/>
          <w:szCs w:val="24"/>
        </w:rPr>
        <w:t>pustaka maka didapatkan bahan dan analisa sistem yang nantinya akan dibangun.</w:t>
      </w:r>
    </w:p>
    <w:p w14:paraId="3A3E3880" w14:textId="77777777" w:rsidR="00413E23" w:rsidRPr="00F54A8E" w:rsidRDefault="00413E23" w:rsidP="00A231F0">
      <w:pPr>
        <w:widowControl/>
        <w:numPr>
          <w:ilvl w:val="0"/>
          <w:numId w:val="12"/>
        </w:numPr>
        <w:tabs>
          <w:tab w:val="left" w:pos="720"/>
        </w:tabs>
        <w:autoSpaceDE/>
        <w:autoSpaceDN/>
        <w:spacing w:line="480" w:lineRule="auto"/>
        <w:ind w:left="720" w:hanging="360"/>
        <w:jc w:val="both"/>
        <w:rPr>
          <w:rFonts w:asciiTheme="majorBidi" w:hAnsiTheme="majorBidi" w:cstheme="majorBidi"/>
          <w:sz w:val="24"/>
          <w:szCs w:val="24"/>
        </w:rPr>
      </w:pPr>
      <w:r w:rsidRPr="00F54A8E">
        <w:rPr>
          <w:rFonts w:asciiTheme="majorBidi" w:hAnsiTheme="majorBidi" w:cstheme="majorBidi"/>
          <w:sz w:val="24"/>
          <w:szCs w:val="24"/>
        </w:rPr>
        <w:t>Mengevaluasi project. Tahap ini dilaksanakan dengan cara melakukan proses instalasi sistem operasi, paket dan aplikasi apa saja yang dibutuhkan, serta konfigurasi sistem sehingga sesuai dengan yang direncanakan.</w:t>
      </w:r>
    </w:p>
    <w:p w14:paraId="000A6B82" w14:textId="77777777" w:rsidR="00413E23" w:rsidRPr="00F54A8E" w:rsidRDefault="00413E23" w:rsidP="00A231F0">
      <w:pPr>
        <w:widowControl/>
        <w:numPr>
          <w:ilvl w:val="0"/>
          <w:numId w:val="12"/>
        </w:numPr>
        <w:tabs>
          <w:tab w:val="left" w:pos="720"/>
        </w:tabs>
        <w:autoSpaceDE/>
        <w:autoSpaceDN/>
        <w:spacing w:line="480" w:lineRule="auto"/>
        <w:ind w:left="720" w:hanging="360"/>
        <w:jc w:val="both"/>
        <w:rPr>
          <w:rFonts w:asciiTheme="majorBidi" w:hAnsiTheme="majorBidi" w:cstheme="majorBidi"/>
          <w:sz w:val="24"/>
          <w:szCs w:val="24"/>
        </w:rPr>
      </w:pPr>
      <w:r w:rsidRPr="00F54A8E">
        <w:rPr>
          <w:rFonts w:asciiTheme="majorBidi" w:hAnsiTheme="majorBidi" w:cstheme="majorBidi"/>
          <w:sz w:val="24"/>
          <w:szCs w:val="24"/>
        </w:rPr>
        <w:t>Pengujian project. Tahapan  ini  dilaksanakan  untuk  mengetahui  sekaligus  menguji</w:t>
      </w:r>
    </w:p>
    <w:p w14:paraId="2ACB0802" w14:textId="77777777" w:rsidR="00413E23" w:rsidRPr="00F54A8E" w:rsidRDefault="00413E23" w:rsidP="00F54A8E">
      <w:pPr>
        <w:spacing w:line="480" w:lineRule="auto"/>
        <w:ind w:left="720"/>
        <w:jc w:val="both"/>
        <w:rPr>
          <w:rFonts w:asciiTheme="majorBidi" w:hAnsiTheme="majorBidi" w:cstheme="majorBidi"/>
          <w:sz w:val="24"/>
          <w:szCs w:val="24"/>
          <w:lang w:val="id-ID"/>
        </w:rPr>
      </w:pPr>
      <w:r w:rsidRPr="00F54A8E">
        <w:rPr>
          <w:rFonts w:asciiTheme="majorBidi" w:hAnsiTheme="majorBidi" w:cstheme="majorBidi"/>
          <w:sz w:val="24"/>
          <w:szCs w:val="24"/>
        </w:rPr>
        <w:t>aplikasi yang telah di Evaluasi kembali serta mengetahui beberapa kekurangan yang harus dilengkapi dalam aplikasi tersebut.</w:t>
      </w:r>
    </w:p>
    <w:p w14:paraId="49FF0DE4" w14:textId="77777777" w:rsidR="00413E23" w:rsidRPr="00F54A8E" w:rsidRDefault="00413E23" w:rsidP="00A231F0">
      <w:pPr>
        <w:widowControl/>
        <w:numPr>
          <w:ilvl w:val="0"/>
          <w:numId w:val="13"/>
        </w:numPr>
        <w:tabs>
          <w:tab w:val="left" w:pos="720"/>
        </w:tabs>
        <w:autoSpaceDE/>
        <w:autoSpaceDN/>
        <w:spacing w:line="480" w:lineRule="auto"/>
        <w:ind w:left="720" w:hanging="360"/>
        <w:jc w:val="both"/>
        <w:rPr>
          <w:rFonts w:asciiTheme="majorBidi" w:hAnsiTheme="majorBidi" w:cstheme="majorBidi"/>
          <w:sz w:val="24"/>
          <w:szCs w:val="24"/>
          <w:lang w:val="en-US"/>
        </w:rPr>
      </w:pPr>
      <w:r w:rsidRPr="00F54A8E">
        <w:rPr>
          <w:rFonts w:asciiTheme="majorBidi" w:hAnsiTheme="majorBidi" w:cstheme="majorBidi"/>
          <w:sz w:val="24"/>
          <w:szCs w:val="24"/>
        </w:rPr>
        <w:t>Penulisan laporan. Tahap ini mulai melakukan proses pembuatan dan penyusunan laporan tugas akhir.</w:t>
      </w:r>
    </w:p>
    <w:p w14:paraId="58C4D126" w14:textId="77777777" w:rsidR="00413E23" w:rsidRDefault="00413E23" w:rsidP="00413E23">
      <w:pPr>
        <w:spacing w:line="348" w:lineRule="auto"/>
        <w:rPr>
          <w:rFonts w:asciiTheme="majorBidi" w:hAnsiTheme="majorBidi" w:cstheme="majorBidi"/>
          <w:sz w:val="24"/>
          <w:szCs w:val="24"/>
          <w:lang w:val="en-US"/>
        </w:rPr>
      </w:pPr>
    </w:p>
    <w:p w14:paraId="1198792C" w14:textId="77777777" w:rsidR="00F54A8E" w:rsidRPr="00F54A8E" w:rsidRDefault="00F54A8E" w:rsidP="00F54A8E">
      <w:pPr>
        <w:spacing w:line="480" w:lineRule="auto"/>
        <w:jc w:val="both"/>
        <w:rPr>
          <w:rFonts w:asciiTheme="majorBidi" w:hAnsiTheme="majorBidi" w:cstheme="majorBidi"/>
          <w:b/>
          <w:sz w:val="24"/>
          <w:szCs w:val="24"/>
        </w:rPr>
      </w:pPr>
      <w:r>
        <w:rPr>
          <w:rFonts w:asciiTheme="majorBidi" w:hAnsiTheme="majorBidi" w:cstheme="majorBidi"/>
          <w:b/>
          <w:sz w:val="24"/>
          <w:szCs w:val="24"/>
        </w:rPr>
        <w:lastRenderedPageBreak/>
        <w:t>1.7 TINJAUAN UMUM Tagihan Listrik PLN Menggunakan SMS GATEWAY</w:t>
      </w:r>
    </w:p>
    <w:p w14:paraId="77A4FCA8" w14:textId="5190CEE4" w:rsidR="00F54A8E" w:rsidRPr="00F54A8E" w:rsidRDefault="00F54A8E" w:rsidP="006931F2">
      <w:pPr>
        <w:spacing w:line="480" w:lineRule="auto"/>
        <w:jc w:val="both"/>
        <w:rPr>
          <w:rFonts w:asciiTheme="majorBidi" w:hAnsiTheme="majorBidi" w:cstheme="majorBidi"/>
          <w:sz w:val="24"/>
          <w:szCs w:val="24"/>
        </w:rPr>
        <w:sectPr w:rsidR="00F54A8E" w:rsidRPr="00F54A8E" w:rsidSect="00413E23">
          <w:pgSz w:w="12240" w:h="15840"/>
          <w:pgMar w:top="2268" w:right="1701" w:bottom="1701" w:left="2268" w:header="0" w:footer="0" w:gutter="0"/>
          <w:cols w:space="720"/>
          <w:docGrid w:linePitch="299"/>
        </w:sectPr>
      </w:pPr>
      <w:r>
        <w:rPr>
          <w:rFonts w:asciiTheme="majorBidi" w:hAnsiTheme="majorBidi" w:cstheme="majorBidi"/>
          <w:sz w:val="24"/>
          <w:szCs w:val="24"/>
          <w:lang w:val="id-ID"/>
        </w:rPr>
        <w:t xml:space="preserve">      </w:t>
      </w:r>
      <w:r>
        <w:rPr>
          <w:rFonts w:asciiTheme="majorBidi" w:hAnsiTheme="majorBidi" w:cstheme="majorBidi"/>
          <w:sz w:val="24"/>
          <w:szCs w:val="24"/>
        </w:rPr>
        <w:t>Tagihan listrik oleh masyarakat, perusahaan, kantor, dan instansi sudah sejak lama menjadi masalah</w:t>
      </w:r>
      <w:r>
        <w:rPr>
          <w:rFonts w:asciiTheme="majorBidi" w:hAnsiTheme="majorBidi" w:cstheme="majorBidi"/>
          <w:sz w:val="24"/>
          <w:szCs w:val="24"/>
          <w:lang w:val="en-US"/>
        </w:rPr>
        <w:t xml:space="preserve"> b</w:t>
      </w:r>
      <w:r>
        <w:rPr>
          <w:rFonts w:asciiTheme="majorBidi" w:hAnsiTheme="majorBidi" w:cstheme="majorBidi"/>
          <w:sz w:val="24"/>
          <w:szCs w:val="24"/>
        </w:rPr>
        <w:t>agi perusahaan Negara yang terjadi di PT. PLN. Masalah ini dapat diperparah lagi dengan bertambahnya pengguna listrik yang semakin hari semakin meningkat seiring berkembangnya perumahan, perkantoran, industri dan pemukiman penduduk di Indonesia. Lambat laun ini akan menambah beban masalah baru dan akan menyulitkan PT. PLN dalam menangani tagihan yang harus dibayar pelanggan setiap bulannya. Dengan masalah yang</w:t>
      </w:r>
      <w:r>
        <w:rPr>
          <w:rFonts w:asciiTheme="majorBidi" w:hAnsiTheme="majorBidi" w:cstheme="majorBidi"/>
          <w:sz w:val="24"/>
          <w:szCs w:val="24"/>
          <w:lang w:val="id-ID"/>
        </w:rPr>
        <w:t xml:space="preserve"> </w:t>
      </w:r>
      <w:r>
        <w:rPr>
          <w:rFonts w:asciiTheme="majorBidi" w:hAnsiTheme="majorBidi" w:cstheme="majorBidi"/>
          <w:sz w:val="24"/>
          <w:szCs w:val="24"/>
        </w:rPr>
        <w:t xml:space="preserve">sudah dialami oleh PT. PLN saat ini misalnya, semakin banyaknya pelanggan yang menunggak, bahkan tunggakan tagihan ini sampai berbulan-bulan. Hal ini biasa disebabkan oleh karena kelalaian atau karena kelupaan masyarakat pengguna listrik tersebut untuk membayar tagihan listriknya setiap bulan. Jika masalah ini dibiarkan terus menerus, mengakibatkan PT.PLN selalu mengalami kerugian setiap bulannya, hal ini akan mempengaruhi dan akan berdampak buruk terhadap kinerja pegawai PLN secara keseluruhan. Pada saat ini perkembangan teknologi informasi yang seharusnya sudah mampu untuk menyelesaikan segala masalah yang dihadapi terutama pada PT. PLN, namun kenyataan yang terjadi dilapangan penggunaan teknologi ini belum optimal dan kadang malah menambah masalah baru bagi penggunanya sendiri. Penggunaan teknologi informasi, misalnya teknologi SMS (Short Message Service) gateway yang menggunakan handphone adalah sangat popular, sudah menjadi trend dan sudah disentuh oleh kalangan pebisnis terutama dikalangan pebisnis telekomunikasi dan juga oleh masyarakat umum. Dalam kajian ini peneliti akan mencoba mengkaji </w:t>
      </w:r>
      <w:r>
        <w:rPr>
          <w:rFonts w:asciiTheme="majorBidi" w:hAnsiTheme="majorBidi" w:cstheme="majorBidi"/>
          <w:sz w:val="24"/>
          <w:szCs w:val="24"/>
        </w:rPr>
        <w:lastRenderedPageBreak/>
        <w:t>teknologi SMS gateway untuk mengatasi masalah yang terjadi di PT. PLN yang mana ini akan diterapkan pada PT.PLN tersebut dalam rangka memberikan pelayanan dan menyampaikan informasi yang cepat, tepat dan akurat kepada masyarakat pengguna listrik secara umum, supaya pelanggan selalu ingat untuk membayar tagihan listriknya dan terhindar dari denda dan pemblokiran pemakaian listrik setiap bulan</w:t>
      </w:r>
      <w:bookmarkStart w:id="3" w:name="page7"/>
      <w:bookmarkEnd w:id="3"/>
    </w:p>
    <w:p w14:paraId="3B4D8B55" w14:textId="77777777" w:rsidR="00413E23" w:rsidRDefault="00413E23" w:rsidP="006931F2">
      <w:pPr>
        <w:spacing w:line="480" w:lineRule="auto"/>
        <w:jc w:val="center"/>
        <w:rPr>
          <w:rFonts w:asciiTheme="majorBidi" w:eastAsia="Calibri" w:hAnsiTheme="majorBidi" w:cstheme="majorBidi"/>
          <w:b/>
          <w:sz w:val="24"/>
          <w:szCs w:val="24"/>
          <w:lang w:val="zh-CN" w:eastAsia="zh-CN"/>
        </w:rPr>
      </w:pPr>
      <w:bookmarkStart w:id="4" w:name="page6"/>
      <w:bookmarkEnd w:id="4"/>
      <w:r>
        <w:rPr>
          <w:rFonts w:asciiTheme="majorBidi" w:hAnsiTheme="majorBidi" w:cstheme="majorBidi"/>
          <w:b/>
          <w:sz w:val="24"/>
          <w:szCs w:val="24"/>
        </w:rPr>
        <w:lastRenderedPageBreak/>
        <w:t>BAB I</w:t>
      </w:r>
      <w:r>
        <w:rPr>
          <w:rFonts w:asciiTheme="majorBidi" w:hAnsiTheme="majorBidi" w:cstheme="majorBidi"/>
          <w:b/>
          <w:sz w:val="24"/>
          <w:szCs w:val="24"/>
          <w:lang w:val="zh-CN" w:eastAsia="zh-CN"/>
        </w:rPr>
        <w:t>I</w:t>
      </w:r>
    </w:p>
    <w:p w14:paraId="28E7089C" w14:textId="77777777" w:rsidR="00413E23" w:rsidRDefault="00413E23" w:rsidP="00413E23">
      <w:pPr>
        <w:spacing w:line="480" w:lineRule="auto"/>
        <w:jc w:val="center"/>
        <w:rPr>
          <w:rFonts w:asciiTheme="majorBidi" w:hAnsiTheme="majorBidi" w:cstheme="majorBidi"/>
          <w:b/>
          <w:sz w:val="24"/>
          <w:szCs w:val="24"/>
          <w:lang w:val="zh-CN" w:eastAsia="zh-CN"/>
        </w:rPr>
      </w:pPr>
      <w:r>
        <w:rPr>
          <w:rFonts w:asciiTheme="majorBidi" w:hAnsiTheme="majorBidi" w:cstheme="majorBidi"/>
          <w:b/>
          <w:sz w:val="24"/>
          <w:szCs w:val="24"/>
          <w:lang w:val="zh-CN" w:eastAsia="zh-CN"/>
        </w:rPr>
        <w:t>LANDASAN TEORI</w:t>
      </w:r>
    </w:p>
    <w:p w14:paraId="424209C9" w14:textId="77777777" w:rsidR="00413E23" w:rsidRDefault="00413E23" w:rsidP="00413E23">
      <w:pPr>
        <w:spacing w:line="480" w:lineRule="auto"/>
        <w:jc w:val="center"/>
        <w:rPr>
          <w:rFonts w:asciiTheme="majorBidi" w:hAnsiTheme="majorBidi" w:cstheme="majorBidi"/>
          <w:b/>
          <w:sz w:val="24"/>
          <w:szCs w:val="24"/>
          <w:lang w:val="en-US"/>
        </w:rPr>
      </w:pPr>
    </w:p>
    <w:p w14:paraId="7A7E37F0" w14:textId="77777777" w:rsidR="00413E23" w:rsidRDefault="00413E23" w:rsidP="00F54A8E">
      <w:pPr>
        <w:pStyle w:val="ListParagraph"/>
        <w:spacing w:line="480" w:lineRule="auto"/>
        <w:ind w:left="0" w:firstLine="0"/>
        <w:jc w:val="both"/>
        <w:rPr>
          <w:rFonts w:asciiTheme="majorBidi" w:hAnsiTheme="majorBidi" w:cstheme="majorBidi"/>
          <w:b/>
          <w:sz w:val="24"/>
          <w:szCs w:val="24"/>
          <w:lang w:val="zh-CN" w:eastAsia="zh-CN"/>
        </w:rPr>
      </w:pPr>
      <w:r>
        <w:rPr>
          <w:rFonts w:asciiTheme="majorBidi" w:hAnsiTheme="majorBidi" w:cstheme="majorBidi"/>
          <w:b/>
          <w:sz w:val="24"/>
          <w:szCs w:val="24"/>
          <w:lang w:val="zh-CN" w:eastAsia="zh-CN"/>
        </w:rPr>
        <w:t>2.1 Konsep Dasar Sistem Informasi</w:t>
      </w:r>
    </w:p>
    <w:p w14:paraId="5734DCCF" w14:textId="77777777" w:rsidR="00413E23" w:rsidRDefault="00413E23" w:rsidP="00BB4D31">
      <w:pPr>
        <w:spacing w:line="480" w:lineRule="auto"/>
        <w:jc w:val="both"/>
        <w:rPr>
          <w:rFonts w:asciiTheme="majorBidi" w:hAnsiTheme="majorBidi" w:cstheme="majorBidi"/>
          <w:b/>
          <w:bCs/>
          <w:sz w:val="24"/>
          <w:szCs w:val="24"/>
          <w:lang w:val="zh-CN" w:eastAsia="zh-CN"/>
        </w:rPr>
      </w:pPr>
      <w:r>
        <w:rPr>
          <w:rFonts w:asciiTheme="majorBidi" w:hAnsiTheme="majorBidi" w:cstheme="majorBidi"/>
          <w:b/>
          <w:bCs/>
          <w:sz w:val="24"/>
          <w:szCs w:val="24"/>
          <w:lang w:val="zh-CN" w:eastAsia="zh-CN"/>
        </w:rPr>
        <w:t>2</w:t>
      </w:r>
      <w:r>
        <w:rPr>
          <w:rFonts w:asciiTheme="majorBidi" w:hAnsiTheme="majorBidi" w:cstheme="majorBidi"/>
          <w:b/>
          <w:bCs/>
          <w:sz w:val="24"/>
          <w:szCs w:val="24"/>
        </w:rPr>
        <w:t>.</w:t>
      </w:r>
      <w:r>
        <w:rPr>
          <w:rFonts w:asciiTheme="majorBidi" w:hAnsiTheme="majorBidi" w:cstheme="majorBidi"/>
          <w:b/>
          <w:bCs/>
          <w:sz w:val="24"/>
          <w:szCs w:val="24"/>
          <w:lang w:val="zh-CN" w:eastAsia="zh-CN"/>
        </w:rPr>
        <w:t>1</w:t>
      </w:r>
      <w:r>
        <w:rPr>
          <w:rFonts w:asciiTheme="majorBidi" w:hAnsiTheme="majorBidi" w:cstheme="majorBidi"/>
          <w:b/>
          <w:bCs/>
          <w:sz w:val="24"/>
          <w:szCs w:val="24"/>
        </w:rPr>
        <w:t>.1</w:t>
      </w:r>
      <w:r>
        <w:rPr>
          <w:rFonts w:asciiTheme="majorBidi" w:hAnsiTheme="majorBidi" w:cstheme="majorBidi"/>
          <w:b/>
          <w:bCs/>
          <w:sz w:val="24"/>
          <w:szCs w:val="24"/>
          <w:lang w:val="zh-CN" w:eastAsia="zh-CN"/>
        </w:rPr>
        <w:t xml:space="preserve"> Konsep Sistem</w:t>
      </w:r>
    </w:p>
    <w:p w14:paraId="2207DD53" w14:textId="77777777" w:rsidR="00413E23" w:rsidRDefault="00413E23" w:rsidP="00100FB0">
      <w:pPr>
        <w:spacing w:line="480" w:lineRule="auto"/>
        <w:ind w:firstLine="398"/>
        <w:jc w:val="both"/>
        <w:rPr>
          <w:rFonts w:asciiTheme="majorBidi" w:hAnsiTheme="majorBidi" w:cstheme="majorBidi"/>
          <w:bCs/>
          <w:sz w:val="24"/>
          <w:szCs w:val="24"/>
          <w:lang w:val="en-US"/>
        </w:rPr>
      </w:pPr>
      <w:r>
        <w:rPr>
          <w:rFonts w:asciiTheme="majorBidi" w:hAnsiTheme="majorBidi" w:cstheme="majorBidi"/>
          <w:bCs/>
          <w:sz w:val="24"/>
          <w:szCs w:val="24"/>
        </w:rPr>
        <w:t xml:space="preserve">Sistem dimaksud bagaikan </w:t>
      </w:r>
      <w:r>
        <w:rPr>
          <w:rFonts w:asciiTheme="majorBidi" w:hAnsiTheme="majorBidi" w:cstheme="majorBidi"/>
          <w:bCs/>
          <w:sz w:val="24"/>
          <w:szCs w:val="24"/>
          <w:lang w:val="zh-CN" w:eastAsia="zh-CN"/>
        </w:rPr>
        <w:t>gabungan</w:t>
      </w:r>
      <w:r>
        <w:rPr>
          <w:rFonts w:asciiTheme="majorBidi" w:hAnsiTheme="majorBidi" w:cstheme="majorBidi"/>
          <w:bCs/>
          <w:sz w:val="24"/>
          <w:szCs w:val="24"/>
        </w:rPr>
        <w:t xml:space="preserve"> dari </w:t>
      </w:r>
      <w:r>
        <w:rPr>
          <w:rFonts w:asciiTheme="majorBidi" w:hAnsiTheme="majorBidi" w:cstheme="majorBidi"/>
          <w:bCs/>
          <w:sz w:val="24"/>
          <w:szCs w:val="24"/>
          <w:lang w:val="zh-CN" w:eastAsia="zh-CN"/>
        </w:rPr>
        <w:t>bagian-bagian</w:t>
      </w:r>
      <w:r w:rsidR="00BB4D31">
        <w:rPr>
          <w:rFonts w:asciiTheme="majorBidi" w:hAnsiTheme="majorBidi" w:cstheme="majorBidi"/>
          <w:bCs/>
          <w:sz w:val="24"/>
          <w:szCs w:val="24"/>
        </w:rPr>
        <w:t xml:space="preserve"> yang saling berkaitan</w:t>
      </w:r>
      <w:r w:rsidR="00BB4D31">
        <w:rPr>
          <w:rFonts w:asciiTheme="majorBidi" w:hAnsiTheme="majorBidi" w:cstheme="majorBidi"/>
          <w:bCs/>
          <w:sz w:val="24"/>
          <w:szCs w:val="24"/>
          <w:lang w:val="en-US"/>
        </w:rPr>
        <w:t xml:space="preserve"> </w:t>
      </w:r>
      <w:r>
        <w:rPr>
          <w:rFonts w:asciiTheme="majorBidi" w:hAnsiTheme="majorBidi" w:cstheme="majorBidi"/>
          <w:bCs/>
          <w:sz w:val="24"/>
          <w:szCs w:val="24"/>
        </w:rPr>
        <w:t xml:space="preserve">untuk secara </w:t>
      </w:r>
      <w:r>
        <w:rPr>
          <w:rFonts w:asciiTheme="majorBidi" w:hAnsiTheme="majorBidi" w:cstheme="majorBidi"/>
          <w:bCs/>
          <w:sz w:val="24"/>
          <w:szCs w:val="24"/>
          <w:lang w:val="zh-CN" w:eastAsia="zh-CN"/>
        </w:rPr>
        <w:t>berkelompok</w:t>
      </w:r>
      <w:r>
        <w:rPr>
          <w:rFonts w:asciiTheme="majorBidi" w:hAnsiTheme="majorBidi" w:cstheme="majorBidi"/>
          <w:bCs/>
          <w:sz w:val="24"/>
          <w:szCs w:val="24"/>
        </w:rPr>
        <w:t xml:space="preserve"> menciptakan satu </w:t>
      </w:r>
      <w:r>
        <w:rPr>
          <w:rFonts w:asciiTheme="majorBidi" w:hAnsiTheme="majorBidi" w:cstheme="majorBidi"/>
          <w:bCs/>
          <w:sz w:val="24"/>
          <w:szCs w:val="24"/>
          <w:lang w:val="zh-CN" w:eastAsia="zh-CN"/>
        </w:rPr>
        <w:t xml:space="preserve">fungsi dan </w:t>
      </w:r>
      <w:r>
        <w:rPr>
          <w:rFonts w:asciiTheme="majorBidi" w:hAnsiTheme="majorBidi" w:cstheme="majorBidi"/>
          <w:bCs/>
          <w:sz w:val="24"/>
          <w:szCs w:val="24"/>
        </w:rPr>
        <w:t xml:space="preserve">tujuan. Menimpa hirarki </w:t>
      </w:r>
      <w:r>
        <w:rPr>
          <w:rFonts w:asciiTheme="majorBidi" w:hAnsiTheme="majorBidi" w:cstheme="majorBidi"/>
          <w:bCs/>
          <w:sz w:val="24"/>
          <w:szCs w:val="24"/>
          <w:lang w:val="zh-CN" w:eastAsia="zh-CN"/>
        </w:rPr>
        <w:t>pada pengelompokkannya</w:t>
      </w:r>
      <w:r>
        <w:rPr>
          <w:rFonts w:asciiTheme="majorBidi" w:hAnsiTheme="majorBidi" w:cstheme="majorBidi"/>
          <w:bCs/>
          <w:sz w:val="24"/>
          <w:szCs w:val="24"/>
        </w:rPr>
        <w:t xml:space="preserve">, bisa di kemukakan kalau apabila sesuatu </w:t>
      </w:r>
      <w:r>
        <w:rPr>
          <w:rFonts w:asciiTheme="majorBidi" w:hAnsiTheme="majorBidi" w:cstheme="majorBidi"/>
          <w:bCs/>
          <w:sz w:val="24"/>
          <w:szCs w:val="24"/>
          <w:lang w:val="zh-CN" w:eastAsia="zh-CN"/>
        </w:rPr>
        <w:t xml:space="preserve">bagian </w:t>
      </w:r>
      <w:r>
        <w:rPr>
          <w:rFonts w:asciiTheme="majorBidi" w:hAnsiTheme="majorBidi" w:cstheme="majorBidi"/>
          <w:bCs/>
          <w:sz w:val="24"/>
          <w:szCs w:val="24"/>
        </w:rPr>
        <w:t xml:space="preserve">di dalam sesuatu sistem </w:t>
      </w:r>
      <w:r>
        <w:rPr>
          <w:rFonts w:asciiTheme="majorBidi" w:hAnsiTheme="majorBidi" w:cstheme="majorBidi"/>
          <w:bCs/>
          <w:sz w:val="24"/>
          <w:szCs w:val="24"/>
          <w:lang w:val="zh-CN" w:eastAsia="zh-CN"/>
        </w:rPr>
        <w:t>menciptakan</w:t>
      </w:r>
      <w:r>
        <w:rPr>
          <w:rFonts w:asciiTheme="majorBidi" w:hAnsiTheme="majorBidi" w:cstheme="majorBidi"/>
          <w:bCs/>
          <w:sz w:val="24"/>
          <w:szCs w:val="24"/>
        </w:rPr>
        <w:t xml:space="preserve"> sistem</w:t>
      </w:r>
      <w:r>
        <w:rPr>
          <w:rFonts w:asciiTheme="majorBidi" w:hAnsiTheme="majorBidi" w:cstheme="majorBidi"/>
          <w:bCs/>
          <w:sz w:val="24"/>
          <w:szCs w:val="24"/>
          <w:lang w:val="zh-CN" w:eastAsia="zh-CN"/>
        </w:rPr>
        <w:t xml:space="preserve"> itu </w:t>
      </w:r>
      <w:r>
        <w:rPr>
          <w:rFonts w:asciiTheme="majorBidi" w:hAnsiTheme="majorBidi" w:cstheme="majorBidi"/>
          <w:bCs/>
          <w:sz w:val="24"/>
          <w:szCs w:val="24"/>
        </w:rPr>
        <w:t xml:space="preserve">sendiri hingga </w:t>
      </w:r>
      <w:r>
        <w:rPr>
          <w:rFonts w:asciiTheme="majorBidi" w:hAnsiTheme="majorBidi" w:cstheme="majorBidi"/>
          <w:bCs/>
          <w:sz w:val="24"/>
          <w:szCs w:val="24"/>
          <w:lang w:val="zh-CN" w:eastAsia="zh-CN"/>
        </w:rPr>
        <w:t>bagian</w:t>
      </w:r>
      <w:r>
        <w:rPr>
          <w:rFonts w:asciiTheme="majorBidi" w:hAnsiTheme="majorBidi" w:cstheme="majorBidi"/>
          <w:bCs/>
          <w:sz w:val="24"/>
          <w:szCs w:val="24"/>
        </w:rPr>
        <w:t xml:space="preserve"> ini dinamakan subsistem serta se</w:t>
      </w:r>
      <w:r>
        <w:rPr>
          <w:rFonts w:asciiTheme="majorBidi" w:hAnsiTheme="majorBidi" w:cstheme="majorBidi"/>
          <w:bCs/>
          <w:sz w:val="24"/>
          <w:szCs w:val="24"/>
          <w:lang w:val="zh-CN" w:eastAsia="zh-CN"/>
        </w:rPr>
        <w:t>telahnya,</w:t>
      </w:r>
      <w:r>
        <w:rPr>
          <w:rFonts w:asciiTheme="majorBidi" w:hAnsiTheme="majorBidi" w:cstheme="majorBidi"/>
          <w:bCs/>
          <w:sz w:val="24"/>
          <w:szCs w:val="24"/>
        </w:rPr>
        <w:t xml:space="preserve"> sehingga hendak terdapat </w:t>
      </w:r>
      <w:r>
        <w:rPr>
          <w:rFonts w:asciiTheme="majorBidi" w:hAnsiTheme="majorBidi" w:cstheme="majorBidi"/>
          <w:bCs/>
          <w:sz w:val="24"/>
          <w:szCs w:val="24"/>
          <w:lang w:val="zh-CN" w:eastAsia="zh-CN"/>
        </w:rPr>
        <w:t>nama-nama</w:t>
      </w:r>
      <w:r>
        <w:rPr>
          <w:rFonts w:asciiTheme="majorBidi" w:hAnsiTheme="majorBidi" w:cstheme="majorBidi"/>
          <w:bCs/>
          <w:sz w:val="24"/>
          <w:szCs w:val="24"/>
        </w:rPr>
        <w:t xml:space="preserve"> materi, submodul, aplikasi serta subaplikasi.</w:t>
      </w:r>
      <w:r>
        <w:rPr>
          <w:rFonts w:asciiTheme="majorBidi" w:hAnsiTheme="majorBidi" w:cstheme="majorBidi"/>
          <w:bCs/>
          <w:sz w:val="24"/>
          <w:szCs w:val="24"/>
          <w:lang w:val="zh-CN"/>
        </w:rPr>
        <w:t xml:space="preserve"> </w:t>
      </w:r>
      <w:r>
        <w:rPr>
          <w:rFonts w:asciiTheme="majorBidi" w:hAnsiTheme="majorBidi" w:cstheme="majorBidi"/>
          <w:sz w:val="24"/>
          <w:szCs w:val="24"/>
        </w:rPr>
        <w:t>Sistem</w:t>
      </w:r>
      <w:r>
        <w:rPr>
          <w:rFonts w:asciiTheme="majorBidi" w:hAnsiTheme="majorBidi" w:cstheme="majorBidi"/>
          <w:sz w:val="24"/>
          <w:szCs w:val="24"/>
          <w:lang w:val="zh-CN"/>
        </w:rPr>
        <w:t xml:space="preserve"> </w:t>
      </w:r>
      <w:r>
        <w:rPr>
          <w:rFonts w:asciiTheme="majorBidi" w:hAnsiTheme="majorBidi" w:cstheme="majorBidi"/>
          <w:sz w:val="24"/>
          <w:szCs w:val="24"/>
        </w:rPr>
        <w:t>memiliki</w:t>
      </w:r>
      <w:r>
        <w:rPr>
          <w:rFonts w:asciiTheme="majorBidi" w:hAnsiTheme="majorBidi" w:cstheme="majorBidi"/>
          <w:sz w:val="24"/>
          <w:szCs w:val="24"/>
          <w:lang w:val="zh-CN"/>
        </w:rPr>
        <w:t xml:space="preserve"> </w:t>
      </w:r>
      <w:r>
        <w:rPr>
          <w:rFonts w:asciiTheme="majorBidi" w:hAnsiTheme="majorBidi" w:cstheme="majorBidi"/>
          <w:sz w:val="24"/>
          <w:szCs w:val="24"/>
        </w:rPr>
        <w:t>karakteristik atau sifat-sifat</w:t>
      </w:r>
      <w:r>
        <w:rPr>
          <w:rFonts w:asciiTheme="majorBidi" w:hAnsiTheme="majorBidi" w:cstheme="majorBidi"/>
          <w:sz w:val="24"/>
          <w:szCs w:val="24"/>
          <w:lang w:val="zh-CN"/>
        </w:rPr>
        <w:t xml:space="preserve"> </w:t>
      </w:r>
      <w:r>
        <w:rPr>
          <w:rFonts w:asciiTheme="majorBidi" w:hAnsiTheme="majorBidi" w:cstheme="majorBidi"/>
          <w:sz w:val="24"/>
          <w:szCs w:val="24"/>
        </w:rPr>
        <w:t>tertentu,</w:t>
      </w:r>
      <w:r>
        <w:rPr>
          <w:rFonts w:asciiTheme="majorBidi" w:hAnsiTheme="majorBidi" w:cstheme="majorBidi"/>
          <w:sz w:val="24"/>
          <w:szCs w:val="24"/>
          <w:lang w:val="zh-CN"/>
        </w:rPr>
        <w:t xml:space="preserve"> </w:t>
      </w:r>
      <w:r>
        <w:rPr>
          <w:rFonts w:asciiTheme="majorBidi" w:hAnsiTheme="majorBidi" w:cstheme="majorBidi"/>
          <w:sz w:val="24"/>
          <w:szCs w:val="24"/>
        </w:rPr>
        <w:t xml:space="preserve">yang   mencirikan  hal tersebut </w:t>
      </w:r>
      <w:r>
        <w:rPr>
          <w:rFonts w:asciiTheme="majorBidi" w:hAnsiTheme="majorBidi" w:cstheme="majorBidi"/>
          <w:sz w:val="24"/>
          <w:szCs w:val="24"/>
          <w:lang w:val="zh-CN"/>
        </w:rPr>
        <w:t xml:space="preserve"> </w:t>
      </w:r>
      <w:r>
        <w:rPr>
          <w:rFonts w:asciiTheme="majorBidi" w:hAnsiTheme="majorBidi" w:cstheme="majorBidi"/>
          <w:sz w:val="24"/>
          <w:szCs w:val="24"/>
        </w:rPr>
        <w:t>bisa</w:t>
      </w:r>
      <w:r>
        <w:rPr>
          <w:rFonts w:asciiTheme="majorBidi" w:hAnsiTheme="majorBidi" w:cstheme="majorBidi"/>
          <w:sz w:val="24"/>
          <w:szCs w:val="24"/>
          <w:lang w:val="zh-CN"/>
        </w:rPr>
        <w:t xml:space="preserve"> </w:t>
      </w:r>
      <w:r>
        <w:rPr>
          <w:rFonts w:asciiTheme="majorBidi" w:hAnsiTheme="majorBidi" w:cstheme="majorBidi"/>
          <w:sz w:val="24"/>
          <w:szCs w:val="24"/>
        </w:rPr>
        <w:t>dikatakan sebagai suatu sistem</w:t>
      </w:r>
      <w:r>
        <w:rPr>
          <w:rFonts w:asciiTheme="majorBidi" w:hAnsiTheme="majorBidi" w:cstheme="majorBidi"/>
          <w:sz w:val="24"/>
          <w:szCs w:val="24"/>
          <w:lang w:val="zh-CN" w:eastAsia="zh-CN"/>
        </w:rPr>
        <w:t xml:space="preserve">  (Lusy, 2010)</w:t>
      </w:r>
      <w:r>
        <w:rPr>
          <w:rFonts w:asciiTheme="majorBidi" w:hAnsiTheme="majorBidi" w:cstheme="majorBidi"/>
          <w:bCs/>
          <w:sz w:val="24"/>
          <w:szCs w:val="24"/>
        </w:rPr>
        <w:t>.</w:t>
      </w:r>
    </w:p>
    <w:p w14:paraId="22C270C0" w14:textId="77777777" w:rsidR="00413E23" w:rsidRDefault="00413E23" w:rsidP="00100FB0">
      <w:pPr>
        <w:spacing w:line="480" w:lineRule="auto"/>
        <w:jc w:val="both"/>
        <w:rPr>
          <w:rFonts w:asciiTheme="majorBidi" w:hAnsiTheme="majorBidi" w:cstheme="majorBidi"/>
          <w:sz w:val="24"/>
          <w:szCs w:val="24"/>
        </w:rPr>
      </w:pPr>
      <w:r>
        <w:rPr>
          <w:rFonts w:asciiTheme="majorBidi" w:hAnsiTheme="majorBidi" w:cstheme="majorBidi"/>
          <w:b/>
          <w:sz w:val="24"/>
          <w:szCs w:val="24"/>
        </w:rPr>
        <w:t>2.1.2</w:t>
      </w:r>
      <w:r>
        <w:rPr>
          <w:rFonts w:asciiTheme="majorBidi" w:hAnsiTheme="majorBidi" w:cstheme="majorBidi"/>
          <w:b/>
          <w:sz w:val="24"/>
          <w:szCs w:val="24"/>
          <w:lang w:val="zh-CN"/>
        </w:rPr>
        <w:t xml:space="preserve"> </w:t>
      </w:r>
      <w:r>
        <w:rPr>
          <w:rFonts w:asciiTheme="majorBidi" w:hAnsiTheme="majorBidi" w:cstheme="majorBidi"/>
          <w:b/>
          <w:sz w:val="24"/>
          <w:szCs w:val="24"/>
        </w:rPr>
        <w:t>Pengertian Sistem</w:t>
      </w:r>
    </w:p>
    <w:p w14:paraId="186C470D" w14:textId="77777777" w:rsidR="00413E23" w:rsidRDefault="00413E23" w:rsidP="00100FB0">
      <w:pPr>
        <w:spacing w:line="480" w:lineRule="auto"/>
        <w:ind w:firstLine="398"/>
        <w:jc w:val="both"/>
        <w:rPr>
          <w:rFonts w:asciiTheme="majorBidi" w:hAnsiTheme="majorBidi" w:cstheme="majorBidi"/>
          <w:bCs/>
          <w:sz w:val="24"/>
          <w:szCs w:val="24"/>
        </w:rPr>
      </w:pPr>
      <w:r>
        <w:rPr>
          <w:rFonts w:asciiTheme="majorBidi" w:hAnsiTheme="majorBidi" w:cstheme="majorBidi"/>
          <w:bCs/>
          <w:sz w:val="24"/>
          <w:szCs w:val="24"/>
          <w:lang w:val="zh-CN" w:eastAsia="zh-CN"/>
        </w:rPr>
        <w:t>S</w:t>
      </w:r>
      <w:r>
        <w:rPr>
          <w:rFonts w:asciiTheme="majorBidi" w:hAnsiTheme="majorBidi" w:cstheme="majorBidi"/>
          <w:bCs/>
          <w:sz w:val="24"/>
          <w:szCs w:val="24"/>
        </w:rPr>
        <w:t xml:space="preserve">istem </w:t>
      </w:r>
      <w:r>
        <w:rPr>
          <w:rFonts w:asciiTheme="majorBidi" w:hAnsiTheme="majorBidi" w:cstheme="majorBidi"/>
          <w:bCs/>
          <w:sz w:val="24"/>
          <w:szCs w:val="24"/>
          <w:lang w:val="zh-CN" w:eastAsia="zh-CN"/>
        </w:rPr>
        <w:t xml:space="preserve">adalah </w:t>
      </w:r>
      <w:r>
        <w:rPr>
          <w:rFonts w:asciiTheme="majorBidi" w:hAnsiTheme="majorBidi" w:cstheme="majorBidi"/>
          <w:bCs/>
          <w:sz w:val="24"/>
          <w:szCs w:val="24"/>
        </w:rPr>
        <w:t>se</w:t>
      </w:r>
      <w:r>
        <w:rPr>
          <w:rFonts w:asciiTheme="majorBidi" w:hAnsiTheme="majorBidi" w:cstheme="majorBidi"/>
          <w:bCs/>
          <w:sz w:val="24"/>
          <w:szCs w:val="24"/>
          <w:lang w:val="zh-CN" w:eastAsia="zh-CN"/>
        </w:rPr>
        <w:t>kumpulan</w:t>
      </w:r>
      <w:r>
        <w:rPr>
          <w:rFonts w:asciiTheme="majorBidi" w:hAnsiTheme="majorBidi" w:cstheme="majorBidi"/>
          <w:bCs/>
          <w:sz w:val="24"/>
          <w:szCs w:val="24"/>
        </w:rPr>
        <w:t xml:space="preserve"> elemen </w:t>
      </w:r>
      <w:r>
        <w:rPr>
          <w:rFonts w:asciiTheme="majorBidi" w:hAnsiTheme="majorBidi" w:cstheme="majorBidi"/>
          <w:bCs/>
          <w:sz w:val="24"/>
          <w:szCs w:val="24"/>
          <w:lang w:val="zh-CN" w:eastAsia="zh-CN"/>
        </w:rPr>
        <w:t>pada suatu relasi yang berkelompok untuk mengejar</w:t>
      </w:r>
      <w:r>
        <w:rPr>
          <w:rFonts w:asciiTheme="majorBidi" w:hAnsiTheme="majorBidi" w:cstheme="majorBidi"/>
          <w:bCs/>
          <w:sz w:val="24"/>
          <w:szCs w:val="24"/>
        </w:rPr>
        <w:t xml:space="preserve"> suatu tujuan </w:t>
      </w:r>
      <w:r>
        <w:rPr>
          <w:rFonts w:asciiTheme="majorBidi" w:hAnsiTheme="majorBidi" w:cstheme="majorBidi"/>
          <w:bCs/>
          <w:sz w:val="24"/>
          <w:szCs w:val="24"/>
          <w:lang w:val="zh-CN" w:eastAsia="zh-CN"/>
        </w:rPr>
        <w:t xml:space="preserve">yang telah di sepakati </w:t>
      </w:r>
      <w:r>
        <w:rPr>
          <w:rFonts w:asciiTheme="majorBidi" w:hAnsiTheme="majorBidi" w:cstheme="majorBidi"/>
          <w:bCs/>
          <w:sz w:val="24"/>
          <w:szCs w:val="24"/>
        </w:rPr>
        <w:t>dalam proses teratur yang dapat</w:t>
      </w:r>
      <w:r>
        <w:rPr>
          <w:rFonts w:asciiTheme="majorBidi" w:hAnsiTheme="majorBidi" w:cstheme="majorBidi"/>
          <w:bCs/>
          <w:sz w:val="24"/>
          <w:szCs w:val="24"/>
          <w:lang w:val="zh-CN" w:eastAsia="zh-CN"/>
        </w:rPr>
        <w:t xml:space="preserve"> memberi dukungan ke</w:t>
      </w:r>
      <w:r>
        <w:rPr>
          <w:rFonts w:asciiTheme="majorBidi" w:hAnsiTheme="majorBidi" w:cstheme="majorBidi"/>
          <w:bCs/>
          <w:sz w:val="24"/>
          <w:szCs w:val="24"/>
        </w:rPr>
        <w:t xml:space="preserve"> sistem yang lebih besar dan </w:t>
      </w:r>
      <w:r>
        <w:rPr>
          <w:rFonts w:asciiTheme="majorBidi" w:hAnsiTheme="majorBidi" w:cstheme="majorBidi"/>
          <w:bCs/>
          <w:sz w:val="24"/>
          <w:szCs w:val="24"/>
          <w:lang w:val="zh-CN" w:eastAsia="zh-CN"/>
        </w:rPr>
        <w:t>sistem tersebut masing-masing</w:t>
      </w:r>
      <w:r>
        <w:rPr>
          <w:rFonts w:asciiTheme="majorBidi" w:hAnsiTheme="majorBidi" w:cstheme="majorBidi"/>
          <w:bCs/>
          <w:sz w:val="24"/>
          <w:szCs w:val="24"/>
        </w:rPr>
        <w:t xml:space="preserve"> memiliki kete</w:t>
      </w:r>
      <w:r>
        <w:rPr>
          <w:rFonts w:asciiTheme="majorBidi" w:hAnsiTheme="majorBidi" w:cstheme="majorBidi"/>
          <w:bCs/>
          <w:sz w:val="24"/>
          <w:szCs w:val="24"/>
          <w:lang w:val="zh-CN" w:eastAsia="zh-CN"/>
        </w:rPr>
        <w:t>rkaita</w:t>
      </w:r>
      <w:r>
        <w:rPr>
          <w:rFonts w:asciiTheme="majorBidi" w:hAnsiTheme="majorBidi" w:cstheme="majorBidi"/>
          <w:bCs/>
          <w:sz w:val="24"/>
          <w:szCs w:val="24"/>
        </w:rPr>
        <w:t>n</w:t>
      </w:r>
      <w:r>
        <w:rPr>
          <w:rFonts w:asciiTheme="majorBidi" w:hAnsiTheme="majorBidi" w:cstheme="majorBidi"/>
          <w:bCs/>
          <w:sz w:val="24"/>
          <w:szCs w:val="24"/>
          <w:lang w:val="zh-CN"/>
        </w:rPr>
        <w:t xml:space="preserve"> </w:t>
      </w:r>
      <w:r>
        <w:rPr>
          <w:rFonts w:asciiTheme="majorBidi" w:hAnsiTheme="majorBidi" w:cstheme="majorBidi"/>
          <w:bCs/>
          <w:sz w:val="24"/>
          <w:szCs w:val="24"/>
        </w:rPr>
        <w:t>untuk mencapai tujuan tertentu</w:t>
      </w:r>
      <w:r>
        <w:rPr>
          <w:rFonts w:asciiTheme="majorBidi" w:hAnsiTheme="majorBidi" w:cstheme="majorBidi"/>
          <w:bCs/>
          <w:sz w:val="24"/>
          <w:szCs w:val="24"/>
          <w:lang w:val="zh-CN" w:eastAsia="zh-CN"/>
        </w:rPr>
        <w:t xml:space="preserve"> (Lita, 2011)</w:t>
      </w:r>
      <w:r>
        <w:rPr>
          <w:rFonts w:asciiTheme="majorBidi" w:hAnsiTheme="majorBidi" w:cstheme="majorBidi"/>
          <w:bCs/>
          <w:sz w:val="24"/>
          <w:szCs w:val="24"/>
        </w:rPr>
        <w:t>.</w:t>
      </w:r>
    </w:p>
    <w:p w14:paraId="0CEE7446" w14:textId="77777777" w:rsidR="00413E23" w:rsidRDefault="00413E23" w:rsidP="00100FB0">
      <w:pPr>
        <w:spacing w:line="480" w:lineRule="auto"/>
        <w:jc w:val="both"/>
        <w:rPr>
          <w:rFonts w:asciiTheme="majorBidi" w:hAnsiTheme="majorBidi" w:cstheme="majorBidi"/>
          <w:b/>
          <w:sz w:val="24"/>
          <w:szCs w:val="24"/>
        </w:rPr>
      </w:pPr>
      <w:r>
        <w:rPr>
          <w:rFonts w:asciiTheme="majorBidi" w:hAnsiTheme="majorBidi" w:cstheme="majorBidi"/>
          <w:b/>
          <w:sz w:val="24"/>
          <w:szCs w:val="24"/>
        </w:rPr>
        <w:t>2.1.2</w:t>
      </w:r>
      <w:r>
        <w:rPr>
          <w:rFonts w:asciiTheme="majorBidi" w:hAnsiTheme="majorBidi" w:cstheme="majorBidi"/>
          <w:b/>
          <w:sz w:val="24"/>
          <w:szCs w:val="24"/>
          <w:lang w:val="zh-CN"/>
        </w:rPr>
        <w:t xml:space="preserve"> </w:t>
      </w:r>
      <w:r>
        <w:rPr>
          <w:rFonts w:asciiTheme="majorBidi" w:hAnsiTheme="majorBidi" w:cstheme="majorBidi"/>
          <w:b/>
          <w:sz w:val="24"/>
          <w:szCs w:val="24"/>
        </w:rPr>
        <w:t>Elemen-Elemen Sistem</w:t>
      </w:r>
    </w:p>
    <w:p w14:paraId="32EF5DE6" w14:textId="77777777" w:rsidR="00413E23" w:rsidRDefault="00413E23" w:rsidP="00100FB0">
      <w:pPr>
        <w:spacing w:line="480" w:lineRule="auto"/>
        <w:ind w:firstLine="398"/>
        <w:jc w:val="both"/>
        <w:rPr>
          <w:rFonts w:asciiTheme="majorBidi" w:hAnsiTheme="majorBidi" w:cstheme="majorBidi"/>
          <w:bCs/>
          <w:sz w:val="24"/>
          <w:szCs w:val="24"/>
        </w:rPr>
      </w:pPr>
      <w:r>
        <w:rPr>
          <w:rFonts w:asciiTheme="majorBidi" w:hAnsiTheme="majorBidi" w:cstheme="majorBidi"/>
          <w:bCs/>
          <w:sz w:val="24"/>
          <w:szCs w:val="24"/>
        </w:rPr>
        <w:t>Menurut Uus Rusmawan</w:t>
      </w:r>
      <w:r>
        <w:rPr>
          <w:rFonts w:asciiTheme="majorBidi" w:hAnsiTheme="majorBidi" w:cstheme="majorBidi"/>
          <w:bCs/>
          <w:sz w:val="24"/>
          <w:szCs w:val="24"/>
          <w:lang w:val="zh-CN"/>
        </w:rPr>
        <w:t xml:space="preserve"> </w:t>
      </w:r>
      <w:r>
        <w:rPr>
          <w:rFonts w:asciiTheme="majorBidi" w:hAnsiTheme="majorBidi" w:cstheme="majorBidi"/>
          <w:bCs/>
          <w:sz w:val="24"/>
          <w:szCs w:val="24"/>
        </w:rPr>
        <w:t xml:space="preserve">(2019), modul sistem </w:t>
      </w:r>
      <w:r>
        <w:rPr>
          <w:rFonts w:asciiTheme="majorBidi" w:hAnsiTheme="majorBidi" w:cstheme="majorBidi"/>
          <w:bCs/>
          <w:sz w:val="24"/>
          <w:szCs w:val="24"/>
          <w:lang w:val="zh-CN" w:eastAsia="zh-CN"/>
        </w:rPr>
        <w:t>terdiri</w:t>
      </w:r>
      <w:r>
        <w:rPr>
          <w:rFonts w:asciiTheme="majorBidi" w:hAnsiTheme="majorBidi" w:cstheme="majorBidi"/>
          <w:bCs/>
          <w:sz w:val="24"/>
          <w:szCs w:val="24"/>
        </w:rPr>
        <w:t xml:space="preserve"> dari </w:t>
      </w:r>
      <w:r>
        <w:rPr>
          <w:rFonts w:asciiTheme="majorBidi" w:hAnsiTheme="majorBidi" w:cstheme="majorBidi"/>
          <w:bCs/>
          <w:sz w:val="24"/>
          <w:szCs w:val="24"/>
          <w:lang w:val="zh-CN" w:eastAsia="zh-CN"/>
        </w:rPr>
        <w:t>4 subsistem</w:t>
      </w:r>
      <w:r w:rsidR="00100FB0">
        <w:rPr>
          <w:rFonts w:asciiTheme="majorBidi" w:hAnsiTheme="majorBidi" w:cstheme="majorBidi"/>
          <w:bCs/>
          <w:sz w:val="24"/>
          <w:szCs w:val="24"/>
        </w:rPr>
        <w:t xml:space="preserve"> yaitu</w:t>
      </w:r>
      <w:r w:rsidR="00100FB0">
        <w:rPr>
          <w:rFonts w:asciiTheme="majorBidi" w:hAnsiTheme="majorBidi" w:cstheme="majorBidi"/>
          <w:bCs/>
          <w:sz w:val="24"/>
          <w:szCs w:val="24"/>
          <w:lang w:val="en-US"/>
        </w:rPr>
        <w:t xml:space="preserve"> </w:t>
      </w:r>
      <w:r>
        <w:rPr>
          <w:rFonts w:asciiTheme="majorBidi" w:hAnsiTheme="majorBidi" w:cstheme="majorBidi"/>
          <w:bCs/>
          <w:sz w:val="24"/>
          <w:szCs w:val="24"/>
        </w:rPr>
        <w:t>sebagai berikut:</w:t>
      </w:r>
    </w:p>
    <w:p w14:paraId="23F20A70" w14:textId="77777777" w:rsidR="00413E23" w:rsidRPr="00F54A8E" w:rsidRDefault="00413E23" w:rsidP="00A231F0">
      <w:pPr>
        <w:pStyle w:val="ListParagraph"/>
        <w:widowControl/>
        <w:numPr>
          <w:ilvl w:val="0"/>
          <w:numId w:val="46"/>
        </w:numPr>
        <w:autoSpaceDE/>
        <w:autoSpaceDN/>
        <w:spacing w:line="480" w:lineRule="auto"/>
        <w:jc w:val="both"/>
        <w:rPr>
          <w:rFonts w:asciiTheme="majorBidi" w:hAnsiTheme="majorBidi" w:cstheme="majorBidi"/>
          <w:bCs/>
          <w:sz w:val="24"/>
          <w:szCs w:val="24"/>
        </w:rPr>
      </w:pPr>
      <w:r w:rsidRPr="00F54A8E">
        <w:rPr>
          <w:rFonts w:asciiTheme="majorBidi" w:hAnsiTheme="majorBidi" w:cstheme="majorBidi"/>
          <w:bCs/>
          <w:sz w:val="24"/>
          <w:szCs w:val="24"/>
        </w:rPr>
        <w:t>Masukan</w:t>
      </w:r>
      <w:r w:rsidRPr="00F54A8E">
        <w:rPr>
          <w:rFonts w:asciiTheme="majorBidi" w:hAnsiTheme="majorBidi" w:cstheme="majorBidi"/>
          <w:bCs/>
          <w:sz w:val="24"/>
          <w:szCs w:val="24"/>
          <w:lang w:val="zh-CN" w:eastAsia="zh-CN"/>
        </w:rPr>
        <w:t xml:space="preserve"> (</w:t>
      </w:r>
      <w:r w:rsidRPr="00F54A8E">
        <w:rPr>
          <w:rFonts w:asciiTheme="majorBidi" w:hAnsiTheme="majorBidi" w:cstheme="majorBidi"/>
          <w:bCs/>
          <w:i/>
          <w:iCs/>
          <w:sz w:val="24"/>
          <w:szCs w:val="24"/>
          <w:lang w:val="zh-CN" w:eastAsia="zh-CN"/>
        </w:rPr>
        <w:t>Input</w:t>
      </w:r>
      <w:r w:rsidRPr="00F54A8E">
        <w:rPr>
          <w:rFonts w:asciiTheme="majorBidi" w:hAnsiTheme="majorBidi" w:cstheme="majorBidi"/>
          <w:bCs/>
          <w:sz w:val="24"/>
          <w:szCs w:val="24"/>
          <w:lang w:val="zh-CN" w:eastAsia="zh-CN"/>
        </w:rPr>
        <w:t>)</w:t>
      </w:r>
    </w:p>
    <w:p w14:paraId="178721EA" w14:textId="77777777" w:rsidR="00413E23" w:rsidRDefault="00413E23" w:rsidP="00413E23">
      <w:pPr>
        <w:spacing w:line="480" w:lineRule="auto"/>
        <w:ind w:leftChars="207" w:left="455" w:firstLineChars="157" w:firstLine="377"/>
        <w:rPr>
          <w:rFonts w:asciiTheme="majorBidi" w:hAnsiTheme="majorBidi" w:cstheme="majorBidi"/>
          <w:bCs/>
          <w:sz w:val="24"/>
          <w:szCs w:val="24"/>
        </w:rPr>
      </w:pPr>
      <w:r>
        <w:rPr>
          <w:rFonts w:asciiTheme="majorBidi" w:hAnsiTheme="majorBidi" w:cstheme="majorBidi"/>
          <w:bCs/>
          <w:sz w:val="24"/>
          <w:szCs w:val="24"/>
        </w:rPr>
        <w:t xml:space="preserve">Masukan </w:t>
      </w:r>
      <w:r>
        <w:rPr>
          <w:rFonts w:asciiTheme="majorBidi" w:hAnsiTheme="majorBidi" w:cstheme="majorBidi"/>
          <w:bCs/>
          <w:sz w:val="24"/>
          <w:szCs w:val="24"/>
          <w:lang w:val="zh-CN" w:eastAsia="zh-CN"/>
        </w:rPr>
        <w:t>merupakan</w:t>
      </w:r>
      <w:r>
        <w:rPr>
          <w:rFonts w:asciiTheme="majorBidi" w:hAnsiTheme="majorBidi" w:cstheme="majorBidi"/>
          <w:bCs/>
          <w:sz w:val="24"/>
          <w:szCs w:val="24"/>
        </w:rPr>
        <w:t xml:space="preserve"> segala </w:t>
      </w:r>
      <w:r>
        <w:rPr>
          <w:rFonts w:asciiTheme="majorBidi" w:hAnsiTheme="majorBidi" w:cstheme="majorBidi"/>
          <w:bCs/>
          <w:sz w:val="24"/>
          <w:szCs w:val="24"/>
          <w:lang w:val="zh-CN" w:eastAsia="zh-CN"/>
        </w:rPr>
        <w:t>hal</w:t>
      </w:r>
      <w:r>
        <w:rPr>
          <w:rFonts w:asciiTheme="majorBidi" w:hAnsiTheme="majorBidi" w:cstheme="majorBidi"/>
          <w:bCs/>
          <w:sz w:val="24"/>
          <w:szCs w:val="24"/>
        </w:rPr>
        <w:t xml:space="preserve"> yang </w:t>
      </w:r>
      <w:r>
        <w:rPr>
          <w:rFonts w:asciiTheme="majorBidi" w:hAnsiTheme="majorBidi" w:cstheme="majorBidi"/>
          <w:bCs/>
          <w:sz w:val="24"/>
          <w:szCs w:val="24"/>
          <w:lang w:val="zh-CN" w:eastAsia="zh-CN"/>
        </w:rPr>
        <w:t>akan menuju</w:t>
      </w:r>
      <w:r>
        <w:rPr>
          <w:rFonts w:asciiTheme="majorBidi" w:hAnsiTheme="majorBidi" w:cstheme="majorBidi"/>
          <w:bCs/>
          <w:sz w:val="24"/>
          <w:szCs w:val="24"/>
        </w:rPr>
        <w:t xml:space="preserve"> ke dalam sistem </w:t>
      </w:r>
      <w:r>
        <w:rPr>
          <w:rFonts w:asciiTheme="majorBidi" w:hAnsiTheme="majorBidi" w:cstheme="majorBidi"/>
          <w:bCs/>
          <w:sz w:val="24"/>
          <w:szCs w:val="24"/>
          <w:lang w:val="zh-CN" w:eastAsia="zh-CN"/>
        </w:rPr>
        <w:t xml:space="preserve">untuk di </w:t>
      </w:r>
      <w:r>
        <w:rPr>
          <w:rFonts w:asciiTheme="majorBidi" w:hAnsiTheme="majorBidi" w:cstheme="majorBidi"/>
          <w:bCs/>
          <w:sz w:val="24"/>
          <w:szCs w:val="24"/>
          <w:lang w:val="zh-CN" w:eastAsia="zh-CN"/>
        </w:rPr>
        <w:lastRenderedPageBreak/>
        <w:t>proses</w:t>
      </w:r>
      <w:r>
        <w:rPr>
          <w:rFonts w:asciiTheme="majorBidi" w:hAnsiTheme="majorBidi" w:cstheme="majorBidi"/>
          <w:bCs/>
          <w:sz w:val="24"/>
          <w:szCs w:val="24"/>
        </w:rPr>
        <w:t xml:space="preserve">. Masukan </w:t>
      </w:r>
      <w:r>
        <w:rPr>
          <w:rFonts w:asciiTheme="majorBidi" w:hAnsiTheme="majorBidi" w:cstheme="majorBidi"/>
          <w:bCs/>
          <w:sz w:val="24"/>
          <w:szCs w:val="24"/>
          <w:lang w:val="zh-CN" w:eastAsia="zh-CN"/>
        </w:rPr>
        <w:t>berbentuk</w:t>
      </w:r>
      <w:r>
        <w:rPr>
          <w:rFonts w:asciiTheme="majorBidi" w:hAnsiTheme="majorBidi" w:cstheme="majorBidi"/>
          <w:bCs/>
          <w:sz w:val="24"/>
          <w:szCs w:val="24"/>
          <w:lang w:eastAsia="zh-CN"/>
        </w:rPr>
        <w:t xml:space="preserve"> </w:t>
      </w:r>
      <w:r>
        <w:rPr>
          <w:rFonts w:asciiTheme="majorBidi" w:hAnsiTheme="majorBidi" w:cstheme="majorBidi"/>
          <w:bCs/>
          <w:sz w:val="24"/>
          <w:szCs w:val="24"/>
          <w:lang w:val="zh-CN" w:eastAsia="zh-CN"/>
        </w:rPr>
        <w:t>sesuatu</w:t>
      </w:r>
      <w:r>
        <w:rPr>
          <w:rFonts w:asciiTheme="majorBidi" w:hAnsiTheme="majorBidi" w:cstheme="majorBidi"/>
          <w:bCs/>
          <w:sz w:val="24"/>
          <w:szCs w:val="24"/>
        </w:rPr>
        <w:t xml:space="preserve"> yang </w:t>
      </w:r>
      <w:r>
        <w:rPr>
          <w:rFonts w:asciiTheme="majorBidi" w:hAnsiTheme="majorBidi" w:cstheme="majorBidi"/>
          <w:bCs/>
          <w:sz w:val="24"/>
          <w:szCs w:val="24"/>
          <w:lang w:val="zh-CN" w:eastAsia="zh-CN"/>
        </w:rPr>
        <w:t>konkret</w:t>
      </w:r>
      <w:r>
        <w:rPr>
          <w:rFonts w:asciiTheme="majorBidi" w:hAnsiTheme="majorBidi" w:cstheme="majorBidi"/>
          <w:bCs/>
          <w:sz w:val="24"/>
          <w:szCs w:val="24"/>
        </w:rPr>
        <w:t xml:space="preserve"> (</w:t>
      </w:r>
      <w:r>
        <w:rPr>
          <w:rFonts w:asciiTheme="majorBidi" w:hAnsiTheme="majorBidi" w:cstheme="majorBidi"/>
          <w:bCs/>
          <w:sz w:val="24"/>
          <w:szCs w:val="24"/>
          <w:lang w:val="zh-CN" w:eastAsia="zh-CN"/>
        </w:rPr>
        <w:t>terlihat</w:t>
      </w:r>
      <w:r>
        <w:rPr>
          <w:rFonts w:asciiTheme="majorBidi" w:hAnsiTheme="majorBidi" w:cstheme="majorBidi"/>
          <w:bCs/>
          <w:sz w:val="24"/>
          <w:szCs w:val="24"/>
        </w:rPr>
        <w:t xml:space="preserve"> secara fisik) ma</w:t>
      </w:r>
      <w:r>
        <w:rPr>
          <w:rFonts w:asciiTheme="majorBidi" w:hAnsiTheme="majorBidi" w:cstheme="majorBidi"/>
          <w:bCs/>
          <w:sz w:val="24"/>
          <w:szCs w:val="24"/>
          <w:lang w:val="zh-CN" w:eastAsia="zh-CN"/>
        </w:rPr>
        <w:t xml:space="preserve">upun </w:t>
      </w:r>
      <w:r>
        <w:rPr>
          <w:rFonts w:asciiTheme="majorBidi" w:hAnsiTheme="majorBidi" w:cstheme="majorBidi"/>
          <w:bCs/>
          <w:sz w:val="24"/>
          <w:szCs w:val="24"/>
        </w:rPr>
        <w:t xml:space="preserve">yang tidak </w:t>
      </w:r>
      <w:r>
        <w:rPr>
          <w:rFonts w:asciiTheme="majorBidi" w:hAnsiTheme="majorBidi" w:cstheme="majorBidi"/>
          <w:bCs/>
          <w:sz w:val="24"/>
          <w:szCs w:val="24"/>
          <w:lang w:val="zh-CN" w:eastAsia="zh-CN"/>
        </w:rPr>
        <w:t>kelihatan</w:t>
      </w:r>
      <w:r>
        <w:rPr>
          <w:rFonts w:asciiTheme="majorBidi" w:hAnsiTheme="majorBidi" w:cstheme="majorBidi"/>
          <w:bCs/>
          <w:sz w:val="24"/>
          <w:szCs w:val="24"/>
        </w:rPr>
        <w:t xml:space="preserve">. Contoh masukan yang </w:t>
      </w:r>
      <w:r>
        <w:rPr>
          <w:rFonts w:asciiTheme="majorBidi" w:hAnsiTheme="majorBidi" w:cstheme="majorBidi"/>
          <w:bCs/>
          <w:sz w:val="24"/>
          <w:szCs w:val="24"/>
          <w:lang w:val="zh-CN" w:eastAsia="zh-CN"/>
        </w:rPr>
        <w:t>konkret</w:t>
      </w:r>
      <w:r>
        <w:rPr>
          <w:rFonts w:asciiTheme="majorBidi" w:hAnsiTheme="majorBidi" w:cstheme="majorBidi"/>
          <w:bCs/>
          <w:sz w:val="24"/>
          <w:szCs w:val="24"/>
          <w:lang w:eastAsia="zh-CN"/>
        </w:rPr>
        <w:t xml:space="preserve"> </w:t>
      </w:r>
      <w:r>
        <w:rPr>
          <w:rFonts w:asciiTheme="majorBidi" w:hAnsiTheme="majorBidi" w:cstheme="majorBidi"/>
          <w:bCs/>
          <w:sz w:val="24"/>
          <w:szCs w:val="24"/>
          <w:lang w:val="zh-CN" w:eastAsia="zh-CN"/>
        </w:rPr>
        <w:t>yaitu</w:t>
      </w:r>
      <w:r>
        <w:rPr>
          <w:rFonts w:asciiTheme="majorBidi" w:hAnsiTheme="majorBidi" w:cstheme="majorBidi"/>
          <w:bCs/>
          <w:sz w:val="24"/>
          <w:szCs w:val="24"/>
        </w:rPr>
        <w:t xml:space="preserve"> bahan mentah, </w:t>
      </w:r>
      <w:r>
        <w:rPr>
          <w:rFonts w:asciiTheme="majorBidi" w:hAnsiTheme="majorBidi" w:cstheme="majorBidi"/>
          <w:bCs/>
          <w:sz w:val="24"/>
          <w:szCs w:val="24"/>
          <w:lang w:val="zh-CN" w:eastAsia="zh-CN"/>
        </w:rPr>
        <w:t>lalu</w:t>
      </w:r>
      <w:r>
        <w:rPr>
          <w:rFonts w:asciiTheme="majorBidi" w:hAnsiTheme="majorBidi" w:cstheme="majorBidi"/>
          <w:bCs/>
          <w:sz w:val="24"/>
          <w:szCs w:val="24"/>
        </w:rPr>
        <w:t xml:space="preserve"> contoh yang tidak </w:t>
      </w:r>
      <w:r>
        <w:rPr>
          <w:rFonts w:asciiTheme="majorBidi" w:hAnsiTheme="majorBidi" w:cstheme="majorBidi"/>
          <w:bCs/>
          <w:sz w:val="24"/>
          <w:szCs w:val="24"/>
          <w:lang w:val="zh-CN" w:eastAsia="zh-CN"/>
        </w:rPr>
        <w:t>terlihat secara fisik</w:t>
      </w:r>
      <w:r>
        <w:rPr>
          <w:rFonts w:asciiTheme="majorBidi" w:hAnsiTheme="majorBidi" w:cstheme="majorBidi"/>
          <w:bCs/>
          <w:sz w:val="24"/>
          <w:szCs w:val="24"/>
          <w:lang w:eastAsia="zh-CN"/>
        </w:rPr>
        <w:t xml:space="preserve"> </w:t>
      </w:r>
      <w:r>
        <w:rPr>
          <w:rFonts w:asciiTheme="majorBidi" w:hAnsiTheme="majorBidi" w:cstheme="majorBidi"/>
          <w:bCs/>
          <w:sz w:val="24"/>
          <w:szCs w:val="24"/>
          <w:lang w:val="zh-CN" w:eastAsia="zh-CN"/>
        </w:rPr>
        <w:t>berupa</w:t>
      </w:r>
      <w:r>
        <w:rPr>
          <w:rFonts w:asciiTheme="majorBidi" w:hAnsiTheme="majorBidi" w:cstheme="majorBidi"/>
          <w:bCs/>
          <w:sz w:val="24"/>
          <w:szCs w:val="24"/>
        </w:rPr>
        <w:t xml:space="preserve"> informasi.</w:t>
      </w:r>
    </w:p>
    <w:p w14:paraId="362CBC77" w14:textId="77777777" w:rsidR="00413E23" w:rsidRPr="00F54A8E" w:rsidRDefault="00413E23" w:rsidP="00A231F0">
      <w:pPr>
        <w:pStyle w:val="ListParagraph"/>
        <w:widowControl/>
        <w:numPr>
          <w:ilvl w:val="0"/>
          <w:numId w:val="46"/>
        </w:numPr>
        <w:autoSpaceDE/>
        <w:autoSpaceDN/>
        <w:spacing w:line="480" w:lineRule="auto"/>
        <w:jc w:val="both"/>
        <w:rPr>
          <w:rFonts w:asciiTheme="majorBidi" w:hAnsiTheme="majorBidi" w:cstheme="majorBidi"/>
          <w:bCs/>
          <w:sz w:val="24"/>
          <w:szCs w:val="24"/>
        </w:rPr>
      </w:pPr>
      <w:r w:rsidRPr="00F54A8E">
        <w:rPr>
          <w:rFonts w:asciiTheme="majorBidi" w:hAnsiTheme="majorBidi" w:cstheme="majorBidi"/>
          <w:bCs/>
          <w:sz w:val="24"/>
          <w:szCs w:val="24"/>
        </w:rPr>
        <w:t>Pengolahan</w:t>
      </w:r>
    </w:p>
    <w:p w14:paraId="6D46EC62" w14:textId="77777777" w:rsidR="00413E23" w:rsidRDefault="00413E23" w:rsidP="00413E23">
      <w:pPr>
        <w:spacing w:line="480" w:lineRule="auto"/>
        <w:ind w:leftChars="200" w:left="440" w:firstLineChars="166" w:firstLine="398"/>
        <w:rPr>
          <w:rFonts w:asciiTheme="majorBidi" w:hAnsiTheme="majorBidi" w:cstheme="majorBidi"/>
          <w:bCs/>
          <w:sz w:val="24"/>
          <w:szCs w:val="24"/>
        </w:rPr>
      </w:pPr>
      <w:r>
        <w:rPr>
          <w:rFonts w:asciiTheme="majorBidi" w:hAnsiTheme="majorBidi" w:cstheme="majorBidi"/>
          <w:bCs/>
          <w:sz w:val="24"/>
          <w:szCs w:val="24"/>
        </w:rPr>
        <w:t xml:space="preserve">Proses </w:t>
      </w:r>
      <w:r>
        <w:rPr>
          <w:rFonts w:asciiTheme="majorBidi" w:hAnsiTheme="majorBidi" w:cstheme="majorBidi"/>
          <w:bCs/>
          <w:sz w:val="24"/>
          <w:szCs w:val="24"/>
          <w:lang w:val="zh-CN" w:eastAsia="zh-CN"/>
        </w:rPr>
        <w:t>adalah</w:t>
      </w:r>
      <w:r>
        <w:rPr>
          <w:rFonts w:asciiTheme="majorBidi" w:hAnsiTheme="majorBidi" w:cstheme="majorBidi"/>
          <w:bCs/>
          <w:sz w:val="24"/>
          <w:szCs w:val="24"/>
          <w:lang w:eastAsia="zh-CN"/>
        </w:rPr>
        <w:t xml:space="preserve"> </w:t>
      </w:r>
      <w:r>
        <w:rPr>
          <w:rFonts w:asciiTheme="majorBidi" w:hAnsiTheme="majorBidi" w:cstheme="majorBidi"/>
          <w:bCs/>
          <w:sz w:val="24"/>
          <w:szCs w:val="24"/>
          <w:lang w:val="zh-CN" w:eastAsia="zh-CN"/>
        </w:rPr>
        <w:t>aktifitas yang melakukan transformasi berupa masukan ke keluaran untuk menjadi hal yang berguna dan bermanfaat</w:t>
      </w:r>
      <w:r>
        <w:rPr>
          <w:rFonts w:asciiTheme="majorBidi" w:hAnsiTheme="majorBidi" w:cstheme="majorBidi"/>
          <w:bCs/>
          <w:sz w:val="24"/>
          <w:szCs w:val="24"/>
        </w:rPr>
        <w:t xml:space="preserve">, </w:t>
      </w:r>
      <w:r>
        <w:rPr>
          <w:rFonts w:asciiTheme="majorBidi" w:hAnsiTheme="majorBidi" w:cstheme="majorBidi"/>
          <w:bCs/>
          <w:sz w:val="24"/>
          <w:szCs w:val="24"/>
          <w:lang w:val="zh-CN" w:eastAsia="zh-CN"/>
        </w:rPr>
        <w:t>seperti informasi</w:t>
      </w:r>
      <w:r>
        <w:rPr>
          <w:rFonts w:asciiTheme="majorBidi" w:hAnsiTheme="majorBidi" w:cstheme="majorBidi"/>
          <w:bCs/>
          <w:sz w:val="24"/>
          <w:szCs w:val="24"/>
        </w:rPr>
        <w:t xml:space="preserve">, </w:t>
      </w:r>
      <w:r>
        <w:rPr>
          <w:rFonts w:asciiTheme="majorBidi" w:hAnsiTheme="majorBidi" w:cstheme="majorBidi"/>
          <w:bCs/>
          <w:sz w:val="24"/>
          <w:szCs w:val="24"/>
          <w:lang w:val="zh-CN" w:eastAsia="zh-CN"/>
        </w:rPr>
        <w:t>dan hal yang tidak berguna</w:t>
      </w:r>
      <w:r>
        <w:rPr>
          <w:rFonts w:asciiTheme="majorBidi" w:hAnsiTheme="majorBidi" w:cstheme="majorBidi"/>
          <w:bCs/>
          <w:sz w:val="24"/>
          <w:szCs w:val="24"/>
        </w:rPr>
        <w:t xml:space="preserve">, </w:t>
      </w:r>
      <w:r>
        <w:rPr>
          <w:rFonts w:asciiTheme="majorBidi" w:hAnsiTheme="majorBidi" w:cstheme="majorBidi"/>
          <w:bCs/>
          <w:sz w:val="24"/>
          <w:szCs w:val="24"/>
          <w:lang w:val="zh-CN" w:eastAsia="zh-CN"/>
        </w:rPr>
        <w:t>serperti</w:t>
      </w:r>
      <w:r>
        <w:rPr>
          <w:rFonts w:asciiTheme="majorBidi" w:hAnsiTheme="majorBidi" w:cstheme="majorBidi"/>
          <w:bCs/>
          <w:sz w:val="24"/>
          <w:szCs w:val="24"/>
        </w:rPr>
        <w:t xml:space="preserve"> pembuangan limbah.</w:t>
      </w:r>
    </w:p>
    <w:p w14:paraId="54E74C8F" w14:textId="77777777" w:rsidR="00413E23" w:rsidRPr="00F54A8E" w:rsidRDefault="00413E23" w:rsidP="00A231F0">
      <w:pPr>
        <w:pStyle w:val="ListParagraph"/>
        <w:widowControl/>
        <w:numPr>
          <w:ilvl w:val="0"/>
          <w:numId w:val="46"/>
        </w:numPr>
        <w:autoSpaceDE/>
        <w:autoSpaceDN/>
        <w:spacing w:line="480" w:lineRule="auto"/>
        <w:jc w:val="both"/>
        <w:rPr>
          <w:rFonts w:asciiTheme="majorBidi" w:hAnsiTheme="majorBidi" w:cstheme="majorBidi"/>
          <w:bCs/>
          <w:sz w:val="24"/>
          <w:szCs w:val="24"/>
        </w:rPr>
      </w:pPr>
      <w:r w:rsidRPr="00F54A8E">
        <w:rPr>
          <w:rFonts w:asciiTheme="majorBidi" w:hAnsiTheme="majorBidi" w:cstheme="majorBidi"/>
          <w:bCs/>
          <w:sz w:val="24"/>
          <w:szCs w:val="24"/>
        </w:rPr>
        <w:t>Keluaran</w:t>
      </w:r>
      <w:r w:rsidRPr="00F54A8E">
        <w:rPr>
          <w:rFonts w:asciiTheme="majorBidi" w:hAnsiTheme="majorBidi" w:cstheme="majorBidi"/>
          <w:bCs/>
          <w:sz w:val="24"/>
          <w:szCs w:val="24"/>
          <w:lang w:val="zh-CN" w:eastAsia="zh-CN"/>
        </w:rPr>
        <w:t xml:space="preserve"> (</w:t>
      </w:r>
      <w:r w:rsidRPr="00F54A8E">
        <w:rPr>
          <w:rFonts w:asciiTheme="majorBidi" w:hAnsiTheme="majorBidi" w:cstheme="majorBidi"/>
          <w:bCs/>
          <w:i/>
          <w:iCs/>
          <w:sz w:val="24"/>
          <w:szCs w:val="24"/>
          <w:lang w:val="zh-CN" w:eastAsia="zh-CN"/>
        </w:rPr>
        <w:t>Output</w:t>
      </w:r>
      <w:r w:rsidRPr="00F54A8E">
        <w:rPr>
          <w:rFonts w:asciiTheme="majorBidi" w:hAnsiTheme="majorBidi" w:cstheme="majorBidi"/>
          <w:bCs/>
          <w:sz w:val="24"/>
          <w:szCs w:val="24"/>
          <w:lang w:val="zh-CN" w:eastAsia="zh-CN"/>
        </w:rPr>
        <w:t>)</w:t>
      </w:r>
    </w:p>
    <w:p w14:paraId="4870E596" w14:textId="77777777" w:rsidR="00413E23" w:rsidRDefault="00413E23" w:rsidP="00413E23">
      <w:pPr>
        <w:spacing w:line="480" w:lineRule="auto"/>
        <w:ind w:leftChars="200" w:left="440" w:firstLineChars="166" w:firstLine="398"/>
        <w:rPr>
          <w:rFonts w:asciiTheme="majorBidi" w:hAnsiTheme="majorBidi" w:cstheme="majorBidi"/>
          <w:bCs/>
          <w:sz w:val="24"/>
          <w:szCs w:val="24"/>
        </w:rPr>
      </w:pPr>
      <w:r>
        <w:rPr>
          <w:rFonts w:asciiTheme="majorBidi" w:hAnsiTheme="majorBidi" w:cstheme="majorBidi"/>
          <w:bCs/>
          <w:sz w:val="24"/>
          <w:szCs w:val="24"/>
        </w:rPr>
        <w:t xml:space="preserve">Keluaran </w:t>
      </w:r>
      <w:r>
        <w:rPr>
          <w:rFonts w:asciiTheme="majorBidi" w:hAnsiTheme="majorBidi" w:cstheme="majorBidi"/>
          <w:bCs/>
          <w:sz w:val="24"/>
          <w:szCs w:val="24"/>
          <w:lang w:val="zh-CN" w:eastAsia="zh-CN"/>
        </w:rPr>
        <w:t>adalah</w:t>
      </w:r>
      <w:r>
        <w:rPr>
          <w:rFonts w:asciiTheme="majorBidi" w:hAnsiTheme="majorBidi" w:cstheme="majorBidi"/>
          <w:bCs/>
          <w:sz w:val="24"/>
          <w:szCs w:val="24"/>
          <w:lang w:eastAsia="zh-CN"/>
        </w:rPr>
        <w:t xml:space="preserve"> </w:t>
      </w:r>
      <w:r>
        <w:rPr>
          <w:rFonts w:asciiTheme="majorBidi" w:hAnsiTheme="majorBidi" w:cstheme="majorBidi"/>
          <w:bCs/>
          <w:sz w:val="24"/>
          <w:szCs w:val="24"/>
          <w:lang w:val="zh-CN" w:eastAsia="zh-CN"/>
        </w:rPr>
        <w:t>perolehan</w:t>
      </w:r>
      <w:r>
        <w:rPr>
          <w:rFonts w:asciiTheme="majorBidi" w:hAnsiTheme="majorBidi" w:cstheme="majorBidi"/>
          <w:bCs/>
          <w:sz w:val="24"/>
          <w:szCs w:val="24"/>
        </w:rPr>
        <w:t xml:space="preserve"> dari </w:t>
      </w:r>
      <w:r>
        <w:rPr>
          <w:rFonts w:asciiTheme="majorBidi" w:hAnsiTheme="majorBidi" w:cstheme="majorBidi"/>
          <w:bCs/>
          <w:sz w:val="24"/>
          <w:szCs w:val="24"/>
          <w:lang w:val="zh-CN" w:eastAsia="zh-CN"/>
        </w:rPr>
        <w:t>proses</w:t>
      </w:r>
      <w:r>
        <w:rPr>
          <w:rFonts w:asciiTheme="majorBidi" w:hAnsiTheme="majorBidi" w:cstheme="majorBidi"/>
          <w:bCs/>
          <w:sz w:val="24"/>
          <w:szCs w:val="24"/>
        </w:rPr>
        <w:t xml:space="preserve">. </w:t>
      </w:r>
      <w:r>
        <w:rPr>
          <w:rFonts w:asciiTheme="majorBidi" w:hAnsiTheme="majorBidi" w:cstheme="majorBidi"/>
          <w:bCs/>
          <w:sz w:val="24"/>
          <w:szCs w:val="24"/>
          <w:lang w:val="zh-CN" w:eastAsia="zh-CN"/>
        </w:rPr>
        <w:t>K</w:t>
      </w:r>
      <w:r>
        <w:rPr>
          <w:rFonts w:asciiTheme="majorBidi" w:hAnsiTheme="majorBidi" w:cstheme="majorBidi"/>
          <w:bCs/>
          <w:sz w:val="24"/>
          <w:szCs w:val="24"/>
        </w:rPr>
        <w:t xml:space="preserve">eluaran </w:t>
      </w:r>
      <w:r>
        <w:rPr>
          <w:rFonts w:asciiTheme="majorBidi" w:hAnsiTheme="majorBidi" w:cstheme="majorBidi"/>
          <w:bCs/>
          <w:sz w:val="24"/>
          <w:szCs w:val="24"/>
          <w:lang w:val="zh-CN" w:eastAsia="zh-CN"/>
        </w:rPr>
        <w:t>dapat</w:t>
      </w:r>
      <w:r>
        <w:rPr>
          <w:rFonts w:asciiTheme="majorBidi" w:hAnsiTheme="majorBidi" w:cstheme="majorBidi"/>
          <w:bCs/>
          <w:sz w:val="24"/>
          <w:szCs w:val="24"/>
        </w:rPr>
        <w:t xml:space="preserve"> be</w:t>
      </w:r>
      <w:r>
        <w:rPr>
          <w:rFonts w:asciiTheme="majorBidi" w:hAnsiTheme="majorBidi" w:cstheme="majorBidi"/>
          <w:bCs/>
          <w:sz w:val="24"/>
          <w:szCs w:val="24"/>
          <w:lang w:val="zh-CN" w:eastAsia="zh-CN"/>
        </w:rPr>
        <w:t>rbentuk</w:t>
      </w:r>
      <w:r>
        <w:rPr>
          <w:rFonts w:asciiTheme="majorBidi" w:hAnsiTheme="majorBidi" w:cstheme="majorBidi"/>
          <w:bCs/>
          <w:sz w:val="24"/>
          <w:szCs w:val="24"/>
        </w:rPr>
        <w:t xml:space="preserve"> suatu informasi, </w:t>
      </w:r>
      <w:r>
        <w:rPr>
          <w:rFonts w:asciiTheme="majorBidi" w:hAnsiTheme="majorBidi" w:cstheme="majorBidi"/>
          <w:bCs/>
          <w:sz w:val="24"/>
          <w:szCs w:val="24"/>
          <w:lang w:val="zh-CN" w:eastAsia="zh-CN"/>
        </w:rPr>
        <w:t xml:space="preserve">kritik, saran </w:t>
      </w:r>
      <w:r>
        <w:rPr>
          <w:rFonts w:asciiTheme="majorBidi" w:hAnsiTheme="majorBidi" w:cstheme="majorBidi"/>
          <w:bCs/>
          <w:sz w:val="24"/>
          <w:szCs w:val="24"/>
        </w:rPr>
        <w:t>dan sebagainya.</w:t>
      </w:r>
    </w:p>
    <w:p w14:paraId="2E248AF4" w14:textId="77777777" w:rsidR="00413E23" w:rsidRPr="00F54A8E" w:rsidRDefault="00413E23" w:rsidP="00A231F0">
      <w:pPr>
        <w:pStyle w:val="ListParagraph"/>
        <w:widowControl/>
        <w:numPr>
          <w:ilvl w:val="0"/>
          <w:numId w:val="46"/>
        </w:numPr>
        <w:autoSpaceDE/>
        <w:autoSpaceDN/>
        <w:spacing w:line="480" w:lineRule="auto"/>
        <w:jc w:val="both"/>
        <w:rPr>
          <w:rFonts w:asciiTheme="majorBidi" w:hAnsiTheme="majorBidi" w:cstheme="majorBidi"/>
          <w:bCs/>
          <w:sz w:val="24"/>
          <w:szCs w:val="24"/>
        </w:rPr>
      </w:pPr>
      <w:r w:rsidRPr="00F54A8E">
        <w:rPr>
          <w:rFonts w:asciiTheme="majorBidi" w:hAnsiTheme="majorBidi" w:cstheme="majorBidi"/>
          <w:bCs/>
          <w:sz w:val="24"/>
          <w:szCs w:val="24"/>
        </w:rPr>
        <w:t>Umpan Balik</w:t>
      </w:r>
    </w:p>
    <w:p w14:paraId="4AF375DA" w14:textId="77777777" w:rsidR="00413E23" w:rsidRDefault="00413E23" w:rsidP="00413E23">
      <w:pPr>
        <w:spacing w:line="480" w:lineRule="auto"/>
        <w:ind w:leftChars="200" w:left="440" w:firstLineChars="166" w:firstLine="398"/>
        <w:rPr>
          <w:rFonts w:asciiTheme="majorBidi" w:hAnsiTheme="majorBidi" w:cstheme="majorBidi"/>
          <w:bCs/>
          <w:sz w:val="24"/>
          <w:szCs w:val="24"/>
          <w:lang w:val="zh-CN" w:eastAsia="zh-CN"/>
        </w:rPr>
      </w:pPr>
      <w:r>
        <w:rPr>
          <w:rFonts w:asciiTheme="majorBidi" w:hAnsiTheme="majorBidi" w:cstheme="majorBidi"/>
          <w:bCs/>
          <w:sz w:val="24"/>
          <w:szCs w:val="24"/>
        </w:rPr>
        <w:t>Mekanisme pengendalian (</w:t>
      </w:r>
      <w:r>
        <w:rPr>
          <w:rFonts w:asciiTheme="majorBidi" w:hAnsiTheme="majorBidi" w:cstheme="majorBidi"/>
          <w:bCs/>
          <w:i/>
          <w:iCs/>
          <w:sz w:val="24"/>
          <w:szCs w:val="24"/>
        </w:rPr>
        <w:t>control mechanisme</w:t>
      </w:r>
      <w:r>
        <w:rPr>
          <w:rFonts w:asciiTheme="majorBidi" w:hAnsiTheme="majorBidi" w:cstheme="majorBidi"/>
          <w:bCs/>
          <w:sz w:val="24"/>
          <w:szCs w:val="24"/>
        </w:rPr>
        <w:t>) di</w:t>
      </w:r>
      <w:r>
        <w:rPr>
          <w:rFonts w:asciiTheme="majorBidi" w:hAnsiTheme="majorBidi" w:cstheme="majorBidi"/>
          <w:bCs/>
          <w:sz w:val="24"/>
          <w:szCs w:val="24"/>
          <w:lang w:val="zh-CN" w:eastAsia="zh-CN"/>
        </w:rPr>
        <w:t xml:space="preserve"> ciptakan</w:t>
      </w:r>
      <w:r>
        <w:rPr>
          <w:rFonts w:asciiTheme="majorBidi" w:hAnsiTheme="majorBidi" w:cstheme="majorBidi"/>
          <w:bCs/>
          <w:sz w:val="24"/>
          <w:szCs w:val="24"/>
        </w:rPr>
        <w:t xml:space="preserve"> dengan</w:t>
      </w:r>
      <w:r>
        <w:rPr>
          <w:rFonts w:asciiTheme="majorBidi" w:hAnsiTheme="majorBidi" w:cstheme="majorBidi"/>
          <w:bCs/>
          <w:sz w:val="24"/>
          <w:szCs w:val="24"/>
          <w:lang w:val="zh-CN" w:eastAsia="zh-CN"/>
        </w:rPr>
        <w:t xml:space="preserve"> berupa</w:t>
      </w:r>
      <w:r>
        <w:rPr>
          <w:rFonts w:asciiTheme="majorBidi" w:hAnsiTheme="majorBidi" w:cstheme="majorBidi"/>
          <w:bCs/>
          <w:sz w:val="24"/>
          <w:szCs w:val="24"/>
        </w:rPr>
        <w:t xml:space="preserve"> umpan balik (</w:t>
      </w:r>
      <w:r>
        <w:rPr>
          <w:rFonts w:asciiTheme="majorBidi" w:hAnsiTheme="majorBidi" w:cstheme="majorBidi"/>
          <w:bCs/>
          <w:i/>
          <w:iCs/>
          <w:sz w:val="24"/>
          <w:szCs w:val="24"/>
        </w:rPr>
        <w:t>feedbac</w:t>
      </w:r>
      <w:r>
        <w:rPr>
          <w:rFonts w:asciiTheme="majorBidi" w:hAnsiTheme="majorBidi" w:cstheme="majorBidi"/>
          <w:bCs/>
          <w:i/>
          <w:iCs/>
          <w:sz w:val="24"/>
          <w:szCs w:val="24"/>
          <w:lang w:val="zh-CN" w:eastAsia="zh-CN"/>
        </w:rPr>
        <w:t>k</w:t>
      </w:r>
      <w:r>
        <w:rPr>
          <w:rFonts w:asciiTheme="majorBidi" w:hAnsiTheme="majorBidi" w:cstheme="majorBidi"/>
          <w:bCs/>
          <w:sz w:val="24"/>
          <w:szCs w:val="24"/>
        </w:rPr>
        <w:t>) yang me</w:t>
      </w:r>
      <w:r>
        <w:rPr>
          <w:rFonts w:asciiTheme="majorBidi" w:hAnsiTheme="majorBidi" w:cstheme="majorBidi"/>
          <w:bCs/>
          <w:sz w:val="24"/>
          <w:szCs w:val="24"/>
          <w:lang w:val="zh-CN" w:eastAsia="zh-CN"/>
        </w:rPr>
        <w:t>mlihatkan</w:t>
      </w:r>
      <w:r>
        <w:rPr>
          <w:rFonts w:asciiTheme="majorBidi" w:hAnsiTheme="majorBidi" w:cstheme="majorBidi"/>
          <w:bCs/>
          <w:sz w:val="24"/>
          <w:szCs w:val="24"/>
        </w:rPr>
        <w:t xml:space="preserve"> keluaran. </w:t>
      </w:r>
      <w:r>
        <w:rPr>
          <w:rFonts w:asciiTheme="majorBidi" w:hAnsiTheme="majorBidi" w:cstheme="majorBidi"/>
          <w:bCs/>
          <w:i/>
          <w:iCs/>
          <w:sz w:val="24"/>
          <w:szCs w:val="24"/>
          <w:lang w:val="zh-CN" w:eastAsia="zh-CN"/>
        </w:rPr>
        <w:t>Feedback</w:t>
      </w:r>
      <w:r>
        <w:rPr>
          <w:rFonts w:asciiTheme="majorBidi" w:hAnsiTheme="majorBidi" w:cstheme="majorBidi"/>
          <w:bCs/>
          <w:sz w:val="24"/>
          <w:szCs w:val="24"/>
        </w:rPr>
        <w:t xml:space="preserve"> ini digunakan sebagai men</w:t>
      </w:r>
      <w:r>
        <w:rPr>
          <w:rFonts w:asciiTheme="majorBidi" w:hAnsiTheme="majorBidi" w:cstheme="majorBidi"/>
          <w:bCs/>
          <w:sz w:val="24"/>
          <w:szCs w:val="24"/>
          <w:lang w:val="zh-CN" w:eastAsia="zh-CN"/>
        </w:rPr>
        <w:t>gelola</w:t>
      </w:r>
      <w:r>
        <w:rPr>
          <w:rFonts w:asciiTheme="majorBidi" w:hAnsiTheme="majorBidi" w:cstheme="majorBidi"/>
          <w:bCs/>
          <w:sz w:val="24"/>
          <w:szCs w:val="24"/>
        </w:rPr>
        <w:t xml:space="preserve"> baik </w:t>
      </w:r>
      <w:r>
        <w:rPr>
          <w:rFonts w:asciiTheme="majorBidi" w:hAnsiTheme="majorBidi" w:cstheme="majorBidi"/>
          <w:bCs/>
          <w:sz w:val="24"/>
          <w:szCs w:val="24"/>
          <w:lang w:val="zh-CN" w:eastAsia="zh-CN"/>
        </w:rPr>
        <w:t xml:space="preserve">itu </w:t>
      </w:r>
      <w:r>
        <w:rPr>
          <w:rFonts w:asciiTheme="majorBidi" w:hAnsiTheme="majorBidi" w:cstheme="majorBidi"/>
          <w:bCs/>
          <w:i/>
          <w:iCs/>
          <w:sz w:val="24"/>
          <w:szCs w:val="24"/>
          <w:lang w:val="zh-CN" w:eastAsia="zh-CN"/>
        </w:rPr>
        <w:t>input</w:t>
      </w:r>
      <w:r>
        <w:rPr>
          <w:rFonts w:asciiTheme="majorBidi" w:hAnsiTheme="majorBidi" w:cstheme="majorBidi"/>
          <w:bCs/>
          <w:sz w:val="24"/>
          <w:szCs w:val="24"/>
        </w:rPr>
        <w:t xml:space="preserve"> maupun proses</w:t>
      </w:r>
      <w:r>
        <w:rPr>
          <w:rFonts w:asciiTheme="majorBidi" w:hAnsiTheme="majorBidi" w:cstheme="majorBidi"/>
          <w:bCs/>
          <w:sz w:val="24"/>
          <w:szCs w:val="24"/>
          <w:lang w:val="zh-CN" w:eastAsia="zh-CN"/>
        </w:rPr>
        <w:t>.</w:t>
      </w:r>
    </w:p>
    <w:p w14:paraId="78FD0369" w14:textId="77777777" w:rsidR="00413E23" w:rsidRDefault="00413E23" w:rsidP="00100FB0">
      <w:pPr>
        <w:spacing w:line="480" w:lineRule="auto"/>
        <w:rPr>
          <w:rFonts w:asciiTheme="majorBidi" w:hAnsiTheme="majorBidi" w:cstheme="majorBidi"/>
          <w:b/>
          <w:sz w:val="24"/>
          <w:szCs w:val="24"/>
          <w:lang w:val="en-US"/>
        </w:rPr>
      </w:pPr>
      <w:r>
        <w:rPr>
          <w:rFonts w:asciiTheme="majorBidi" w:hAnsiTheme="majorBidi" w:cstheme="majorBidi"/>
          <w:b/>
          <w:sz w:val="24"/>
          <w:szCs w:val="24"/>
        </w:rPr>
        <w:t>2.1.</w:t>
      </w:r>
      <w:r>
        <w:rPr>
          <w:rFonts w:asciiTheme="majorBidi" w:hAnsiTheme="majorBidi" w:cstheme="majorBidi"/>
          <w:b/>
          <w:sz w:val="24"/>
          <w:szCs w:val="24"/>
          <w:lang w:val="zh-CN" w:eastAsia="zh-CN"/>
        </w:rPr>
        <w:t>3 Karateristik</w:t>
      </w:r>
      <w:r>
        <w:rPr>
          <w:rFonts w:asciiTheme="majorBidi" w:hAnsiTheme="majorBidi" w:cstheme="majorBidi"/>
          <w:b/>
          <w:sz w:val="24"/>
          <w:szCs w:val="24"/>
        </w:rPr>
        <w:t xml:space="preserve"> Sistem</w:t>
      </w:r>
    </w:p>
    <w:p w14:paraId="1D78BD78" w14:textId="77777777" w:rsidR="00413E23" w:rsidRDefault="00413E23" w:rsidP="00100FB0">
      <w:pPr>
        <w:spacing w:line="480" w:lineRule="auto"/>
        <w:ind w:firstLine="429"/>
        <w:rPr>
          <w:rFonts w:asciiTheme="majorBidi" w:hAnsiTheme="majorBidi" w:cstheme="majorBidi"/>
          <w:sz w:val="24"/>
          <w:szCs w:val="24"/>
        </w:rPr>
      </w:pPr>
      <w:r>
        <w:rPr>
          <w:rFonts w:asciiTheme="majorBidi" w:hAnsiTheme="majorBidi" w:cstheme="majorBidi"/>
          <w:sz w:val="24"/>
          <w:szCs w:val="24"/>
        </w:rPr>
        <w:t xml:space="preserve">Menurut Uus Rusmawan (2019), sistem </w:t>
      </w:r>
      <w:r>
        <w:rPr>
          <w:rFonts w:asciiTheme="majorBidi" w:hAnsiTheme="majorBidi" w:cstheme="majorBidi"/>
          <w:sz w:val="24"/>
          <w:szCs w:val="24"/>
          <w:lang w:val="zh-CN" w:eastAsia="zh-CN"/>
        </w:rPr>
        <w:t>bisa di bilang</w:t>
      </w:r>
      <w:r>
        <w:rPr>
          <w:rFonts w:asciiTheme="majorBidi" w:hAnsiTheme="majorBidi" w:cstheme="majorBidi"/>
          <w:sz w:val="24"/>
          <w:szCs w:val="24"/>
        </w:rPr>
        <w:t xml:space="preserve"> sistem yang </w:t>
      </w:r>
      <w:r>
        <w:rPr>
          <w:rFonts w:asciiTheme="majorBidi" w:hAnsiTheme="majorBidi" w:cstheme="majorBidi"/>
          <w:sz w:val="24"/>
          <w:szCs w:val="24"/>
          <w:lang w:val="zh-CN" w:eastAsia="zh-CN"/>
        </w:rPr>
        <w:t xml:space="preserve">bagus kalau </w:t>
      </w:r>
      <w:r>
        <w:rPr>
          <w:rFonts w:asciiTheme="majorBidi" w:hAnsiTheme="majorBidi" w:cstheme="majorBidi"/>
          <w:sz w:val="24"/>
          <w:szCs w:val="24"/>
        </w:rPr>
        <w:t>mem</w:t>
      </w:r>
      <w:r>
        <w:rPr>
          <w:rFonts w:asciiTheme="majorBidi" w:hAnsiTheme="majorBidi" w:cstheme="majorBidi"/>
          <w:sz w:val="24"/>
          <w:szCs w:val="24"/>
          <w:lang w:val="zh-CN" w:eastAsia="zh-CN"/>
        </w:rPr>
        <w:t>punyai</w:t>
      </w:r>
      <w:r>
        <w:rPr>
          <w:rFonts w:asciiTheme="majorBidi" w:hAnsiTheme="majorBidi" w:cstheme="majorBidi"/>
          <w:sz w:val="24"/>
          <w:szCs w:val="24"/>
        </w:rPr>
        <w:t xml:space="preserve"> karakteristik, yaitu sebagai berikut:</w:t>
      </w:r>
    </w:p>
    <w:p w14:paraId="3C0974D8" w14:textId="77777777" w:rsidR="00413E23" w:rsidRPr="00100FB0" w:rsidRDefault="00413E23" w:rsidP="00A231F0">
      <w:pPr>
        <w:pStyle w:val="ListParagraph"/>
        <w:widowControl/>
        <w:numPr>
          <w:ilvl w:val="0"/>
          <w:numId w:val="48"/>
        </w:numPr>
        <w:autoSpaceDE/>
        <w:autoSpaceDN/>
        <w:spacing w:after="200" w:line="480" w:lineRule="auto"/>
        <w:contextualSpacing/>
        <w:jc w:val="both"/>
        <w:rPr>
          <w:rFonts w:asciiTheme="majorBidi" w:hAnsiTheme="majorBidi" w:cstheme="majorBidi"/>
          <w:sz w:val="24"/>
          <w:szCs w:val="24"/>
          <w:lang w:val="zh-CN" w:eastAsia="zh-CN"/>
        </w:rPr>
      </w:pPr>
      <w:r w:rsidRPr="00100FB0">
        <w:rPr>
          <w:rFonts w:asciiTheme="majorBidi" w:hAnsiTheme="majorBidi" w:cstheme="majorBidi"/>
          <w:sz w:val="24"/>
          <w:szCs w:val="24"/>
        </w:rPr>
        <w:t>Komponen</w:t>
      </w:r>
    </w:p>
    <w:p w14:paraId="51D44A8D" w14:textId="77777777" w:rsidR="00F54A8E" w:rsidRDefault="00413E23" w:rsidP="00100FB0">
      <w:pPr>
        <w:pStyle w:val="ListParagraph"/>
        <w:spacing w:line="480" w:lineRule="auto"/>
        <w:ind w:leftChars="190" w:left="418" w:firstLineChars="174" w:firstLine="418"/>
        <w:jc w:val="both"/>
        <w:rPr>
          <w:rFonts w:asciiTheme="majorBidi" w:hAnsiTheme="majorBidi" w:cstheme="majorBidi"/>
          <w:sz w:val="24"/>
          <w:szCs w:val="24"/>
        </w:rPr>
      </w:pPr>
      <w:r>
        <w:rPr>
          <w:rFonts w:asciiTheme="majorBidi" w:hAnsiTheme="majorBidi" w:cstheme="majorBidi"/>
          <w:sz w:val="24"/>
          <w:szCs w:val="24"/>
        </w:rPr>
        <w:t>Sesuatu sistem ter</w:t>
      </w:r>
      <w:r>
        <w:rPr>
          <w:rFonts w:asciiTheme="majorBidi" w:hAnsiTheme="majorBidi" w:cstheme="majorBidi"/>
          <w:sz w:val="24"/>
          <w:szCs w:val="24"/>
          <w:lang w:val="zh-CN" w:eastAsia="zh-CN"/>
        </w:rPr>
        <w:t>bentuk</w:t>
      </w:r>
      <w:r>
        <w:rPr>
          <w:rFonts w:asciiTheme="majorBidi" w:hAnsiTheme="majorBidi" w:cstheme="majorBidi"/>
          <w:sz w:val="24"/>
          <w:szCs w:val="24"/>
        </w:rPr>
        <w:t xml:space="preserve"> dari beberapa komponen-komponen yang silih berinteriaksi serta berarti silih </w:t>
      </w:r>
      <w:r>
        <w:rPr>
          <w:rFonts w:asciiTheme="majorBidi" w:hAnsiTheme="majorBidi" w:cstheme="majorBidi"/>
          <w:sz w:val="24"/>
          <w:szCs w:val="24"/>
          <w:lang w:val="zh-CN" w:eastAsia="zh-CN"/>
        </w:rPr>
        <w:t>bergotong royong</w:t>
      </w:r>
      <w:r>
        <w:rPr>
          <w:rFonts w:asciiTheme="majorBidi" w:hAnsiTheme="majorBidi" w:cstheme="majorBidi"/>
          <w:sz w:val="24"/>
          <w:szCs w:val="24"/>
        </w:rPr>
        <w:t xml:space="preserve"> me</w:t>
      </w:r>
      <w:r>
        <w:rPr>
          <w:rFonts w:asciiTheme="majorBidi" w:hAnsiTheme="majorBidi" w:cstheme="majorBidi"/>
          <w:sz w:val="24"/>
          <w:szCs w:val="24"/>
          <w:lang w:val="zh-CN" w:eastAsia="zh-CN"/>
        </w:rPr>
        <w:t>nciptakan</w:t>
      </w:r>
      <w:r>
        <w:rPr>
          <w:rFonts w:asciiTheme="majorBidi" w:hAnsiTheme="majorBidi" w:cstheme="majorBidi"/>
          <w:sz w:val="24"/>
          <w:szCs w:val="24"/>
        </w:rPr>
        <w:t xml:space="preserve"> satu kesatuan</w:t>
      </w:r>
      <w:r>
        <w:rPr>
          <w:rFonts w:asciiTheme="majorBidi" w:hAnsiTheme="majorBidi" w:cstheme="majorBidi"/>
          <w:sz w:val="24"/>
          <w:szCs w:val="24"/>
          <w:lang w:val="zh-CN" w:eastAsia="zh-CN"/>
        </w:rPr>
        <w:t>,</w:t>
      </w:r>
      <w:r>
        <w:rPr>
          <w:rFonts w:asciiTheme="majorBidi" w:hAnsiTheme="majorBidi" w:cstheme="majorBidi"/>
          <w:sz w:val="24"/>
          <w:szCs w:val="24"/>
        </w:rPr>
        <w:t xml:space="preserve"> komponen </w:t>
      </w:r>
      <w:r>
        <w:rPr>
          <w:rFonts w:asciiTheme="majorBidi" w:hAnsiTheme="majorBidi" w:cstheme="majorBidi"/>
          <w:sz w:val="24"/>
          <w:szCs w:val="24"/>
          <w:lang w:val="zh-CN" w:eastAsia="zh-CN"/>
        </w:rPr>
        <w:t>sistem terbentuk dari</w:t>
      </w:r>
      <w:r>
        <w:rPr>
          <w:rFonts w:asciiTheme="majorBidi" w:hAnsiTheme="majorBidi" w:cstheme="majorBidi"/>
          <w:sz w:val="24"/>
          <w:szCs w:val="24"/>
          <w:lang w:eastAsia="zh-CN"/>
        </w:rPr>
        <w:t xml:space="preserve"> </w:t>
      </w:r>
      <w:r>
        <w:rPr>
          <w:rFonts w:asciiTheme="majorBidi" w:hAnsiTheme="majorBidi" w:cstheme="majorBidi"/>
          <w:sz w:val="24"/>
          <w:szCs w:val="24"/>
          <w:lang w:val="zh-CN" w:eastAsia="zh-CN"/>
        </w:rPr>
        <w:t>bagian</w:t>
      </w:r>
      <w:r>
        <w:rPr>
          <w:rFonts w:asciiTheme="majorBidi" w:hAnsiTheme="majorBidi" w:cstheme="majorBidi"/>
          <w:sz w:val="24"/>
          <w:szCs w:val="24"/>
        </w:rPr>
        <w:t xml:space="preserve"> yang berbentuk subsistem ataupun bagian-bagian dari sistem.</w:t>
      </w:r>
    </w:p>
    <w:p w14:paraId="583CD305" w14:textId="77777777" w:rsidR="00413E23" w:rsidRPr="00F54A8E" w:rsidRDefault="00413E23" w:rsidP="00A231F0">
      <w:pPr>
        <w:pStyle w:val="ListParagraph"/>
        <w:numPr>
          <w:ilvl w:val="0"/>
          <w:numId w:val="48"/>
        </w:numPr>
        <w:spacing w:line="480" w:lineRule="auto"/>
        <w:jc w:val="both"/>
        <w:rPr>
          <w:rFonts w:asciiTheme="majorBidi" w:hAnsiTheme="majorBidi" w:cstheme="majorBidi"/>
          <w:sz w:val="24"/>
          <w:szCs w:val="24"/>
          <w:lang w:val="zh-CN" w:eastAsia="zh-CN"/>
        </w:rPr>
      </w:pPr>
      <w:r w:rsidRPr="00F54A8E">
        <w:rPr>
          <w:rFonts w:asciiTheme="majorBidi" w:hAnsiTheme="majorBidi" w:cstheme="majorBidi"/>
          <w:sz w:val="24"/>
          <w:szCs w:val="24"/>
        </w:rPr>
        <w:lastRenderedPageBreak/>
        <w:t>Batasan Sistem (</w:t>
      </w:r>
      <w:r w:rsidRPr="00F54A8E">
        <w:rPr>
          <w:rFonts w:asciiTheme="majorBidi" w:hAnsiTheme="majorBidi" w:cstheme="majorBidi"/>
          <w:i/>
          <w:iCs/>
          <w:sz w:val="24"/>
          <w:szCs w:val="24"/>
        </w:rPr>
        <w:t>Boundary</w:t>
      </w:r>
      <w:r w:rsidRPr="00F54A8E">
        <w:rPr>
          <w:rFonts w:asciiTheme="majorBidi" w:hAnsiTheme="majorBidi" w:cstheme="majorBidi"/>
          <w:sz w:val="24"/>
          <w:szCs w:val="24"/>
        </w:rPr>
        <w:t>)</w:t>
      </w:r>
    </w:p>
    <w:p w14:paraId="307851D1" w14:textId="77777777" w:rsidR="00413E23" w:rsidRDefault="00413E23" w:rsidP="00100FB0">
      <w:pPr>
        <w:pStyle w:val="ListParagraph"/>
        <w:spacing w:line="480" w:lineRule="auto"/>
        <w:ind w:leftChars="191" w:left="420" w:firstLineChars="173" w:firstLine="415"/>
        <w:jc w:val="both"/>
        <w:rPr>
          <w:rFonts w:asciiTheme="majorBidi" w:hAnsiTheme="majorBidi" w:cstheme="majorBidi"/>
          <w:sz w:val="24"/>
          <w:szCs w:val="24"/>
        </w:rPr>
      </w:pPr>
      <w:r>
        <w:rPr>
          <w:rFonts w:asciiTheme="majorBidi" w:hAnsiTheme="majorBidi" w:cstheme="majorBidi"/>
          <w:sz w:val="24"/>
          <w:szCs w:val="24"/>
        </w:rPr>
        <w:t xml:space="preserve">Batas sistem ialah wilayah </w:t>
      </w:r>
      <w:r>
        <w:rPr>
          <w:rFonts w:asciiTheme="majorBidi" w:hAnsiTheme="majorBidi" w:cstheme="majorBidi"/>
          <w:sz w:val="24"/>
          <w:szCs w:val="24"/>
          <w:lang w:val="zh-CN" w:eastAsia="zh-CN"/>
        </w:rPr>
        <w:t>untuk</w:t>
      </w:r>
      <w:r>
        <w:rPr>
          <w:rFonts w:asciiTheme="majorBidi" w:hAnsiTheme="majorBidi" w:cstheme="majorBidi"/>
          <w:sz w:val="24"/>
          <w:szCs w:val="24"/>
        </w:rPr>
        <w:t xml:space="preserve"> menghalangi </w:t>
      </w:r>
      <w:r>
        <w:rPr>
          <w:rFonts w:asciiTheme="majorBidi" w:hAnsiTheme="majorBidi" w:cstheme="majorBidi"/>
          <w:sz w:val="24"/>
          <w:szCs w:val="24"/>
          <w:lang w:val="zh-CN" w:eastAsia="zh-CN"/>
        </w:rPr>
        <w:t>dari</w:t>
      </w:r>
      <w:r>
        <w:rPr>
          <w:rFonts w:asciiTheme="majorBidi" w:hAnsiTheme="majorBidi" w:cstheme="majorBidi"/>
          <w:sz w:val="24"/>
          <w:szCs w:val="24"/>
        </w:rPr>
        <w:t xml:space="preserve"> sesuatu sistem yang </w:t>
      </w:r>
      <w:r>
        <w:rPr>
          <w:rFonts w:asciiTheme="majorBidi" w:hAnsiTheme="majorBidi" w:cstheme="majorBidi"/>
          <w:sz w:val="24"/>
          <w:szCs w:val="24"/>
          <w:lang w:val="zh-CN" w:eastAsia="zh-CN"/>
        </w:rPr>
        <w:t>mem</w:t>
      </w:r>
      <w:r>
        <w:rPr>
          <w:rFonts w:asciiTheme="majorBidi" w:hAnsiTheme="majorBidi" w:cstheme="majorBidi"/>
          <w:sz w:val="24"/>
          <w:szCs w:val="24"/>
        </w:rPr>
        <w:t xml:space="preserve">pengaruhi pembedahan sistem. Area </w:t>
      </w:r>
      <w:r>
        <w:rPr>
          <w:rFonts w:asciiTheme="majorBidi" w:hAnsiTheme="majorBidi" w:cstheme="majorBidi"/>
          <w:sz w:val="24"/>
          <w:szCs w:val="24"/>
          <w:lang w:val="zh-CN" w:eastAsia="zh-CN"/>
        </w:rPr>
        <w:t>nan</w:t>
      </w:r>
      <w:r>
        <w:rPr>
          <w:rFonts w:asciiTheme="majorBidi" w:hAnsiTheme="majorBidi" w:cstheme="majorBidi"/>
          <w:sz w:val="24"/>
          <w:szCs w:val="24"/>
        </w:rPr>
        <w:t xml:space="preserve"> menguntungkan wajib dilindungi</w:t>
      </w:r>
      <w:r>
        <w:rPr>
          <w:rFonts w:asciiTheme="majorBidi" w:hAnsiTheme="majorBidi" w:cstheme="majorBidi"/>
          <w:sz w:val="24"/>
          <w:szCs w:val="24"/>
          <w:lang w:val="zh-CN" w:eastAsia="zh-CN"/>
        </w:rPr>
        <w:t>,</w:t>
      </w:r>
      <w:r>
        <w:rPr>
          <w:rFonts w:asciiTheme="majorBidi" w:hAnsiTheme="majorBidi" w:cstheme="majorBidi"/>
          <w:sz w:val="24"/>
          <w:szCs w:val="24"/>
        </w:rPr>
        <w:t xml:space="preserve"> yang merugikan juga wajib senantiasa dilindungi serta di</w:t>
      </w:r>
      <w:r>
        <w:rPr>
          <w:rFonts w:asciiTheme="majorBidi" w:hAnsiTheme="majorBidi" w:cstheme="majorBidi"/>
          <w:sz w:val="24"/>
          <w:szCs w:val="24"/>
          <w:lang w:val="zh-CN"/>
        </w:rPr>
        <w:t xml:space="preserve"> </w:t>
      </w:r>
      <w:r>
        <w:rPr>
          <w:rFonts w:asciiTheme="majorBidi" w:hAnsiTheme="majorBidi" w:cstheme="majorBidi"/>
          <w:sz w:val="24"/>
          <w:szCs w:val="24"/>
        </w:rPr>
        <w:t>k</w:t>
      </w:r>
      <w:r>
        <w:rPr>
          <w:rFonts w:asciiTheme="majorBidi" w:hAnsiTheme="majorBidi" w:cstheme="majorBidi"/>
          <w:sz w:val="24"/>
          <w:szCs w:val="24"/>
          <w:lang w:val="zh-CN" w:eastAsia="zh-CN"/>
        </w:rPr>
        <w:t>ontrol</w:t>
      </w:r>
      <w:r>
        <w:rPr>
          <w:rFonts w:asciiTheme="majorBidi" w:hAnsiTheme="majorBidi" w:cstheme="majorBidi"/>
          <w:sz w:val="24"/>
          <w:szCs w:val="24"/>
        </w:rPr>
        <w:t xml:space="preserve">, </w:t>
      </w:r>
      <w:r>
        <w:rPr>
          <w:rFonts w:asciiTheme="majorBidi" w:hAnsiTheme="majorBidi" w:cstheme="majorBidi"/>
          <w:sz w:val="24"/>
          <w:szCs w:val="24"/>
          <w:lang w:val="zh-CN" w:eastAsia="zh-CN"/>
        </w:rPr>
        <w:t>kalau tak terkontrol</w:t>
      </w:r>
      <w:r>
        <w:rPr>
          <w:rFonts w:asciiTheme="majorBidi" w:hAnsiTheme="majorBidi" w:cstheme="majorBidi"/>
          <w:sz w:val="24"/>
          <w:szCs w:val="24"/>
        </w:rPr>
        <w:t xml:space="preserve"> hendak mengusik kelangsungan hidup dari sistem.</w:t>
      </w:r>
    </w:p>
    <w:p w14:paraId="12E78117" w14:textId="77777777" w:rsidR="00413E23" w:rsidRDefault="00413E23" w:rsidP="00A231F0">
      <w:pPr>
        <w:pStyle w:val="ListParagraph"/>
        <w:widowControl/>
        <w:numPr>
          <w:ilvl w:val="0"/>
          <w:numId w:val="48"/>
        </w:numPr>
        <w:autoSpaceDE/>
        <w:autoSpaceDN/>
        <w:spacing w:after="200" w:line="480" w:lineRule="auto"/>
        <w:contextualSpacing/>
        <w:jc w:val="both"/>
        <w:rPr>
          <w:rFonts w:asciiTheme="majorBidi" w:hAnsiTheme="majorBidi" w:cstheme="majorBidi"/>
          <w:sz w:val="24"/>
          <w:szCs w:val="24"/>
          <w:lang w:val="zh-CN" w:eastAsia="zh-CN"/>
        </w:rPr>
      </w:pPr>
      <w:r>
        <w:rPr>
          <w:rFonts w:asciiTheme="majorBidi" w:hAnsiTheme="majorBidi" w:cstheme="majorBidi"/>
          <w:sz w:val="24"/>
          <w:szCs w:val="24"/>
        </w:rPr>
        <w:t>Lingkungan Luar Sistem (</w:t>
      </w:r>
      <w:r>
        <w:rPr>
          <w:rFonts w:asciiTheme="majorBidi" w:hAnsiTheme="majorBidi" w:cstheme="majorBidi"/>
          <w:i/>
          <w:iCs/>
          <w:sz w:val="24"/>
          <w:szCs w:val="24"/>
        </w:rPr>
        <w:t>Enviroment</w:t>
      </w:r>
      <w:r>
        <w:rPr>
          <w:rFonts w:asciiTheme="majorBidi" w:hAnsiTheme="majorBidi" w:cstheme="majorBidi"/>
          <w:sz w:val="24"/>
          <w:szCs w:val="24"/>
        </w:rPr>
        <w:t>)</w:t>
      </w:r>
    </w:p>
    <w:p w14:paraId="565011BE" w14:textId="77777777" w:rsidR="00413E23" w:rsidRDefault="00413E23" w:rsidP="00100FB0">
      <w:pPr>
        <w:pStyle w:val="ListParagraph"/>
        <w:spacing w:line="480" w:lineRule="auto"/>
        <w:ind w:leftChars="200" w:left="440" w:firstLineChars="166" w:firstLine="398"/>
        <w:jc w:val="both"/>
        <w:rPr>
          <w:rFonts w:asciiTheme="majorBidi" w:hAnsiTheme="majorBidi" w:cstheme="majorBidi"/>
          <w:sz w:val="24"/>
          <w:szCs w:val="24"/>
          <w:lang w:val="zh-CN" w:eastAsia="zh-CN"/>
        </w:rPr>
      </w:pPr>
      <w:r>
        <w:rPr>
          <w:rFonts w:asciiTheme="majorBidi" w:hAnsiTheme="majorBidi" w:cstheme="majorBidi"/>
          <w:sz w:val="24"/>
          <w:szCs w:val="24"/>
        </w:rPr>
        <w:t xml:space="preserve">Area luar sistem </w:t>
      </w:r>
      <w:r>
        <w:rPr>
          <w:rFonts w:asciiTheme="majorBidi" w:hAnsiTheme="majorBidi" w:cstheme="majorBidi"/>
          <w:sz w:val="24"/>
          <w:szCs w:val="24"/>
          <w:lang w:val="zh-CN" w:eastAsia="zh-CN"/>
        </w:rPr>
        <w:t>adalah</w:t>
      </w:r>
      <w:r>
        <w:rPr>
          <w:rFonts w:asciiTheme="majorBidi" w:hAnsiTheme="majorBidi" w:cstheme="majorBidi"/>
          <w:sz w:val="24"/>
          <w:szCs w:val="24"/>
        </w:rPr>
        <w:t xml:space="preserve"> di</w:t>
      </w:r>
      <w:r>
        <w:rPr>
          <w:rFonts w:asciiTheme="majorBidi" w:hAnsiTheme="majorBidi" w:cstheme="majorBidi"/>
          <w:sz w:val="24"/>
          <w:szCs w:val="24"/>
          <w:lang w:val="zh-CN"/>
        </w:rPr>
        <w:t xml:space="preserve"> </w:t>
      </w:r>
      <w:r>
        <w:rPr>
          <w:rFonts w:asciiTheme="majorBidi" w:hAnsiTheme="majorBidi" w:cstheme="majorBidi"/>
          <w:sz w:val="24"/>
          <w:szCs w:val="24"/>
        </w:rPr>
        <w:t xml:space="preserve">luar batasan dari sistem </w:t>
      </w:r>
      <w:r>
        <w:rPr>
          <w:rFonts w:asciiTheme="majorBidi" w:hAnsiTheme="majorBidi" w:cstheme="majorBidi"/>
          <w:sz w:val="24"/>
          <w:szCs w:val="24"/>
          <w:lang w:val="zh-CN" w:eastAsia="zh-CN"/>
        </w:rPr>
        <w:t>untuk mem</w:t>
      </w:r>
      <w:r>
        <w:rPr>
          <w:rFonts w:asciiTheme="majorBidi" w:hAnsiTheme="majorBidi" w:cstheme="majorBidi"/>
          <w:sz w:val="24"/>
          <w:szCs w:val="24"/>
        </w:rPr>
        <w:t xml:space="preserve">pengaruhi pembedahan sistem. Area bisa bertabiat </w:t>
      </w:r>
      <w:r>
        <w:rPr>
          <w:rFonts w:asciiTheme="majorBidi" w:hAnsiTheme="majorBidi" w:cstheme="majorBidi"/>
          <w:sz w:val="24"/>
          <w:szCs w:val="24"/>
          <w:lang w:val="zh-CN" w:eastAsia="zh-CN"/>
        </w:rPr>
        <w:t>mempunyai keuntungan</w:t>
      </w:r>
      <w:r>
        <w:rPr>
          <w:rFonts w:asciiTheme="majorBidi" w:hAnsiTheme="majorBidi" w:cstheme="majorBidi"/>
          <w:sz w:val="24"/>
          <w:szCs w:val="24"/>
        </w:rPr>
        <w:t xml:space="preserve"> yang wajib dilindungi serta yang merugikan juga wajib senantiasa di</w:t>
      </w:r>
      <w:r>
        <w:rPr>
          <w:rFonts w:asciiTheme="majorBidi" w:hAnsiTheme="majorBidi" w:cstheme="majorBidi"/>
          <w:sz w:val="24"/>
          <w:szCs w:val="24"/>
          <w:lang w:val="zh-CN" w:eastAsia="zh-CN"/>
        </w:rPr>
        <w:t xml:space="preserve"> kontrol</w:t>
      </w:r>
      <w:r>
        <w:rPr>
          <w:rFonts w:asciiTheme="majorBidi" w:hAnsiTheme="majorBidi" w:cstheme="majorBidi"/>
          <w:sz w:val="24"/>
          <w:szCs w:val="24"/>
        </w:rPr>
        <w:t xml:space="preserve">i serta dikendalikan, jika </w:t>
      </w:r>
      <w:r>
        <w:rPr>
          <w:rFonts w:asciiTheme="majorBidi" w:hAnsiTheme="majorBidi" w:cstheme="majorBidi"/>
          <w:sz w:val="24"/>
          <w:szCs w:val="24"/>
          <w:lang w:val="zh-CN" w:eastAsia="zh-CN"/>
        </w:rPr>
        <w:t>tak terkontrol</w:t>
      </w:r>
      <w:r>
        <w:rPr>
          <w:rFonts w:asciiTheme="majorBidi" w:hAnsiTheme="majorBidi" w:cstheme="majorBidi"/>
          <w:sz w:val="24"/>
          <w:szCs w:val="24"/>
        </w:rPr>
        <w:t xml:space="preserve"> hendak mengusik kelangsungan hidup dari sistem.</w:t>
      </w:r>
    </w:p>
    <w:p w14:paraId="58C57D50" w14:textId="77777777" w:rsidR="00413E23" w:rsidRDefault="00413E23" w:rsidP="00A231F0">
      <w:pPr>
        <w:pStyle w:val="ListParagraph"/>
        <w:widowControl/>
        <w:numPr>
          <w:ilvl w:val="0"/>
          <w:numId w:val="48"/>
        </w:numPr>
        <w:autoSpaceDE/>
        <w:autoSpaceDN/>
        <w:spacing w:after="200" w:line="480" w:lineRule="auto"/>
        <w:contextualSpacing/>
        <w:jc w:val="both"/>
        <w:rPr>
          <w:rFonts w:asciiTheme="majorBidi" w:hAnsiTheme="majorBidi" w:cstheme="majorBidi"/>
          <w:sz w:val="24"/>
          <w:szCs w:val="24"/>
          <w:lang w:val="en-US"/>
        </w:rPr>
      </w:pPr>
      <w:r>
        <w:rPr>
          <w:rFonts w:asciiTheme="majorBidi" w:hAnsiTheme="majorBidi" w:cstheme="majorBidi"/>
          <w:sz w:val="24"/>
          <w:szCs w:val="24"/>
        </w:rPr>
        <w:t>Penghubung Sistem (</w:t>
      </w:r>
      <w:r>
        <w:rPr>
          <w:rFonts w:asciiTheme="majorBidi" w:hAnsiTheme="majorBidi" w:cstheme="majorBidi"/>
          <w:i/>
          <w:iCs/>
          <w:sz w:val="24"/>
          <w:szCs w:val="24"/>
        </w:rPr>
        <w:t>Interface</w:t>
      </w:r>
      <w:r>
        <w:rPr>
          <w:rFonts w:asciiTheme="majorBidi" w:hAnsiTheme="majorBidi" w:cstheme="majorBidi"/>
          <w:sz w:val="24"/>
          <w:szCs w:val="24"/>
        </w:rPr>
        <w:t>)</w:t>
      </w:r>
    </w:p>
    <w:p w14:paraId="2B65575B" w14:textId="77777777" w:rsidR="00413E23" w:rsidRDefault="00413E23" w:rsidP="00100FB0">
      <w:pPr>
        <w:pStyle w:val="ListParagraph"/>
        <w:spacing w:line="480" w:lineRule="auto"/>
        <w:ind w:leftChars="200" w:left="440" w:firstLineChars="166" w:firstLine="398"/>
        <w:jc w:val="both"/>
        <w:rPr>
          <w:rFonts w:asciiTheme="majorBidi" w:hAnsiTheme="majorBidi" w:cstheme="majorBidi"/>
          <w:sz w:val="24"/>
          <w:szCs w:val="24"/>
        </w:rPr>
      </w:pPr>
      <w:r>
        <w:rPr>
          <w:rFonts w:asciiTheme="majorBidi" w:hAnsiTheme="majorBidi" w:cstheme="majorBidi"/>
          <w:sz w:val="24"/>
          <w:szCs w:val="24"/>
        </w:rPr>
        <w:t xml:space="preserve">Penghubung sistem ialah </w:t>
      </w:r>
      <w:r>
        <w:rPr>
          <w:rFonts w:asciiTheme="majorBidi" w:hAnsiTheme="majorBidi" w:cstheme="majorBidi"/>
          <w:sz w:val="24"/>
          <w:szCs w:val="24"/>
          <w:lang w:val="zh-CN" w:eastAsia="zh-CN"/>
        </w:rPr>
        <w:t>wadah</w:t>
      </w:r>
      <w:r>
        <w:rPr>
          <w:rFonts w:asciiTheme="majorBidi" w:hAnsiTheme="majorBidi" w:cstheme="majorBidi"/>
          <w:sz w:val="24"/>
          <w:szCs w:val="24"/>
        </w:rPr>
        <w:t xml:space="preserve"> penghubung antara </w:t>
      </w:r>
      <w:r>
        <w:rPr>
          <w:rFonts w:asciiTheme="majorBidi" w:hAnsiTheme="majorBidi" w:cstheme="majorBidi"/>
          <w:sz w:val="24"/>
          <w:szCs w:val="24"/>
          <w:lang w:val="zh-CN" w:eastAsia="zh-CN"/>
        </w:rPr>
        <w:t>suatu s</w:t>
      </w:r>
      <w:r>
        <w:rPr>
          <w:rFonts w:asciiTheme="majorBidi" w:hAnsiTheme="majorBidi" w:cstheme="majorBidi"/>
          <w:sz w:val="24"/>
          <w:szCs w:val="24"/>
        </w:rPr>
        <w:t>ubsistem dengan subsistem yang lain</w:t>
      </w:r>
      <w:r>
        <w:rPr>
          <w:rFonts w:asciiTheme="majorBidi" w:hAnsiTheme="majorBidi" w:cstheme="majorBidi"/>
          <w:sz w:val="24"/>
          <w:szCs w:val="24"/>
          <w:lang w:val="zh-CN" w:eastAsia="zh-CN"/>
        </w:rPr>
        <w:t>nya</w:t>
      </w:r>
      <w:r>
        <w:rPr>
          <w:rFonts w:asciiTheme="majorBidi" w:hAnsiTheme="majorBidi" w:cstheme="majorBidi"/>
          <w:sz w:val="24"/>
          <w:szCs w:val="24"/>
        </w:rPr>
        <w:t>. Lewat penghubung ini membolehkan sumber- sumber energi mengalir dari subsistem ke subsistem lain.</w:t>
      </w:r>
    </w:p>
    <w:p w14:paraId="69D50A1C" w14:textId="77777777" w:rsidR="00413E23" w:rsidRDefault="00413E23" w:rsidP="00A231F0">
      <w:pPr>
        <w:pStyle w:val="ListParagraph"/>
        <w:widowControl/>
        <w:numPr>
          <w:ilvl w:val="0"/>
          <w:numId w:val="48"/>
        </w:numPr>
        <w:autoSpaceDE/>
        <w:autoSpaceDN/>
        <w:spacing w:after="200" w:line="480" w:lineRule="auto"/>
        <w:ind w:leftChars="200" w:left="454" w:hangingChars="6" w:hanging="14"/>
        <w:contextualSpacing/>
        <w:jc w:val="both"/>
        <w:rPr>
          <w:rFonts w:asciiTheme="majorBidi" w:hAnsiTheme="majorBidi" w:cstheme="majorBidi"/>
          <w:sz w:val="24"/>
          <w:szCs w:val="24"/>
        </w:rPr>
      </w:pPr>
      <w:r>
        <w:rPr>
          <w:rFonts w:asciiTheme="majorBidi" w:hAnsiTheme="majorBidi" w:cstheme="majorBidi"/>
          <w:sz w:val="24"/>
          <w:szCs w:val="24"/>
        </w:rPr>
        <w:t>Masukan Sistem (</w:t>
      </w:r>
      <w:r>
        <w:rPr>
          <w:rFonts w:asciiTheme="majorBidi" w:hAnsiTheme="majorBidi" w:cstheme="majorBidi"/>
          <w:i/>
          <w:iCs/>
          <w:sz w:val="24"/>
          <w:szCs w:val="24"/>
        </w:rPr>
        <w:t>Input</w:t>
      </w:r>
      <w:r>
        <w:rPr>
          <w:rFonts w:asciiTheme="majorBidi" w:hAnsiTheme="majorBidi" w:cstheme="majorBidi"/>
          <w:sz w:val="24"/>
          <w:szCs w:val="24"/>
        </w:rPr>
        <w:t>)</w:t>
      </w:r>
    </w:p>
    <w:p w14:paraId="2CF1BC06" w14:textId="77777777" w:rsidR="00413E23" w:rsidRDefault="00413E23" w:rsidP="00100FB0">
      <w:pPr>
        <w:pStyle w:val="ListParagraph"/>
        <w:spacing w:line="480" w:lineRule="auto"/>
        <w:ind w:leftChars="194" w:left="427" w:firstLineChars="171" w:firstLine="410"/>
        <w:jc w:val="both"/>
        <w:rPr>
          <w:rFonts w:asciiTheme="majorBidi" w:hAnsiTheme="majorBidi" w:cstheme="majorBidi"/>
          <w:sz w:val="24"/>
          <w:szCs w:val="24"/>
        </w:rPr>
      </w:pPr>
      <w:r>
        <w:rPr>
          <w:rFonts w:asciiTheme="majorBidi" w:hAnsiTheme="majorBidi" w:cstheme="majorBidi"/>
          <w:sz w:val="24"/>
          <w:szCs w:val="24"/>
        </w:rPr>
        <w:t>Masukan merupakan tenaga yang dimasukkan ke dalam sistem yang bisa berbentuk perawatan</w:t>
      </w:r>
      <w:r>
        <w:rPr>
          <w:rFonts w:asciiTheme="majorBidi" w:hAnsiTheme="majorBidi" w:cstheme="majorBidi"/>
          <w:sz w:val="24"/>
          <w:szCs w:val="24"/>
          <w:lang w:val="zh-CN"/>
        </w:rPr>
        <w:t xml:space="preserve"> </w:t>
      </w:r>
      <w:r>
        <w:rPr>
          <w:rFonts w:asciiTheme="majorBidi" w:hAnsiTheme="majorBidi" w:cstheme="majorBidi"/>
          <w:sz w:val="24"/>
          <w:szCs w:val="24"/>
        </w:rPr>
        <w:t>(</w:t>
      </w:r>
      <w:r>
        <w:rPr>
          <w:rFonts w:asciiTheme="majorBidi" w:hAnsiTheme="majorBidi" w:cstheme="majorBidi"/>
          <w:i/>
          <w:iCs/>
          <w:sz w:val="24"/>
          <w:szCs w:val="24"/>
        </w:rPr>
        <w:t>maintenance input</w:t>
      </w:r>
      <w:r>
        <w:rPr>
          <w:rFonts w:asciiTheme="majorBidi" w:hAnsiTheme="majorBidi" w:cstheme="majorBidi"/>
          <w:sz w:val="24"/>
          <w:szCs w:val="24"/>
        </w:rPr>
        <w:t>), serta masukan sinyal</w:t>
      </w:r>
      <w:r>
        <w:rPr>
          <w:rFonts w:asciiTheme="majorBidi" w:hAnsiTheme="majorBidi" w:cstheme="majorBidi"/>
          <w:sz w:val="24"/>
          <w:szCs w:val="24"/>
          <w:lang w:val="zh-CN"/>
        </w:rPr>
        <w:t xml:space="preserve"> </w:t>
      </w:r>
      <w:r>
        <w:rPr>
          <w:rFonts w:asciiTheme="majorBidi" w:hAnsiTheme="majorBidi" w:cstheme="majorBidi"/>
          <w:sz w:val="24"/>
          <w:szCs w:val="24"/>
        </w:rPr>
        <w:t>(</w:t>
      </w:r>
      <w:r>
        <w:rPr>
          <w:rFonts w:asciiTheme="majorBidi" w:hAnsiTheme="majorBidi" w:cstheme="majorBidi"/>
          <w:i/>
          <w:iCs/>
          <w:sz w:val="24"/>
          <w:szCs w:val="24"/>
        </w:rPr>
        <w:t>signal input</w:t>
      </w:r>
      <w:r>
        <w:rPr>
          <w:rFonts w:asciiTheme="majorBidi" w:hAnsiTheme="majorBidi" w:cstheme="majorBidi"/>
          <w:sz w:val="24"/>
          <w:szCs w:val="24"/>
        </w:rPr>
        <w:t>). Maintenance input merupakan tenaga yang dimasukkan supaya sistem bisa beroperasi. Signal input merupakan tenaga yang di proses buat memperoleh keluaran.</w:t>
      </w:r>
    </w:p>
    <w:p w14:paraId="50C70294" w14:textId="77777777" w:rsidR="00413E23" w:rsidRDefault="00413E23" w:rsidP="00A231F0">
      <w:pPr>
        <w:pStyle w:val="ListParagraph"/>
        <w:widowControl/>
        <w:numPr>
          <w:ilvl w:val="0"/>
          <w:numId w:val="48"/>
        </w:numPr>
        <w:autoSpaceDE/>
        <w:autoSpaceDN/>
        <w:spacing w:after="200" w:line="480" w:lineRule="auto"/>
        <w:contextualSpacing/>
        <w:jc w:val="both"/>
        <w:rPr>
          <w:rFonts w:asciiTheme="majorBidi" w:hAnsiTheme="majorBidi" w:cstheme="majorBidi"/>
          <w:sz w:val="24"/>
          <w:szCs w:val="24"/>
        </w:rPr>
      </w:pPr>
      <w:r>
        <w:rPr>
          <w:rFonts w:asciiTheme="majorBidi" w:hAnsiTheme="majorBidi" w:cstheme="majorBidi"/>
          <w:sz w:val="24"/>
          <w:szCs w:val="24"/>
        </w:rPr>
        <w:lastRenderedPageBreak/>
        <w:t>Keluaran Sistem (</w:t>
      </w:r>
      <w:r>
        <w:rPr>
          <w:rFonts w:asciiTheme="majorBidi" w:hAnsiTheme="majorBidi" w:cstheme="majorBidi"/>
          <w:i/>
          <w:iCs/>
          <w:sz w:val="24"/>
          <w:szCs w:val="24"/>
        </w:rPr>
        <w:t>Output</w:t>
      </w:r>
      <w:r>
        <w:rPr>
          <w:rFonts w:asciiTheme="majorBidi" w:hAnsiTheme="majorBidi" w:cstheme="majorBidi"/>
          <w:sz w:val="24"/>
          <w:szCs w:val="24"/>
        </w:rPr>
        <w:t>)</w:t>
      </w:r>
    </w:p>
    <w:p w14:paraId="7DBABDC8" w14:textId="77777777" w:rsidR="00413E23" w:rsidRDefault="00413E23" w:rsidP="00100FB0">
      <w:pPr>
        <w:pStyle w:val="ListParagraph"/>
        <w:spacing w:line="480" w:lineRule="auto"/>
        <w:ind w:leftChars="200" w:left="440" w:firstLineChars="166" w:firstLine="398"/>
        <w:jc w:val="both"/>
        <w:rPr>
          <w:rFonts w:asciiTheme="majorBidi" w:hAnsiTheme="majorBidi" w:cstheme="majorBidi"/>
          <w:sz w:val="24"/>
          <w:szCs w:val="24"/>
        </w:rPr>
      </w:pPr>
      <w:r>
        <w:rPr>
          <w:rFonts w:asciiTheme="majorBidi" w:hAnsiTheme="majorBidi" w:cstheme="majorBidi"/>
          <w:sz w:val="24"/>
          <w:szCs w:val="24"/>
        </w:rPr>
        <w:t xml:space="preserve">Keluaran sistem merupakan </w:t>
      </w:r>
      <w:r>
        <w:rPr>
          <w:rFonts w:asciiTheme="majorBidi" w:hAnsiTheme="majorBidi" w:cstheme="majorBidi"/>
          <w:sz w:val="24"/>
          <w:szCs w:val="24"/>
          <w:lang w:val="zh-CN" w:eastAsia="zh-CN"/>
        </w:rPr>
        <w:t>impak</w:t>
      </w:r>
      <w:r>
        <w:rPr>
          <w:rFonts w:asciiTheme="majorBidi" w:hAnsiTheme="majorBidi" w:cstheme="majorBidi"/>
          <w:sz w:val="24"/>
          <w:szCs w:val="24"/>
        </w:rPr>
        <w:t xml:space="preserve"> dari tenaga yang di</w:t>
      </w:r>
      <w:r>
        <w:rPr>
          <w:rFonts w:asciiTheme="majorBidi" w:hAnsiTheme="majorBidi" w:cstheme="majorBidi"/>
          <w:sz w:val="24"/>
          <w:szCs w:val="24"/>
          <w:lang w:val="zh-CN"/>
        </w:rPr>
        <w:t xml:space="preserve"> </w:t>
      </w:r>
      <w:r>
        <w:rPr>
          <w:rFonts w:asciiTheme="majorBidi" w:hAnsiTheme="majorBidi" w:cstheme="majorBidi"/>
          <w:sz w:val="24"/>
          <w:szCs w:val="24"/>
        </w:rPr>
        <w:t xml:space="preserve">olah serta </w:t>
      </w:r>
      <w:r>
        <w:rPr>
          <w:rFonts w:asciiTheme="majorBidi" w:hAnsiTheme="majorBidi" w:cstheme="majorBidi"/>
          <w:sz w:val="24"/>
          <w:szCs w:val="24"/>
          <w:lang w:val="zh-CN" w:eastAsia="zh-CN"/>
        </w:rPr>
        <w:t>digolongkan</w:t>
      </w:r>
      <w:r>
        <w:rPr>
          <w:rFonts w:asciiTheme="majorBidi" w:hAnsiTheme="majorBidi" w:cstheme="majorBidi"/>
          <w:sz w:val="24"/>
          <w:szCs w:val="24"/>
          <w:lang w:eastAsia="zh-CN"/>
        </w:rPr>
        <w:t xml:space="preserve"> </w:t>
      </w:r>
      <w:r>
        <w:rPr>
          <w:rFonts w:asciiTheme="majorBidi" w:hAnsiTheme="majorBidi" w:cstheme="majorBidi"/>
          <w:sz w:val="24"/>
          <w:szCs w:val="24"/>
          <w:lang w:val="zh-CN" w:eastAsia="zh-CN"/>
        </w:rPr>
        <w:t>men</w:t>
      </w:r>
      <w:r>
        <w:rPr>
          <w:rFonts w:asciiTheme="majorBidi" w:hAnsiTheme="majorBidi" w:cstheme="majorBidi"/>
          <w:sz w:val="24"/>
          <w:szCs w:val="24"/>
        </w:rPr>
        <w:t xml:space="preserve">jadi keluaran yang bermanfaat serta </w:t>
      </w:r>
      <w:r>
        <w:rPr>
          <w:rFonts w:asciiTheme="majorBidi" w:hAnsiTheme="majorBidi" w:cstheme="majorBidi"/>
          <w:sz w:val="24"/>
          <w:szCs w:val="24"/>
          <w:lang w:val="zh-CN" w:eastAsia="zh-CN"/>
        </w:rPr>
        <w:t>menjadi sisa yang di buang karena tidak berguna</w:t>
      </w:r>
      <w:r>
        <w:rPr>
          <w:rFonts w:asciiTheme="majorBidi" w:hAnsiTheme="majorBidi" w:cstheme="majorBidi"/>
          <w:sz w:val="24"/>
          <w:szCs w:val="24"/>
        </w:rPr>
        <w:t xml:space="preserve">. Contoh, pc menciptakan panas </w:t>
      </w:r>
      <w:r>
        <w:rPr>
          <w:rFonts w:asciiTheme="majorBidi" w:hAnsiTheme="majorBidi" w:cstheme="majorBidi"/>
          <w:sz w:val="24"/>
          <w:szCs w:val="24"/>
          <w:lang w:val="zh-CN" w:eastAsia="zh-CN"/>
        </w:rPr>
        <w:t>adalah</w:t>
      </w:r>
      <w:r>
        <w:rPr>
          <w:rFonts w:asciiTheme="majorBidi" w:hAnsiTheme="majorBidi" w:cstheme="majorBidi"/>
          <w:sz w:val="24"/>
          <w:szCs w:val="24"/>
        </w:rPr>
        <w:t xml:space="preserve"> sisa </w:t>
      </w:r>
      <w:r>
        <w:rPr>
          <w:rFonts w:asciiTheme="majorBidi" w:hAnsiTheme="majorBidi" w:cstheme="majorBidi"/>
          <w:sz w:val="24"/>
          <w:szCs w:val="24"/>
          <w:lang w:val="zh-CN" w:eastAsia="zh-CN"/>
        </w:rPr>
        <w:t>yang dibuang</w:t>
      </w:r>
      <w:r>
        <w:rPr>
          <w:rFonts w:asciiTheme="majorBidi" w:hAnsiTheme="majorBidi" w:cstheme="majorBidi"/>
          <w:sz w:val="24"/>
          <w:szCs w:val="24"/>
        </w:rPr>
        <w:t xml:space="preserve"> sebaliknya data merupakan keluaran yang diperlukan.</w:t>
      </w:r>
    </w:p>
    <w:p w14:paraId="000F8F95" w14:textId="77777777" w:rsidR="00413E23" w:rsidRDefault="00413E23" w:rsidP="00A231F0">
      <w:pPr>
        <w:pStyle w:val="ListParagraph"/>
        <w:widowControl/>
        <w:numPr>
          <w:ilvl w:val="0"/>
          <w:numId w:val="48"/>
        </w:numPr>
        <w:autoSpaceDE/>
        <w:autoSpaceDN/>
        <w:spacing w:after="200" w:line="480" w:lineRule="auto"/>
        <w:contextualSpacing/>
        <w:jc w:val="both"/>
        <w:rPr>
          <w:rFonts w:asciiTheme="majorBidi" w:hAnsiTheme="majorBidi" w:cstheme="majorBidi"/>
          <w:sz w:val="24"/>
          <w:szCs w:val="24"/>
        </w:rPr>
      </w:pPr>
      <w:r>
        <w:rPr>
          <w:rFonts w:asciiTheme="majorBidi" w:hAnsiTheme="majorBidi" w:cstheme="majorBidi"/>
          <w:sz w:val="24"/>
          <w:szCs w:val="24"/>
        </w:rPr>
        <w:t>Pengolah Sistem</w:t>
      </w:r>
    </w:p>
    <w:p w14:paraId="7003E639" w14:textId="77777777" w:rsidR="00413E23" w:rsidRDefault="00413E23" w:rsidP="00100FB0">
      <w:pPr>
        <w:pStyle w:val="ListParagraph"/>
        <w:spacing w:line="480" w:lineRule="auto"/>
        <w:ind w:leftChars="200" w:left="440" w:firstLineChars="166" w:firstLine="398"/>
        <w:jc w:val="both"/>
        <w:rPr>
          <w:rFonts w:asciiTheme="majorBidi" w:hAnsiTheme="majorBidi" w:cstheme="majorBidi"/>
          <w:sz w:val="24"/>
          <w:szCs w:val="24"/>
        </w:rPr>
      </w:pPr>
      <w:r>
        <w:rPr>
          <w:rFonts w:asciiTheme="majorBidi" w:hAnsiTheme="majorBidi" w:cstheme="majorBidi"/>
          <w:sz w:val="24"/>
          <w:szCs w:val="24"/>
        </w:rPr>
        <w:t xml:space="preserve">Sesuatu sistem jadi bagian </w:t>
      </w:r>
      <w:r>
        <w:rPr>
          <w:rFonts w:asciiTheme="majorBidi" w:hAnsiTheme="majorBidi" w:cstheme="majorBidi"/>
          <w:sz w:val="24"/>
          <w:szCs w:val="24"/>
          <w:lang w:val="zh-CN" w:eastAsia="zh-CN"/>
        </w:rPr>
        <w:t>mengolah untuk mengubah</w:t>
      </w:r>
      <w:r>
        <w:rPr>
          <w:rFonts w:asciiTheme="majorBidi" w:hAnsiTheme="majorBidi" w:cstheme="majorBidi"/>
          <w:sz w:val="24"/>
          <w:szCs w:val="24"/>
        </w:rPr>
        <w:t xml:space="preserve"> masukkan jadi keluaran. Sistem penciptaan hendak mencerna bahan baku jadi bahan jadi, </w:t>
      </w:r>
      <w:r>
        <w:rPr>
          <w:rFonts w:asciiTheme="majorBidi" w:hAnsiTheme="majorBidi" w:cstheme="majorBidi"/>
          <w:sz w:val="24"/>
          <w:szCs w:val="24"/>
          <w:lang w:val="zh-CN" w:eastAsia="zh-CN"/>
        </w:rPr>
        <w:t>sistem informasi akuntansi</w:t>
      </w:r>
      <w:r>
        <w:rPr>
          <w:rFonts w:asciiTheme="majorBidi" w:hAnsiTheme="majorBidi" w:cstheme="majorBidi"/>
          <w:sz w:val="24"/>
          <w:szCs w:val="24"/>
        </w:rPr>
        <w:t xml:space="preserve"> hendak mencerna informasi jadi laporan- laporan keuangan.</w:t>
      </w:r>
    </w:p>
    <w:p w14:paraId="60A40128" w14:textId="77777777" w:rsidR="00413E23" w:rsidRPr="00F54A8E" w:rsidRDefault="00413E23" w:rsidP="00A231F0">
      <w:pPr>
        <w:pStyle w:val="ListParagraph"/>
        <w:widowControl/>
        <w:numPr>
          <w:ilvl w:val="0"/>
          <w:numId w:val="48"/>
        </w:numPr>
        <w:autoSpaceDE/>
        <w:autoSpaceDN/>
        <w:spacing w:after="200" w:line="480" w:lineRule="auto"/>
        <w:contextualSpacing/>
        <w:jc w:val="both"/>
        <w:rPr>
          <w:rFonts w:asciiTheme="majorBidi" w:hAnsiTheme="majorBidi" w:cstheme="majorBidi"/>
          <w:sz w:val="24"/>
          <w:szCs w:val="24"/>
          <w:lang w:val="zh-CN" w:eastAsia="zh-CN"/>
        </w:rPr>
      </w:pPr>
      <w:r w:rsidRPr="00F54A8E">
        <w:rPr>
          <w:rFonts w:asciiTheme="majorBidi" w:hAnsiTheme="majorBidi" w:cstheme="majorBidi"/>
          <w:sz w:val="24"/>
          <w:szCs w:val="24"/>
        </w:rPr>
        <w:t xml:space="preserve">Sasaran Sistem </w:t>
      </w:r>
    </w:p>
    <w:p w14:paraId="0ECD4B1A" w14:textId="77777777" w:rsidR="00413E23" w:rsidRDefault="00413E23" w:rsidP="00100FB0">
      <w:pPr>
        <w:pStyle w:val="ListParagraph"/>
        <w:spacing w:line="480" w:lineRule="auto"/>
        <w:ind w:leftChars="194" w:left="427" w:firstLineChars="171" w:firstLine="410"/>
        <w:jc w:val="both"/>
        <w:rPr>
          <w:rFonts w:asciiTheme="majorBidi" w:hAnsiTheme="majorBidi" w:cstheme="majorBidi"/>
          <w:sz w:val="24"/>
          <w:szCs w:val="24"/>
          <w:lang w:val="zh-CN" w:eastAsia="zh-CN"/>
        </w:rPr>
      </w:pPr>
      <w:r>
        <w:rPr>
          <w:rFonts w:asciiTheme="majorBidi" w:hAnsiTheme="majorBidi" w:cstheme="majorBidi"/>
          <w:sz w:val="24"/>
          <w:szCs w:val="24"/>
        </w:rPr>
        <w:t xml:space="preserve">Sesuatu sistem tentu memiliki </w:t>
      </w:r>
      <w:r>
        <w:rPr>
          <w:rFonts w:asciiTheme="majorBidi" w:hAnsiTheme="majorBidi" w:cstheme="majorBidi"/>
          <w:i/>
          <w:iCs/>
          <w:sz w:val="24"/>
          <w:szCs w:val="24"/>
          <w:lang w:val="zh-CN" w:eastAsia="zh-CN"/>
        </w:rPr>
        <w:t>goa</w:t>
      </w:r>
      <w:r>
        <w:rPr>
          <w:rFonts w:asciiTheme="majorBidi" w:hAnsiTheme="majorBidi" w:cstheme="majorBidi"/>
          <w:sz w:val="24"/>
          <w:szCs w:val="24"/>
          <w:lang w:val="zh-CN" w:eastAsia="zh-CN"/>
        </w:rPr>
        <w:t xml:space="preserve">l </w:t>
      </w:r>
      <w:r>
        <w:rPr>
          <w:rFonts w:asciiTheme="majorBidi" w:hAnsiTheme="majorBidi" w:cstheme="majorBidi"/>
          <w:sz w:val="24"/>
          <w:szCs w:val="24"/>
        </w:rPr>
        <w:t>(</w:t>
      </w:r>
      <w:r>
        <w:rPr>
          <w:rFonts w:asciiTheme="majorBidi" w:hAnsiTheme="majorBidi" w:cstheme="majorBidi"/>
          <w:sz w:val="24"/>
          <w:szCs w:val="24"/>
          <w:lang w:val="zh-CN" w:eastAsia="zh-CN"/>
        </w:rPr>
        <w:t>tujuan</w:t>
      </w:r>
      <w:r>
        <w:rPr>
          <w:rFonts w:asciiTheme="majorBidi" w:hAnsiTheme="majorBidi" w:cstheme="majorBidi"/>
          <w:sz w:val="24"/>
          <w:szCs w:val="24"/>
        </w:rPr>
        <w:t xml:space="preserve">) ataupun </w:t>
      </w:r>
      <w:r>
        <w:rPr>
          <w:rFonts w:asciiTheme="majorBidi" w:hAnsiTheme="majorBidi" w:cstheme="majorBidi"/>
          <w:i/>
          <w:iCs/>
          <w:sz w:val="24"/>
          <w:szCs w:val="24"/>
          <w:lang w:val="zh-CN" w:eastAsia="zh-CN"/>
        </w:rPr>
        <w:t>objective</w:t>
      </w:r>
      <w:r>
        <w:rPr>
          <w:rFonts w:asciiTheme="majorBidi" w:hAnsiTheme="majorBidi" w:cstheme="majorBidi"/>
          <w:sz w:val="24"/>
          <w:szCs w:val="24"/>
          <w:lang w:val="zh-CN" w:eastAsia="zh-CN"/>
        </w:rPr>
        <w:t xml:space="preserve"> </w:t>
      </w:r>
      <w:r>
        <w:rPr>
          <w:rFonts w:asciiTheme="majorBidi" w:hAnsiTheme="majorBidi" w:cstheme="majorBidi"/>
          <w:sz w:val="24"/>
          <w:szCs w:val="24"/>
        </w:rPr>
        <w:t>(</w:t>
      </w:r>
      <w:r>
        <w:rPr>
          <w:rFonts w:asciiTheme="majorBidi" w:hAnsiTheme="majorBidi" w:cstheme="majorBidi"/>
          <w:sz w:val="24"/>
          <w:szCs w:val="24"/>
          <w:lang w:val="zh-CN" w:eastAsia="zh-CN"/>
        </w:rPr>
        <w:t>target</w:t>
      </w:r>
      <w:r>
        <w:rPr>
          <w:rFonts w:asciiTheme="majorBidi" w:hAnsiTheme="majorBidi" w:cstheme="majorBidi"/>
          <w:sz w:val="24"/>
          <w:szCs w:val="24"/>
        </w:rPr>
        <w:t xml:space="preserve">). Target dari sistem memastikan input yang diperlukan sistem. Cerminan ciri sistem bisa dilihat bagaikan berikut pada </w:t>
      </w:r>
      <w:r>
        <w:rPr>
          <w:rFonts w:asciiTheme="majorBidi" w:hAnsiTheme="majorBidi" w:cstheme="majorBidi"/>
          <w:sz w:val="24"/>
          <w:szCs w:val="24"/>
          <w:lang w:val="zh-CN" w:eastAsia="zh-CN"/>
        </w:rPr>
        <w:t>gambar</w:t>
      </w:r>
      <w:r>
        <w:rPr>
          <w:rFonts w:asciiTheme="majorBidi" w:hAnsiTheme="majorBidi" w:cstheme="majorBidi"/>
          <w:sz w:val="24"/>
          <w:szCs w:val="24"/>
        </w:rPr>
        <w:t xml:space="preserve"> 2.1</w:t>
      </w:r>
      <w:r>
        <w:rPr>
          <w:rFonts w:asciiTheme="majorBidi" w:hAnsiTheme="majorBidi" w:cstheme="majorBidi"/>
          <w:sz w:val="24"/>
          <w:szCs w:val="24"/>
          <w:lang w:val="zh-CN" w:eastAsia="zh-CN"/>
        </w:rPr>
        <w:t>.</w:t>
      </w:r>
    </w:p>
    <w:p w14:paraId="74C6E9AD" w14:textId="77777777" w:rsidR="00413E23" w:rsidRDefault="00413E23" w:rsidP="00413E23">
      <w:pPr>
        <w:spacing w:line="480" w:lineRule="auto"/>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0CD2AE74" wp14:editId="097B56EF">
            <wp:extent cx="5067300" cy="2486025"/>
            <wp:effectExtent l="0" t="0" r="0" b="9525"/>
            <wp:docPr id="52" name="Picture 52"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2486025"/>
                    </a:xfrm>
                    <a:prstGeom prst="rect">
                      <a:avLst/>
                    </a:prstGeom>
                    <a:noFill/>
                    <a:ln>
                      <a:noFill/>
                    </a:ln>
                  </pic:spPr>
                </pic:pic>
              </a:graphicData>
            </a:graphic>
          </wp:inline>
        </w:drawing>
      </w:r>
    </w:p>
    <w:p w14:paraId="0DFF8BC2" w14:textId="77777777" w:rsidR="00413E23" w:rsidRDefault="00413E23" w:rsidP="00413E23">
      <w:pPr>
        <w:spacing w:line="480" w:lineRule="auto"/>
        <w:rPr>
          <w:rFonts w:asciiTheme="majorBidi" w:hAnsiTheme="majorBidi" w:cstheme="majorBidi"/>
          <w:sz w:val="24"/>
          <w:szCs w:val="24"/>
          <w:lang w:val="zh-CN" w:eastAsia="zh-CN"/>
        </w:rPr>
      </w:pPr>
      <w:r>
        <w:rPr>
          <w:rFonts w:asciiTheme="majorBidi" w:hAnsiTheme="majorBidi" w:cstheme="majorBidi"/>
          <w:bCs/>
          <w:i/>
          <w:color w:val="000000"/>
          <w:sz w:val="24"/>
          <w:szCs w:val="24"/>
        </w:rPr>
        <w:t>Sumber</w:t>
      </w:r>
      <w:r>
        <w:rPr>
          <w:rFonts w:asciiTheme="majorBidi" w:hAnsiTheme="majorBidi" w:cstheme="majorBidi"/>
          <w:b/>
          <w:bCs/>
          <w:i/>
          <w:color w:val="000000"/>
          <w:sz w:val="24"/>
          <w:szCs w:val="24"/>
        </w:rPr>
        <w:t xml:space="preserve"> : </w:t>
      </w:r>
      <w:r>
        <w:rPr>
          <w:rFonts w:asciiTheme="majorBidi" w:hAnsiTheme="majorBidi" w:cstheme="majorBidi"/>
          <w:i/>
          <w:sz w:val="24"/>
          <w:szCs w:val="24"/>
        </w:rPr>
        <w:t>(</w:t>
      </w:r>
      <w:r>
        <w:rPr>
          <w:rFonts w:asciiTheme="majorBidi" w:hAnsiTheme="majorBidi" w:cstheme="majorBidi"/>
          <w:i/>
          <w:sz w:val="24"/>
          <w:szCs w:val="24"/>
          <w:lang w:val="zh-CN" w:eastAsia="zh-CN"/>
        </w:rPr>
        <w:t>Uus Rasmawan</w:t>
      </w:r>
      <w:r>
        <w:rPr>
          <w:rFonts w:asciiTheme="majorBidi" w:hAnsiTheme="majorBidi" w:cstheme="majorBidi"/>
          <w:i/>
          <w:sz w:val="24"/>
          <w:szCs w:val="24"/>
        </w:rPr>
        <w:t xml:space="preserve">  201</w:t>
      </w:r>
      <w:r>
        <w:rPr>
          <w:rFonts w:asciiTheme="majorBidi" w:hAnsiTheme="majorBidi" w:cstheme="majorBidi"/>
          <w:i/>
          <w:sz w:val="24"/>
          <w:szCs w:val="24"/>
          <w:lang w:val="zh-CN" w:eastAsia="zh-CN"/>
        </w:rPr>
        <w:t>9</w:t>
      </w:r>
      <w:r>
        <w:rPr>
          <w:rFonts w:asciiTheme="majorBidi" w:hAnsiTheme="majorBidi" w:cstheme="majorBidi"/>
          <w:i/>
          <w:sz w:val="24"/>
          <w:szCs w:val="24"/>
        </w:rPr>
        <w:t>)</w:t>
      </w:r>
    </w:p>
    <w:p w14:paraId="1FA15956" w14:textId="77777777" w:rsidR="00413E23" w:rsidRDefault="00413E23" w:rsidP="00413E23">
      <w:pPr>
        <w:spacing w:line="480" w:lineRule="auto"/>
        <w:ind w:left="1440" w:firstLine="1360"/>
        <w:rPr>
          <w:rFonts w:asciiTheme="majorBidi" w:hAnsiTheme="majorBidi" w:cstheme="majorBidi"/>
          <w:sz w:val="24"/>
          <w:szCs w:val="24"/>
          <w:lang w:val="en-US"/>
        </w:rPr>
      </w:pPr>
      <w:r>
        <w:rPr>
          <w:rFonts w:asciiTheme="majorBidi" w:hAnsiTheme="majorBidi" w:cstheme="majorBidi"/>
          <w:sz w:val="24"/>
          <w:szCs w:val="24"/>
        </w:rPr>
        <w:lastRenderedPageBreak/>
        <w:t>Gambar 2.</w:t>
      </w:r>
      <w:r>
        <w:rPr>
          <w:rFonts w:asciiTheme="majorBidi" w:hAnsiTheme="majorBidi" w:cstheme="majorBidi"/>
          <w:sz w:val="24"/>
          <w:szCs w:val="24"/>
          <w:lang w:val="zh-CN" w:eastAsia="zh-CN"/>
        </w:rPr>
        <w:t>1</w:t>
      </w:r>
      <w:r>
        <w:rPr>
          <w:rFonts w:asciiTheme="majorBidi" w:hAnsiTheme="majorBidi" w:cstheme="majorBidi"/>
          <w:sz w:val="24"/>
          <w:szCs w:val="24"/>
        </w:rPr>
        <w:t xml:space="preserve"> Karakteristik Sistem</w:t>
      </w:r>
    </w:p>
    <w:p w14:paraId="0BECF324" w14:textId="77777777" w:rsidR="00413E23" w:rsidRDefault="00413E23" w:rsidP="00100FB0">
      <w:pPr>
        <w:spacing w:line="480" w:lineRule="auto"/>
        <w:rPr>
          <w:rFonts w:asciiTheme="majorBidi" w:hAnsiTheme="majorBidi" w:cstheme="majorBidi"/>
          <w:b/>
          <w:sz w:val="24"/>
          <w:szCs w:val="24"/>
          <w:lang w:val="zh-CN" w:eastAsia="zh-CN"/>
        </w:rPr>
      </w:pPr>
      <w:r>
        <w:rPr>
          <w:rFonts w:asciiTheme="majorBidi" w:hAnsiTheme="majorBidi" w:cstheme="majorBidi"/>
          <w:b/>
          <w:sz w:val="24"/>
          <w:szCs w:val="24"/>
        </w:rPr>
        <w:t>2.1.</w:t>
      </w:r>
      <w:r>
        <w:rPr>
          <w:rFonts w:asciiTheme="majorBidi" w:hAnsiTheme="majorBidi" w:cstheme="majorBidi"/>
          <w:b/>
          <w:sz w:val="24"/>
          <w:szCs w:val="24"/>
          <w:lang w:val="zh-CN" w:eastAsia="zh-CN"/>
        </w:rPr>
        <w:t xml:space="preserve">4 </w:t>
      </w:r>
      <w:r>
        <w:rPr>
          <w:rFonts w:asciiTheme="majorBidi" w:hAnsiTheme="majorBidi" w:cstheme="majorBidi"/>
          <w:b/>
          <w:sz w:val="24"/>
          <w:szCs w:val="24"/>
        </w:rPr>
        <w:t xml:space="preserve">Pengertian </w:t>
      </w:r>
      <w:r>
        <w:rPr>
          <w:rFonts w:asciiTheme="majorBidi" w:hAnsiTheme="majorBidi" w:cstheme="majorBidi"/>
          <w:b/>
          <w:sz w:val="24"/>
          <w:szCs w:val="24"/>
          <w:lang w:val="zh-CN" w:eastAsia="zh-CN"/>
        </w:rPr>
        <w:t>Informasi</w:t>
      </w:r>
    </w:p>
    <w:p w14:paraId="1C3856B7" w14:textId="77777777" w:rsidR="00413E23" w:rsidRDefault="00413E23" w:rsidP="00100FB0">
      <w:pPr>
        <w:spacing w:line="480" w:lineRule="auto"/>
        <w:ind w:firstLine="396"/>
        <w:rPr>
          <w:rFonts w:asciiTheme="majorBidi" w:hAnsiTheme="majorBidi" w:cstheme="majorBidi"/>
          <w:bCs/>
          <w:sz w:val="24"/>
          <w:szCs w:val="24"/>
          <w:lang w:val="zh-CN" w:eastAsia="zh-CN"/>
        </w:rPr>
      </w:pPr>
      <w:r>
        <w:rPr>
          <w:rFonts w:asciiTheme="majorBidi" w:hAnsiTheme="majorBidi" w:cstheme="majorBidi"/>
          <w:bCs/>
          <w:sz w:val="24"/>
          <w:szCs w:val="24"/>
          <w:lang w:val="zh-CN" w:eastAsia="zh-CN"/>
        </w:rPr>
        <w:t xml:space="preserve">Informasi yaitu data yang di olah membentuk suatu hal yang lebih berguna dan bermanfaat untuk orang yang di berikan dalam aktivitas pembuatan keputusan (Irham, 2018). </w:t>
      </w:r>
    </w:p>
    <w:p w14:paraId="38636B85" w14:textId="77777777" w:rsidR="00413E23" w:rsidRDefault="00413E23" w:rsidP="00100FB0">
      <w:pPr>
        <w:spacing w:line="360" w:lineRule="auto"/>
        <w:ind w:firstLine="396"/>
        <w:rPr>
          <w:rFonts w:asciiTheme="majorBidi" w:hAnsiTheme="majorBidi" w:cstheme="majorBidi"/>
          <w:sz w:val="24"/>
          <w:szCs w:val="24"/>
          <w:lang w:val="zh-CN" w:eastAsia="zh-CN"/>
        </w:rPr>
      </w:pPr>
      <w:r>
        <w:rPr>
          <w:rFonts w:asciiTheme="majorBidi" w:hAnsiTheme="majorBidi" w:cstheme="majorBidi"/>
          <w:sz w:val="24"/>
          <w:szCs w:val="24"/>
        </w:rPr>
        <w:t>Berikut ini merupakan ilustrasi pengolahan data menjadi informasi, dapat digambar pada gambar 2.</w:t>
      </w:r>
      <w:r>
        <w:rPr>
          <w:rFonts w:asciiTheme="majorBidi" w:hAnsiTheme="majorBidi" w:cstheme="majorBidi"/>
          <w:sz w:val="24"/>
          <w:szCs w:val="24"/>
          <w:lang w:val="zh-CN" w:eastAsia="zh-CN"/>
        </w:rPr>
        <w:t>2.</w:t>
      </w:r>
    </w:p>
    <w:p w14:paraId="59209A44" w14:textId="77777777" w:rsidR="00413E23" w:rsidRDefault="00413E23" w:rsidP="00413E23">
      <w:pPr>
        <w:spacing w:line="360" w:lineRule="auto"/>
        <w:ind w:leftChars="200" w:left="440" w:firstLine="600"/>
        <w:rPr>
          <w:rFonts w:asciiTheme="majorBidi" w:hAnsiTheme="majorBidi" w:cstheme="majorBidi"/>
          <w:sz w:val="24"/>
          <w:szCs w:val="24"/>
          <w:lang w:val="zh-CN" w:eastAsia="zh-CN"/>
        </w:rPr>
      </w:pPr>
    </w:p>
    <w:p w14:paraId="52CB1172" w14:textId="77777777" w:rsidR="00413E23" w:rsidRDefault="00413E23" w:rsidP="00413E23">
      <w:pPr>
        <w:spacing w:line="360" w:lineRule="auto"/>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5BC2CA8A" wp14:editId="5AE1076B">
            <wp:extent cx="5410200" cy="3105150"/>
            <wp:effectExtent l="0" t="0" r="0" b="0"/>
            <wp:docPr id="51" name="Picture 51" descr="ilustrasi pengolahan data menjadi 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lustrasi pengolahan data menjadi informas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0200" cy="3105150"/>
                    </a:xfrm>
                    <a:prstGeom prst="rect">
                      <a:avLst/>
                    </a:prstGeom>
                    <a:noFill/>
                    <a:ln>
                      <a:noFill/>
                    </a:ln>
                  </pic:spPr>
                </pic:pic>
              </a:graphicData>
            </a:graphic>
          </wp:inline>
        </w:drawing>
      </w:r>
    </w:p>
    <w:p w14:paraId="53692E16" w14:textId="77777777" w:rsidR="00413E23" w:rsidRDefault="00413E23" w:rsidP="00413E23">
      <w:pPr>
        <w:spacing w:line="480" w:lineRule="auto"/>
        <w:rPr>
          <w:rFonts w:asciiTheme="majorBidi" w:hAnsiTheme="majorBidi" w:cstheme="majorBidi"/>
          <w:sz w:val="24"/>
          <w:szCs w:val="24"/>
          <w:lang w:val="zh-CN" w:eastAsia="zh-CN"/>
        </w:rPr>
      </w:pPr>
      <w:r>
        <w:rPr>
          <w:rFonts w:asciiTheme="majorBidi" w:hAnsiTheme="majorBidi" w:cstheme="majorBidi"/>
          <w:bCs/>
          <w:i/>
          <w:color w:val="000000"/>
          <w:sz w:val="24"/>
          <w:szCs w:val="24"/>
        </w:rPr>
        <w:t>Sumber</w:t>
      </w:r>
      <w:r>
        <w:rPr>
          <w:rFonts w:asciiTheme="majorBidi" w:hAnsiTheme="majorBidi" w:cstheme="majorBidi"/>
          <w:b/>
          <w:bCs/>
          <w:i/>
          <w:color w:val="000000"/>
          <w:sz w:val="24"/>
          <w:szCs w:val="24"/>
        </w:rPr>
        <w:t xml:space="preserve"> : </w:t>
      </w:r>
      <w:r>
        <w:rPr>
          <w:rFonts w:asciiTheme="majorBidi" w:hAnsiTheme="majorBidi" w:cstheme="majorBidi"/>
          <w:i/>
          <w:sz w:val="24"/>
          <w:szCs w:val="24"/>
        </w:rPr>
        <w:t>(</w:t>
      </w:r>
      <w:r>
        <w:rPr>
          <w:rFonts w:asciiTheme="majorBidi" w:hAnsiTheme="majorBidi" w:cstheme="majorBidi"/>
          <w:i/>
          <w:sz w:val="24"/>
          <w:szCs w:val="24"/>
          <w:lang w:val="zh-CN" w:eastAsia="zh-CN"/>
        </w:rPr>
        <w:t>Mohamed Irham</w:t>
      </w:r>
      <w:r>
        <w:rPr>
          <w:rFonts w:asciiTheme="majorBidi" w:hAnsiTheme="majorBidi" w:cstheme="majorBidi"/>
          <w:i/>
          <w:sz w:val="24"/>
          <w:szCs w:val="24"/>
        </w:rPr>
        <w:t xml:space="preserve"> 201</w:t>
      </w:r>
      <w:r>
        <w:rPr>
          <w:rFonts w:asciiTheme="majorBidi" w:hAnsiTheme="majorBidi" w:cstheme="majorBidi"/>
          <w:i/>
          <w:sz w:val="24"/>
          <w:szCs w:val="24"/>
          <w:lang w:val="zh-CN" w:eastAsia="zh-CN"/>
        </w:rPr>
        <w:t>8</w:t>
      </w:r>
      <w:r>
        <w:rPr>
          <w:rFonts w:asciiTheme="majorBidi" w:hAnsiTheme="majorBidi" w:cstheme="majorBidi"/>
          <w:i/>
          <w:sz w:val="24"/>
          <w:szCs w:val="24"/>
        </w:rPr>
        <w:t>)</w:t>
      </w:r>
    </w:p>
    <w:p w14:paraId="0519DC82" w14:textId="77777777" w:rsidR="00413E23" w:rsidRDefault="00413E23" w:rsidP="00413E23">
      <w:pPr>
        <w:spacing w:line="480" w:lineRule="auto"/>
        <w:ind w:firstLine="720"/>
        <w:jc w:val="center"/>
        <w:rPr>
          <w:rFonts w:asciiTheme="majorBidi" w:hAnsiTheme="majorBidi" w:cstheme="majorBidi"/>
          <w:bCs/>
          <w:sz w:val="24"/>
          <w:szCs w:val="24"/>
          <w:lang w:val="en-US"/>
        </w:rPr>
      </w:pPr>
      <w:r>
        <w:rPr>
          <w:rFonts w:asciiTheme="majorBidi" w:hAnsiTheme="majorBidi" w:cstheme="majorBidi"/>
          <w:sz w:val="24"/>
          <w:szCs w:val="24"/>
        </w:rPr>
        <w:t>Gambar 2.</w:t>
      </w:r>
      <w:r>
        <w:rPr>
          <w:rFonts w:asciiTheme="majorBidi" w:hAnsiTheme="majorBidi" w:cstheme="majorBidi"/>
          <w:sz w:val="24"/>
          <w:szCs w:val="24"/>
          <w:lang w:val="zh-CN" w:eastAsia="zh-CN"/>
        </w:rPr>
        <w:t>2</w:t>
      </w:r>
      <w:r>
        <w:rPr>
          <w:rFonts w:asciiTheme="majorBidi" w:hAnsiTheme="majorBidi" w:cstheme="majorBidi"/>
          <w:sz w:val="24"/>
          <w:szCs w:val="24"/>
        </w:rPr>
        <w:t xml:space="preserve"> Ilustrasi Pengolahan Data Menjadi Informas</w:t>
      </w:r>
      <w:r>
        <w:rPr>
          <w:rFonts w:asciiTheme="majorBidi" w:hAnsiTheme="majorBidi" w:cstheme="majorBidi"/>
          <w:sz w:val="24"/>
          <w:szCs w:val="24"/>
          <w:lang w:val="zh-CN" w:eastAsia="zh-CN"/>
        </w:rPr>
        <w:t>i</w:t>
      </w:r>
    </w:p>
    <w:p w14:paraId="4C2D2AE3" w14:textId="77777777" w:rsidR="00413E23" w:rsidRDefault="00413E23" w:rsidP="00100FB0">
      <w:pPr>
        <w:spacing w:line="360" w:lineRule="auto"/>
        <w:rPr>
          <w:rFonts w:asciiTheme="majorBidi" w:hAnsiTheme="majorBidi" w:cstheme="majorBidi"/>
          <w:b/>
          <w:bCs/>
          <w:sz w:val="24"/>
          <w:szCs w:val="24"/>
        </w:rPr>
      </w:pPr>
      <w:r>
        <w:rPr>
          <w:rFonts w:asciiTheme="majorBidi" w:hAnsiTheme="majorBidi" w:cstheme="majorBidi"/>
          <w:b/>
          <w:bCs/>
          <w:sz w:val="24"/>
          <w:szCs w:val="24"/>
        </w:rPr>
        <w:t>2.1.</w:t>
      </w:r>
      <w:r>
        <w:rPr>
          <w:rFonts w:asciiTheme="majorBidi" w:hAnsiTheme="majorBidi" w:cstheme="majorBidi"/>
          <w:b/>
          <w:bCs/>
          <w:sz w:val="24"/>
          <w:szCs w:val="24"/>
          <w:lang w:val="zh-CN" w:eastAsia="zh-CN"/>
        </w:rPr>
        <w:t xml:space="preserve">5 </w:t>
      </w:r>
      <w:r>
        <w:rPr>
          <w:rFonts w:asciiTheme="majorBidi" w:hAnsiTheme="majorBidi" w:cstheme="majorBidi"/>
          <w:b/>
          <w:bCs/>
          <w:sz w:val="24"/>
          <w:szCs w:val="24"/>
        </w:rPr>
        <w:t>Pengertian Sistem Informasi</w:t>
      </w:r>
    </w:p>
    <w:p w14:paraId="7BD32120" w14:textId="77777777" w:rsidR="00413E23" w:rsidRDefault="00413E23" w:rsidP="00100FB0">
      <w:pPr>
        <w:spacing w:line="480" w:lineRule="auto"/>
        <w:ind w:firstLine="398"/>
        <w:rPr>
          <w:rFonts w:asciiTheme="majorBidi" w:hAnsiTheme="majorBidi" w:cstheme="majorBidi"/>
          <w:bCs/>
          <w:sz w:val="24"/>
          <w:szCs w:val="24"/>
        </w:rPr>
      </w:pPr>
      <w:r>
        <w:rPr>
          <w:rFonts w:asciiTheme="majorBidi" w:hAnsiTheme="majorBidi" w:cstheme="majorBidi"/>
          <w:bCs/>
          <w:sz w:val="24"/>
          <w:szCs w:val="24"/>
          <w:lang w:val="zh-CN" w:eastAsia="zh-CN"/>
        </w:rPr>
        <w:t>S</w:t>
      </w:r>
      <w:r>
        <w:rPr>
          <w:rFonts w:asciiTheme="majorBidi" w:hAnsiTheme="majorBidi" w:cstheme="majorBidi"/>
          <w:bCs/>
          <w:sz w:val="24"/>
          <w:szCs w:val="24"/>
        </w:rPr>
        <w:t xml:space="preserve">istem informasi </w:t>
      </w:r>
      <w:r>
        <w:rPr>
          <w:rFonts w:asciiTheme="majorBidi" w:hAnsiTheme="majorBidi" w:cstheme="majorBidi"/>
          <w:bCs/>
          <w:sz w:val="24"/>
          <w:szCs w:val="24"/>
          <w:lang w:val="zh-CN" w:eastAsia="zh-CN"/>
        </w:rPr>
        <w:t xml:space="preserve">merupakan </w:t>
      </w:r>
      <w:r>
        <w:rPr>
          <w:rFonts w:asciiTheme="majorBidi" w:hAnsiTheme="majorBidi" w:cstheme="majorBidi"/>
          <w:bCs/>
          <w:sz w:val="24"/>
          <w:szCs w:val="24"/>
        </w:rPr>
        <w:t>suatu k</w:t>
      </w:r>
      <w:r>
        <w:rPr>
          <w:rFonts w:asciiTheme="majorBidi" w:hAnsiTheme="majorBidi" w:cstheme="majorBidi"/>
          <w:bCs/>
          <w:sz w:val="24"/>
          <w:szCs w:val="24"/>
          <w:lang w:val="zh-CN" w:eastAsia="zh-CN"/>
        </w:rPr>
        <w:t>olaborasi</w:t>
      </w:r>
      <w:r>
        <w:rPr>
          <w:rFonts w:asciiTheme="majorBidi" w:hAnsiTheme="majorBidi" w:cstheme="majorBidi"/>
          <w:bCs/>
          <w:sz w:val="24"/>
          <w:szCs w:val="24"/>
        </w:rPr>
        <w:t xml:space="preserve"> modul yang berasal dari komponen</w:t>
      </w:r>
      <w:r>
        <w:rPr>
          <w:rFonts w:asciiTheme="majorBidi" w:hAnsiTheme="majorBidi" w:cstheme="majorBidi"/>
          <w:bCs/>
          <w:sz w:val="24"/>
          <w:szCs w:val="24"/>
          <w:lang w:val="zh-CN" w:eastAsia="zh-CN"/>
        </w:rPr>
        <w:t>-</w:t>
      </w:r>
      <w:r>
        <w:rPr>
          <w:rFonts w:asciiTheme="majorBidi" w:hAnsiTheme="majorBidi" w:cstheme="majorBidi"/>
          <w:bCs/>
          <w:sz w:val="24"/>
          <w:szCs w:val="24"/>
        </w:rPr>
        <w:t xml:space="preserve">komponen </w:t>
      </w:r>
      <w:r>
        <w:rPr>
          <w:rFonts w:asciiTheme="majorBidi" w:hAnsiTheme="majorBidi" w:cstheme="majorBidi"/>
          <w:bCs/>
          <w:sz w:val="24"/>
          <w:szCs w:val="24"/>
          <w:lang w:val="zh-CN" w:eastAsia="zh-CN"/>
        </w:rPr>
        <w:t>terorganisir, dan</w:t>
      </w:r>
      <w:r>
        <w:rPr>
          <w:rFonts w:asciiTheme="majorBidi" w:hAnsiTheme="majorBidi" w:cstheme="majorBidi"/>
          <w:bCs/>
          <w:sz w:val="24"/>
          <w:szCs w:val="24"/>
          <w:lang w:eastAsia="zh-CN"/>
        </w:rPr>
        <w:t xml:space="preserve"> </w:t>
      </w:r>
      <w:r>
        <w:rPr>
          <w:rFonts w:asciiTheme="majorBidi" w:hAnsiTheme="majorBidi" w:cstheme="majorBidi"/>
          <w:bCs/>
          <w:sz w:val="24"/>
          <w:szCs w:val="24"/>
          <w:lang w:val="zh-CN" w:eastAsia="zh-CN"/>
        </w:rPr>
        <w:t xml:space="preserve">berkaitan </w:t>
      </w:r>
      <w:r>
        <w:rPr>
          <w:rFonts w:asciiTheme="majorBidi" w:hAnsiTheme="majorBidi" w:cstheme="majorBidi"/>
          <w:bCs/>
          <w:sz w:val="24"/>
          <w:szCs w:val="24"/>
        </w:rPr>
        <w:t xml:space="preserve">dengan hardware, software, </w:t>
      </w:r>
      <w:r>
        <w:rPr>
          <w:rFonts w:asciiTheme="majorBidi" w:hAnsiTheme="majorBidi" w:cstheme="majorBidi"/>
          <w:bCs/>
          <w:sz w:val="24"/>
          <w:szCs w:val="24"/>
          <w:lang w:val="zh-CN" w:eastAsia="zh-CN"/>
        </w:rPr>
        <w:t xml:space="preserve">dan </w:t>
      </w:r>
      <w:r>
        <w:rPr>
          <w:rFonts w:asciiTheme="majorBidi" w:hAnsiTheme="majorBidi" w:cstheme="majorBidi"/>
          <w:bCs/>
          <w:sz w:val="24"/>
          <w:szCs w:val="24"/>
          <w:lang w:val="zh-CN" w:eastAsia="zh-CN"/>
        </w:rPr>
        <w:lastRenderedPageBreak/>
        <w:t>brainware beralaskan</w:t>
      </w:r>
      <w:r>
        <w:rPr>
          <w:rFonts w:asciiTheme="majorBidi" w:hAnsiTheme="majorBidi" w:cstheme="majorBidi"/>
          <w:bCs/>
          <w:sz w:val="24"/>
          <w:szCs w:val="24"/>
        </w:rPr>
        <w:t xml:space="preserve"> seperangkat komputer dan meng</w:t>
      </w:r>
      <w:r>
        <w:rPr>
          <w:rFonts w:asciiTheme="majorBidi" w:hAnsiTheme="majorBidi" w:cstheme="majorBidi"/>
          <w:bCs/>
          <w:sz w:val="24"/>
          <w:szCs w:val="24"/>
          <w:lang w:val="zh-CN" w:eastAsia="zh-CN"/>
        </w:rPr>
        <w:t>ciptakan</w:t>
      </w:r>
      <w:r>
        <w:rPr>
          <w:rFonts w:asciiTheme="majorBidi" w:hAnsiTheme="majorBidi" w:cstheme="majorBidi"/>
          <w:bCs/>
          <w:sz w:val="24"/>
          <w:szCs w:val="24"/>
        </w:rPr>
        <w:t xml:space="preserve"> informasi untuk</w:t>
      </w:r>
      <w:r>
        <w:rPr>
          <w:rFonts w:asciiTheme="majorBidi" w:hAnsiTheme="majorBidi" w:cstheme="majorBidi"/>
          <w:bCs/>
          <w:sz w:val="24"/>
          <w:szCs w:val="24"/>
          <w:lang w:val="zh-CN"/>
        </w:rPr>
        <w:t xml:space="preserve"> </w:t>
      </w:r>
      <w:r>
        <w:rPr>
          <w:rFonts w:asciiTheme="majorBidi" w:hAnsiTheme="majorBidi" w:cstheme="majorBidi"/>
          <w:bCs/>
          <w:sz w:val="24"/>
          <w:szCs w:val="24"/>
        </w:rPr>
        <w:t>men</w:t>
      </w:r>
      <w:r>
        <w:rPr>
          <w:rFonts w:asciiTheme="majorBidi" w:hAnsiTheme="majorBidi" w:cstheme="majorBidi"/>
          <w:bCs/>
          <w:sz w:val="24"/>
          <w:szCs w:val="24"/>
          <w:lang w:val="zh-CN" w:eastAsia="zh-CN"/>
        </w:rPr>
        <w:t>ggapai</w:t>
      </w:r>
      <w:r>
        <w:rPr>
          <w:rFonts w:asciiTheme="majorBidi" w:hAnsiTheme="majorBidi" w:cstheme="majorBidi"/>
          <w:bCs/>
          <w:sz w:val="24"/>
          <w:szCs w:val="24"/>
        </w:rPr>
        <w:t xml:space="preserve"> tujuan</w:t>
      </w:r>
      <w:r>
        <w:rPr>
          <w:rFonts w:asciiTheme="majorBidi" w:hAnsiTheme="majorBidi" w:cstheme="majorBidi"/>
          <w:bCs/>
          <w:sz w:val="24"/>
          <w:szCs w:val="24"/>
          <w:lang w:val="zh-CN" w:eastAsia="zh-CN"/>
        </w:rPr>
        <w:t xml:space="preserve"> (Irham, 2018)</w:t>
      </w:r>
      <w:r>
        <w:rPr>
          <w:rFonts w:asciiTheme="majorBidi" w:hAnsiTheme="majorBidi" w:cstheme="majorBidi"/>
          <w:bCs/>
          <w:sz w:val="24"/>
          <w:szCs w:val="24"/>
        </w:rPr>
        <w:t>.</w:t>
      </w:r>
    </w:p>
    <w:p w14:paraId="6DAAC095" w14:textId="77777777" w:rsidR="00413E23" w:rsidRDefault="00413E23" w:rsidP="00100FB0">
      <w:pPr>
        <w:spacing w:line="480" w:lineRule="auto"/>
        <w:ind w:firstLine="398"/>
        <w:rPr>
          <w:rFonts w:asciiTheme="majorBidi" w:hAnsiTheme="majorBidi" w:cstheme="majorBidi"/>
          <w:sz w:val="24"/>
          <w:szCs w:val="24"/>
        </w:rPr>
      </w:pPr>
      <w:r>
        <w:rPr>
          <w:rFonts w:asciiTheme="majorBidi" w:hAnsiTheme="majorBidi" w:cstheme="majorBidi"/>
          <w:sz w:val="24"/>
          <w:szCs w:val="24"/>
          <w:lang w:val="zh-CN" w:eastAsia="zh-CN"/>
        </w:rPr>
        <w:t>Komponen-komponen</w:t>
      </w:r>
      <w:r>
        <w:rPr>
          <w:rFonts w:asciiTheme="majorBidi" w:hAnsiTheme="majorBidi" w:cstheme="majorBidi"/>
          <w:sz w:val="24"/>
          <w:szCs w:val="24"/>
          <w:lang w:eastAsia="zh-CN"/>
        </w:rPr>
        <w:t xml:space="preserve"> </w:t>
      </w:r>
      <w:r>
        <w:rPr>
          <w:rFonts w:asciiTheme="majorBidi" w:hAnsiTheme="majorBidi" w:cstheme="majorBidi"/>
          <w:sz w:val="24"/>
          <w:szCs w:val="24"/>
          <w:lang w:val="zh-CN" w:eastAsia="zh-CN"/>
        </w:rPr>
        <w:t>yaitu</w:t>
      </w:r>
      <w:r>
        <w:rPr>
          <w:rFonts w:asciiTheme="majorBidi" w:hAnsiTheme="majorBidi" w:cstheme="majorBidi"/>
          <w:sz w:val="24"/>
          <w:szCs w:val="24"/>
          <w:lang w:eastAsia="zh-CN"/>
        </w:rPr>
        <w:t xml:space="preserve"> </w:t>
      </w:r>
      <w:r>
        <w:rPr>
          <w:rFonts w:asciiTheme="majorBidi" w:hAnsiTheme="majorBidi" w:cstheme="majorBidi"/>
          <w:i/>
          <w:sz w:val="24"/>
          <w:szCs w:val="24"/>
        </w:rPr>
        <w:t xml:space="preserve">software, hardware, </w:t>
      </w:r>
      <w:r>
        <w:rPr>
          <w:rFonts w:asciiTheme="majorBidi" w:hAnsiTheme="majorBidi" w:cstheme="majorBidi"/>
          <w:sz w:val="24"/>
          <w:szCs w:val="24"/>
        </w:rPr>
        <w:t xml:space="preserve">dan </w:t>
      </w:r>
      <w:r>
        <w:rPr>
          <w:rFonts w:asciiTheme="majorBidi" w:hAnsiTheme="majorBidi" w:cstheme="majorBidi"/>
          <w:i/>
          <w:sz w:val="24"/>
          <w:szCs w:val="24"/>
        </w:rPr>
        <w:t xml:space="preserve"> brainware</w:t>
      </w:r>
      <w:r>
        <w:rPr>
          <w:rFonts w:asciiTheme="majorBidi" w:hAnsiTheme="majorBidi" w:cstheme="majorBidi"/>
          <w:sz w:val="24"/>
          <w:szCs w:val="24"/>
        </w:rPr>
        <w:t xml:space="preserve"> saling berkaitan (Pratama, 2014). Untuk </w:t>
      </w:r>
      <w:r>
        <w:rPr>
          <w:rFonts w:asciiTheme="majorBidi" w:hAnsiTheme="majorBidi" w:cstheme="majorBidi"/>
          <w:sz w:val="24"/>
          <w:szCs w:val="24"/>
          <w:lang w:val="zh-CN" w:eastAsia="zh-CN"/>
        </w:rPr>
        <w:t>mengetahui lebih dalam</w:t>
      </w:r>
      <w:r>
        <w:rPr>
          <w:rFonts w:asciiTheme="majorBidi" w:hAnsiTheme="majorBidi" w:cstheme="majorBidi"/>
          <w:sz w:val="24"/>
          <w:szCs w:val="24"/>
        </w:rPr>
        <w:t>, sistem dapat dilihat pada Gambar 2.</w:t>
      </w:r>
      <w:r>
        <w:rPr>
          <w:rFonts w:asciiTheme="majorBidi" w:hAnsiTheme="majorBidi" w:cstheme="majorBidi"/>
          <w:sz w:val="24"/>
          <w:szCs w:val="24"/>
          <w:lang w:val="zh-CN" w:eastAsia="zh-CN"/>
        </w:rPr>
        <w:t>3</w:t>
      </w:r>
      <w:r>
        <w:rPr>
          <w:rFonts w:asciiTheme="majorBidi" w:hAnsiTheme="majorBidi" w:cstheme="majorBidi"/>
          <w:sz w:val="24"/>
          <w:szCs w:val="24"/>
        </w:rPr>
        <w:t>.</w:t>
      </w:r>
    </w:p>
    <w:p w14:paraId="4AAB0CFD" w14:textId="77777777" w:rsidR="00413E23" w:rsidRDefault="00413E23" w:rsidP="00413E23">
      <w:pPr>
        <w:spacing w:line="480" w:lineRule="auto"/>
        <w:ind w:leftChars="200" w:left="440" w:firstLineChars="249" w:firstLine="598"/>
        <w:rPr>
          <w:rFonts w:asciiTheme="majorBidi" w:hAnsiTheme="majorBidi" w:cstheme="majorBidi"/>
          <w:sz w:val="24"/>
          <w:szCs w:val="24"/>
        </w:rPr>
      </w:pPr>
    </w:p>
    <w:p w14:paraId="1F1E1F4D" w14:textId="77777777" w:rsidR="00413E23" w:rsidRDefault="00413E23" w:rsidP="00413E23">
      <w:pPr>
        <w:spacing w:line="480" w:lineRule="auto"/>
        <w:jc w:val="center"/>
        <w:rPr>
          <w:rFonts w:asciiTheme="majorBidi" w:hAnsiTheme="majorBidi" w:cstheme="majorBidi"/>
          <w:bCs/>
          <w:sz w:val="24"/>
          <w:szCs w:val="24"/>
        </w:rPr>
      </w:pPr>
      <w:r>
        <w:rPr>
          <w:rFonts w:asciiTheme="majorBidi" w:hAnsiTheme="majorBidi" w:cstheme="majorBidi"/>
          <w:noProof/>
          <w:sz w:val="24"/>
          <w:szCs w:val="24"/>
          <w:lang w:val="en-US"/>
        </w:rPr>
        <w:drawing>
          <wp:inline distT="0" distB="0" distL="0" distR="0" wp14:anchorId="05E6744F" wp14:editId="7508A568">
            <wp:extent cx="4648200" cy="1762125"/>
            <wp:effectExtent l="0" t="0" r="0" b="9525"/>
            <wp:docPr id="50" name="Picture 50" descr="bag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gan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1762125"/>
                    </a:xfrm>
                    <a:prstGeom prst="rect">
                      <a:avLst/>
                    </a:prstGeom>
                    <a:noFill/>
                    <a:ln>
                      <a:noFill/>
                    </a:ln>
                  </pic:spPr>
                </pic:pic>
              </a:graphicData>
            </a:graphic>
          </wp:inline>
        </w:drawing>
      </w:r>
    </w:p>
    <w:p w14:paraId="61A39B32" w14:textId="77777777" w:rsidR="00413E23" w:rsidRDefault="00413E23" w:rsidP="00413E23">
      <w:pPr>
        <w:spacing w:line="480" w:lineRule="auto"/>
        <w:rPr>
          <w:rFonts w:asciiTheme="majorBidi" w:hAnsiTheme="majorBidi" w:cstheme="majorBidi"/>
          <w:b/>
          <w:bCs/>
          <w:sz w:val="24"/>
          <w:szCs w:val="24"/>
        </w:rPr>
      </w:pPr>
      <w:r>
        <w:rPr>
          <w:rFonts w:asciiTheme="majorBidi" w:hAnsiTheme="majorBidi" w:cstheme="majorBidi"/>
          <w:bCs/>
          <w:i/>
          <w:color w:val="000000"/>
          <w:sz w:val="24"/>
          <w:szCs w:val="24"/>
        </w:rPr>
        <w:t>Sumber</w:t>
      </w:r>
      <w:r>
        <w:rPr>
          <w:rFonts w:asciiTheme="majorBidi" w:hAnsiTheme="majorBidi" w:cstheme="majorBidi"/>
          <w:b/>
          <w:bCs/>
          <w:i/>
          <w:color w:val="000000"/>
          <w:sz w:val="24"/>
          <w:szCs w:val="24"/>
        </w:rPr>
        <w:t xml:space="preserve"> : </w:t>
      </w:r>
      <w:r>
        <w:rPr>
          <w:rFonts w:asciiTheme="majorBidi" w:hAnsiTheme="majorBidi" w:cstheme="majorBidi"/>
          <w:i/>
          <w:sz w:val="24"/>
          <w:szCs w:val="24"/>
        </w:rPr>
        <w:t>(</w:t>
      </w:r>
      <w:r>
        <w:rPr>
          <w:rFonts w:asciiTheme="majorBidi" w:hAnsiTheme="majorBidi" w:cstheme="majorBidi"/>
          <w:i/>
          <w:sz w:val="24"/>
          <w:szCs w:val="24"/>
          <w:lang w:val="zh-CN" w:eastAsia="zh-CN"/>
        </w:rPr>
        <w:t>I Putu Agus Eka Pratama</w:t>
      </w:r>
      <w:r>
        <w:rPr>
          <w:rFonts w:asciiTheme="majorBidi" w:hAnsiTheme="majorBidi" w:cstheme="majorBidi"/>
          <w:i/>
          <w:sz w:val="24"/>
          <w:szCs w:val="24"/>
        </w:rPr>
        <w:t xml:space="preserve">  201</w:t>
      </w:r>
      <w:r>
        <w:rPr>
          <w:rFonts w:asciiTheme="majorBidi" w:hAnsiTheme="majorBidi" w:cstheme="majorBidi"/>
          <w:i/>
          <w:sz w:val="24"/>
          <w:szCs w:val="24"/>
          <w:lang w:val="zh-CN" w:eastAsia="zh-CN"/>
        </w:rPr>
        <w:t>4</w:t>
      </w:r>
      <w:r>
        <w:rPr>
          <w:rFonts w:asciiTheme="majorBidi" w:hAnsiTheme="majorBidi" w:cstheme="majorBidi"/>
          <w:i/>
          <w:sz w:val="24"/>
          <w:szCs w:val="24"/>
        </w:rPr>
        <w:t>)</w:t>
      </w:r>
    </w:p>
    <w:p w14:paraId="5C85BF47" w14:textId="77777777" w:rsidR="00413E23" w:rsidRDefault="00413E23" w:rsidP="006931F2">
      <w:pPr>
        <w:ind w:firstLine="720"/>
        <w:jc w:val="center"/>
        <w:rPr>
          <w:rFonts w:asciiTheme="majorBidi" w:hAnsiTheme="majorBidi" w:cstheme="majorBidi"/>
          <w:sz w:val="24"/>
          <w:szCs w:val="24"/>
        </w:rPr>
      </w:pPr>
      <w:r>
        <w:rPr>
          <w:rFonts w:asciiTheme="majorBidi" w:hAnsiTheme="majorBidi" w:cstheme="majorBidi"/>
          <w:sz w:val="24"/>
          <w:szCs w:val="24"/>
        </w:rPr>
        <w:t xml:space="preserve">Gambar </w:t>
      </w:r>
      <w:r>
        <w:rPr>
          <w:rFonts w:asciiTheme="majorBidi" w:hAnsiTheme="majorBidi" w:cstheme="majorBidi"/>
          <w:sz w:val="24"/>
          <w:szCs w:val="24"/>
          <w:lang w:val="zh-CN" w:eastAsia="zh-CN"/>
        </w:rPr>
        <w:t>2</w:t>
      </w:r>
      <w:r>
        <w:rPr>
          <w:rFonts w:asciiTheme="majorBidi" w:hAnsiTheme="majorBidi" w:cstheme="majorBidi"/>
          <w:sz w:val="24"/>
          <w:szCs w:val="24"/>
        </w:rPr>
        <w:t>.</w:t>
      </w:r>
      <w:r>
        <w:rPr>
          <w:rFonts w:asciiTheme="majorBidi" w:hAnsiTheme="majorBidi" w:cstheme="majorBidi"/>
          <w:sz w:val="24"/>
          <w:szCs w:val="24"/>
          <w:lang w:val="zh-CN" w:eastAsia="zh-CN"/>
        </w:rPr>
        <w:t>3</w:t>
      </w:r>
      <w:r>
        <w:rPr>
          <w:rFonts w:asciiTheme="majorBidi" w:hAnsiTheme="majorBidi" w:cstheme="majorBidi"/>
          <w:sz w:val="24"/>
          <w:szCs w:val="24"/>
        </w:rPr>
        <w:t xml:space="preserve"> Bag</w:t>
      </w:r>
      <w:r>
        <w:rPr>
          <w:rFonts w:asciiTheme="majorBidi" w:hAnsiTheme="majorBidi" w:cstheme="majorBidi"/>
          <w:sz w:val="24"/>
          <w:szCs w:val="24"/>
          <w:lang w:val="zh-CN" w:eastAsia="zh-CN"/>
        </w:rPr>
        <w:t xml:space="preserve">an </w:t>
      </w:r>
      <w:r>
        <w:rPr>
          <w:rFonts w:asciiTheme="majorBidi" w:hAnsiTheme="majorBidi" w:cstheme="majorBidi"/>
          <w:sz w:val="24"/>
          <w:szCs w:val="24"/>
        </w:rPr>
        <w:t>Sistem, Prosedur, Pengguna, dan Komponen</w:t>
      </w:r>
    </w:p>
    <w:p w14:paraId="1207F923" w14:textId="77777777" w:rsidR="00F54A8E" w:rsidRDefault="00F54A8E" w:rsidP="00413E23">
      <w:pPr>
        <w:jc w:val="center"/>
        <w:rPr>
          <w:rFonts w:asciiTheme="majorBidi" w:hAnsiTheme="majorBidi" w:cstheme="majorBidi"/>
          <w:bCs/>
          <w:sz w:val="24"/>
          <w:szCs w:val="24"/>
        </w:rPr>
      </w:pPr>
    </w:p>
    <w:p w14:paraId="56ED6E3C" w14:textId="77777777" w:rsidR="00413E23" w:rsidRDefault="00413E23" w:rsidP="00100FB0">
      <w:pPr>
        <w:spacing w:line="360" w:lineRule="auto"/>
        <w:rPr>
          <w:rFonts w:asciiTheme="majorBidi" w:hAnsiTheme="majorBidi" w:cstheme="majorBidi"/>
          <w:b/>
          <w:bCs/>
          <w:sz w:val="24"/>
          <w:szCs w:val="24"/>
        </w:rPr>
      </w:pPr>
      <w:r>
        <w:rPr>
          <w:rFonts w:asciiTheme="majorBidi" w:hAnsiTheme="majorBidi" w:cstheme="majorBidi"/>
          <w:b/>
          <w:bCs/>
          <w:sz w:val="24"/>
          <w:szCs w:val="24"/>
        </w:rPr>
        <w:t>2.1.</w:t>
      </w:r>
      <w:r>
        <w:rPr>
          <w:rFonts w:asciiTheme="majorBidi" w:hAnsiTheme="majorBidi" w:cstheme="majorBidi"/>
          <w:b/>
          <w:bCs/>
          <w:sz w:val="24"/>
          <w:szCs w:val="24"/>
          <w:lang w:val="zh-CN" w:eastAsia="zh-CN"/>
        </w:rPr>
        <w:t>6 Komponen</w:t>
      </w:r>
      <w:r>
        <w:rPr>
          <w:rFonts w:asciiTheme="majorBidi" w:hAnsiTheme="majorBidi" w:cstheme="majorBidi"/>
          <w:b/>
          <w:bCs/>
          <w:sz w:val="24"/>
          <w:szCs w:val="24"/>
        </w:rPr>
        <w:t xml:space="preserve"> Sistem Informasi</w:t>
      </w:r>
    </w:p>
    <w:p w14:paraId="6DAAC850" w14:textId="77777777" w:rsidR="00413E23" w:rsidRDefault="00413E23" w:rsidP="00100FB0">
      <w:pPr>
        <w:spacing w:line="480" w:lineRule="auto"/>
        <w:ind w:firstLine="720"/>
        <w:rPr>
          <w:rFonts w:asciiTheme="majorBidi" w:hAnsiTheme="majorBidi" w:cstheme="majorBidi"/>
          <w:bCs/>
          <w:sz w:val="24"/>
          <w:szCs w:val="24"/>
        </w:rPr>
      </w:pPr>
      <w:r>
        <w:rPr>
          <w:rFonts w:asciiTheme="majorBidi" w:hAnsiTheme="majorBidi" w:cstheme="majorBidi"/>
          <w:sz w:val="24"/>
          <w:szCs w:val="24"/>
        </w:rPr>
        <w:t xml:space="preserve">Komponen Sistem informasi terdiri dari 7 point  sebagai berikut </w:t>
      </w:r>
      <w:r>
        <w:rPr>
          <w:rFonts w:asciiTheme="majorBidi" w:hAnsiTheme="majorBidi" w:cstheme="majorBidi"/>
          <w:bCs/>
          <w:sz w:val="24"/>
          <w:szCs w:val="24"/>
        </w:rPr>
        <w:t>(I Putu Agus Pratama,</w:t>
      </w:r>
      <w:r w:rsidR="00BB4D31">
        <w:rPr>
          <w:rFonts w:asciiTheme="majorBidi" w:hAnsiTheme="majorBidi" w:cstheme="majorBidi"/>
          <w:bCs/>
          <w:sz w:val="24"/>
          <w:szCs w:val="24"/>
          <w:lang w:val="en-US"/>
        </w:rPr>
        <w:t xml:space="preserve"> </w:t>
      </w:r>
      <w:r>
        <w:rPr>
          <w:rFonts w:asciiTheme="majorBidi" w:hAnsiTheme="majorBidi" w:cstheme="majorBidi"/>
          <w:bCs/>
          <w:sz w:val="24"/>
          <w:szCs w:val="24"/>
        </w:rPr>
        <w:t>2014) :</w:t>
      </w:r>
    </w:p>
    <w:p w14:paraId="4BD3A112" w14:textId="77777777" w:rsidR="00413E23" w:rsidRPr="00F54A8E" w:rsidRDefault="00413E23" w:rsidP="00A231F0">
      <w:pPr>
        <w:pStyle w:val="ListParagraph"/>
        <w:widowControl/>
        <w:numPr>
          <w:ilvl w:val="0"/>
          <w:numId w:val="47"/>
        </w:numPr>
        <w:autoSpaceDE/>
        <w:autoSpaceDN/>
        <w:spacing w:after="200" w:line="480" w:lineRule="auto"/>
        <w:contextualSpacing/>
        <w:jc w:val="both"/>
        <w:rPr>
          <w:rFonts w:asciiTheme="majorBidi" w:hAnsiTheme="majorBidi" w:cstheme="majorBidi"/>
          <w:sz w:val="24"/>
          <w:szCs w:val="24"/>
        </w:rPr>
      </w:pPr>
      <w:r w:rsidRPr="00F54A8E">
        <w:rPr>
          <w:rFonts w:asciiTheme="majorBidi" w:hAnsiTheme="majorBidi" w:cstheme="majorBidi"/>
          <w:i/>
          <w:sz w:val="24"/>
          <w:szCs w:val="24"/>
        </w:rPr>
        <w:t>Input</w:t>
      </w:r>
      <w:r w:rsidRPr="00F54A8E">
        <w:rPr>
          <w:rFonts w:asciiTheme="majorBidi" w:hAnsiTheme="majorBidi" w:cstheme="majorBidi"/>
          <w:sz w:val="24"/>
          <w:szCs w:val="24"/>
        </w:rPr>
        <w:t xml:space="preserve"> (Masukan)</w:t>
      </w:r>
    </w:p>
    <w:p w14:paraId="10D6FAB2" w14:textId="77777777" w:rsidR="00413E23" w:rsidRDefault="00413E23" w:rsidP="00413E23">
      <w:pPr>
        <w:pStyle w:val="ListParagraph"/>
        <w:spacing w:line="480" w:lineRule="auto"/>
        <w:ind w:leftChars="200" w:left="440" w:firstLineChars="166" w:firstLine="398"/>
        <w:rPr>
          <w:rFonts w:asciiTheme="majorBidi" w:hAnsiTheme="majorBidi" w:cstheme="majorBidi"/>
          <w:bCs/>
          <w:sz w:val="24"/>
          <w:szCs w:val="24"/>
        </w:rPr>
      </w:pPr>
      <w:r>
        <w:rPr>
          <w:rFonts w:asciiTheme="majorBidi" w:hAnsiTheme="majorBidi" w:cstheme="majorBidi"/>
          <w:bCs/>
          <w:sz w:val="24"/>
          <w:szCs w:val="24"/>
        </w:rPr>
        <w:t xml:space="preserve">Komponen input ini </w:t>
      </w:r>
      <w:r>
        <w:rPr>
          <w:rFonts w:asciiTheme="majorBidi" w:hAnsiTheme="majorBidi" w:cstheme="majorBidi"/>
          <w:bCs/>
          <w:sz w:val="24"/>
          <w:szCs w:val="24"/>
          <w:lang w:val="zh-CN" w:eastAsia="zh-CN"/>
        </w:rPr>
        <w:t>mempunyai fungsi menerima menerima semua masukan dari</w:t>
      </w:r>
      <w:r>
        <w:rPr>
          <w:rFonts w:asciiTheme="majorBidi" w:hAnsiTheme="majorBidi" w:cstheme="majorBidi"/>
          <w:bCs/>
          <w:i/>
          <w:iCs/>
          <w:sz w:val="24"/>
          <w:szCs w:val="24"/>
          <w:lang w:val="zh-CN" w:eastAsia="zh-CN"/>
        </w:rPr>
        <w:t xml:space="preserve"> user</w:t>
      </w:r>
      <w:r>
        <w:rPr>
          <w:rFonts w:asciiTheme="majorBidi" w:hAnsiTheme="majorBidi" w:cstheme="majorBidi"/>
          <w:bCs/>
          <w:sz w:val="24"/>
          <w:szCs w:val="24"/>
        </w:rPr>
        <w:t>.</w:t>
      </w:r>
      <w:r>
        <w:rPr>
          <w:rFonts w:asciiTheme="majorBidi" w:hAnsiTheme="majorBidi" w:cstheme="majorBidi"/>
          <w:bCs/>
          <w:sz w:val="24"/>
          <w:szCs w:val="24"/>
          <w:lang w:val="zh-CN" w:eastAsia="zh-CN"/>
        </w:rPr>
        <w:t xml:space="preserve"> Masukan yang di </w:t>
      </w:r>
      <w:r>
        <w:rPr>
          <w:rFonts w:asciiTheme="majorBidi" w:hAnsiTheme="majorBidi" w:cstheme="majorBidi"/>
          <w:bCs/>
          <w:sz w:val="24"/>
          <w:szCs w:val="24"/>
        </w:rPr>
        <w:t xml:space="preserve">terima </w:t>
      </w:r>
      <w:r>
        <w:rPr>
          <w:rFonts w:asciiTheme="majorBidi" w:hAnsiTheme="majorBidi" w:cstheme="majorBidi"/>
          <w:bCs/>
          <w:sz w:val="24"/>
          <w:szCs w:val="24"/>
          <w:lang w:val="zh-CN" w:eastAsia="zh-CN"/>
        </w:rPr>
        <w:t>ber</w:t>
      </w:r>
      <w:r>
        <w:rPr>
          <w:rFonts w:asciiTheme="majorBidi" w:hAnsiTheme="majorBidi" w:cstheme="majorBidi"/>
          <w:bCs/>
          <w:sz w:val="24"/>
          <w:szCs w:val="24"/>
        </w:rPr>
        <w:t xml:space="preserve">bentuk data. Data ini </w:t>
      </w:r>
      <w:r>
        <w:rPr>
          <w:rFonts w:asciiTheme="majorBidi" w:hAnsiTheme="majorBidi" w:cstheme="majorBidi"/>
          <w:bCs/>
          <w:sz w:val="24"/>
          <w:szCs w:val="24"/>
          <w:lang w:val="zh-CN" w:eastAsia="zh-CN"/>
        </w:rPr>
        <w:t>di dapatkan</w:t>
      </w:r>
      <w:r>
        <w:rPr>
          <w:rFonts w:asciiTheme="majorBidi" w:hAnsiTheme="majorBidi" w:cstheme="majorBidi"/>
          <w:bCs/>
          <w:sz w:val="24"/>
          <w:szCs w:val="24"/>
        </w:rPr>
        <w:t xml:space="preserve"> dari satu </w:t>
      </w:r>
      <w:r>
        <w:rPr>
          <w:rFonts w:asciiTheme="majorBidi" w:hAnsiTheme="majorBidi" w:cstheme="majorBidi"/>
          <w:bCs/>
          <w:sz w:val="24"/>
          <w:szCs w:val="24"/>
          <w:lang w:val="zh-CN" w:eastAsia="zh-CN"/>
        </w:rPr>
        <w:t>atau</w:t>
      </w:r>
      <w:r>
        <w:rPr>
          <w:rFonts w:asciiTheme="majorBidi" w:hAnsiTheme="majorBidi" w:cstheme="majorBidi"/>
          <w:bCs/>
          <w:sz w:val="24"/>
          <w:szCs w:val="24"/>
        </w:rPr>
        <w:t xml:space="preserve"> beber</w:t>
      </w:r>
      <w:r>
        <w:rPr>
          <w:rFonts w:asciiTheme="majorBidi" w:hAnsiTheme="majorBidi" w:cstheme="majorBidi"/>
          <w:bCs/>
          <w:sz w:val="24"/>
          <w:szCs w:val="24"/>
          <w:lang w:val="zh-CN" w:eastAsia="zh-CN"/>
        </w:rPr>
        <w:t>apa</w:t>
      </w:r>
      <w:r>
        <w:rPr>
          <w:rFonts w:asciiTheme="majorBidi" w:hAnsiTheme="majorBidi" w:cstheme="majorBidi"/>
          <w:bCs/>
          <w:sz w:val="24"/>
          <w:szCs w:val="24"/>
        </w:rPr>
        <w:t xml:space="preserve"> sumber.</w:t>
      </w:r>
    </w:p>
    <w:p w14:paraId="225C3943" w14:textId="77777777" w:rsidR="00413E23" w:rsidRDefault="00413E23" w:rsidP="00A231F0">
      <w:pPr>
        <w:pStyle w:val="ListParagraph"/>
        <w:widowControl/>
        <w:numPr>
          <w:ilvl w:val="0"/>
          <w:numId w:val="47"/>
        </w:numPr>
        <w:autoSpaceDE/>
        <w:autoSpaceDN/>
        <w:spacing w:after="200" w:line="480" w:lineRule="auto"/>
        <w:contextualSpacing/>
        <w:jc w:val="both"/>
        <w:rPr>
          <w:rFonts w:asciiTheme="majorBidi" w:hAnsiTheme="majorBidi" w:cstheme="majorBidi"/>
          <w:bCs/>
          <w:sz w:val="24"/>
          <w:szCs w:val="24"/>
        </w:rPr>
      </w:pPr>
      <w:r>
        <w:rPr>
          <w:rFonts w:asciiTheme="majorBidi" w:hAnsiTheme="majorBidi" w:cstheme="majorBidi"/>
          <w:bCs/>
          <w:i/>
          <w:sz w:val="24"/>
          <w:szCs w:val="24"/>
        </w:rPr>
        <w:t>Output</w:t>
      </w:r>
      <w:r>
        <w:rPr>
          <w:rFonts w:asciiTheme="majorBidi" w:hAnsiTheme="majorBidi" w:cstheme="majorBidi"/>
          <w:bCs/>
          <w:sz w:val="24"/>
          <w:szCs w:val="24"/>
        </w:rPr>
        <w:t xml:space="preserve"> (Keluaran)</w:t>
      </w:r>
    </w:p>
    <w:p w14:paraId="470D7477" w14:textId="77777777" w:rsidR="00413E23" w:rsidRDefault="00413E23" w:rsidP="00413E23">
      <w:pPr>
        <w:pStyle w:val="ListParagraph"/>
        <w:spacing w:line="480" w:lineRule="auto"/>
        <w:ind w:left="400" w:firstLineChars="166" w:firstLine="398"/>
        <w:rPr>
          <w:rFonts w:asciiTheme="majorBidi" w:hAnsiTheme="majorBidi" w:cstheme="majorBidi"/>
          <w:bCs/>
          <w:sz w:val="24"/>
          <w:szCs w:val="24"/>
          <w:lang w:val="zh-CN" w:eastAsia="zh-CN"/>
        </w:rPr>
      </w:pPr>
      <w:r>
        <w:rPr>
          <w:rFonts w:asciiTheme="majorBidi" w:hAnsiTheme="majorBidi" w:cstheme="majorBidi"/>
          <w:bCs/>
          <w:sz w:val="24"/>
          <w:szCs w:val="24"/>
        </w:rPr>
        <w:lastRenderedPageBreak/>
        <w:t>Komponen output</w:t>
      </w:r>
      <w:r>
        <w:rPr>
          <w:rFonts w:asciiTheme="majorBidi" w:hAnsiTheme="majorBidi" w:cstheme="majorBidi"/>
          <w:bCs/>
          <w:sz w:val="24"/>
          <w:szCs w:val="24"/>
          <w:lang w:val="zh-CN" w:eastAsia="zh-CN"/>
        </w:rPr>
        <w:t xml:space="preserve"> mempunyai fungsi untuk menunjukkan hasil akhir ke</w:t>
      </w:r>
      <w:r>
        <w:rPr>
          <w:rFonts w:asciiTheme="majorBidi" w:hAnsiTheme="majorBidi" w:cstheme="majorBidi"/>
          <w:bCs/>
          <w:i/>
          <w:iCs/>
          <w:sz w:val="24"/>
          <w:szCs w:val="24"/>
          <w:lang w:val="zh-CN" w:eastAsia="zh-CN"/>
        </w:rPr>
        <w:t xml:space="preserve"> user</w:t>
      </w:r>
      <w:r>
        <w:rPr>
          <w:rFonts w:asciiTheme="majorBidi" w:hAnsiTheme="majorBidi" w:cstheme="majorBidi"/>
          <w:bCs/>
          <w:sz w:val="24"/>
          <w:szCs w:val="24"/>
        </w:rPr>
        <w:t>.</w:t>
      </w:r>
      <w:r>
        <w:rPr>
          <w:rFonts w:asciiTheme="majorBidi" w:hAnsiTheme="majorBidi" w:cstheme="majorBidi"/>
          <w:bCs/>
          <w:sz w:val="24"/>
          <w:szCs w:val="24"/>
          <w:lang w:val="zh-CN" w:eastAsia="zh-CN"/>
        </w:rPr>
        <w:t xml:space="preserve"> I</w:t>
      </w:r>
      <w:r>
        <w:rPr>
          <w:rFonts w:asciiTheme="majorBidi" w:hAnsiTheme="majorBidi" w:cstheme="majorBidi"/>
          <w:bCs/>
          <w:sz w:val="24"/>
          <w:szCs w:val="24"/>
        </w:rPr>
        <w:t>nformasi yang di</w:t>
      </w:r>
      <w:r>
        <w:rPr>
          <w:rFonts w:asciiTheme="majorBidi" w:hAnsiTheme="majorBidi" w:cstheme="majorBidi"/>
          <w:bCs/>
          <w:sz w:val="24"/>
          <w:szCs w:val="24"/>
          <w:lang w:val="zh-CN" w:eastAsia="zh-CN"/>
        </w:rPr>
        <w:t xml:space="preserve"> tunjukkan</w:t>
      </w:r>
      <w:r>
        <w:rPr>
          <w:rFonts w:asciiTheme="majorBidi" w:hAnsiTheme="majorBidi" w:cstheme="majorBidi"/>
          <w:bCs/>
          <w:sz w:val="24"/>
          <w:szCs w:val="24"/>
          <w:lang w:eastAsia="zh-CN"/>
        </w:rPr>
        <w:t xml:space="preserve"> </w:t>
      </w:r>
      <w:r>
        <w:rPr>
          <w:rFonts w:asciiTheme="majorBidi" w:hAnsiTheme="majorBidi" w:cstheme="majorBidi"/>
          <w:bCs/>
          <w:sz w:val="24"/>
          <w:szCs w:val="24"/>
          <w:lang w:val="zh-CN" w:eastAsia="zh-CN"/>
        </w:rPr>
        <w:t>adalah</w:t>
      </w:r>
      <w:r>
        <w:rPr>
          <w:rFonts w:asciiTheme="majorBidi" w:hAnsiTheme="majorBidi" w:cstheme="majorBidi"/>
          <w:bCs/>
          <w:sz w:val="24"/>
          <w:szCs w:val="24"/>
        </w:rPr>
        <w:t xml:space="preserve"> hasil</w:t>
      </w:r>
      <w:r>
        <w:rPr>
          <w:rFonts w:asciiTheme="majorBidi" w:hAnsiTheme="majorBidi" w:cstheme="majorBidi"/>
          <w:bCs/>
          <w:sz w:val="24"/>
          <w:szCs w:val="24"/>
          <w:lang w:val="zh-CN" w:eastAsia="zh-CN"/>
        </w:rPr>
        <w:t xml:space="preserve"> input data yang telah</w:t>
      </w:r>
      <w:r>
        <w:rPr>
          <w:rFonts w:asciiTheme="majorBidi" w:hAnsiTheme="majorBidi" w:cstheme="majorBidi"/>
          <w:bCs/>
          <w:sz w:val="24"/>
          <w:szCs w:val="24"/>
        </w:rPr>
        <w:t xml:space="preserve">  yang sebelumnya</w:t>
      </w:r>
      <w:r>
        <w:rPr>
          <w:rFonts w:asciiTheme="majorBidi" w:hAnsiTheme="majorBidi" w:cstheme="majorBidi"/>
          <w:bCs/>
          <w:sz w:val="24"/>
          <w:szCs w:val="24"/>
          <w:lang w:val="zh-CN" w:eastAsia="zh-CN"/>
        </w:rPr>
        <w:t>.</w:t>
      </w:r>
    </w:p>
    <w:p w14:paraId="6A39CAC0" w14:textId="77777777" w:rsidR="00413E23" w:rsidRDefault="00413E23" w:rsidP="00A231F0">
      <w:pPr>
        <w:pStyle w:val="ListParagraph"/>
        <w:widowControl/>
        <w:numPr>
          <w:ilvl w:val="0"/>
          <w:numId w:val="47"/>
        </w:numPr>
        <w:autoSpaceDE/>
        <w:autoSpaceDN/>
        <w:spacing w:after="200" w:line="480" w:lineRule="auto"/>
        <w:contextualSpacing/>
        <w:jc w:val="both"/>
        <w:rPr>
          <w:rFonts w:asciiTheme="majorBidi" w:hAnsiTheme="majorBidi" w:cstheme="majorBidi"/>
          <w:sz w:val="24"/>
          <w:szCs w:val="24"/>
          <w:lang w:val="en-US"/>
        </w:rPr>
      </w:pPr>
      <w:r>
        <w:rPr>
          <w:rFonts w:asciiTheme="majorBidi" w:hAnsiTheme="majorBidi" w:cstheme="majorBidi"/>
          <w:i/>
          <w:sz w:val="24"/>
          <w:szCs w:val="24"/>
        </w:rPr>
        <w:t xml:space="preserve">Software </w:t>
      </w:r>
      <w:r>
        <w:rPr>
          <w:rFonts w:asciiTheme="majorBidi" w:hAnsiTheme="majorBidi" w:cstheme="majorBidi"/>
          <w:sz w:val="24"/>
          <w:szCs w:val="24"/>
        </w:rPr>
        <w:t>(Perangkat Lunak)</w:t>
      </w:r>
    </w:p>
    <w:p w14:paraId="46241991" w14:textId="77777777" w:rsidR="00413E23" w:rsidRDefault="00413E23" w:rsidP="00413E23">
      <w:pPr>
        <w:pStyle w:val="ListParagraph"/>
        <w:spacing w:line="480" w:lineRule="auto"/>
        <w:ind w:left="400" w:firstLineChars="166" w:firstLine="398"/>
        <w:rPr>
          <w:rFonts w:asciiTheme="majorBidi" w:hAnsiTheme="majorBidi" w:cstheme="majorBidi"/>
          <w:bCs/>
          <w:sz w:val="24"/>
          <w:szCs w:val="24"/>
        </w:rPr>
      </w:pPr>
      <w:r>
        <w:rPr>
          <w:rFonts w:asciiTheme="majorBidi" w:hAnsiTheme="majorBidi" w:cstheme="majorBidi"/>
          <w:bCs/>
          <w:sz w:val="24"/>
          <w:szCs w:val="24"/>
        </w:rPr>
        <w:t>Komponen perangkat lunak ini melakukan proses pengolah data,</w:t>
      </w:r>
      <w:r>
        <w:rPr>
          <w:rFonts w:asciiTheme="majorBidi" w:hAnsiTheme="majorBidi" w:cstheme="majorBidi"/>
          <w:bCs/>
          <w:sz w:val="24"/>
          <w:szCs w:val="24"/>
          <w:lang w:val="zh-CN"/>
        </w:rPr>
        <w:t xml:space="preserve"> </w:t>
      </w:r>
      <w:r>
        <w:rPr>
          <w:rFonts w:asciiTheme="majorBidi" w:hAnsiTheme="majorBidi" w:cstheme="majorBidi"/>
          <w:bCs/>
          <w:sz w:val="24"/>
          <w:szCs w:val="24"/>
        </w:rPr>
        <w:t>penyajian</w:t>
      </w:r>
      <w:r>
        <w:rPr>
          <w:rFonts w:asciiTheme="majorBidi" w:hAnsiTheme="majorBidi" w:cstheme="majorBidi"/>
          <w:bCs/>
          <w:sz w:val="24"/>
          <w:szCs w:val="24"/>
          <w:lang w:val="zh-CN"/>
        </w:rPr>
        <w:t xml:space="preserve"> </w:t>
      </w:r>
      <w:r>
        <w:rPr>
          <w:rFonts w:asciiTheme="majorBidi" w:hAnsiTheme="majorBidi" w:cstheme="majorBidi"/>
          <w:bCs/>
          <w:sz w:val="24"/>
          <w:szCs w:val="24"/>
        </w:rPr>
        <w:t>informasi,</w:t>
      </w:r>
      <w:r>
        <w:rPr>
          <w:rFonts w:asciiTheme="majorBidi" w:hAnsiTheme="majorBidi" w:cstheme="majorBidi"/>
          <w:bCs/>
          <w:sz w:val="24"/>
          <w:szCs w:val="24"/>
          <w:lang w:val="zh-CN"/>
        </w:rPr>
        <w:t xml:space="preserve"> </w:t>
      </w:r>
      <w:r>
        <w:rPr>
          <w:rFonts w:asciiTheme="majorBidi" w:hAnsiTheme="majorBidi" w:cstheme="majorBidi"/>
          <w:bCs/>
          <w:sz w:val="24"/>
          <w:szCs w:val="24"/>
        </w:rPr>
        <w:t>perhitungan data dan lain-lain.</w:t>
      </w:r>
      <w:r>
        <w:rPr>
          <w:rFonts w:asciiTheme="majorBidi" w:hAnsiTheme="majorBidi" w:cstheme="majorBidi"/>
          <w:bCs/>
          <w:sz w:val="24"/>
          <w:szCs w:val="24"/>
          <w:lang w:val="zh-CN" w:eastAsia="zh-CN"/>
        </w:rPr>
        <w:t xml:space="preserve"> K</w:t>
      </w:r>
      <w:r>
        <w:rPr>
          <w:rFonts w:asciiTheme="majorBidi" w:hAnsiTheme="majorBidi" w:cstheme="majorBidi"/>
          <w:bCs/>
          <w:sz w:val="24"/>
          <w:szCs w:val="24"/>
        </w:rPr>
        <w:t>omponen perangkat lunak ini mencangkup sistem operasi,aplikasi dan driver.</w:t>
      </w:r>
    </w:p>
    <w:p w14:paraId="71F5A624" w14:textId="77777777" w:rsidR="00413E23" w:rsidRDefault="00413E23" w:rsidP="00A231F0">
      <w:pPr>
        <w:pStyle w:val="ListParagraph"/>
        <w:widowControl/>
        <w:numPr>
          <w:ilvl w:val="0"/>
          <w:numId w:val="47"/>
        </w:numPr>
        <w:autoSpaceDE/>
        <w:autoSpaceDN/>
        <w:spacing w:after="200" w:line="480" w:lineRule="auto"/>
        <w:contextualSpacing/>
        <w:jc w:val="both"/>
        <w:rPr>
          <w:rFonts w:asciiTheme="majorBidi" w:hAnsiTheme="majorBidi" w:cstheme="majorBidi"/>
          <w:sz w:val="24"/>
          <w:szCs w:val="24"/>
        </w:rPr>
      </w:pPr>
      <w:r>
        <w:rPr>
          <w:rFonts w:asciiTheme="majorBidi" w:hAnsiTheme="majorBidi" w:cstheme="majorBidi"/>
          <w:i/>
          <w:sz w:val="24"/>
          <w:szCs w:val="24"/>
        </w:rPr>
        <w:t>Hardware</w:t>
      </w:r>
      <w:r>
        <w:rPr>
          <w:rFonts w:asciiTheme="majorBidi" w:hAnsiTheme="majorBidi" w:cstheme="majorBidi"/>
          <w:sz w:val="24"/>
          <w:szCs w:val="24"/>
        </w:rPr>
        <w:t xml:space="preserve"> (Perangkat Keras)</w:t>
      </w:r>
    </w:p>
    <w:p w14:paraId="77F3A471" w14:textId="77777777" w:rsidR="00413E23" w:rsidRDefault="00413E23" w:rsidP="00413E23">
      <w:pPr>
        <w:pStyle w:val="ListParagraph"/>
        <w:spacing w:line="480" w:lineRule="auto"/>
        <w:ind w:left="400" w:firstLineChars="166" w:firstLine="398"/>
        <w:rPr>
          <w:rFonts w:asciiTheme="majorBidi" w:hAnsiTheme="majorBidi" w:cstheme="majorBidi"/>
          <w:bCs/>
          <w:i/>
          <w:sz w:val="24"/>
          <w:szCs w:val="24"/>
        </w:rPr>
      </w:pPr>
      <w:r>
        <w:rPr>
          <w:rFonts w:asciiTheme="majorBidi" w:hAnsiTheme="majorBidi" w:cstheme="majorBidi"/>
          <w:bCs/>
          <w:sz w:val="24"/>
          <w:szCs w:val="24"/>
        </w:rPr>
        <w:t xml:space="preserve">Komponen </w:t>
      </w:r>
      <w:r>
        <w:rPr>
          <w:rFonts w:asciiTheme="majorBidi" w:hAnsiTheme="majorBidi" w:cstheme="majorBidi"/>
          <w:bCs/>
          <w:i/>
          <w:sz w:val="24"/>
          <w:szCs w:val="24"/>
        </w:rPr>
        <w:t xml:space="preserve">hardware </w:t>
      </w:r>
      <w:r>
        <w:rPr>
          <w:rFonts w:asciiTheme="majorBidi" w:hAnsiTheme="majorBidi" w:cstheme="majorBidi"/>
          <w:bCs/>
          <w:sz w:val="24"/>
          <w:szCs w:val="24"/>
        </w:rPr>
        <w:t xml:space="preserve">(perangkat keras) mencangkup semua perangkat keras komputer yang digunakan secara fisik di dalam sistem informasi ,baik di komputer server maupun di komputer </w:t>
      </w:r>
      <w:r>
        <w:rPr>
          <w:rFonts w:asciiTheme="majorBidi" w:hAnsiTheme="majorBidi" w:cstheme="majorBidi"/>
          <w:bCs/>
          <w:i/>
          <w:sz w:val="24"/>
          <w:szCs w:val="24"/>
        </w:rPr>
        <w:t>client.</w:t>
      </w:r>
    </w:p>
    <w:p w14:paraId="58F87C82" w14:textId="77777777" w:rsidR="00413E23" w:rsidRDefault="00413E23" w:rsidP="00A231F0">
      <w:pPr>
        <w:pStyle w:val="ListParagraph"/>
        <w:widowControl/>
        <w:numPr>
          <w:ilvl w:val="0"/>
          <w:numId w:val="47"/>
        </w:numPr>
        <w:autoSpaceDE/>
        <w:autoSpaceDN/>
        <w:spacing w:after="200" w:line="480" w:lineRule="auto"/>
        <w:contextualSpacing/>
        <w:jc w:val="both"/>
        <w:rPr>
          <w:rFonts w:asciiTheme="majorBidi" w:hAnsiTheme="majorBidi" w:cstheme="majorBidi"/>
          <w:sz w:val="24"/>
          <w:szCs w:val="24"/>
        </w:rPr>
      </w:pPr>
      <w:r>
        <w:rPr>
          <w:rFonts w:asciiTheme="majorBidi" w:hAnsiTheme="majorBidi" w:cstheme="majorBidi"/>
          <w:i/>
          <w:sz w:val="24"/>
          <w:szCs w:val="24"/>
        </w:rPr>
        <w:t xml:space="preserve">Database </w:t>
      </w:r>
      <w:r>
        <w:rPr>
          <w:rFonts w:asciiTheme="majorBidi" w:hAnsiTheme="majorBidi" w:cstheme="majorBidi"/>
          <w:sz w:val="24"/>
          <w:szCs w:val="24"/>
        </w:rPr>
        <w:t>(Basis Data)</w:t>
      </w:r>
    </w:p>
    <w:p w14:paraId="4FCD7200" w14:textId="77777777" w:rsidR="00413E23" w:rsidRDefault="00413E23" w:rsidP="00413E23">
      <w:pPr>
        <w:pStyle w:val="ListParagraph"/>
        <w:spacing w:line="480" w:lineRule="auto"/>
        <w:ind w:left="400" w:firstLineChars="166" w:firstLine="398"/>
        <w:rPr>
          <w:rFonts w:asciiTheme="majorBidi" w:hAnsiTheme="majorBidi" w:cstheme="majorBidi"/>
          <w:bCs/>
          <w:sz w:val="24"/>
          <w:szCs w:val="24"/>
          <w:lang w:val="zh-CN" w:eastAsia="zh-CN"/>
        </w:rPr>
      </w:pPr>
      <w:r>
        <w:rPr>
          <w:rFonts w:asciiTheme="majorBidi" w:hAnsiTheme="majorBidi" w:cstheme="majorBidi"/>
          <w:bCs/>
          <w:sz w:val="24"/>
          <w:szCs w:val="24"/>
        </w:rPr>
        <w:t xml:space="preserve">Berfungsi untuk menyimpan semua data dan infrmasi kedalam satu atau beberapa tabel.setiap tabel memiliki </w:t>
      </w:r>
      <w:r>
        <w:rPr>
          <w:rFonts w:asciiTheme="majorBidi" w:hAnsiTheme="majorBidi" w:cstheme="majorBidi"/>
          <w:bCs/>
          <w:i/>
          <w:sz w:val="24"/>
          <w:szCs w:val="24"/>
        </w:rPr>
        <w:t>field</w:t>
      </w:r>
      <w:r>
        <w:rPr>
          <w:rFonts w:asciiTheme="majorBidi" w:hAnsiTheme="majorBidi" w:cstheme="majorBidi"/>
          <w:bCs/>
          <w:sz w:val="24"/>
          <w:szCs w:val="24"/>
        </w:rPr>
        <w:t xml:space="preserve"> masing-masing. Setiap tabel memiliki fungsi penyimpanan masing-masing,serta anatartabel dapat juga terjadi relasi (hubungan)</w:t>
      </w:r>
      <w:r>
        <w:rPr>
          <w:rFonts w:asciiTheme="majorBidi" w:hAnsiTheme="majorBidi" w:cstheme="majorBidi"/>
          <w:bCs/>
          <w:sz w:val="24"/>
          <w:szCs w:val="24"/>
          <w:lang w:val="zh-CN" w:eastAsia="zh-CN"/>
        </w:rPr>
        <w:t>.</w:t>
      </w:r>
    </w:p>
    <w:p w14:paraId="179B3D9F" w14:textId="77777777" w:rsidR="00413E23" w:rsidRDefault="00413E23" w:rsidP="00A231F0">
      <w:pPr>
        <w:pStyle w:val="ListParagraph"/>
        <w:widowControl/>
        <w:numPr>
          <w:ilvl w:val="0"/>
          <w:numId w:val="47"/>
        </w:numPr>
        <w:autoSpaceDE/>
        <w:autoSpaceDN/>
        <w:spacing w:after="200" w:line="360" w:lineRule="auto"/>
        <w:contextualSpacing/>
        <w:jc w:val="both"/>
        <w:rPr>
          <w:rFonts w:asciiTheme="majorBidi" w:hAnsiTheme="majorBidi" w:cstheme="majorBidi"/>
          <w:sz w:val="24"/>
          <w:szCs w:val="24"/>
          <w:lang w:val="en-US"/>
        </w:rPr>
      </w:pPr>
      <w:r>
        <w:rPr>
          <w:rFonts w:asciiTheme="majorBidi" w:hAnsiTheme="majorBidi" w:cstheme="majorBidi"/>
          <w:i/>
          <w:sz w:val="24"/>
          <w:szCs w:val="24"/>
        </w:rPr>
        <w:t>Control dan procedure</w:t>
      </w:r>
      <w:r>
        <w:rPr>
          <w:rFonts w:asciiTheme="majorBidi" w:hAnsiTheme="majorBidi" w:cstheme="majorBidi"/>
          <w:sz w:val="24"/>
          <w:szCs w:val="24"/>
        </w:rPr>
        <w:t xml:space="preserve"> (Kontrol  dan prosedur)</w:t>
      </w:r>
    </w:p>
    <w:p w14:paraId="3997CB83" w14:textId="77777777" w:rsidR="00413E23" w:rsidRPr="00F54A8E" w:rsidRDefault="00413E23" w:rsidP="00F54A8E">
      <w:pPr>
        <w:spacing w:line="480" w:lineRule="auto"/>
        <w:ind w:leftChars="200" w:left="440" w:firstLineChars="166" w:firstLine="398"/>
        <w:rPr>
          <w:rFonts w:asciiTheme="majorBidi" w:eastAsia="DengXian" w:hAnsiTheme="majorBidi" w:cstheme="majorBidi"/>
          <w:sz w:val="24"/>
          <w:szCs w:val="24"/>
          <w:lang w:val="zh-CN" w:eastAsia="zh-CN"/>
        </w:rPr>
      </w:pPr>
      <w:r>
        <w:rPr>
          <w:rFonts w:asciiTheme="majorBidi" w:hAnsiTheme="majorBidi" w:cstheme="majorBidi"/>
          <w:sz w:val="24"/>
          <w:szCs w:val="24"/>
        </w:rPr>
        <w:t>Dua buah komponen yang menjadi satu.komponen kontrol berfungfsi untuuk mencegah terjadinya berbagai gangguan dan ancaman terhadap data dan informasi yang terdapat dala sistem informasi. Sedangka</w:t>
      </w:r>
      <w:r>
        <w:rPr>
          <w:rFonts w:asciiTheme="majorBidi" w:hAnsiTheme="majorBidi" w:cstheme="majorBidi"/>
          <w:sz w:val="24"/>
          <w:szCs w:val="24"/>
          <w:lang w:val="zh-CN" w:eastAsia="zh-CN"/>
        </w:rPr>
        <w:t>n</w:t>
      </w:r>
      <w:r>
        <w:rPr>
          <w:rFonts w:asciiTheme="majorBidi" w:hAnsiTheme="majorBidi" w:cstheme="majorBidi"/>
          <w:sz w:val="24"/>
          <w:szCs w:val="24"/>
        </w:rPr>
        <w:t xml:space="preserve"> fungsi </w:t>
      </w:r>
      <w:r>
        <w:rPr>
          <w:rFonts w:asciiTheme="majorBidi" w:hAnsiTheme="majorBidi" w:cstheme="majorBidi"/>
          <w:sz w:val="24"/>
          <w:szCs w:val="24"/>
          <w:lang w:val="zh-CN" w:eastAsia="zh-CN"/>
        </w:rPr>
        <w:t>komponen atau bagian</w:t>
      </w:r>
      <w:r>
        <w:rPr>
          <w:rFonts w:asciiTheme="majorBidi" w:hAnsiTheme="majorBidi" w:cstheme="majorBidi"/>
          <w:sz w:val="24"/>
          <w:szCs w:val="24"/>
        </w:rPr>
        <w:t xml:space="preserve"> prosedur </w:t>
      </w:r>
      <w:r>
        <w:rPr>
          <w:rFonts w:asciiTheme="majorBidi" w:hAnsiTheme="majorBidi" w:cstheme="majorBidi"/>
          <w:sz w:val="24"/>
          <w:szCs w:val="24"/>
          <w:lang w:val="zh-CN" w:eastAsia="zh-CN"/>
        </w:rPr>
        <w:t>mempunyai cakupan</w:t>
      </w:r>
      <w:r>
        <w:rPr>
          <w:rFonts w:asciiTheme="majorBidi" w:hAnsiTheme="majorBidi" w:cstheme="majorBidi"/>
          <w:sz w:val="24"/>
          <w:szCs w:val="24"/>
        </w:rPr>
        <w:t xml:space="preserve"> seluruh prosedur</w:t>
      </w:r>
      <w:r>
        <w:rPr>
          <w:rFonts w:asciiTheme="majorBidi" w:hAnsiTheme="majorBidi" w:cstheme="majorBidi"/>
          <w:sz w:val="24"/>
          <w:szCs w:val="24"/>
          <w:lang w:val="zh-CN" w:eastAsia="zh-CN"/>
        </w:rPr>
        <w:t>, perintah, dan aturan</w:t>
      </w:r>
      <w:r>
        <w:rPr>
          <w:rFonts w:asciiTheme="majorBidi" w:hAnsiTheme="majorBidi" w:cstheme="majorBidi"/>
          <w:sz w:val="24"/>
          <w:szCs w:val="24"/>
        </w:rPr>
        <w:t xml:space="preserve"> yang harus  di</w:t>
      </w:r>
      <w:r>
        <w:rPr>
          <w:rFonts w:asciiTheme="majorBidi" w:hAnsiTheme="majorBidi" w:cstheme="majorBidi"/>
          <w:sz w:val="24"/>
          <w:szCs w:val="24"/>
          <w:lang w:val="zh-CN" w:eastAsia="zh-CN"/>
        </w:rPr>
        <w:t xml:space="preserve"> laksanakan.</w:t>
      </w:r>
    </w:p>
    <w:p w14:paraId="0F6736C3" w14:textId="77777777" w:rsidR="00413E23" w:rsidRDefault="00413E23" w:rsidP="00F54A8E">
      <w:pPr>
        <w:pStyle w:val="ListParagraph"/>
        <w:spacing w:line="480" w:lineRule="auto"/>
        <w:ind w:left="0" w:firstLine="0"/>
        <w:rPr>
          <w:rFonts w:asciiTheme="majorBidi" w:hAnsiTheme="majorBidi" w:cstheme="majorBidi"/>
          <w:b/>
          <w:sz w:val="24"/>
          <w:szCs w:val="24"/>
          <w:lang w:val="id-ID"/>
        </w:rPr>
      </w:pPr>
      <w:r>
        <w:rPr>
          <w:rFonts w:asciiTheme="majorBidi" w:hAnsiTheme="majorBidi" w:cstheme="majorBidi"/>
          <w:b/>
          <w:sz w:val="24"/>
          <w:szCs w:val="24"/>
          <w:lang w:val="zh-CN" w:eastAsia="zh-CN"/>
        </w:rPr>
        <w:lastRenderedPageBreak/>
        <w:t xml:space="preserve">2.2 </w:t>
      </w:r>
      <w:r>
        <w:rPr>
          <w:rFonts w:asciiTheme="majorBidi" w:hAnsiTheme="majorBidi" w:cstheme="majorBidi"/>
          <w:b/>
          <w:sz w:val="24"/>
          <w:szCs w:val="24"/>
          <w:lang w:val="id-ID"/>
        </w:rPr>
        <w:t>Siklus Hidup Pengembangan Sistem</w:t>
      </w:r>
    </w:p>
    <w:p w14:paraId="05AC85F9" w14:textId="77777777" w:rsidR="00413E23" w:rsidRPr="00100FB0" w:rsidRDefault="00413E23" w:rsidP="00100FB0">
      <w:pPr>
        <w:spacing w:line="480" w:lineRule="auto"/>
        <w:rPr>
          <w:rFonts w:asciiTheme="majorBidi" w:hAnsiTheme="majorBidi" w:cstheme="majorBidi"/>
          <w:b/>
          <w:bCs/>
          <w:sz w:val="24"/>
          <w:szCs w:val="24"/>
          <w:lang w:val="zh-CN" w:eastAsia="zh-CN"/>
        </w:rPr>
      </w:pPr>
      <w:r w:rsidRPr="00100FB0">
        <w:rPr>
          <w:rFonts w:asciiTheme="majorBidi" w:hAnsiTheme="majorBidi" w:cstheme="majorBidi"/>
          <w:b/>
          <w:bCs/>
          <w:sz w:val="24"/>
          <w:szCs w:val="24"/>
          <w:lang w:val="zh-CN" w:eastAsia="zh-CN"/>
        </w:rPr>
        <w:t>2.2.</w:t>
      </w:r>
      <w:r w:rsidRPr="00100FB0">
        <w:rPr>
          <w:rFonts w:asciiTheme="majorBidi" w:hAnsiTheme="majorBidi" w:cstheme="majorBidi"/>
          <w:b/>
          <w:bCs/>
          <w:sz w:val="24"/>
          <w:szCs w:val="24"/>
          <w:lang w:val="en-ID"/>
        </w:rPr>
        <w:t>1</w:t>
      </w:r>
      <w:r w:rsidRPr="00100FB0">
        <w:rPr>
          <w:rFonts w:asciiTheme="majorBidi" w:hAnsiTheme="majorBidi" w:cstheme="majorBidi"/>
          <w:b/>
          <w:bCs/>
          <w:sz w:val="24"/>
          <w:szCs w:val="24"/>
          <w:lang w:val="zh-CN"/>
        </w:rPr>
        <w:t xml:space="preserve"> </w:t>
      </w:r>
      <w:proofErr w:type="spellStart"/>
      <w:r w:rsidRPr="00100FB0">
        <w:rPr>
          <w:rFonts w:asciiTheme="majorBidi" w:hAnsiTheme="majorBidi" w:cstheme="majorBidi"/>
          <w:b/>
          <w:bCs/>
          <w:sz w:val="24"/>
          <w:szCs w:val="24"/>
          <w:lang w:val="en-ID"/>
        </w:rPr>
        <w:t>Pengertian</w:t>
      </w:r>
      <w:proofErr w:type="spellEnd"/>
      <w:r w:rsidRPr="00100FB0">
        <w:rPr>
          <w:rFonts w:asciiTheme="majorBidi" w:hAnsiTheme="majorBidi" w:cstheme="majorBidi"/>
          <w:b/>
          <w:bCs/>
          <w:sz w:val="24"/>
          <w:szCs w:val="24"/>
          <w:lang w:val="zh-CN" w:eastAsia="zh-CN"/>
        </w:rPr>
        <w:t xml:space="preserve"> SDLC</w:t>
      </w:r>
    </w:p>
    <w:p w14:paraId="469C5E99" w14:textId="77777777" w:rsidR="00413E23" w:rsidRPr="00100FB0" w:rsidRDefault="00413E23" w:rsidP="00100FB0">
      <w:pPr>
        <w:spacing w:line="480" w:lineRule="auto"/>
        <w:ind w:firstLine="398"/>
        <w:jc w:val="both"/>
        <w:rPr>
          <w:rFonts w:asciiTheme="majorBidi" w:hAnsiTheme="majorBidi" w:cstheme="majorBidi"/>
          <w:color w:val="000000"/>
          <w:sz w:val="24"/>
          <w:szCs w:val="24"/>
          <w:lang w:val="en-ID"/>
        </w:rPr>
      </w:pPr>
      <w:r w:rsidRPr="00100FB0">
        <w:rPr>
          <w:rFonts w:asciiTheme="majorBidi" w:hAnsiTheme="majorBidi" w:cstheme="majorBidi"/>
          <w:color w:val="000000"/>
          <w:sz w:val="24"/>
          <w:szCs w:val="24"/>
        </w:rPr>
        <w:t>SDLC</w:t>
      </w:r>
      <w:r w:rsidRPr="00100FB0">
        <w:rPr>
          <w:rFonts w:asciiTheme="majorBidi" w:hAnsiTheme="majorBidi" w:cstheme="majorBidi"/>
          <w:color w:val="000000"/>
          <w:sz w:val="24"/>
          <w:szCs w:val="24"/>
          <w:lang w:val="en-ID"/>
        </w:rPr>
        <w:t xml:space="preserve">  </w:t>
      </w:r>
      <w:r w:rsidRPr="00100FB0">
        <w:rPr>
          <w:rFonts w:asciiTheme="majorBidi" w:hAnsiTheme="majorBidi" w:cstheme="majorBidi"/>
          <w:color w:val="000000"/>
          <w:sz w:val="24"/>
          <w:szCs w:val="24"/>
          <w:lang w:val="zh-CN" w:eastAsia="zh-CN"/>
        </w:rPr>
        <w:t>merupakan</w:t>
      </w:r>
      <w:r w:rsidRPr="00100FB0">
        <w:rPr>
          <w:rFonts w:asciiTheme="majorBidi" w:hAnsiTheme="majorBidi" w:cstheme="majorBidi"/>
          <w:color w:val="000000"/>
          <w:sz w:val="24"/>
          <w:szCs w:val="24"/>
          <w:lang w:val="en-ID"/>
        </w:rPr>
        <w:t xml:space="preserve">  </w:t>
      </w:r>
      <w:r w:rsidRPr="00100FB0">
        <w:rPr>
          <w:rFonts w:asciiTheme="majorBidi" w:hAnsiTheme="majorBidi" w:cstheme="majorBidi"/>
          <w:color w:val="000000"/>
          <w:sz w:val="24"/>
          <w:szCs w:val="24"/>
          <w:lang w:val="zh-CN" w:eastAsia="zh-CN"/>
        </w:rPr>
        <w:t>metode</w:t>
      </w:r>
      <w:r w:rsidRPr="00100FB0">
        <w:rPr>
          <w:rFonts w:asciiTheme="majorBidi" w:hAnsiTheme="majorBidi" w:cstheme="majorBidi"/>
          <w:color w:val="000000"/>
          <w:sz w:val="24"/>
          <w:szCs w:val="24"/>
          <w:lang w:val="en-ID"/>
        </w:rPr>
        <w:t xml:space="preserve">  </w:t>
      </w:r>
      <w:r w:rsidRPr="00100FB0">
        <w:rPr>
          <w:rFonts w:asciiTheme="majorBidi" w:hAnsiTheme="majorBidi" w:cstheme="majorBidi"/>
          <w:color w:val="000000"/>
          <w:sz w:val="24"/>
          <w:szCs w:val="24"/>
          <w:lang w:val="zh-CN" w:eastAsia="zh-CN"/>
        </w:rPr>
        <w:t>untuk</w:t>
      </w:r>
      <w:r w:rsidRPr="00100FB0">
        <w:rPr>
          <w:rFonts w:asciiTheme="majorBidi" w:hAnsiTheme="majorBidi" w:cstheme="majorBidi"/>
          <w:color w:val="000000"/>
          <w:sz w:val="24"/>
          <w:szCs w:val="24"/>
          <w:lang w:val="en-ID"/>
        </w:rPr>
        <w:t xml:space="preserve">  </w:t>
      </w:r>
      <w:r w:rsidRPr="00100FB0">
        <w:rPr>
          <w:rFonts w:asciiTheme="majorBidi" w:hAnsiTheme="majorBidi" w:cstheme="majorBidi"/>
          <w:color w:val="000000"/>
          <w:sz w:val="24"/>
          <w:szCs w:val="24"/>
        </w:rPr>
        <w:t>sistem</w:t>
      </w:r>
      <w:r w:rsidRPr="00100FB0">
        <w:rPr>
          <w:rFonts w:asciiTheme="majorBidi" w:hAnsiTheme="majorBidi" w:cstheme="majorBidi"/>
          <w:color w:val="000000"/>
          <w:sz w:val="24"/>
          <w:szCs w:val="24"/>
          <w:lang w:val="en-ID"/>
        </w:rPr>
        <w:t xml:space="preserve">  </w:t>
      </w:r>
      <w:r w:rsidRPr="00100FB0">
        <w:rPr>
          <w:rFonts w:asciiTheme="majorBidi" w:hAnsiTheme="majorBidi" w:cstheme="majorBidi"/>
          <w:color w:val="000000"/>
          <w:sz w:val="24"/>
          <w:szCs w:val="24"/>
        </w:rPr>
        <w:t>perangkat</w:t>
      </w:r>
      <w:r w:rsidRPr="00100FB0">
        <w:rPr>
          <w:rFonts w:asciiTheme="majorBidi" w:hAnsiTheme="majorBidi" w:cstheme="majorBidi"/>
          <w:color w:val="000000"/>
          <w:sz w:val="24"/>
          <w:szCs w:val="24"/>
          <w:lang w:val="en-ID"/>
        </w:rPr>
        <w:t xml:space="preserve">  </w:t>
      </w:r>
      <w:r w:rsidRPr="00100FB0">
        <w:rPr>
          <w:rFonts w:asciiTheme="majorBidi" w:hAnsiTheme="majorBidi" w:cstheme="majorBidi"/>
          <w:color w:val="000000"/>
          <w:sz w:val="24"/>
          <w:szCs w:val="24"/>
        </w:rPr>
        <w:t>lunak</w:t>
      </w:r>
      <w:r w:rsidRPr="00100FB0">
        <w:rPr>
          <w:rFonts w:asciiTheme="majorBidi" w:hAnsiTheme="majorBidi" w:cstheme="majorBidi"/>
          <w:color w:val="000000"/>
          <w:sz w:val="24"/>
          <w:szCs w:val="24"/>
          <w:lang w:val="en-ID"/>
        </w:rPr>
        <w:t xml:space="preserve">  </w:t>
      </w:r>
      <w:r w:rsidRPr="00100FB0">
        <w:rPr>
          <w:rFonts w:asciiTheme="majorBidi" w:hAnsiTheme="majorBidi" w:cstheme="majorBidi"/>
          <w:color w:val="000000"/>
          <w:sz w:val="24"/>
          <w:szCs w:val="24"/>
          <w:lang w:val="zh-CN" w:eastAsia="zh-CN"/>
        </w:rPr>
        <w:t>yang</w:t>
      </w:r>
      <w:r w:rsidR="00BB4D31" w:rsidRPr="00100FB0">
        <w:rPr>
          <w:rFonts w:asciiTheme="majorBidi" w:eastAsia="DengXian" w:hAnsiTheme="majorBidi" w:cstheme="majorBidi" w:hint="eastAsia"/>
          <w:color w:val="000000"/>
          <w:sz w:val="24"/>
          <w:szCs w:val="24"/>
          <w:lang w:val="en-ID" w:eastAsia="zh-CN"/>
        </w:rPr>
        <w:t xml:space="preserve"> </w:t>
      </w:r>
      <w:r w:rsidRPr="00100FB0">
        <w:rPr>
          <w:rFonts w:asciiTheme="majorBidi" w:hAnsiTheme="majorBidi" w:cstheme="majorBidi"/>
          <w:color w:val="000000"/>
          <w:sz w:val="24"/>
          <w:szCs w:val="24"/>
          <w:lang w:val="en-ID"/>
        </w:rPr>
        <w:t>d</w:t>
      </w:r>
      <w:r w:rsidRPr="00100FB0">
        <w:rPr>
          <w:rFonts w:asciiTheme="majorBidi" w:hAnsiTheme="majorBidi" w:cstheme="majorBidi"/>
          <w:color w:val="000000"/>
          <w:sz w:val="24"/>
          <w:szCs w:val="24"/>
          <w:lang w:val="zh-CN" w:eastAsia="zh-CN"/>
        </w:rPr>
        <w:t>i</w:t>
      </w:r>
      <w:proofErr w:type="spellStart"/>
      <w:r w:rsidRPr="00100FB0">
        <w:rPr>
          <w:rFonts w:asciiTheme="majorBidi" w:hAnsiTheme="majorBidi" w:cstheme="majorBidi"/>
          <w:color w:val="000000"/>
          <w:sz w:val="24"/>
          <w:szCs w:val="24"/>
          <w:lang w:val="en-ID"/>
        </w:rPr>
        <w:t>kembangkan</w:t>
      </w:r>
      <w:proofErr w:type="spellEnd"/>
      <w:r w:rsidR="00BB4D31" w:rsidRPr="00100FB0">
        <w:rPr>
          <w:rFonts w:asciiTheme="majorBidi" w:hAnsiTheme="majorBidi" w:cstheme="majorBidi"/>
          <w:color w:val="000000"/>
          <w:sz w:val="24"/>
          <w:szCs w:val="24"/>
          <w:lang w:val="en-ID"/>
        </w:rPr>
        <w:t xml:space="preserve"> </w:t>
      </w:r>
      <w:r w:rsidRPr="00100FB0">
        <w:rPr>
          <w:rFonts w:asciiTheme="majorBidi" w:hAnsiTheme="majorBidi" w:cstheme="majorBidi"/>
          <w:color w:val="000000"/>
          <w:sz w:val="24"/>
          <w:szCs w:val="24"/>
          <w:lang w:val="zh-CN" w:eastAsia="zh-CN"/>
        </w:rPr>
        <w:t>memakai</w:t>
      </w:r>
      <w:r w:rsidRPr="00100FB0">
        <w:rPr>
          <w:rFonts w:asciiTheme="majorBidi" w:hAnsiTheme="majorBidi" w:cstheme="majorBidi"/>
          <w:color w:val="000000"/>
          <w:sz w:val="24"/>
          <w:szCs w:val="24"/>
          <w:lang w:val="id-ID" w:eastAsia="zh-CN"/>
        </w:rPr>
        <w:t xml:space="preserve"> </w:t>
      </w:r>
      <w:r w:rsidRPr="00100FB0">
        <w:rPr>
          <w:rFonts w:asciiTheme="majorBidi" w:hAnsiTheme="majorBidi" w:cstheme="majorBidi"/>
          <w:color w:val="000000"/>
          <w:sz w:val="24"/>
          <w:szCs w:val="24"/>
        </w:rPr>
        <w:t>model-model dan metodologi untuk</w:t>
      </w:r>
      <w:r w:rsidRPr="00100FB0">
        <w:rPr>
          <w:rFonts w:asciiTheme="majorBidi" w:hAnsiTheme="majorBidi" w:cstheme="majorBidi"/>
          <w:color w:val="000000"/>
          <w:sz w:val="24"/>
          <w:szCs w:val="24"/>
          <w:lang w:val="id-ID"/>
        </w:rPr>
        <w:t xml:space="preserve"> </w:t>
      </w:r>
      <w:r w:rsidRPr="00100FB0">
        <w:rPr>
          <w:rFonts w:asciiTheme="majorBidi" w:hAnsiTheme="majorBidi" w:cstheme="majorBidi"/>
          <w:color w:val="000000"/>
          <w:sz w:val="24"/>
          <w:szCs w:val="24"/>
          <w:lang w:val="zh-CN" w:eastAsia="zh-CN"/>
        </w:rPr>
        <w:t>di kembangkannya</w:t>
      </w:r>
      <w:r w:rsidRPr="00100FB0">
        <w:rPr>
          <w:rFonts w:asciiTheme="majorBidi" w:hAnsiTheme="majorBidi" w:cstheme="majorBidi"/>
          <w:color w:val="000000"/>
          <w:sz w:val="24"/>
          <w:szCs w:val="24"/>
        </w:rPr>
        <w:t xml:space="preserve"> sistem-sistem</w:t>
      </w:r>
      <w:r w:rsidRPr="00100FB0">
        <w:rPr>
          <w:rFonts w:asciiTheme="majorBidi" w:hAnsiTheme="majorBidi" w:cstheme="majorBidi"/>
          <w:color w:val="000000"/>
          <w:sz w:val="24"/>
          <w:szCs w:val="24"/>
          <w:lang w:val="id-ID"/>
        </w:rPr>
        <w:t xml:space="preserve"> </w:t>
      </w:r>
      <w:r w:rsidRPr="00100FB0">
        <w:rPr>
          <w:rFonts w:asciiTheme="majorBidi" w:hAnsiTheme="majorBidi" w:cstheme="majorBidi"/>
          <w:color w:val="000000"/>
          <w:sz w:val="24"/>
          <w:szCs w:val="24"/>
        </w:rPr>
        <w:t>perangkat lunak sebelumnya.</w:t>
      </w:r>
      <w:r w:rsidRPr="00100FB0">
        <w:rPr>
          <w:rFonts w:asciiTheme="majorBidi" w:hAnsiTheme="majorBidi" w:cstheme="majorBidi"/>
          <w:color w:val="000000"/>
          <w:sz w:val="24"/>
          <w:szCs w:val="24"/>
          <w:lang w:val="en-ID"/>
        </w:rPr>
        <w:t xml:space="preserve"> </w:t>
      </w:r>
      <w:r w:rsidRPr="00100FB0">
        <w:rPr>
          <w:rFonts w:asciiTheme="majorBidi" w:hAnsiTheme="majorBidi" w:cstheme="majorBidi"/>
          <w:color w:val="000000"/>
          <w:sz w:val="24"/>
          <w:szCs w:val="24"/>
          <w:lang w:val="zh-CN" w:eastAsia="zh-CN"/>
        </w:rPr>
        <w:t>Singkat kata,</w:t>
      </w:r>
      <w:r w:rsidRPr="00100FB0">
        <w:rPr>
          <w:rFonts w:asciiTheme="majorBidi" w:hAnsiTheme="majorBidi" w:cstheme="majorBidi"/>
          <w:color w:val="000000"/>
          <w:sz w:val="24"/>
          <w:szCs w:val="24"/>
        </w:rPr>
        <w:t xml:space="preserve"> SDLC </w:t>
      </w:r>
      <w:r w:rsidRPr="00100FB0">
        <w:rPr>
          <w:rFonts w:asciiTheme="majorBidi" w:hAnsiTheme="majorBidi" w:cstheme="majorBidi"/>
          <w:color w:val="000000"/>
          <w:sz w:val="24"/>
          <w:szCs w:val="24"/>
          <w:lang w:val="zh-CN" w:eastAsia="zh-CN"/>
        </w:rPr>
        <w:t>adalah</w:t>
      </w:r>
      <w:r w:rsidRPr="00100FB0">
        <w:rPr>
          <w:rFonts w:asciiTheme="majorBidi" w:hAnsiTheme="majorBidi" w:cstheme="majorBidi"/>
          <w:color w:val="000000"/>
          <w:sz w:val="24"/>
          <w:szCs w:val="24"/>
          <w:lang w:eastAsia="zh-CN"/>
        </w:rPr>
        <w:t xml:space="preserve"> </w:t>
      </w:r>
      <w:r w:rsidRPr="00100FB0">
        <w:rPr>
          <w:rFonts w:asciiTheme="majorBidi" w:hAnsiTheme="majorBidi" w:cstheme="majorBidi"/>
          <w:color w:val="000000"/>
          <w:sz w:val="24"/>
          <w:szCs w:val="24"/>
          <w:lang w:val="zh-CN" w:eastAsia="zh-CN"/>
        </w:rPr>
        <w:t>proses atau metode</w:t>
      </w:r>
      <w:r w:rsidRPr="00100FB0">
        <w:rPr>
          <w:rFonts w:asciiTheme="majorBidi" w:hAnsiTheme="majorBidi" w:cstheme="majorBidi"/>
          <w:color w:val="000000"/>
          <w:sz w:val="24"/>
          <w:szCs w:val="24"/>
          <w:lang w:val="id-ID" w:eastAsia="zh-CN"/>
        </w:rPr>
        <w:t xml:space="preserve"> </w:t>
      </w:r>
      <w:r w:rsidRPr="00100FB0">
        <w:rPr>
          <w:rFonts w:asciiTheme="majorBidi" w:hAnsiTheme="majorBidi" w:cstheme="majorBidi"/>
          <w:color w:val="000000"/>
          <w:sz w:val="24"/>
          <w:szCs w:val="24"/>
        </w:rPr>
        <w:t>yang di</w:t>
      </w:r>
      <w:r w:rsidRPr="00100FB0">
        <w:rPr>
          <w:rFonts w:asciiTheme="majorBidi" w:hAnsiTheme="majorBidi" w:cstheme="majorBidi"/>
          <w:color w:val="000000"/>
          <w:sz w:val="24"/>
          <w:szCs w:val="24"/>
          <w:lang w:val="zh-CN" w:eastAsia="zh-CN"/>
        </w:rPr>
        <w:t xml:space="preserve"> lakukan</w:t>
      </w:r>
      <w:r w:rsidRPr="00100FB0">
        <w:rPr>
          <w:rFonts w:asciiTheme="majorBidi" w:hAnsiTheme="majorBidi" w:cstheme="majorBidi"/>
          <w:color w:val="000000"/>
          <w:sz w:val="24"/>
          <w:szCs w:val="24"/>
        </w:rPr>
        <w:t xml:space="preserve"> untuk </w:t>
      </w:r>
      <w:r w:rsidRPr="00100FB0">
        <w:rPr>
          <w:rFonts w:asciiTheme="majorBidi" w:hAnsiTheme="majorBidi" w:cstheme="majorBidi"/>
          <w:color w:val="000000"/>
          <w:sz w:val="24"/>
          <w:szCs w:val="24"/>
          <w:lang w:val="zh-CN" w:eastAsia="zh-CN"/>
        </w:rPr>
        <w:t>agar dapat merubah atau di kembangkannya</w:t>
      </w:r>
      <w:r w:rsidRPr="00100FB0">
        <w:rPr>
          <w:rFonts w:asciiTheme="majorBidi" w:hAnsiTheme="majorBidi" w:cstheme="majorBidi"/>
          <w:color w:val="000000"/>
          <w:sz w:val="24"/>
          <w:szCs w:val="24"/>
        </w:rPr>
        <w:t xml:space="preserve"> suatu</w:t>
      </w:r>
      <w:r w:rsidRPr="00100FB0">
        <w:rPr>
          <w:rFonts w:asciiTheme="majorBidi" w:hAnsiTheme="majorBidi" w:cstheme="majorBidi"/>
          <w:color w:val="000000"/>
          <w:sz w:val="24"/>
          <w:szCs w:val="24"/>
          <w:lang w:val="id-ID"/>
        </w:rPr>
        <w:t xml:space="preserve"> </w:t>
      </w:r>
      <w:r w:rsidRPr="00100FB0">
        <w:rPr>
          <w:rFonts w:asciiTheme="majorBidi" w:hAnsiTheme="majorBidi" w:cstheme="majorBidi"/>
          <w:color w:val="000000"/>
          <w:sz w:val="24"/>
          <w:szCs w:val="24"/>
        </w:rPr>
        <w:t>sistem atau perangkat lunak me</w:t>
      </w:r>
      <w:r w:rsidRPr="00100FB0">
        <w:rPr>
          <w:rFonts w:asciiTheme="majorBidi" w:hAnsiTheme="majorBidi" w:cstheme="majorBidi"/>
          <w:color w:val="000000"/>
          <w:sz w:val="24"/>
          <w:szCs w:val="24"/>
          <w:lang w:val="zh-CN" w:eastAsia="zh-CN"/>
        </w:rPr>
        <w:t>makai</w:t>
      </w:r>
      <w:r w:rsidRPr="00100FB0">
        <w:rPr>
          <w:rFonts w:asciiTheme="majorBidi" w:hAnsiTheme="majorBidi" w:cstheme="majorBidi"/>
          <w:color w:val="000000"/>
          <w:sz w:val="24"/>
          <w:szCs w:val="24"/>
          <w:lang w:val="id-ID" w:eastAsia="zh-CN"/>
        </w:rPr>
        <w:t xml:space="preserve"> </w:t>
      </w:r>
      <w:r w:rsidRPr="00100FB0">
        <w:rPr>
          <w:rFonts w:asciiTheme="majorBidi" w:hAnsiTheme="majorBidi" w:cstheme="majorBidi"/>
          <w:color w:val="000000"/>
          <w:sz w:val="24"/>
          <w:szCs w:val="24"/>
        </w:rPr>
        <w:t>metodologi tertentu.</w:t>
      </w:r>
    </w:p>
    <w:p w14:paraId="77E5F5CF" w14:textId="77777777" w:rsidR="00413E23" w:rsidRDefault="00413E23" w:rsidP="00BB4D31">
      <w:pPr>
        <w:spacing w:line="480" w:lineRule="auto"/>
        <w:ind w:firstLineChars="166" w:firstLine="398"/>
        <w:jc w:val="both"/>
        <w:rPr>
          <w:rFonts w:asciiTheme="majorBidi" w:hAnsiTheme="majorBidi" w:cstheme="majorBidi"/>
          <w:sz w:val="24"/>
          <w:szCs w:val="24"/>
        </w:rPr>
      </w:pPr>
      <w:r>
        <w:rPr>
          <w:rFonts w:asciiTheme="majorBidi" w:hAnsiTheme="majorBidi" w:cstheme="majorBidi"/>
          <w:color w:val="000000"/>
          <w:sz w:val="24"/>
          <w:szCs w:val="24"/>
          <w:lang w:val="id-ID"/>
        </w:rPr>
        <w:t>Gunawan</w:t>
      </w:r>
      <w:r>
        <w:rPr>
          <w:rFonts w:asciiTheme="majorBidi" w:hAnsiTheme="majorBidi" w:cstheme="majorBidi"/>
          <w:color w:val="000000"/>
          <w:sz w:val="24"/>
          <w:szCs w:val="24"/>
          <w:lang w:val="zh-CN"/>
        </w:rPr>
        <w:t xml:space="preserve"> </w:t>
      </w:r>
      <w:r>
        <w:rPr>
          <w:rFonts w:asciiTheme="majorBidi" w:hAnsiTheme="majorBidi" w:cstheme="majorBidi"/>
          <w:color w:val="000000"/>
          <w:sz w:val="24"/>
          <w:szCs w:val="24"/>
          <w:lang w:val="id-ID"/>
        </w:rPr>
        <w:t>(2014) menyatakan bahwa p</w:t>
      </w:r>
      <w:r>
        <w:rPr>
          <w:rFonts w:asciiTheme="majorBidi" w:hAnsiTheme="majorBidi" w:cstheme="majorBidi"/>
          <w:color w:val="000000"/>
          <w:sz w:val="24"/>
          <w:szCs w:val="24"/>
        </w:rPr>
        <w:t>engembang sistem dapat berarti menyusun sistem yang baru untuk menggantikan sistem yang lama secara keseluruhan atau memperbaiki sistem yang telah ada. Sistem yang lama perlu diperbaiki karena adanya permasalahan-permasalahan yang timbul di sistem yang lama. Siklus hidup Pengembangan sistem (</w:t>
      </w:r>
      <w:r>
        <w:rPr>
          <w:rFonts w:asciiTheme="majorBidi" w:hAnsiTheme="majorBidi" w:cstheme="majorBidi"/>
          <w:i/>
          <w:iCs/>
          <w:color w:val="000000"/>
          <w:sz w:val="24"/>
          <w:szCs w:val="24"/>
        </w:rPr>
        <w:t>System</w:t>
      </w:r>
      <w:r>
        <w:rPr>
          <w:rFonts w:asciiTheme="majorBidi" w:hAnsiTheme="majorBidi" w:cstheme="majorBidi"/>
          <w:i/>
          <w:iCs/>
          <w:color w:val="000000"/>
          <w:sz w:val="24"/>
          <w:szCs w:val="24"/>
          <w:lang w:val="id-ID"/>
        </w:rPr>
        <w:t xml:space="preserve"> </w:t>
      </w:r>
      <w:r>
        <w:rPr>
          <w:rFonts w:asciiTheme="majorBidi" w:hAnsiTheme="majorBidi" w:cstheme="majorBidi"/>
          <w:i/>
          <w:iCs/>
          <w:color w:val="000000"/>
          <w:sz w:val="24"/>
          <w:szCs w:val="24"/>
        </w:rPr>
        <w:t xml:space="preserve">Development </w:t>
      </w:r>
      <w:r>
        <w:rPr>
          <w:rFonts w:asciiTheme="majorBidi" w:hAnsiTheme="majorBidi" w:cstheme="majorBidi"/>
          <w:i/>
          <w:iCs/>
          <w:color w:val="000000"/>
          <w:sz w:val="24"/>
          <w:szCs w:val="24"/>
          <w:lang w:val="id-ID"/>
        </w:rPr>
        <w:t xml:space="preserve"> </w:t>
      </w:r>
      <w:r>
        <w:rPr>
          <w:rFonts w:asciiTheme="majorBidi" w:hAnsiTheme="majorBidi" w:cstheme="majorBidi"/>
          <w:i/>
          <w:iCs/>
          <w:color w:val="000000"/>
          <w:sz w:val="24"/>
          <w:szCs w:val="24"/>
        </w:rPr>
        <w:t>Life Cycle</w:t>
      </w:r>
      <w:r>
        <w:rPr>
          <w:rFonts w:asciiTheme="majorBidi" w:hAnsiTheme="majorBidi" w:cstheme="majorBidi"/>
          <w:color w:val="000000"/>
          <w:sz w:val="24"/>
          <w:szCs w:val="24"/>
        </w:rPr>
        <w:t>) atau SDLC merupakan suatu bentuk yang digunakan untuk menggambarkan tahapan dan langkah</w:t>
      </w:r>
      <w:r>
        <w:rPr>
          <w:rFonts w:asciiTheme="majorBidi" w:hAnsiTheme="majorBidi" w:cstheme="majorBidi"/>
          <w:color w:val="000000"/>
          <w:sz w:val="24"/>
          <w:szCs w:val="24"/>
          <w:lang w:val="en-ID"/>
        </w:rPr>
        <w:t>-</w:t>
      </w:r>
      <w:r>
        <w:rPr>
          <w:rFonts w:asciiTheme="majorBidi" w:hAnsiTheme="majorBidi" w:cstheme="majorBidi"/>
          <w:color w:val="000000"/>
          <w:sz w:val="24"/>
          <w:szCs w:val="24"/>
        </w:rPr>
        <w:t>langkah di</w:t>
      </w:r>
      <w:r>
        <w:rPr>
          <w:rFonts w:asciiTheme="majorBidi" w:hAnsiTheme="majorBidi" w:cstheme="majorBidi"/>
          <w:color w:val="000000"/>
          <w:sz w:val="24"/>
          <w:szCs w:val="24"/>
          <w:lang w:val="en-ID"/>
        </w:rPr>
        <w:t xml:space="preserve"> </w:t>
      </w:r>
      <w:r>
        <w:rPr>
          <w:rFonts w:asciiTheme="majorBidi" w:hAnsiTheme="majorBidi" w:cstheme="majorBidi"/>
          <w:color w:val="000000"/>
          <w:sz w:val="24"/>
          <w:szCs w:val="24"/>
        </w:rPr>
        <w:t xml:space="preserve">dalam tahapan tersebut dalam proses pengembangannya dan untuk tampilan tahapannya dapat dilihat pada </w:t>
      </w:r>
      <w:r>
        <w:rPr>
          <w:rFonts w:asciiTheme="majorBidi" w:hAnsiTheme="majorBidi" w:cstheme="majorBidi"/>
          <w:color w:val="000000"/>
          <w:sz w:val="24"/>
          <w:szCs w:val="24"/>
          <w:lang w:val="zh-CN" w:eastAsia="zh-CN"/>
        </w:rPr>
        <w:t>g</w:t>
      </w:r>
      <w:r>
        <w:rPr>
          <w:rFonts w:asciiTheme="majorBidi" w:hAnsiTheme="majorBidi" w:cstheme="majorBidi"/>
          <w:color w:val="000000"/>
          <w:sz w:val="24"/>
          <w:szCs w:val="24"/>
        </w:rPr>
        <w:t>ambar</w:t>
      </w:r>
      <w:r>
        <w:rPr>
          <w:rFonts w:asciiTheme="majorBidi" w:hAnsiTheme="majorBidi" w:cstheme="majorBidi"/>
          <w:color w:val="000000"/>
          <w:sz w:val="24"/>
          <w:szCs w:val="24"/>
          <w:lang w:val="zh-CN" w:eastAsia="zh-CN"/>
        </w:rPr>
        <w:t xml:space="preserve"> 2.4.</w:t>
      </w:r>
    </w:p>
    <w:p w14:paraId="4C140B6C" w14:textId="77777777" w:rsidR="00413E23" w:rsidRDefault="00413E23" w:rsidP="00413E23">
      <w:pPr>
        <w:spacing w:line="480" w:lineRule="auto"/>
        <w:jc w:val="center"/>
        <w:rPr>
          <w:rFonts w:asciiTheme="majorBidi" w:hAnsiTheme="majorBidi" w:cstheme="majorBidi"/>
          <w:b/>
          <w:sz w:val="24"/>
          <w:szCs w:val="24"/>
        </w:rPr>
      </w:pPr>
      <w:r>
        <w:rPr>
          <w:rFonts w:asciiTheme="majorBidi" w:hAnsiTheme="majorBidi" w:cstheme="majorBidi"/>
          <w:noProof/>
          <w:sz w:val="24"/>
          <w:szCs w:val="24"/>
          <w:lang w:val="en-US"/>
        </w:rPr>
        <w:lastRenderedPageBreak/>
        <w:drawing>
          <wp:inline distT="0" distB="0" distL="0" distR="0" wp14:anchorId="67BE7526" wp14:editId="10A12214">
            <wp:extent cx="4972050" cy="2686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l="36119" t="41669" r="35501" b="18549"/>
                    <a:stretch>
                      <a:fillRect/>
                    </a:stretch>
                  </pic:blipFill>
                  <pic:spPr bwMode="auto">
                    <a:xfrm>
                      <a:off x="0" y="0"/>
                      <a:ext cx="4972050" cy="2686050"/>
                    </a:xfrm>
                    <a:prstGeom prst="rect">
                      <a:avLst/>
                    </a:prstGeom>
                    <a:noFill/>
                    <a:ln>
                      <a:noFill/>
                    </a:ln>
                  </pic:spPr>
                </pic:pic>
              </a:graphicData>
            </a:graphic>
          </wp:inline>
        </w:drawing>
      </w:r>
    </w:p>
    <w:p w14:paraId="38070693" w14:textId="77777777" w:rsidR="00413E23" w:rsidRDefault="00413E23" w:rsidP="00413E23">
      <w:pPr>
        <w:spacing w:line="480" w:lineRule="auto"/>
        <w:rPr>
          <w:rFonts w:asciiTheme="majorBidi" w:hAnsiTheme="majorBidi" w:cstheme="majorBidi"/>
          <w:sz w:val="24"/>
          <w:szCs w:val="24"/>
          <w:lang w:val="zh-CN" w:eastAsia="zh-CN"/>
        </w:rPr>
      </w:pPr>
      <w:r>
        <w:rPr>
          <w:rFonts w:asciiTheme="majorBidi" w:hAnsiTheme="majorBidi" w:cstheme="majorBidi"/>
          <w:bCs/>
          <w:i/>
          <w:color w:val="000000"/>
          <w:sz w:val="24"/>
          <w:szCs w:val="24"/>
        </w:rPr>
        <w:t>Sumber</w:t>
      </w:r>
      <w:r>
        <w:rPr>
          <w:rFonts w:asciiTheme="majorBidi" w:hAnsiTheme="majorBidi" w:cstheme="majorBidi"/>
          <w:b/>
          <w:bCs/>
          <w:i/>
          <w:color w:val="000000"/>
          <w:sz w:val="24"/>
          <w:szCs w:val="24"/>
        </w:rPr>
        <w:t xml:space="preserve"> : </w:t>
      </w:r>
      <w:r>
        <w:rPr>
          <w:rFonts w:asciiTheme="majorBidi" w:hAnsiTheme="majorBidi" w:cstheme="majorBidi"/>
          <w:i/>
          <w:sz w:val="24"/>
          <w:szCs w:val="24"/>
        </w:rPr>
        <w:t>(Rosa A.S &amp; M Shalahuddin  201</w:t>
      </w:r>
      <w:r>
        <w:rPr>
          <w:rFonts w:asciiTheme="majorBidi" w:hAnsiTheme="majorBidi" w:cstheme="majorBidi"/>
          <w:i/>
          <w:sz w:val="24"/>
          <w:szCs w:val="24"/>
          <w:lang w:val="zh-CN" w:eastAsia="zh-CN"/>
        </w:rPr>
        <w:t>5</w:t>
      </w:r>
      <w:r>
        <w:rPr>
          <w:rFonts w:asciiTheme="majorBidi" w:hAnsiTheme="majorBidi" w:cstheme="majorBidi"/>
          <w:i/>
          <w:sz w:val="24"/>
          <w:szCs w:val="24"/>
        </w:rPr>
        <w:t>)</w:t>
      </w:r>
    </w:p>
    <w:p w14:paraId="0094152A" w14:textId="77777777" w:rsidR="00BB4D31" w:rsidRPr="00100FB0" w:rsidRDefault="00413E23" w:rsidP="00100FB0">
      <w:pPr>
        <w:spacing w:line="480" w:lineRule="auto"/>
        <w:jc w:val="center"/>
        <w:rPr>
          <w:rFonts w:asciiTheme="majorBidi" w:hAnsiTheme="majorBidi" w:cstheme="majorBidi"/>
          <w:color w:val="000000"/>
          <w:sz w:val="24"/>
          <w:szCs w:val="24"/>
          <w:lang w:val="en-US"/>
        </w:rPr>
      </w:pPr>
      <w:r>
        <w:rPr>
          <w:rFonts w:asciiTheme="majorBidi" w:hAnsiTheme="majorBidi" w:cstheme="majorBidi"/>
          <w:sz w:val="24"/>
          <w:szCs w:val="24"/>
        </w:rPr>
        <w:t>Gambar 2.</w:t>
      </w:r>
      <w:r>
        <w:rPr>
          <w:rFonts w:asciiTheme="majorBidi" w:hAnsiTheme="majorBidi" w:cstheme="majorBidi"/>
          <w:sz w:val="24"/>
          <w:szCs w:val="24"/>
          <w:lang w:val="zh-CN" w:eastAsia="zh-CN"/>
        </w:rPr>
        <w:t>4</w:t>
      </w:r>
      <w:r>
        <w:rPr>
          <w:rFonts w:asciiTheme="majorBidi" w:hAnsiTheme="majorBidi" w:cstheme="majorBidi"/>
          <w:sz w:val="24"/>
          <w:szCs w:val="24"/>
          <w:lang w:eastAsia="zh-CN"/>
        </w:rPr>
        <w:t xml:space="preserve"> </w:t>
      </w:r>
      <w:r>
        <w:rPr>
          <w:rFonts w:asciiTheme="majorBidi" w:hAnsiTheme="majorBidi" w:cstheme="majorBidi"/>
          <w:color w:val="000000"/>
          <w:sz w:val="24"/>
          <w:szCs w:val="24"/>
        </w:rPr>
        <w:t>System Development Life Cycle</w:t>
      </w:r>
    </w:p>
    <w:p w14:paraId="4BFCA4FA" w14:textId="77777777" w:rsidR="00BB4D31" w:rsidRPr="00100FB0" w:rsidRDefault="00413E23" w:rsidP="00100FB0">
      <w:pPr>
        <w:spacing w:line="480" w:lineRule="auto"/>
        <w:rPr>
          <w:rFonts w:asciiTheme="majorBidi" w:hAnsiTheme="majorBidi" w:cstheme="majorBidi"/>
          <w:b/>
          <w:bCs/>
          <w:sz w:val="24"/>
          <w:szCs w:val="24"/>
          <w:lang w:val="en-ID"/>
        </w:rPr>
      </w:pPr>
      <w:r w:rsidRPr="00100FB0">
        <w:rPr>
          <w:rFonts w:asciiTheme="majorBidi" w:hAnsiTheme="majorBidi" w:cstheme="majorBidi"/>
          <w:b/>
          <w:bCs/>
          <w:sz w:val="24"/>
          <w:szCs w:val="24"/>
          <w:lang w:val="zh-CN" w:eastAsia="zh-CN"/>
        </w:rPr>
        <w:t>2.</w:t>
      </w:r>
      <w:r w:rsidRPr="00100FB0">
        <w:rPr>
          <w:rFonts w:asciiTheme="majorBidi" w:hAnsiTheme="majorBidi" w:cstheme="majorBidi"/>
          <w:b/>
          <w:bCs/>
          <w:sz w:val="24"/>
          <w:szCs w:val="24"/>
          <w:lang w:val="en-ID"/>
        </w:rPr>
        <w:t>2</w:t>
      </w:r>
      <w:r w:rsidRPr="00100FB0">
        <w:rPr>
          <w:rFonts w:asciiTheme="majorBidi" w:hAnsiTheme="majorBidi" w:cstheme="majorBidi"/>
          <w:b/>
          <w:bCs/>
          <w:sz w:val="24"/>
          <w:szCs w:val="24"/>
          <w:lang w:val="zh-CN" w:eastAsia="zh-CN"/>
        </w:rPr>
        <w:t>.</w:t>
      </w:r>
      <w:r w:rsidRPr="00100FB0">
        <w:rPr>
          <w:rFonts w:asciiTheme="majorBidi" w:hAnsiTheme="majorBidi" w:cstheme="majorBidi"/>
          <w:b/>
          <w:bCs/>
          <w:sz w:val="24"/>
          <w:szCs w:val="24"/>
          <w:lang w:val="en-ID"/>
        </w:rPr>
        <w:t>2</w:t>
      </w:r>
      <w:r w:rsidRPr="00100FB0">
        <w:rPr>
          <w:rFonts w:asciiTheme="majorBidi" w:hAnsiTheme="majorBidi" w:cstheme="majorBidi"/>
          <w:b/>
          <w:bCs/>
          <w:sz w:val="24"/>
          <w:szCs w:val="24"/>
          <w:lang w:val="zh-CN"/>
        </w:rPr>
        <w:t xml:space="preserve"> </w:t>
      </w:r>
      <w:r w:rsidRPr="00100FB0">
        <w:rPr>
          <w:rFonts w:asciiTheme="majorBidi" w:hAnsiTheme="majorBidi" w:cstheme="majorBidi"/>
          <w:b/>
          <w:bCs/>
          <w:sz w:val="24"/>
          <w:szCs w:val="24"/>
          <w:lang w:val="en-ID"/>
        </w:rPr>
        <w:t>Tahapan SDLC</w:t>
      </w:r>
    </w:p>
    <w:p w14:paraId="3651F7EB" w14:textId="77777777" w:rsidR="00413E23" w:rsidRPr="00BB4D31" w:rsidRDefault="00BB4D31" w:rsidP="00BB4D31">
      <w:pPr>
        <w:pStyle w:val="ListParagraph"/>
        <w:spacing w:line="480" w:lineRule="auto"/>
        <w:ind w:left="426" w:firstLine="0"/>
        <w:rPr>
          <w:rFonts w:asciiTheme="majorBidi" w:hAnsiTheme="majorBidi" w:cstheme="majorBidi"/>
          <w:b/>
          <w:bCs/>
          <w:sz w:val="24"/>
          <w:szCs w:val="24"/>
          <w:lang w:val="en-ID"/>
        </w:rPr>
      </w:pPr>
      <w:r>
        <w:rPr>
          <w:rFonts w:asciiTheme="majorBidi" w:hAnsiTheme="majorBidi" w:cstheme="majorBidi"/>
          <w:sz w:val="24"/>
          <w:szCs w:val="24"/>
          <w:lang w:val="en-ID"/>
        </w:rPr>
        <w:t xml:space="preserve">1. </w:t>
      </w:r>
      <w:r w:rsidR="00413E23" w:rsidRPr="00BB4D31">
        <w:rPr>
          <w:rFonts w:asciiTheme="majorBidi" w:hAnsiTheme="majorBidi" w:cstheme="majorBidi"/>
          <w:sz w:val="24"/>
          <w:szCs w:val="24"/>
          <w:lang w:val="en-ID"/>
        </w:rPr>
        <w:t xml:space="preserve">Tahapan </w:t>
      </w:r>
      <w:proofErr w:type="spellStart"/>
      <w:r w:rsidR="00413E23" w:rsidRPr="00BB4D31">
        <w:rPr>
          <w:rFonts w:asciiTheme="majorBidi" w:hAnsiTheme="majorBidi" w:cstheme="majorBidi"/>
          <w:sz w:val="24"/>
          <w:szCs w:val="24"/>
          <w:lang w:val="en-ID"/>
        </w:rPr>
        <w:t>Analisis</w:t>
      </w:r>
      <w:proofErr w:type="spellEnd"/>
      <w:r w:rsidR="00413E23" w:rsidRPr="00BB4D31">
        <w:rPr>
          <w:rFonts w:asciiTheme="majorBidi" w:hAnsiTheme="majorBidi" w:cstheme="majorBidi"/>
          <w:sz w:val="24"/>
          <w:szCs w:val="24"/>
          <w:lang w:val="en-ID"/>
        </w:rPr>
        <w:t xml:space="preserve"> </w:t>
      </w:r>
      <w:proofErr w:type="spellStart"/>
      <w:r w:rsidR="00413E23" w:rsidRPr="00BB4D31">
        <w:rPr>
          <w:rFonts w:asciiTheme="majorBidi" w:hAnsiTheme="majorBidi" w:cstheme="majorBidi"/>
          <w:sz w:val="24"/>
          <w:szCs w:val="24"/>
          <w:lang w:val="en-ID"/>
        </w:rPr>
        <w:t>Sistem</w:t>
      </w:r>
      <w:proofErr w:type="spellEnd"/>
    </w:p>
    <w:p w14:paraId="01A0C34C" w14:textId="77777777" w:rsidR="00413E23" w:rsidRDefault="00413E23" w:rsidP="00BB4D31">
      <w:pPr>
        <w:pStyle w:val="ListParagraph"/>
        <w:spacing w:line="480" w:lineRule="auto"/>
        <w:ind w:leftChars="200" w:left="440" w:firstLineChars="166" w:firstLine="398"/>
        <w:jc w:val="both"/>
        <w:rPr>
          <w:rFonts w:asciiTheme="majorBidi" w:hAnsiTheme="majorBidi" w:cstheme="majorBidi"/>
          <w:sz w:val="24"/>
          <w:szCs w:val="24"/>
          <w:lang w:val="en-ID"/>
        </w:rPr>
      </w:pPr>
      <w:r>
        <w:rPr>
          <w:rFonts w:asciiTheme="majorBidi" w:hAnsiTheme="majorBidi" w:cstheme="majorBidi"/>
          <w:sz w:val="24"/>
          <w:szCs w:val="24"/>
          <w:lang w:val="en-ID"/>
        </w:rPr>
        <w:t xml:space="preserve">Tahapan </w:t>
      </w:r>
      <w:proofErr w:type="spellStart"/>
      <w:r>
        <w:rPr>
          <w:rFonts w:asciiTheme="majorBidi" w:hAnsiTheme="majorBidi" w:cstheme="majorBidi"/>
          <w:sz w:val="24"/>
          <w:szCs w:val="24"/>
          <w:lang w:val="en-ID"/>
        </w:rPr>
        <w:t>pertama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yaitu</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analisis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Pada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dianalisis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bagaimana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dijalankan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nantinya</w:t>
      </w:r>
      <w:proofErr w:type="spellEnd"/>
      <w:r>
        <w:rPr>
          <w:rFonts w:asciiTheme="majorBidi" w:hAnsiTheme="majorBidi" w:cstheme="majorBidi"/>
          <w:sz w:val="24"/>
          <w:szCs w:val="24"/>
          <w:lang w:val="en-ID"/>
        </w:rPr>
        <w:t xml:space="preserve">. Hasil </w:t>
      </w:r>
      <w:proofErr w:type="spellStart"/>
      <w:r>
        <w:rPr>
          <w:rFonts w:asciiTheme="majorBidi" w:hAnsiTheme="majorBidi" w:cstheme="majorBidi"/>
          <w:sz w:val="24"/>
          <w:szCs w:val="24"/>
          <w:lang w:val="en-ID"/>
        </w:rPr>
        <w:t>analisis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berupa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kelebihan</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kekurangan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fungsi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hingga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pembaharuan</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dapat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diterapkan</w:t>
      </w:r>
      <w:proofErr w:type="spellEnd"/>
      <w:r>
        <w:rPr>
          <w:rFonts w:asciiTheme="majorBidi" w:hAnsiTheme="majorBidi" w:cstheme="majorBidi"/>
          <w:sz w:val="24"/>
          <w:szCs w:val="24"/>
          <w:lang w:val="en-ID"/>
        </w:rPr>
        <w:t xml:space="preserve">. Bagian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termasuk</w:t>
      </w:r>
      <w:proofErr w:type="spellEnd"/>
      <w:r>
        <w:rPr>
          <w:rFonts w:asciiTheme="majorBidi" w:hAnsiTheme="majorBidi" w:cstheme="majorBidi"/>
          <w:sz w:val="24"/>
          <w:szCs w:val="24"/>
          <w:lang w:val="en-ID"/>
        </w:rPr>
        <w:t xml:space="preserve"> dalam </w:t>
      </w:r>
      <w:proofErr w:type="spellStart"/>
      <w:r>
        <w:rPr>
          <w:rFonts w:asciiTheme="majorBidi" w:hAnsiTheme="majorBidi" w:cstheme="majorBidi"/>
          <w:sz w:val="24"/>
          <w:szCs w:val="24"/>
          <w:lang w:val="en-ID"/>
        </w:rPr>
        <w:t>bagian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perencanaan</w:t>
      </w:r>
      <w:proofErr w:type="spellEnd"/>
      <w:r>
        <w:rPr>
          <w:rFonts w:asciiTheme="majorBidi" w:hAnsiTheme="majorBidi" w:cstheme="majorBidi"/>
          <w:sz w:val="24"/>
          <w:szCs w:val="24"/>
          <w:lang w:val="en-ID"/>
        </w:rPr>
        <w:t xml:space="preserve">. Bagian lain yang </w:t>
      </w:r>
      <w:proofErr w:type="spellStart"/>
      <w:r>
        <w:rPr>
          <w:rFonts w:asciiTheme="majorBidi" w:hAnsiTheme="majorBidi" w:cstheme="majorBidi"/>
          <w:sz w:val="24"/>
          <w:szCs w:val="24"/>
          <w:lang w:val="en-ID"/>
        </w:rPr>
        <w:t>termasuk</w:t>
      </w:r>
      <w:proofErr w:type="spellEnd"/>
      <w:r>
        <w:rPr>
          <w:rFonts w:asciiTheme="majorBidi" w:hAnsiTheme="majorBidi" w:cstheme="majorBidi"/>
          <w:sz w:val="24"/>
          <w:szCs w:val="24"/>
          <w:lang w:val="en-ID"/>
        </w:rPr>
        <w:t xml:space="preserve"> dalam </w:t>
      </w:r>
      <w:proofErr w:type="spellStart"/>
      <w:r>
        <w:rPr>
          <w:rFonts w:asciiTheme="majorBidi" w:hAnsiTheme="majorBidi" w:cstheme="majorBidi"/>
          <w:sz w:val="24"/>
          <w:szCs w:val="24"/>
          <w:lang w:val="en-ID"/>
        </w:rPr>
        <w:t>perencanaan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ialah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alokasi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sumber</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daya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perencanaan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kapasitas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penjadwalan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proyek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estimasi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biaya</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penetapan</w:t>
      </w:r>
      <w:proofErr w:type="spellEnd"/>
      <w:r>
        <w:rPr>
          <w:rFonts w:asciiTheme="majorBidi" w:hAnsiTheme="majorBidi" w:cstheme="majorBidi"/>
          <w:sz w:val="24"/>
          <w:szCs w:val="24"/>
          <w:lang w:val="en-ID"/>
        </w:rPr>
        <w:t>.</w:t>
      </w:r>
    </w:p>
    <w:p w14:paraId="0F70F4AF" w14:textId="77777777" w:rsidR="00413E23" w:rsidRDefault="00413E23" w:rsidP="00A231F0">
      <w:pPr>
        <w:pStyle w:val="ListParagraph"/>
        <w:widowControl/>
        <w:numPr>
          <w:ilvl w:val="0"/>
          <w:numId w:val="14"/>
        </w:numPr>
        <w:autoSpaceDE/>
        <w:autoSpaceDN/>
        <w:spacing w:line="480" w:lineRule="auto"/>
        <w:ind w:leftChars="198" w:left="436"/>
        <w:contextualSpacing/>
        <w:jc w:val="both"/>
        <w:rPr>
          <w:rFonts w:asciiTheme="majorBidi" w:hAnsiTheme="majorBidi" w:cstheme="majorBidi"/>
          <w:sz w:val="24"/>
          <w:szCs w:val="24"/>
          <w:lang w:val="en-ID"/>
        </w:rPr>
      </w:pPr>
      <w:r>
        <w:rPr>
          <w:rFonts w:asciiTheme="majorBidi" w:hAnsiTheme="majorBidi" w:cstheme="majorBidi"/>
          <w:sz w:val="24"/>
          <w:szCs w:val="24"/>
          <w:lang w:val="en-ID"/>
        </w:rPr>
        <w:t xml:space="preserve">Tahapan Perancangan </w:t>
      </w:r>
      <w:proofErr w:type="spellStart"/>
      <w:r>
        <w:rPr>
          <w:rFonts w:asciiTheme="majorBidi" w:hAnsiTheme="majorBidi" w:cstheme="majorBidi"/>
          <w:sz w:val="24"/>
          <w:szCs w:val="24"/>
          <w:lang w:val="en-ID"/>
        </w:rPr>
        <w:t>Sistem</w:t>
      </w:r>
      <w:proofErr w:type="spellEnd"/>
    </w:p>
    <w:p w14:paraId="7B678848" w14:textId="77777777" w:rsidR="00413E23" w:rsidRDefault="00413E23" w:rsidP="00BB4D31">
      <w:pPr>
        <w:pStyle w:val="ListParagraph"/>
        <w:spacing w:line="480" w:lineRule="auto"/>
        <w:ind w:leftChars="200" w:left="440" w:firstLineChars="166" w:firstLine="398"/>
        <w:jc w:val="both"/>
        <w:rPr>
          <w:rFonts w:asciiTheme="majorBidi" w:hAnsiTheme="majorBidi" w:cstheme="majorBidi"/>
          <w:sz w:val="24"/>
          <w:szCs w:val="24"/>
          <w:lang w:val="en-ID"/>
        </w:rPr>
      </w:pPr>
      <w:r>
        <w:rPr>
          <w:rFonts w:asciiTheme="majorBidi" w:hAnsiTheme="majorBidi" w:cstheme="majorBidi"/>
          <w:sz w:val="24"/>
          <w:szCs w:val="24"/>
          <w:lang w:val="en-ID"/>
        </w:rPr>
        <w:t xml:space="preserve">Setelah </w:t>
      </w:r>
      <w:proofErr w:type="spellStart"/>
      <w:r>
        <w:rPr>
          <w:rFonts w:asciiTheme="majorBidi" w:hAnsiTheme="majorBidi" w:cstheme="majorBidi"/>
          <w:sz w:val="24"/>
          <w:szCs w:val="24"/>
          <w:lang w:val="en-ID"/>
        </w:rPr>
        <w:t>persyaratan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dipahami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perancang</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pengembang</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dapat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mulai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mendesain</w:t>
      </w:r>
      <w:proofErr w:type="spellEnd"/>
      <w:r>
        <w:rPr>
          <w:rFonts w:asciiTheme="majorBidi" w:hAnsiTheme="majorBidi" w:cstheme="majorBidi"/>
          <w:sz w:val="24"/>
          <w:szCs w:val="24"/>
          <w:lang w:val="en-ID"/>
        </w:rPr>
        <w:t xml:space="preserve"> software. Tahapan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menghasilkan</w:t>
      </w:r>
      <w:proofErr w:type="spellEnd"/>
      <w:r>
        <w:rPr>
          <w:rFonts w:asciiTheme="majorBidi" w:hAnsiTheme="majorBidi" w:cstheme="majorBidi"/>
          <w:sz w:val="24"/>
          <w:szCs w:val="24"/>
          <w:lang w:val="en-ID"/>
        </w:rPr>
        <w:t xml:space="preserve"> prototype dan beberapa </w:t>
      </w:r>
      <w:r>
        <w:rPr>
          <w:rFonts w:asciiTheme="majorBidi" w:hAnsiTheme="majorBidi" w:cstheme="majorBidi"/>
          <w:sz w:val="24"/>
          <w:szCs w:val="24"/>
          <w:lang w:val="en-ID"/>
        </w:rPr>
        <w:lastRenderedPageBreak/>
        <w:t xml:space="preserve">output lain </w:t>
      </w:r>
      <w:proofErr w:type="spellStart"/>
      <w:r>
        <w:rPr>
          <w:rFonts w:asciiTheme="majorBidi" w:hAnsiTheme="majorBidi" w:cstheme="majorBidi"/>
          <w:sz w:val="24"/>
          <w:szCs w:val="24"/>
          <w:lang w:val="en-ID"/>
        </w:rPr>
        <w:t>meliputi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dokumen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berisi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desain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pola</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komponen</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diperlukan</w:t>
      </w:r>
      <w:proofErr w:type="spellEnd"/>
      <w:r>
        <w:rPr>
          <w:rFonts w:asciiTheme="majorBidi" w:hAnsiTheme="majorBidi" w:cstheme="majorBidi"/>
          <w:sz w:val="24"/>
          <w:szCs w:val="24"/>
          <w:lang w:val="en-ID"/>
        </w:rPr>
        <w:t xml:space="preserve"> untuk </w:t>
      </w:r>
      <w:proofErr w:type="spellStart"/>
      <w:r>
        <w:rPr>
          <w:rFonts w:asciiTheme="majorBidi" w:hAnsiTheme="majorBidi" w:cstheme="majorBidi"/>
          <w:sz w:val="24"/>
          <w:szCs w:val="24"/>
          <w:lang w:val="en-ID"/>
        </w:rPr>
        <w:t>mewujudkan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proyek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tersebut</w:t>
      </w:r>
      <w:proofErr w:type="spellEnd"/>
      <w:r>
        <w:rPr>
          <w:rFonts w:asciiTheme="majorBidi" w:hAnsiTheme="majorBidi" w:cstheme="majorBidi"/>
          <w:sz w:val="24"/>
          <w:szCs w:val="24"/>
          <w:lang w:val="en-ID"/>
        </w:rPr>
        <w:t xml:space="preserve">. Setelah </w:t>
      </w:r>
      <w:proofErr w:type="spellStart"/>
      <w:r>
        <w:rPr>
          <w:rFonts w:asciiTheme="majorBidi" w:hAnsiTheme="majorBidi" w:cstheme="majorBidi"/>
          <w:sz w:val="24"/>
          <w:szCs w:val="24"/>
          <w:lang w:val="en-ID"/>
        </w:rPr>
        <w:t>spesifikasi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kemudian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dilakukan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perancangan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sebagai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tahapan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kelanjutannya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ialah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di mana </w:t>
      </w:r>
      <w:proofErr w:type="spellStart"/>
      <w:r>
        <w:rPr>
          <w:rFonts w:asciiTheme="majorBidi" w:hAnsiTheme="majorBidi" w:cstheme="majorBidi"/>
          <w:sz w:val="24"/>
          <w:szCs w:val="24"/>
          <w:lang w:val="en-ID"/>
        </w:rPr>
        <w:t>seluruh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hasil</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analisis</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pembahasan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tentang</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spesifikasi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diterapkan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menjadi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rancangan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atau</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cetak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biru</w:t>
      </w:r>
      <w:proofErr w:type="spellEnd"/>
      <w:r>
        <w:rPr>
          <w:rFonts w:asciiTheme="majorBidi" w:hAnsiTheme="majorBidi" w:cstheme="majorBidi"/>
          <w:sz w:val="24"/>
          <w:szCs w:val="24"/>
          <w:lang w:val="en-ID"/>
        </w:rPr>
        <w:t xml:space="preserve"> sebuah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w:t>
      </w:r>
    </w:p>
    <w:p w14:paraId="4DE42C07" w14:textId="77777777" w:rsidR="00413E23" w:rsidRDefault="00413E23" w:rsidP="00A231F0">
      <w:pPr>
        <w:pStyle w:val="ListParagraph"/>
        <w:widowControl/>
        <w:numPr>
          <w:ilvl w:val="0"/>
          <w:numId w:val="14"/>
        </w:numPr>
        <w:autoSpaceDE/>
        <w:autoSpaceDN/>
        <w:spacing w:line="480" w:lineRule="auto"/>
        <w:ind w:leftChars="198" w:left="436"/>
        <w:contextualSpacing/>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Pembangunan </w:t>
      </w:r>
      <w:proofErr w:type="spellStart"/>
      <w:r>
        <w:rPr>
          <w:rFonts w:asciiTheme="majorBidi" w:hAnsiTheme="majorBidi" w:cstheme="majorBidi"/>
          <w:sz w:val="24"/>
          <w:szCs w:val="24"/>
          <w:lang w:val="en-ID"/>
        </w:rPr>
        <w:t>Sistem</w:t>
      </w:r>
      <w:proofErr w:type="spellEnd"/>
    </w:p>
    <w:p w14:paraId="4579E022" w14:textId="77777777" w:rsidR="00413E23" w:rsidRDefault="00413E23" w:rsidP="00BB4D31">
      <w:pPr>
        <w:pStyle w:val="ListParagraph"/>
        <w:spacing w:line="480" w:lineRule="auto"/>
        <w:ind w:leftChars="200" w:left="440" w:firstLineChars="166" w:firstLine="398"/>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Pengembangan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ialah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di mana </w:t>
      </w:r>
      <w:proofErr w:type="spellStart"/>
      <w:r>
        <w:rPr>
          <w:rFonts w:asciiTheme="majorBidi" w:hAnsiTheme="majorBidi" w:cstheme="majorBidi"/>
          <w:sz w:val="24"/>
          <w:szCs w:val="24"/>
          <w:lang w:val="en-ID"/>
        </w:rPr>
        <w:t>rancangan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mulai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dikerjakan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dibuat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atau</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diimplementasikan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menjadi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utuh</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dapat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digunakan</w:t>
      </w:r>
      <w:proofErr w:type="spellEnd"/>
      <w:r>
        <w:rPr>
          <w:rFonts w:asciiTheme="majorBidi" w:hAnsiTheme="majorBidi" w:cstheme="majorBidi"/>
          <w:sz w:val="24"/>
          <w:szCs w:val="24"/>
          <w:lang w:val="en-ID"/>
        </w:rPr>
        <w:t xml:space="preserve">. Jika </w:t>
      </w:r>
      <w:proofErr w:type="spellStart"/>
      <w:r>
        <w:rPr>
          <w:rFonts w:asciiTheme="majorBidi" w:hAnsiTheme="majorBidi" w:cstheme="majorBidi"/>
          <w:sz w:val="24"/>
          <w:szCs w:val="24"/>
          <w:lang w:val="en-ID"/>
        </w:rPr>
        <w:t>diibaratkan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bangunan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merupakan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membangun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memakan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waktu</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cukup</w:t>
      </w:r>
      <w:proofErr w:type="spellEnd"/>
      <w:r>
        <w:rPr>
          <w:rFonts w:asciiTheme="majorBidi" w:hAnsiTheme="majorBidi" w:cstheme="majorBidi"/>
          <w:sz w:val="24"/>
          <w:szCs w:val="24"/>
          <w:lang w:val="en-ID"/>
        </w:rPr>
        <w:t xml:space="preserve"> lama </w:t>
      </w:r>
      <w:proofErr w:type="spellStart"/>
      <w:r>
        <w:rPr>
          <w:rFonts w:asciiTheme="majorBidi" w:hAnsiTheme="majorBidi" w:cstheme="majorBidi"/>
          <w:sz w:val="24"/>
          <w:szCs w:val="24"/>
          <w:lang w:val="en-ID"/>
        </w:rPr>
        <w:t>karena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muncul</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kendala-kendala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baru</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mungkin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dapat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menghambat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jalannya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pengembangan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Pada </w:t>
      </w:r>
      <w:proofErr w:type="spellStart"/>
      <w:r>
        <w:rPr>
          <w:rFonts w:asciiTheme="majorBidi" w:hAnsiTheme="majorBidi" w:cstheme="majorBidi"/>
          <w:sz w:val="24"/>
          <w:szCs w:val="24"/>
          <w:lang w:val="en-ID"/>
        </w:rPr>
        <w:t>tahapan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perancangan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bisa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saja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berubah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karena</w:t>
      </w:r>
      <w:proofErr w:type="spellEnd"/>
      <w:r>
        <w:rPr>
          <w:rFonts w:asciiTheme="majorBidi" w:hAnsiTheme="majorBidi" w:cstheme="majorBidi"/>
          <w:sz w:val="24"/>
          <w:szCs w:val="24"/>
          <w:lang w:val="en-ID"/>
        </w:rPr>
        <w:t xml:space="preserve"> satu </w:t>
      </w:r>
      <w:proofErr w:type="spellStart"/>
      <w:r>
        <w:rPr>
          <w:rFonts w:asciiTheme="majorBidi" w:hAnsiTheme="majorBidi" w:cstheme="majorBidi"/>
          <w:sz w:val="24"/>
          <w:szCs w:val="24"/>
          <w:lang w:val="en-ID"/>
        </w:rPr>
        <w:t>atau</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banyak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hal</w:t>
      </w:r>
      <w:proofErr w:type="spellEnd"/>
      <w:r>
        <w:rPr>
          <w:rFonts w:asciiTheme="majorBidi" w:hAnsiTheme="majorBidi" w:cstheme="majorBidi"/>
          <w:sz w:val="24"/>
          <w:szCs w:val="24"/>
          <w:lang w:val="en-ID"/>
        </w:rPr>
        <w:t>.</w:t>
      </w:r>
    </w:p>
    <w:p w14:paraId="6F985F27" w14:textId="77777777" w:rsidR="00413E23" w:rsidRDefault="00413E23" w:rsidP="00A231F0">
      <w:pPr>
        <w:pStyle w:val="ListParagraph"/>
        <w:widowControl/>
        <w:numPr>
          <w:ilvl w:val="0"/>
          <w:numId w:val="14"/>
        </w:numPr>
        <w:autoSpaceDE/>
        <w:autoSpaceDN/>
        <w:spacing w:line="480" w:lineRule="auto"/>
        <w:ind w:leftChars="198" w:left="436"/>
        <w:contextualSpacing/>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Pengujian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p>
    <w:p w14:paraId="43873D19" w14:textId="77777777" w:rsidR="00413E23" w:rsidRDefault="00413E23" w:rsidP="00BB4D31">
      <w:pPr>
        <w:pStyle w:val="ListParagraph"/>
        <w:spacing w:line="480" w:lineRule="auto"/>
        <w:ind w:leftChars="200" w:left="440" w:firstLineChars="166" w:firstLine="398"/>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Sesudah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selesai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dikembangkan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harus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melalui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pengujian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sebelum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digunakan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atau</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dikomersialisasikan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pengujian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harus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dijalankan</w:t>
      </w:r>
      <w:proofErr w:type="spellEnd"/>
      <w:r>
        <w:rPr>
          <w:rFonts w:asciiTheme="majorBidi" w:hAnsiTheme="majorBidi" w:cstheme="majorBidi"/>
          <w:sz w:val="24"/>
          <w:szCs w:val="24"/>
          <w:lang w:val="en-ID"/>
        </w:rPr>
        <w:t xml:space="preserve"> untuk </w:t>
      </w:r>
      <w:proofErr w:type="spellStart"/>
      <w:r>
        <w:rPr>
          <w:rFonts w:asciiTheme="majorBidi" w:hAnsiTheme="majorBidi" w:cstheme="majorBidi"/>
          <w:sz w:val="24"/>
          <w:szCs w:val="24"/>
          <w:lang w:val="en-ID"/>
        </w:rPr>
        <w:t>mencoba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apakah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dikembangkan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dapat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bekerja</w:t>
      </w:r>
      <w:proofErr w:type="spellEnd"/>
      <w:r>
        <w:rPr>
          <w:rFonts w:asciiTheme="majorBidi" w:hAnsiTheme="majorBidi" w:cstheme="majorBidi"/>
          <w:sz w:val="24"/>
          <w:szCs w:val="24"/>
          <w:lang w:val="en-ID"/>
        </w:rPr>
        <w:t xml:space="preserve"> optimal </w:t>
      </w:r>
      <w:proofErr w:type="spellStart"/>
      <w:r>
        <w:rPr>
          <w:rFonts w:asciiTheme="majorBidi" w:hAnsiTheme="majorBidi" w:cstheme="majorBidi"/>
          <w:sz w:val="24"/>
          <w:szCs w:val="24"/>
          <w:lang w:val="en-ID"/>
        </w:rPr>
        <w:t>atau</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tidak</w:t>
      </w:r>
      <w:proofErr w:type="spellEnd"/>
      <w:r>
        <w:rPr>
          <w:rFonts w:asciiTheme="majorBidi" w:hAnsiTheme="majorBidi" w:cstheme="majorBidi"/>
          <w:sz w:val="24"/>
          <w:szCs w:val="24"/>
          <w:lang w:val="en-ID"/>
        </w:rPr>
        <w:t xml:space="preserve">. Pada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ada</w:t>
      </w:r>
      <w:proofErr w:type="spellEnd"/>
      <w:r>
        <w:rPr>
          <w:rFonts w:asciiTheme="majorBidi" w:hAnsiTheme="majorBidi" w:cstheme="majorBidi"/>
          <w:sz w:val="24"/>
          <w:szCs w:val="24"/>
          <w:lang w:val="en-ID"/>
        </w:rPr>
        <w:t xml:space="preserve"> beberapa </w:t>
      </w:r>
      <w:proofErr w:type="spellStart"/>
      <w:r>
        <w:rPr>
          <w:rFonts w:asciiTheme="majorBidi" w:hAnsiTheme="majorBidi" w:cstheme="majorBidi"/>
          <w:sz w:val="24"/>
          <w:szCs w:val="24"/>
          <w:lang w:val="en-ID"/>
        </w:rPr>
        <w:t>hal</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harus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diperhatikan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seperti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kemudahan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penggunaan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sampai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pencapaian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tujuan</w:t>
      </w:r>
      <w:proofErr w:type="spellEnd"/>
      <w:r>
        <w:rPr>
          <w:rFonts w:asciiTheme="majorBidi" w:hAnsiTheme="majorBidi" w:cstheme="majorBidi"/>
          <w:sz w:val="24"/>
          <w:szCs w:val="24"/>
          <w:lang w:val="en-ID"/>
        </w:rPr>
        <w:t xml:space="preserve"> dari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sudah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disusun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sejak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perancangan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dilakukan</w:t>
      </w:r>
      <w:proofErr w:type="spellEnd"/>
      <w:r>
        <w:rPr>
          <w:rFonts w:asciiTheme="majorBidi" w:hAnsiTheme="majorBidi" w:cstheme="majorBidi"/>
          <w:sz w:val="24"/>
          <w:szCs w:val="24"/>
          <w:lang w:val="en-ID"/>
        </w:rPr>
        <w:t xml:space="preserve">. Jika </w:t>
      </w:r>
      <w:proofErr w:type="spellStart"/>
      <w:r>
        <w:rPr>
          <w:rFonts w:asciiTheme="majorBidi" w:hAnsiTheme="majorBidi" w:cstheme="majorBidi"/>
          <w:sz w:val="24"/>
          <w:szCs w:val="24"/>
          <w:lang w:val="en-ID"/>
        </w:rPr>
        <w:t>ada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kesalahan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pertama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hingga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keempat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harus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diperbarui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diulangi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atau</w:t>
      </w:r>
      <w:proofErr w:type="spellEnd"/>
      <w:r>
        <w:rPr>
          <w:rFonts w:asciiTheme="majorBidi" w:hAnsiTheme="majorBidi" w:cstheme="majorBidi"/>
          <w:sz w:val="24"/>
          <w:szCs w:val="24"/>
          <w:lang w:val="en-ID"/>
        </w:rPr>
        <w:t xml:space="preserve"> pun </w:t>
      </w:r>
      <w:proofErr w:type="spellStart"/>
      <w:r>
        <w:rPr>
          <w:rFonts w:asciiTheme="majorBidi" w:hAnsiTheme="majorBidi" w:cstheme="majorBidi"/>
          <w:sz w:val="24"/>
          <w:szCs w:val="24"/>
          <w:lang w:val="en-ID"/>
        </w:rPr>
        <w:t>dirombak</w:t>
      </w:r>
      <w:proofErr w:type="spellEnd"/>
      <w:r>
        <w:rPr>
          <w:rFonts w:asciiTheme="majorBidi" w:hAnsiTheme="majorBidi" w:cstheme="majorBidi"/>
          <w:sz w:val="24"/>
          <w:szCs w:val="24"/>
          <w:lang w:val="en-ID"/>
        </w:rPr>
        <w:t xml:space="preserve"> total.</w:t>
      </w:r>
    </w:p>
    <w:p w14:paraId="363FD182" w14:textId="77777777" w:rsidR="00413E23" w:rsidRDefault="00413E23" w:rsidP="00A231F0">
      <w:pPr>
        <w:pStyle w:val="ListParagraph"/>
        <w:widowControl/>
        <w:numPr>
          <w:ilvl w:val="0"/>
          <w:numId w:val="14"/>
        </w:numPr>
        <w:autoSpaceDE/>
        <w:autoSpaceDN/>
        <w:spacing w:line="480" w:lineRule="auto"/>
        <w:ind w:leftChars="198" w:left="436"/>
        <w:contextualSpacing/>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Implementasi</w:t>
      </w:r>
      <w:proofErr w:type="spellEnd"/>
    </w:p>
    <w:p w14:paraId="49553182" w14:textId="77777777" w:rsidR="00413E23" w:rsidRDefault="00413E23" w:rsidP="00BB4D31">
      <w:pPr>
        <w:pStyle w:val="ListParagraph"/>
        <w:spacing w:line="480" w:lineRule="auto"/>
        <w:ind w:leftChars="200" w:left="440" w:firstLineChars="166" w:firstLine="398"/>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Implementasi</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pemeliharaan</w:t>
      </w:r>
      <w:proofErr w:type="spellEnd"/>
      <w:r>
        <w:rPr>
          <w:rFonts w:asciiTheme="majorBidi" w:hAnsiTheme="majorBidi" w:cstheme="majorBidi"/>
          <w:sz w:val="24"/>
          <w:szCs w:val="24"/>
          <w:lang w:val="en-ID"/>
        </w:rPr>
        <w:t xml:space="preserve"> merupakan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akhir</w:t>
      </w:r>
      <w:proofErr w:type="spellEnd"/>
      <w:r>
        <w:rPr>
          <w:rFonts w:asciiTheme="majorBidi" w:hAnsiTheme="majorBidi" w:cstheme="majorBidi"/>
          <w:sz w:val="24"/>
          <w:szCs w:val="24"/>
          <w:lang w:val="en-ID"/>
        </w:rPr>
        <w:t xml:space="preserve"> dalam </w:t>
      </w:r>
      <w:proofErr w:type="spellStart"/>
      <w:r>
        <w:rPr>
          <w:rFonts w:asciiTheme="majorBidi" w:hAnsiTheme="majorBidi" w:cstheme="majorBidi"/>
          <w:sz w:val="24"/>
          <w:szCs w:val="24"/>
          <w:lang w:val="en-ID"/>
        </w:rPr>
        <w:t>pembuatan</w:t>
      </w:r>
      <w:proofErr w:type="spellEnd"/>
      <w:r>
        <w:rPr>
          <w:rFonts w:asciiTheme="majorBidi" w:hAnsiTheme="majorBidi" w:cstheme="majorBidi"/>
          <w:sz w:val="24"/>
          <w:szCs w:val="24"/>
          <w:lang w:val="en-ID"/>
        </w:rPr>
        <w:t xml:space="preserve"> </w:t>
      </w:r>
      <w:r>
        <w:rPr>
          <w:rFonts w:asciiTheme="majorBidi" w:hAnsiTheme="majorBidi" w:cstheme="majorBidi"/>
          <w:sz w:val="24"/>
          <w:szCs w:val="24"/>
          <w:lang w:val="en-ID"/>
        </w:rPr>
        <w:lastRenderedPageBreak/>
        <w:t xml:space="preserve">SDLC. Di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sudah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dibuat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diuji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coba</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dipastikan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dapat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bekerja</w:t>
      </w:r>
      <w:proofErr w:type="spellEnd"/>
      <w:r>
        <w:rPr>
          <w:rFonts w:asciiTheme="majorBidi" w:hAnsiTheme="majorBidi" w:cstheme="majorBidi"/>
          <w:sz w:val="24"/>
          <w:szCs w:val="24"/>
          <w:lang w:val="en-ID"/>
        </w:rPr>
        <w:t xml:space="preserve"> optimal. Setelah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pembuatan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selesai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dilakukan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implementasi</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pemeliharaan</w:t>
      </w:r>
      <w:proofErr w:type="spellEnd"/>
      <w:r>
        <w:rPr>
          <w:rFonts w:asciiTheme="majorBidi" w:hAnsiTheme="majorBidi" w:cstheme="majorBidi"/>
          <w:sz w:val="24"/>
          <w:szCs w:val="24"/>
          <w:lang w:val="en-ID"/>
        </w:rPr>
        <w:t xml:space="preserve"> oleh </w:t>
      </w:r>
      <w:proofErr w:type="spellStart"/>
      <w:r>
        <w:rPr>
          <w:rFonts w:asciiTheme="majorBidi" w:hAnsiTheme="majorBidi" w:cstheme="majorBidi"/>
          <w:sz w:val="24"/>
          <w:szCs w:val="24"/>
          <w:lang w:val="en-ID"/>
        </w:rPr>
        <w:t>pengguna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Pemeliharaan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sangat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penting</w:t>
      </w:r>
      <w:proofErr w:type="spellEnd"/>
      <w:r>
        <w:rPr>
          <w:rFonts w:asciiTheme="majorBidi" w:hAnsiTheme="majorBidi" w:cstheme="majorBidi"/>
          <w:sz w:val="24"/>
          <w:szCs w:val="24"/>
          <w:lang w:val="en-ID"/>
        </w:rPr>
        <w:t xml:space="preserve"> untuk </w:t>
      </w:r>
      <w:proofErr w:type="spellStart"/>
      <w:r>
        <w:rPr>
          <w:rFonts w:asciiTheme="majorBidi" w:hAnsiTheme="majorBidi" w:cstheme="majorBidi"/>
          <w:sz w:val="24"/>
          <w:szCs w:val="24"/>
          <w:lang w:val="en-ID"/>
        </w:rPr>
        <w:t>memastikan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bekerja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dengan</w:t>
      </w:r>
      <w:proofErr w:type="spellEnd"/>
      <w:r>
        <w:rPr>
          <w:rFonts w:asciiTheme="majorBidi" w:hAnsiTheme="majorBidi" w:cstheme="majorBidi"/>
          <w:sz w:val="24"/>
          <w:szCs w:val="24"/>
          <w:lang w:val="en-ID"/>
        </w:rPr>
        <w:t xml:space="preserve"> optimal </w:t>
      </w:r>
      <w:proofErr w:type="spellStart"/>
      <w:r>
        <w:rPr>
          <w:rFonts w:asciiTheme="majorBidi" w:hAnsiTheme="majorBidi" w:cstheme="majorBidi"/>
          <w:sz w:val="24"/>
          <w:szCs w:val="24"/>
          <w:lang w:val="en-ID"/>
        </w:rPr>
        <w:t>setiap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saat</w:t>
      </w:r>
      <w:proofErr w:type="spellEnd"/>
      <w:r>
        <w:rPr>
          <w:rFonts w:asciiTheme="majorBidi" w:hAnsiTheme="majorBidi" w:cstheme="majorBidi"/>
          <w:sz w:val="24"/>
          <w:szCs w:val="24"/>
          <w:lang w:val="en-ID"/>
        </w:rPr>
        <w:t>.</w:t>
      </w:r>
    </w:p>
    <w:p w14:paraId="6459146D" w14:textId="77777777" w:rsidR="00413E23" w:rsidRDefault="00413E23" w:rsidP="00A231F0">
      <w:pPr>
        <w:pStyle w:val="ListParagraph"/>
        <w:widowControl/>
        <w:numPr>
          <w:ilvl w:val="0"/>
          <w:numId w:val="14"/>
        </w:numPr>
        <w:autoSpaceDE/>
        <w:autoSpaceDN/>
        <w:spacing w:line="480" w:lineRule="auto"/>
        <w:ind w:leftChars="198" w:left="436"/>
        <w:contextualSpacing/>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Pemeliharaan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p>
    <w:p w14:paraId="48718F62" w14:textId="77777777" w:rsidR="00413E23" w:rsidRPr="00BB4D31" w:rsidRDefault="00413E23" w:rsidP="00BB4D31">
      <w:pPr>
        <w:pStyle w:val="ListParagraph"/>
        <w:spacing w:line="480" w:lineRule="auto"/>
        <w:ind w:leftChars="200" w:left="440" w:firstLineChars="166" w:firstLine="398"/>
        <w:jc w:val="both"/>
        <w:rPr>
          <w:rFonts w:asciiTheme="majorBidi" w:hAnsiTheme="majorBidi" w:cstheme="majorBidi"/>
          <w:sz w:val="24"/>
          <w:szCs w:val="24"/>
          <w:lang w:val="en-ID"/>
        </w:rPr>
      </w:pPr>
      <w:proofErr w:type="spellStart"/>
      <w:r>
        <w:rPr>
          <w:rFonts w:asciiTheme="majorBidi" w:hAnsiTheme="majorBidi" w:cstheme="majorBidi"/>
          <w:sz w:val="24"/>
          <w:szCs w:val="24"/>
          <w:lang w:val="en-ID"/>
        </w:rPr>
        <w:t>Pemeliharaan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sudah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dibuat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sangat</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penting</w:t>
      </w:r>
      <w:proofErr w:type="spellEnd"/>
      <w:r>
        <w:rPr>
          <w:rFonts w:asciiTheme="majorBidi" w:hAnsiTheme="majorBidi" w:cstheme="majorBidi"/>
          <w:sz w:val="24"/>
          <w:szCs w:val="24"/>
          <w:lang w:val="en-ID"/>
        </w:rPr>
        <w:t xml:space="preserve"> untuk </w:t>
      </w:r>
      <w:proofErr w:type="spellStart"/>
      <w:r>
        <w:rPr>
          <w:rFonts w:asciiTheme="majorBidi" w:hAnsiTheme="majorBidi" w:cstheme="majorBidi"/>
          <w:sz w:val="24"/>
          <w:szCs w:val="24"/>
          <w:lang w:val="en-ID"/>
        </w:rPr>
        <w:t>referensi</w:t>
      </w:r>
      <w:proofErr w:type="spellEnd"/>
      <w:r>
        <w:rPr>
          <w:rFonts w:asciiTheme="majorBidi" w:hAnsiTheme="majorBidi" w:cstheme="majorBidi"/>
          <w:sz w:val="24"/>
          <w:szCs w:val="24"/>
          <w:lang w:val="en-ID"/>
        </w:rPr>
        <w:t xml:space="preserve"> di </w:t>
      </w:r>
      <w:proofErr w:type="spellStart"/>
      <w:r>
        <w:rPr>
          <w:rFonts w:asciiTheme="majorBidi" w:hAnsiTheme="majorBidi" w:cstheme="majorBidi"/>
          <w:sz w:val="24"/>
          <w:szCs w:val="24"/>
          <w:lang w:val="en-ID"/>
        </w:rPr>
        <w:t>kemudian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hari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Pemeliharaan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ialah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akhir</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menjadi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permulaan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fase</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baru</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yaitu</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penggunaan</w:t>
      </w:r>
      <w:proofErr w:type="spellEnd"/>
      <w:r>
        <w:rPr>
          <w:rFonts w:asciiTheme="majorBidi" w:hAnsiTheme="majorBidi" w:cstheme="majorBidi"/>
          <w:sz w:val="24"/>
          <w:szCs w:val="24"/>
          <w:lang w:val="en-ID"/>
        </w:rPr>
        <w:t xml:space="preserve">. SDLC </w:t>
      </w:r>
      <w:proofErr w:type="spellStart"/>
      <w:r>
        <w:rPr>
          <w:rFonts w:asciiTheme="majorBidi" w:hAnsiTheme="majorBidi" w:cstheme="majorBidi"/>
          <w:sz w:val="24"/>
          <w:szCs w:val="24"/>
          <w:lang w:val="en-ID"/>
        </w:rPr>
        <w:t>belum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berakhir</w:t>
      </w:r>
      <w:proofErr w:type="spellEnd"/>
      <w:r>
        <w:rPr>
          <w:rFonts w:asciiTheme="majorBidi" w:hAnsiTheme="majorBidi" w:cstheme="majorBidi"/>
          <w:sz w:val="24"/>
          <w:szCs w:val="24"/>
          <w:lang w:val="en-ID"/>
        </w:rPr>
        <w:t xml:space="preserve"> di </w:t>
      </w:r>
      <w:proofErr w:type="spellStart"/>
      <w:r>
        <w:rPr>
          <w:rFonts w:asciiTheme="majorBidi" w:hAnsiTheme="majorBidi" w:cstheme="majorBidi"/>
          <w:sz w:val="24"/>
          <w:szCs w:val="24"/>
          <w:lang w:val="en-ID"/>
        </w:rPr>
        <w:t>tahap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Software yang </w:t>
      </w:r>
      <w:proofErr w:type="spellStart"/>
      <w:r>
        <w:rPr>
          <w:rFonts w:asciiTheme="majorBidi" w:hAnsiTheme="majorBidi" w:cstheme="majorBidi"/>
          <w:sz w:val="24"/>
          <w:szCs w:val="24"/>
          <w:lang w:val="en-ID"/>
        </w:rPr>
        <w:t>dihasilkan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harus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terus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dipantau</w:t>
      </w:r>
      <w:proofErr w:type="spellEnd"/>
      <w:r>
        <w:rPr>
          <w:rFonts w:asciiTheme="majorBidi" w:hAnsiTheme="majorBidi" w:cstheme="majorBidi"/>
          <w:sz w:val="24"/>
          <w:szCs w:val="24"/>
          <w:lang w:val="en-ID"/>
        </w:rPr>
        <w:t xml:space="preserve"> untuk </w:t>
      </w:r>
      <w:proofErr w:type="spellStart"/>
      <w:r>
        <w:rPr>
          <w:rFonts w:asciiTheme="majorBidi" w:hAnsiTheme="majorBidi" w:cstheme="majorBidi"/>
          <w:sz w:val="24"/>
          <w:szCs w:val="24"/>
          <w:lang w:val="en-ID"/>
        </w:rPr>
        <w:t>memastikan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berjalan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sempurna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Celah</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kerusakan</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ditemukan</w:t>
      </w:r>
      <w:proofErr w:type="spellEnd"/>
      <w:r>
        <w:rPr>
          <w:rFonts w:asciiTheme="majorBidi" w:hAnsiTheme="majorBidi" w:cstheme="majorBidi"/>
          <w:sz w:val="24"/>
          <w:szCs w:val="24"/>
          <w:lang w:val="en-ID"/>
        </w:rPr>
        <w:t xml:space="preserve"> pada proses </w:t>
      </w:r>
      <w:proofErr w:type="spellStart"/>
      <w:r>
        <w:rPr>
          <w:rFonts w:asciiTheme="majorBidi" w:hAnsiTheme="majorBidi" w:cstheme="majorBidi"/>
          <w:sz w:val="24"/>
          <w:szCs w:val="24"/>
          <w:lang w:val="en-ID"/>
        </w:rPr>
        <w:t>produksi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harus</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dilaporkan</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diselesaikan</w:t>
      </w:r>
      <w:proofErr w:type="spellEnd"/>
      <w:r>
        <w:rPr>
          <w:rFonts w:asciiTheme="majorBidi" w:hAnsiTheme="majorBidi" w:cstheme="majorBidi"/>
          <w:sz w:val="24"/>
          <w:szCs w:val="24"/>
          <w:lang w:val="en-ID"/>
        </w:rPr>
        <w:t xml:space="preserve">. Jika </w:t>
      </w:r>
      <w:proofErr w:type="spellStart"/>
      <w:r>
        <w:rPr>
          <w:rFonts w:asciiTheme="majorBidi" w:hAnsiTheme="majorBidi" w:cstheme="majorBidi"/>
          <w:sz w:val="24"/>
          <w:szCs w:val="24"/>
          <w:lang w:val="en-ID"/>
        </w:rPr>
        <w:t>ditemukan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sebelum</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diproduksi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massal</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ini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lebih</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baik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daripada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menyelesaikan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dengan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merombak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semuanya</w:t>
      </w:r>
      <w:proofErr w:type="spellEnd"/>
      <w:r>
        <w:rPr>
          <w:rFonts w:asciiTheme="majorBidi" w:hAnsiTheme="majorBidi" w:cstheme="majorBidi"/>
          <w:sz w:val="24"/>
          <w:szCs w:val="24"/>
          <w:lang w:val="en-ID"/>
        </w:rPr>
        <w:t xml:space="preserve"> dari </w:t>
      </w:r>
      <w:proofErr w:type="spellStart"/>
      <w:r>
        <w:rPr>
          <w:rFonts w:asciiTheme="majorBidi" w:hAnsiTheme="majorBidi" w:cstheme="majorBidi"/>
          <w:sz w:val="24"/>
          <w:szCs w:val="24"/>
          <w:lang w:val="en-ID"/>
        </w:rPr>
        <w:t>awal</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akhir</w:t>
      </w:r>
      <w:proofErr w:type="spellEnd"/>
      <w:r>
        <w:rPr>
          <w:rFonts w:asciiTheme="majorBidi" w:hAnsiTheme="majorBidi" w:cstheme="majorBidi"/>
          <w:sz w:val="24"/>
          <w:szCs w:val="24"/>
          <w:lang w:val="en-ID"/>
        </w:rPr>
        <w:t>.</w:t>
      </w:r>
    </w:p>
    <w:p w14:paraId="4796911F" w14:textId="77777777" w:rsidR="00413E23" w:rsidRDefault="00413E23" w:rsidP="00BB4D31">
      <w:pPr>
        <w:pStyle w:val="ListParagraph"/>
        <w:spacing w:line="480" w:lineRule="auto"/>
        <w:ind w:left="0" w:firstLine="0"/>
        <w:rPr>
          <w:rFonts w:asciiTheme="majorBidi" w:hAnsiTheme="majorBidi" w:cstheme="majorBidi"/>
          <w:b/>
          <w:sz w:val="24"/>
          <w:szCs w:val="24"/>
          <w:lang w:val="zh-CN" w:eastAsia="zh-CN"/>
        </w:rPr>
      </w:pPr>
      <w:r>
        <w:rPr>
          <w:rFonts w:asciiTheme="majorBidi" w:hAnsiTheme="majorBidi" w:cstheme="majorBidi"/>
          <w:b/>
          <w:sz w:val="24"/>
          <w:szCs w:val="24"/>
          <w:lang w:val="zh-CN" w:eastAsia="zh-CN"/>
        </w:rPr>
        <w:t xml:space="preserve">2.3 </w:t>
      </w:r>
      <w:r>
        <w:rPr>
          <w:rFonts w:asciiTheme="majorBidi" w:hAnsiTheme="majorBidi" w:cstheme="majorBidi"/>
          <w:b/>
          <w:sz w:val="24"/>
          <w:szCs w:val="24"/>
          <w:lang w:val="id-ID"/>
        </w:rPr>
        <w:t>Si</w:t>
      </w:r>
      <w:r>
        <w:rPr>
          <w:rFonts w:asciiTheme="majorBidi" w:hAnsiTheme="majorBidi" w:cstheme="majorBidi"/>
          <w:b/>
          <w:sz w:val="24"/>
          <w:szCs w:val="24"/>
          <w:lang w:val="zh-CN" w:eastAsia="zh-CN"/>
        </w:rPr>
        <w:t>stem Pendukung Keputusan</w:t>
      </w:r>
    </w:p>
    <w:p w14:paraId="764A2907" w14:textId="77777777" w:rsidR="00413E23" w:rsidRPr="00BB4D31" w:rsidRDefault="00413E23" w:rsidP="00BB4D31">
      <w:pPr>
        <w:pStyle w:val="ListParagraph"/>
        <w:spacing w:line="480" w:lineRule="auto"/>
        <w:ind w:left="0" w:firstLineChars="166" w:firstLine="398"/>
        <w:jc w:val="both"/>
        <w:rPr>
          <w:rFonts w:asciiTheme="majorBidi" w:hAnsiTheme="majorBidi" w:cstheme="majorBidi"/>
          <w:bCs/>
          <w:sz w:val="24"/>
          <w:szCs w:val="24"/>
          <w:lang w:val="en-US" w:eastAsia="zh-CN"/>
        </w:rPr>
      </w:pPr>
      <w:r>
        <w:rPr>
          <w:rFonts w:asciiTheme="majorBidi" w:hAnsiTheme="majorBidi" w:cstheme="majorBidi"/>
          <w:bCs/>
          <w:sz w:val="24"/>
          <w:szCs w:val="24"/>
          <w:lang w:val="zh-CN" w:eastAsia="zh-CN"/>
        </w:rPr>
        <w:t>Sistem Pendukung Keputusan adalah suatu sistem informasi berbasis komputer yang melakukan pendekatan untuk menghasilkan berbagai alternatif keputusan untuk membantu pihak tertentu dalam menangani permasalahan dengan menggunakan data dan model. Pengambilan keputusan merupakan hasil suatu proses pemilihan dari berbagai alternatif tindakan yang mungkin dipilih dengan mekanisme tertentu, dengan tujuan untuk menghasilkan keputusan yang terbaik. Suatu SPK hanya memberikan alternatif keputusan dan selanjutnya diserahkan kepada user untukmengambil keputusan (Nurjannah, 2015)</w:t>
      </w:r>
      <w:r w:rsidR="00BB4D31">
        <w:rPr>
          <w:rFonts w:asciiTheme="majorBidi" w:hAnsiTheme="majorBidi" w:cstheme="majorBidi"/>
          <w:bCs/>
          <w:sz w:val="24"/>
          <w:szCs w:val="24"/>
          <w:lang w:val="en-US" w:eastAsia="zh-CN"/>
        </w:rPr>
        <w:t>.</w:t>
      </w:r>
    </w:p>
    <w:p w14:paraId="1614D86C" w14:textId="77777777" w:rsidR="00100FB0" w:rsidRDefault="00100FB0" w:rsidP="00100FB0">
      <w:pPr>
        <w:spacing w:line="480" w:lineRule="auto"/>
        <w:rPr>
          <w:rFonts w:asciiTheme="majorBidi" w:eastAsia="DengXian" w:hAnsiTheme="majorBidi" w:cstheme="majorBidi"/>
          <w:b/>
          <w:bCs/>
          <w:sz w:val="24"/>
          <w:szCs w:val="24"/>
          <w:lang w:val="zh-CN" w:eastAsia="zh-CN"/>
        </w:rPr>
      </w:pPr>
    </w:p>
    <w:p w14:paraId="38BF69D9" w14:textId="77777777" w:rsidR="00413E23" w:rsidRPr="00100FB0" w:rsidRDefault="00413E23" w:rsidP="00100FB0">
      <w:pPr>
        <w:spacing w:line="480" w:lineRule="auto"/>
        <w:rPr>
          <w:rFonts w:asciiTheme="majorBidi" w:hAnsiTheme="majorBidi" w:cstheme="majorBidi"/>
          <w:b/>
          <w:bCs/>
          <w:sz w:val="24"/>
          <w:szCs w:val="24"/>
          <w:lang w:val="en-US"/>
        </w:rPr>
      </w:pPr>
      <w:r w:rsidRPr="00100FB0">
        <w:rPr>
          <w:rFonts w:asciiTheme="majorBidi" w:hAnsiTheme="majorBidi" w:cstheme="majorBidi"/>
          <w:b/>
          <w:bCs/>
          <w:sz w:val="24"/>
          <w:szCs w:val="24"/>
          <w:lang w:val="zh-CN" w:eastAsia="zh-CN"/>
        </w:rPr>
        <w:lastRenderedPageBreak/>
        <w:t xml:space="preserve">2.3.1 </w:t>
      </w:r>
      <w:r w:rsidRPr="00100FB0">
        <w:rPr>
          <w:rFonts w:asciiTheme="majorBidi" w:hAnsiTheme="majorBidi" w:cstheme="majorBidi"/>
          <w:b/>
          <w:bCs/>
          <w:sz w:val="24"/>
          <w:szCs w:val="24"/>
        </w:rPr>
        <w:t>Definisi Sistem Pen</w:t>
      </w:r>
      <w:r w:rsidRPr="00100FB0">
        <w:rPr>
          <w:rFonts w:asciiTheme="majorBidi" w:hAnsiTheme="majorBidi" w:cstheme="majorBidi"/>
          <w:b/>
          <w:bCs/>
          <w:sz w:val="24"/>
          <w:szCs w:val="24"/>
          <w:lang w:val="zh-CN" w:eastAsia="zh-CN"/>
        </w:rPr>
        <w:t>duku</w:t>
      </w:r>
      <w:r w:rsidRPr="00100FB0">
        <w:rPr>
          <w:rFonts w:asciiTheme="majorBidi" w:hAnsiTheme="majorBidi" w:cstheme="majorBidi"/>
          <w:b/>
          <w:bCs/>
          <w:sz w:val="24"/>
          <w:szCs w:val="24"/>
        </w:rPr>
        <w:t>ng Keputusan</w:t>
      </w:r>
    </w:p>
    <w:p w14:paraId="224C6FAB" w14:textId="77777777" w:rsidR="00413E23" w:rsidRPr="00100FB0" w:rsidRDefault="00413E23" w:rsidP="00100FB0">
      <w:pPr>
        <w:spacing w:line="480" w:lineRule="auto"/>
        <w:ind w:firstLine="426"/>
        <w:jc w:val="both"/>
        <w:rPr>
          <w:rFonts w:asciiTheme="majorBidi" w:hAnsiTheme="majorBidi" w:cstheme="majorBidi"/>
          <w:bCs/>
          <w:sz w:val="24"/>
          <w:szCs w:val="24"/>
          <w:lang w:val="zh-CN" w:eastAsia="zh-CN"/>
        </w:rPr>
      </w:pPr>
      <w:r w:rsidRPr="00100FB0">
        <w:rPr>
          <w:rFonts w:asciiTheme="majorBidi" w:hAnsiTheme="majorBidi" w:cstheme="majorBidi"/>
          <w:bCs/>
          <w:sz w:val="24"/>
          <w:szCs w:val="24"/>
          <w:lang w:val="zh-CN" w:eastAsia="zh-CN"/>
        </w:rPr>
        <w:t xml:space="preserve">Sistem pendukung keputusan di perkenalkan pertamakali oleh Michael S. Scott Mortonpada awal tahun 1970 yang dikenal sebagai Decision Support System (DSS). DSS yaitu sistem informasi yang saling berkaitan antara komputer dengan komputer lainnya dalam hal penyediaan informasi, pemodelan serta pemanipulasian data. Sistem ini digunakan untuk membantu proses pengambilan keputusan dalam kondisi yang semi terstruktur maupun tidak terstruktur. Jika tidak seorang pun mengetahui secara pasti bagaimana keputusan seharusnya diambil maka DSS dapat diarahkan untuk mengerjakan yang bersifat logis dalam kondisi yang kurang tertata dan kriteria kurang sesuai (Ermin, 2020). </w:t>
      </w:r>
    </w:p>
    <w:p w14:paraId="6964B1AF" w14:textId="77777777" w:rsidR="00BB4D31" w:rsidRPr="00100FB0" w:rsidRDefault="00413E23" w:rsidP="00100FB0">
      <w:pPr>
        <w:spacing w:line="480" w:lineRule="auto"/>
        <w:jc w:val="both"/>
        <w:rPr>
          <w:rFonts w:asciiTheme="majorBidi" w:hAnsiTheme="majorBidi" w:cstheme="majorBidi"/>
          <w:b/>
          <w:bCs/>
          <w:sz w:val="24"/>
          <w:szCs w:val="24"/>
          <w:lang w:val="en-US"/>
        </w:rPr>
      </w:pPr>
      <w:r w:rsidRPr="00100FB0">
        <w:rPr>
          <w:rFonts w:asciiTheme="majorBidi" w:hAnsiTheme="majorBidi" w:cstheme="majorBidi"/>
          <w:b/>
          <w:bCs/>
          <w:sz w:val="24"/>
          <w:szCs w:val="24"/>
          <w:lang w:val="zh-CN" w:eastAsia="zh-CN"/>
        </w:rPr>
        <w:t>2.3.2 Proses</w:t>
      </w:r>
      <w:r w:rsidRPr="00100FB0">
        <w:rPr>
          <w:rFonts w:asciiTheme="majorBidi" w:hAnsiTheme="majorBidi" w:cstheme="majorBidi"/>
          <w:b/>
          <w:bCs/>
          <w:sz w:val="24"/>
          <w:szCs w:val="24"/>
        </w:rPr>
        <w:t xml:space="preserve"> Sistem Pen</w:t>
      </w:r>
      <w:r w:rsidRPr="00100FB0">
        <w:rPr>
          <w:rFonts w:asciiTheme="majorBidi" w:hAnsiTheme="majorBidi" w:cstheme="majorBidi"/>
          <w:b/>
          <w:bCs/>
          <w:sz w:val="24"/>
          <w:szCs w:val="24"/>
          <w:lang w:val="zh-CN" w:eastAsia="zh-CN"/>
        </w:rPr>
        <w:t>duku</w:t>
      </w:r>
      <w:r w:rsidRPr="00100FB0">
        <w:rPr>
          <w:rFonts w:asciiTheme="majorBidi" w:hAnsiTheme="majorBidi" w:cstheme="majorBidi"/>
          <w:b/>
          <w:bCs/>
          <w:sz w:val="24"/>
          <w:szCs w:val="24"/>
        </w:rPr>
        <w:t>ng Keputusan</w:t>
      </w:r>
    </w:p>
    <w:p w14:paraId="57017A1D" w14:textId="77777777" w:rsidR="00413E23" w:rsidRPr="00100FB0" w:rsidRDefault="00413E23" w:rsidP="00100FB0">
      <w:pPr>
        <w:spacing w:line="480" w:lineRule="auto"/>
        <w:ind w:firstLine="398"/>
        <w:jc w:val="both"/>
        <w:rPr>
          <w:rFonts w:asciiTheme="majorBidi" w:eastAsia="DengXian" w:hAnsiTheme="majorBidi" w:cstheme="majorBidi"/>
          <w:b/>
          <w:bCs/>
          <w:sz w:val="24"/>
          <w:szCs w:val="24"/>
          <w:lang w:val="en-US"/>
        </w:rPr>
      </w:pPr>
      <w:r w:rsidRPr="00100FB0">
        <w:rPr>
          <w:rFonts w:asciiTheme="majorBidi" w:hAnsiTheme="majorBidi" w:cstheme="majorBidi"/>
          <w:bCs/>
          <w:sz w:val="24"/>
          <w:szCs w:val="24"/>
          <w:lang w:val="zh-CN" w:eastAsia="zh-CN"/>
        </w:rPr>
        <w:t xml:space="preserve">Model yang memperlihatkan proses untuk mengambil keputusan mempunyai empat fase, yaitu (Nurjannah, 2015): </w:t>
      </w:r>
    </w:p>
    <w:p w14:paraId="6EB687D1" w14:textId="77777777" w:rsidR="00100FB0" w:rsidRDefault="00413E23" w:rsidP="00A231F0">
      <w:pPr>
        <w:pStyle w:val="ListParagraph"/>
        <w:numPr>
          <w:ilvl w:val="0"/>
          <w:numId w:val="49"/>
        </w:numPr>
        <w:spacing w:line="480" w:lineRule="auto"/>
        <w:jc w:val="both"/>
        <w:rPr>
          <w:rFonts w:asciiTheme="majorBidi" w:eastAsia="DengXian" w:hAnsiTheme="majorBidi" w:cstheme="majorBidi"/>
          <w:bCs/>
          <w:i/>
          <w:iCs/>
          <w:sz w:val="24"/>
          <w:szCs w:val="24"/>
          <w:lang w:val="zh-CN" w:eastAsia="zh-CN"/>
        </w:rPr>
      </w:pPr>
      <w:r>
        <w:rPr>
          <w:rFonts w:asciiTheme="majorBidi" w:hAnsiTheme="majorBidi" w:cstheme="majorBidi"/>
          <w:bCs/>
          <w:sz w:val="24"/>
          <w:szCs w:val="24"/>
          <w:lang w:val="zh-CN" w:eastAsia="zh-CN"/>
        </w:rPr>
        <w:t>Kecerdasan</w:t>
      </w:r>
      <w:r>
        <w:rPr>
          <w:rFonts w:asciiTheme="majorBidi" w:hAnsiTheme="majorBidi" w:cstheme="majorBidi"/>
          <w:bCs/>
          <w:i/>
          <w:iCs/>
          <w:sz w:val="24"/>
          <w:szCs w:val="24"/>
          <w:lang w:val="zh-CN" w:eastAsia="zh-CN"/>
        </w:rPr>
        <w:t xml:space="preserve"> (Intelligence) </w:t>
      </w:r>
    </w:p>
    <w:p w14:paraId="6B856298" w14:textId="77777777" w:rsidR="00413E23" w:rsidRPr="00100FB0" w:rsidRDefault="00413E23" w:rsidP="00100FB0">
      <w:pPr>
        <w:pStyle w:val="ListParagraph"/>
        <w:spacing w:line="480" w:lineRule="auto"/>
        <w:ind w:left="758" w:firstLine="0"/>
        <w:jc w:val="both"/>
        <w:rPr>
          <w:rFonts w:asciiTheme="majorBidi" w:hAnsiTheme="majorBidi" w:cstheme="majorBidi"/>
          <w:bCs/>
          <w:sz w:val="24"/>
          <w:szCs w:val="24"/>
          <w:lang w:val="zh-CN" w:eastAsia="zh-CN"/>
        </w:rPr>
      </w:pPr>
      <w:r w:rsidRPr="00100FB0">
        <w:rPr>
          <w:rFonts w:asciiTheme="majorBidi" w:hAnsiTheme="majorBidi" w:cstheme="majorBidi"/>
          <w:bCs/>
          <w:sz w:val="24"/>
          <w:szCs w:val="24"/>
          <w:lang w:val="zh-CN" w:eastAsia="zh-CN"/>
        </w:rPr>
        <w:t xml:space="preserve">Tahap ini merupakan tahap pendefinisian masalah serta identifikasi informasi yang dibutuhkan yang berkaitan dengan persoalan yang dihadapi serta keputusan yang akan diambil. </w:t>
      </w:r>
    </w:p>
    <w:p w14:paraId="77246337" w14:textId="77777777" w:rsidR="00413E23" w:rsidRDefault="00413E23" w:rsidP="00100FB0">
      <w:pPr>
        <w:pStyle w:val="ListParagraph"/>
        <w:spacing w:line="480" w:lineRule="auto"/>
        <w:ind w:left="0" w:firstLineChars="166" w:firstLine="398"/>
        <w:jc w:val="both"/>
        <w:rPr>
          <w:rFonts w:asciiTheme="majorBidi" w:hAnsiTheme="majorBidi" w:cstheme="majorBidi"/>
          <w:bCs/>
          <w:sz w:val="24"/>
          <w:szCs w:val="24"/>
          <w:lang w:val="zh-CN" w:eastAsia="zh-CN"/>
        </w:rPr>
      </w:pPr>
      <w:r>
        <w:rPr>
          <w:rFonts w:asciiTheme="majorBidi" w:hAnsiTheme="majorBidi" w:cstheme="majorBidi"/>
          <w:bCs/>
          <w:sz w:val="24"/>
          <w:szCs w:val="24"/>
          <w:lang w:val="zh-CN" w:eastAsia="zh-CN"/>
        </w:rPr>
        <w:t xml:space="preserve">2. Perancangan </w:t>
      </w:r>
      <w:r>
        <w:rPr>
          <w:rFonts w:asciiTheme="majorBidi" w:hAnsiTheme="majorBidi" w:cstheme="majorBidi"/>
          <w:bCs/>
          <w:i/>
          <w:iCs/>
          <w:sz w:val="24"/>
          <w:szCs w:val="24"/>
          <w:lang w:val="zh-CN" w:eastAsia="zh-CN"/>
        </w:rPr>
        <w:t xml:space="preserve">(Design) </w:t>
      </w:r>
    </w:p>
    <w:p w14:paraId="49FF3AE1" w14:textId="77777777" w:rsidR="00413E23" w:rsidRDefault="00413E23" w:rsidP="00100FB0">
      <w:pPr>
        <w:pStyle w:val="ListParagraph"/>
        <w:spacing w:line="480" w:lineRule="auto"/>
        <w:ind w:leftChars="200" w:left="440" w:firstLineChars="165" w:firstLine="396"/>
        <w:jc w:val="both"/>
        <w:rPr>
          <w:rFonts w:asciiTheme="majorBidi" w:hAnsiTheme="majorBidi" w:cstheme="majorBidi"/>
          <w:bCs/>
          <w:sz w:val="24"/>
          <w:szCs w:val="24"/>
          <w:lang w:val="zh-CN" w:eastAsia="zh-CN"/>
        </w:rPr>
      </w:pPr>
      <w:r>
        <w:rPr>
          <w:rFonts w:asciiTheme="majorBidi" w:hAnsiTheme="majorBidi" w:cstheme="majorBidi"/>
          <w:bCs/>
          <w:sz w:val="24"/>
          <w:szCs w:val="24"/>
          <w:lang w:val="zh-CN" w:eastAsia="zh-CN"/>
        </w:rPr>
        <w:t xml:space="preserve">Tahap ini merupakan suatu proses untuk merepresentasikan model sistem yang akan dibangun berdasarkan pada asumsi yang telah ditetapkan. Dalam tahap ini, suatu model dari masalah dibuat, diuji dan divalidasi. </w:t>
      </w:r>
    </w:p>
    <w:p w14:paraId="5F8293FE" w14:textId="77777777" w:rsidR="00413E23" w:rsidRDefault="00413E23" w:rsidP="00100FB0">
      <w:pPr>
        <w:pStyle w:val="ListParagraph"/>
        <w:spacing w:line="480" w:lineRule="auto"/>
        <w:ind w:leftChars="200" w:left="1007"/>
        <w:jc w:val="both"/>
        <w:rPr>
          <w:rFonts w:asciiTheme="majorBidi" w:hAnsiTheme="majorBidi" w:cstheme="majorBidi"/>
          <w:bCs/>
          <w:sz w:val="24"/>
          <w:szCs w:val="24"/>
          <w:lang w:val="zh-CN" w:eastAsia="zh-CN"/>
        </w:rPr>
      </w:pPr>
      <w:r>
        <w:rPr>
          <w:rFonts w:asciiTheme="majorBidi" w:hAnsiTheme="majorBidi" w:cstheme="majorBidi"/>
          <w:bCs/>
          <w:sz w:val="24"/>
          <w:szCs w:val="24"/>
          <w:lang w:val="zh-CN" w:eastAsia="zh-CN"/>
        </w:rPr>
        <w:t>3. Pemilihan</w:t>
      </w:r>
      <w:r>
        <w:rPr>
          <w:rFonts w:asciiTheme="majorBidi" w:hAnsiTheme="majorBidi" w:cstheme="majorBidi"/>
          <w:bCs/>
          <w:i/>
          <w:iCs/>
          <w:sz w:val="24"/>
          <w:szCs w:val="24"/>
          <w:lang w:val="zh-CN" w:eastAsia="zh-CN"/>
        </w:rPr>
        <w:t xml:space="preserve"> (Choice) </w:t>
      </w:r>
    </w:p>
    <w:p w14:paraId="2F745157" w14:textId="77777777" w:rsidR="00413E23" w:rsidRDefault="00413E23" w:rsidP="00413E23">
      <w:pPr>
        <w:pStyle w:val="ListParagraph"/>
        <w:spacing w:line="480" w:lineRule="auto"/>
        <w:ind w:leftChars="200" w:left="440" w:firstLineChars="166" w:firstLine="398"/>
        <w:rPr>
          <w:rFonts w:asciiTheme="majorBidi" w:hAnsiTheme="majorBidi" w:cstheme="majorBidi"/>
          <w:bCs/>
          <w:sz w:val="24"/>
          <w:szCs w:val="24"/>
          <w:lang w:val="zh-CN" w:eastAsia="zh-CN"/>
        </w:rPr>
      </w:pPr>
      <w:r>
        <w:rPr>
          <w:rFonts w:asciiTheme="majorBidi" w:hAnsiTheme="majorBidi" w:cstheme="majorBidi"/>
          <w:bCs/>
          <w:sz w:val="24"/>
          <w:szCs w:val="24"/>
          <w:lang w:val="zh-CN" w:eastAsia="zh-CN"/>
        </w:rPr>
        <w:lastRenderedPageBreak/>
        <w:t xml:space="preserve">Tahap ini merupakan suatu proses melakukan pengujian dan memilih keputusan terbaik berdasarkan kriteria tertentu yang telah ditentukan dan mengarah kepada tujuan yang akan dicapai. </w:t>
      </w:r>
    </w:p>
    <w:p w14:paraId="1C6136D2" w14:textId="77777777" w:rsidR="00413E23" w:rsidRDefault="00413E23" w:rsidP="00413E23">
      <w:pPr>
        <w:pStyle w:val="ListParagraph"/>
        <w:spacing w:line="480" w:lineRule="auto"/>
        <w:ind w:left="0" w:firstLineChars="166" w:firstLine="398"/>
        <w:rPr>
          <w:rFonts w:asciiTheme="majorBidi" w:hAnsiTheme="majorBidi" w:cstheme="majorBidi"/>
          <w:bCs/>
          <w:sz w:val="24"/>
          <w:szCs w:val="24"/>
          <w:lang w:val="zh-CN" w:eastAsia="zh-CN"/>
        </w:rPr>
      </w:pPr>
      <w:r>
        <w:rPr>
          <w:rFonts w:asciiTheme="majorBidi" w:hAnsiTheme="majorBidi" w:cstheme="majorBidi"/>
          <w:bCs/>
          <w:sz w:val="24"/>
          <w:szCs w:val="24"/>
          <w:lang w:val="zh-CN" w:eastAsia="zh-CN"/>
        </w:rPr>
        <w:t>4. Implementas</w:t>
      </w:r>
      <w:r>
        <w:rPr>
          <w:rFonts w:asciiTheme="majorBidi" w:hAnsiTheme="majorBidi" w:cstheme="majorBidi"/>
          <w:bCs/>
          <w:i/>
          <w:iCs/>
          <w:sz w:val="24"/>
          <w:szCs w:val="24"/>
          <w:lang w:val="zh-CN" w:eastAsia="zh-CN"/>
        </w:rPr>
        <w:t>i (Implementation)</w:t>
      </w:r>
      <w:r>
        <w:rPr>
          <w:rFonts w:asciiTheme="majorBidi" w:hAnsiTheme="majorBidi" w:cstheme="majorBidi"/>
          <w:bCs/>
          <w:sz w:val="24"/>
          <w:szCs w:val="24"/>
          <w:lang w:val="zh-CN" w:eastAsia="zh-CN"/>
        </w:rPr>
        <w:t xml:space="preserve"> </w:t>
      </w:r>
    </w:p>
    <w:p w14:paraId="5880E350" w14:textId="77777777" w:rsidR="00413E23" w:rsidRPr="00100FB0" w:rsidRDefault="00413E23" w:rsidP="00100FB0">
      <w:pPr>
        <w:pStyle w:val="ListParagraph"/>
        <w:spacing w:line="480" w:lineRule="auto"/>
        <w:ind w:leftChars="200" w:left="440" w:firstLineChars="166" w:firstLine="398"/>
        <w:rPr>
          <w:rFonts w:asciiTheme="majorBidi" w:eastAsia="DengXian" w:hAnsiTheme="majorBidi" w:cstheme="majorBidi"/>
          <w:bCs/>
          <w:sz w:val="24"/>
          <w:szCs w:val="24"/>
          <w:lang w:val="zh-CN" w:eastAsia="zh-CN"/>
        </w:rPr>
      </w:pPr>
      <w:r>
        <w:rPr>
          <w:rFonts w:asciiTheme="majorBidi" w:hAnsiTheme="majorBidi" w:cstheme="majorBidi"/>
          <w:bCs/>
          <w:sz w:val="24"/>
          <w:szCs w:val="24"/>
          <w:lang w:val="zh-CN" w:eastAsia="zh-CN"/>
        </w:rPr>
        <w:t>Tahap ini merupakan tahap pelaksanaan dari keputusan yang telah diambil. Pada tahap ini perlu disusun serangkaian tindakan yang terencana sehingga hasil keputusan dapat dipantau dan disesuaikan apabila diperlukan perbaikan</w:t>
      </w:r>
    </w:p>
    <w:p w14:paraId="639D69C6" w14:textId="77777777" w:rsidR="00413E23" w:rsidRDefault="00413E23" w:rsidP="00100FB0">
      <w:pPr>
        <w:pStyle w:val="ListParagraph"/>
        <w:spacing w:line="480" w:lineRule="auto"/>
        <w:ind w:left="0" w:firstLine="0"/>
        <w:rPr>
          <w:rFonts w:asciiTheme="majorBidi" w:hAnsiTheme="majorBidi" w:cstheme="majorBidi"/>
          <w:b/>
          <w:sz w:val="24"/>
          <w:szCs w:val="24"/>
          <w:lang w:val="zh-CN" w:eastAsia="zh-CN"/>
        </w:rPr>
      </w:pPr>
      <w:r>
        <w:rPr>
          <w:rFonts w:asciiTheme="majorBidi" w:hAnsiTheme="majorBidi" w:cstheme="majorBidi"/>
          <w:b/>
          <w:sz w:val="24"/>
          <w:szCs w:val="24"/>
          <w:lang w:val="zh-CN" w:eastAsia="zh-CN"/>
        </w:rPr>
        <w:t>2.4 Weight Product</w:t>
      </w:r>
    </w:p>
    <w:p w14:paraId="28EFB87B" w14:textId="77777777" w:rsidR="00100FB0" w:rsidRDefault="00100FB0" w:rsidP="00100FB0">
      <w:pPr>
        <w:pStyle w:val="ListParagraph"/>
        <w:spacing w:line="480" w:lineRule="auto"/>
        <w:ind w:left="0" w:firstLine="0"/>
        <w:rPr>
          <w:rFonts w:asciiTheme="majorBidi" w:eastAsia="DengXian" w:hAnsiTheme="majorBidi" w:cstheme="majorBidi"/>
          <w:b/>
          <w:sz w:val="24"/>
          <w:szCs w:val="24"/>
          <w:lang w:val="zh-CN" w:eastAsia="zh-CN"/>
        </w:rPr>
      </w:pPr>
      <w:r>
        <w:rPr>
          <w:rFonts w:asciiTheme="majorBidi" w:hAnsiTheme="majorBidi" w:cstheme="majorBidi"/>
          <w:b/>
          <w:sz w:val="24"/>
          <w:szCs w:val="24"/>
          <w:lang w:val="zh-CN" w:eastAsia="zh-CN"/>
        </w:rPr>
        <w:t>2.4.1 Pengertian Weight Product</w:t>
      </w:r>
    </w:p>
    <w:p w14:paraId="0F852193" w14:textId="77777777" w:rsidR="00413E23" w:rsidRPr="00100FB0" w:rsidRDefault="00413E23" w:rsidP="003D438D">
      <w:pPr>
        <w:pStyle w:val="ListParagraph"/>
        <w:spacing w:line="480" w:lineRule="auto"/>
        <w:ind w:left="0" w:firstLine="426"/>
        <w:jc w:val="both"/>
        <w:rPr>
          <w:rFonts w:asciiTheme="majorBidi" w:hAnsiTheme="majorBidi" w:cstheme="majorBidi"/>
          <w:b/>
          <w:sz w:val="24"/>
          <w:szCs w:val="24"/>
          <w:lang w:val="zh-CN" w:eastAsia="zh-CN"/>
        </w:rPr>
      </w:pPr>
      <w:r>
        <w:rPr>
          <w:rFonts w:asciiTheme="majorBidi" w:hAnsiTheme="majorBidi" w:cstheme="majorBidi"/>
          <w:color w:val="000000"/>
          <w:sz w:val="24"/>
          <w:szCs w:val="24"/>
          <w:lang w:val="zh-CN" w:eastAsia="zh-CN"/>
        </w:rPr>
        <w:t xml:space="preserve">Metode weighted product adalah proses untuk menangani </w:t>
      </w:r>
      <w:r w:rsidR="00100FB0">
        <w:rPr>
          <w:rFonts w:asciiTheme="majorBidi" w:hAnsiTheme="majorBidi" w:cstheme="majorBidi"/>
          <w:color w:val="000000"/>
          <w:sz w:val="24"/>
          <w:szCs w:val="24"/>
          <w:lang w:val="zh-CN" w:eastAsia="zh-CN"/>
        </w:rPr>
        <w:t>Multi Attribute Decision</w:t>
      </w:r>
      <w:r w:rsidR="00100FB0">
        <w:rPr>
          <w:rFonts w:asciiTheme="majorBidi" w:hAnsiTheme="majorBidi" w:cstheme="majorBidi"/>
          <w:color w:val="000000"/>
          <w:sz w:val="24"/>
          <w:szCs w:val="24"/>
          <w:lang w:val="en-US" w:eastAsia="zh-CN"/>
        </w:rPr>
        <w:t xml:space="preserve"> </w:t>
      </w:r>
      <w:r w:rsidR="00100FB0">
        <w:rPr>
          <w:rFonts w:asciiTheme="majorBidi" w:hAnsiTheme="majorBidi" w:cstheme="majorBidi"/>
          <w:color w:val="000000"/>
          <w:sz w:val="24"/>
          <w:szCs w:val="24"/>
          <w:lang w:val="zh-CN" w:eastAsia="zh-CN"/>
        </w:rPr>
        <w:t>Making</w:t>
      </w:r>
      <w:r w:rsidR="00100FB0">
        <w:rPr>
          <w:rFonts w:asciiTheme="majorBidi" w:hAnsiTheme="majorBidi" w:cstheme="majorBidi"/>
          <w:color w:val="000000"/>
          <w:sz w:val="24"/>
          <w:szCs w:val="24"/>
          <w:lang w:val="en-US" w:eastAsia="zh-CN"/>
        </w:rPr>
        <w:t xml:space="preserve"> </w:t>
      </w:r>
      <w:r>
        <w:rPr>
          <w:rFonts w:asciiTheme="majorBidi" w:hAnsiTheme="majorBidi" w:cstheme="majorBidi"/>
          <w:color w:val="000000"/>
          <w:sz w:val="24"/>
          <w:szCs w:val="24"/>
          <w:lang w:val="zh-CN" w:eastAsia="zh-CN"/>
        </w:rPr>
        <w:t>(MADM). Weighted Product memakai metode perkalian untuk membuat hubungan pada rating attribute, yang mana rating tiap atribut harus di awali dengan di pangkatkan dengan atribut bobot yang berhubungan.</w:t>
      </w:r>
    </w:p>
    <w:p w14:paraId="0165C48C" w14:textId="77777777" w:rsidR="00413E23" w:rsidRDefault="00413E23" w:rsidP="003D438D">
      <w:pPr>
        <w:pStyle w:val="ListParagraph"/>
        <w:spacing w:line="480" w:lineRule="auto"/>
        <w:ind w:left="0" w:firstLine="0"/>
        <w:jc w:val="both"/>
        <w:rPr>
          <w:rFonts w:asciiTheme="majorBidi" w:hAnsiTheme="majorBidi" w:cstheme="majorBidi"/>
          <w:b/>
          <w:sz w:val="24"/>
          <w:szCs w:val="24"/>
          <w:lang w:val="zh-CN" w:eastAsia="zh-CN"/>
        </w:rPr>
      </w:pPr>
      <w:r>
        <w:rPr>
          <w:rFonts w:asciiTheme="majorBidi" w:hAnsiTheme="majorBidi" w:cstheme="majorBidi"/>
          <w:b/>
          <w:sz w:val="24"/>
          <w:szCs w:val="24"/>
          <w:lang w:val="zh-CN" w:eastAsia="zh-CN"/>
        </w:rPr>
        <w:t>2.4.2 Langkah-Langkah Weight Product</w:t>
      </w:r>
    </w:p>
    <w:p w14:paraId="3831CE8E" w14:textId="77777777" w:rsidR="00413E23" w:rsidRDefault="00413E23" w:rsidP="00100FB0">
      <w:pPr>
        <w:pStyle w:val="ListParagraph"/>
        <w:spacing w:line="480" w:lineRule="auto"/>
        <w:ind w:left="0" w:firstLineChars="166" w:firstLine="398"/>
        <w:jc w:val="both"/>
        <w:rPr>
          <w:rFonts w:asciiTheme="majorBidi" w:hAnsiTheme="majorBidi" w:cstheme="majorBidi"/>
          <w:bCs/>
          <w:sz w:val="24"/>
          <w:szCs w:val="24"/>
          <w:lang w:val="zh-CN" w:eastAsia="zh-CN"/>
        </w:rPr>
      </w:pPr>
      <w:r>
        <w:rPr>
          <w:rFonts w:asciiTheme="majorBidi" w:hAnsiTheme="majorBidi" w:cstheme="majorBidi"/>
          <w:bCs/>
          <w:sz w:val="24"/>
          <w:szCs w:val="24"/>
          <w:lang w:val="zh-CN" w:eastAsia="zh-CN"/>
        </w:rPr>
        <w:t>Langkah-langkah pada Weight Product dalam penyelesaian masalah adalah (Marisa, 2016) :</w:t>
      </w:r>
    </w:p>
    <w:p w14:paraId="69CDF10E" w14:textId="77777777" w:rsidR="00413E23" w:rsidRDefault="00413E23" w:rsidP="00A231F0">
      <w:pPr>
        <w:pStyle w:val="ListParagraph"/>
        <w:widowControl/>
        <w:numPr>
          <w:ilvl w:val="0"/>
          <w:numId w:val="15"/>
        </w:numPr>
        <w:autoSpaceDE/>
        <w:autoSpaceDN/>
        <w:spacing w:line="480" w:lineRule="auto"/>
        <w:ind w:leftChars="200" w:left="800" w:hanging="360"/>
        <w:contextualSpacing/>
        <w:jc w:val="both"/>
        <w:rPr>
          <w:rFonts w:asciiTheme="majorBidi" w:hAnsiTheme="majorBidi" w:cstheme="majorBidi"/>
          <w:bCs/>
          <w:sz w:val="24"/>
          <w:szCs w:val="24"/>
          <w:lang w:val="zh-CN" w:eastAsia="zh-CN"/>
        </w:rPr>
      </w:pPr>
      <w:r>
        <w:rPr>
          <w:rFonts w:asciiTheme="majorBidi" w:hAnsiTheme="majorBidi" w:cstheme="majorBidi"/>
          <w:bCs/>
          <w:sz w:val="24"/>
          <w:szCs w:val="24"/>
          <w:lang w:val="zh-CN" w:eastAsia="zh-CN"/>
        </w:rPr>
        <w:t>Normalisasi</w:t>
      </w:r>
      <w:r>
        <w:rPr>
          <w:rFonts w:asciiTheme="majorBidi" w:hAnsiTheme="majorBidi" w:cstheme="majorBidi"/>
          <w:bCs/>
          <w:color w:val="FFFFFF" w:themeColor="background1"/>
          <w:sz w:val="24"/>
          <w:szCs w:val="24"/>
          <w:lang w:val="zh-CN" w:eastAsia="zh-CN"/>
        </w:rPr>
        <w:t>-</w:t>
      </w:r>
      <w:r>
        <w:rPr>
          <w:rFonts w:asciiTheme="majorBidi" w:hAnsiTheme="majorBidi" w:cstheme="majorBidi"/>
          <w:bCs/>
          <w:sz w:val="24"/>
          <w:szCs w:val="24"/>
          <w:lang w:val="zh-CN" w:eastAsia="zh-CN"/>
        </w:rPr>
        <w:t>atau</w:t>
      </w:r>
      <w:r>
        <w:rPr>
          <w:rFonts w:asciiTheme="majorBidi" w:hAnsiTheme="majorBidi" w:cstheme="majorBidi"/>
          <w:bCs/>
          <w:color w:val="FFFFFF" w:themeColor="background1"/>
          <w:sz w:val="24"/>
          <w:szCs w:val="24"/>
          <w:lang w:val="zh-CN" w:eastAsia="zh-CN"/>
        </w:rPr>
        <w:t>-</w:t>
      </w:r>
      <w:r>
        <w:rPr>
          <w:rFonts w:asciiTheme="majorBidi" w:hAnsiTheme="majorBidi" w:cstheme="majorBidi"/>
          <w:bCs/>
          <w:sz w:val="24"/>
          <w:szCs w:val="24"/>
          <w:lang w:val="zh-CN" w:eastAsia="zh-CN"/>
        </w:rPr>
        <w:t>perbaikan</w:t>
      </w:r>
      <w:r>
        <w:rPr>
          <w:rFonts w:asciiTheme="majorBidi" w:hAnsiTheme="majorBidi" w:cstheme="majorBidi"/>
          <w:bCs/>
          <w:color w:val="FFFFFF" w:themeColor="background1"/>
          <w:sz w:val="24"/>
          <w:szCs w:val="24"/>
          <w:lang w:val="zh-CN" w:eastAsia="zh-CN"/>
        </w:rPr>
        <w:t>-</w:t>
      </w:r>
      <w:r>
        <w:rPr>
          <w:rFonts w:asciiTheme="majorBidi" w:hAnsiTheme="majorBidi" w:cstheme="majorBidi"/>
          <w:bCs/>
          <w:sz w:val="24"/>
          <w:szCs w:val="24"/>
          <w:lang w:val="zh-CN" w:eastAsia="zh-CN"/>
        </w:rPr>
        <w:t>bobot</w:t>
      </w:r>
    </w:p>
    <w:p w14:paraId="1CA598BB" w14:textId="77777777" w:rsidR="00413E23" w:rsidRDefault="00413E23" w:rsidP="00100FB0">
      <w:pPr>
        <w:pStyle w:val="ListParagraph"/>
        <w:spacing w:line="480" w:lineRule="auto"/>
        <w:ind w:left="1440" w:firstLineChars="150" w:firstLine="360"/>
        <w:jc w:val="both"/>
        <w:rPr>
          <w:rFonts w:asciiTheme="majorBidi" w:hAnsiTheme="majorBidi" w:cstheme="majorBidi"/>
          <w:sz w:val="24"/>
          <w:szCs w:val="24"/>
          <w:lang w:val="en-US"/>
        </w:rPr>
      </w:pPr>
      <w:r>
        <w:rPr>
          <w:rFonts w:asciiTheme="majorBidi" w:hAnsiTheme="majorBidi" w:cstheme="majorBidi"/>
          <w:sz w:val="24"/>
          <w:szCs w:val="24"/>
        </w:rPr>
        <w:t xml:space="preserve">Ai </w:t>
      </w:r>
      <m:oMath>
        <m:r>
          <w:rPr>
            <w:rFonts w:ascii="Cambria Math" w:hAnsi="Cambria Math" w:cstheme="majorBidi"/>
            <w:sz w:val="24"/>
            <w:szCs w:val="24"/>
          </w:rPr>
          <m:t>W</m:t>
        </m:r>
        <m:r>
          <m:rPr>
            <m:nor/>
          </m:rPr>
          <w:rPr>
            <w:rFonts w:asciiTheme="majorBidi" w:hAnsiTheme="majorBidi" w:cstheme="majorBidi"/>
            <w:sz w:val="24"/>
            <w:szCs w:val="24"/>
          </w:rPr>
          <m:t xml:space="preserve">j </m:t>
        </m:r>
        <m:r>
          <w:rPr>
            <w:rFonts w:ascii="Cambria Math" w:hAnsi="Cambria Math" w:cstheme="majorBidi"/>
            <w:sz w:val="24"/>
            <w:szCs w:val="24"/>
          </w:rPr>
          <m:t>=</m:t>
        </m:r>
        <m:f>
          <m:fPr>
            <m:ctrlPr>
              <w:rPr>
                <w:rFonts w:ascii="Cambria Math" w:eastAsia="Calibri" w:hAnsi="Cambria Math" w:cstheme="majorBidi"/>
                <w:i/>
                <w:sz w:val="24"/>
                <w:szCs w:val="24"/>
              </w:rPr>
            </m:ctrlPr>
          </m:fPr>
          <m:num>
            <m:r>
              <w:rPr>
                <w:rFonts w:ascii="Cambria Math" w:hAnsi="Cambria Math" w:cstheme="majorBidi"/>
                <w:sz w:val="24"/>
                <w:szCs w:val="24"/>
              </w:rPr>
              <m:t>Wj</m:t>
            </m:r>
          </m:num>
          <m:den>
            <m:r>
              <m:rPr>
                <m:sty m:val="p"/>
              </m:rPr>
              <w:rPr>
                <w:rFonts w:ascii="Cambria Math" w:hAnsi="Cambria Math" w:cstheme="majorBidi"/>
                <w:sz w:val="24"/>
                <w:szCs w:val="24"/>
              </w:rPr>
              <m:t>∑ Wj</m:t>
            </m:r>
          </m:den>
        </m:f>
        <m:r>
          <w:rPr>
            <w:rFonts w:ascii="Cambria Math" w:hAnsi="Cambria Math" w:cstheme="majorBidi"/>
            <w:sz w:val="24"/>
            <w:szCs w:val="24"/>
          </w:rPr>
          <m:t>…(1)</m:t>
        </m:r>
      </m:oMath>
    </w:p>
    <w:p w14:paraId="17E0EDF7" w14:textId="77777777" w:rsidR="00413E23" w:rsidRDefault="00413E23" w:rsidP="00100FB0">
      <w:pPr>
        <w:pStyle w:val="ListParagraph"/>
        <w:spacing w:line="480" w:lineRule="auto"/>
        <w:ind w:leftChars="400" w:left="1307" w:hangingChars="178" w:hanging="427"/>
        <w:jc w:val="both"/>
        <w:rPr>
          <w:rFonts w:asciiTheme="majorBidi" w:hAnsiTheme="majorBidi" w:cstheme="majorBidi"/>
          <w:sz w:val="24"/>
          <w:szCs w:val="24"/>
          <w:lang w:val="zh-CN" w:eastAsia="zh-CN"/>
        </w:rPr>
      </w:pPr>
      <w:r>
        <w:rPr>
          <w:rFonts w:asciiTheme="majorBidi" w:hAnsiTheme="majorBidi" w:cstheme="majorBidi"/>
          <w:sz w:val="24"/>
          <w:szCs w:val="24"/>
          <w:lang w:val="zh-CN" w:eastAsia="zh-CN"/>
        </w:rPr>
        <w:t>Keterangan :</w:t>
      </w:r>
    </w:p>
    <w:p w14:paraId="2B15E0C4" w14:textId="77777777" w:rsidR="00413E23" w:rsidRDefault="00413E23" w:rsidP="00100FB0">
      <w:pPr>
        <w:pStyle w:val="ListParagraph"/>
        <w:spacing w:line="480" w:lineRule="auto"/>
        <w:ind w:leftChars="200" w:left="1268" w:hangingChars="345" w:hanging="828"/>
        <w:jc w:val="both"/>
        <w:rPr>
          <w:rFonts w:asciiTheme="majorBidi" w:hAnsiTheme="majorBidi" w:cstheme="majorBidi"/>
          <w:sz w:val="24"/>
          <w:szCs w:val="24"/>
          <w:lang w:val="zh-CN" w:eastAsia="zh-CN"/>
        </w:rPr>
      </w:pPr>
      <w:r>
        <w:rPr>
          <w:rFonts w:asciiTheme="majorBidi" w:hAnsiTheme="majorBidi" w:cstheme="majorBidi"/>
          <w:sz w:val="24"/>
          <w:szCs w:val="24"/>
          <w:lang w:val="zh-CN" w:eastAsia="zh-CN"/>
        </w:rPr>
        <w:t>Wj : Bobot atribut</w:t>
      </w:r>
    </w:p>
    <w:p w14:paraId="015C9659" w14:textId="77777777" w:rsidR="00413E23" w:rsidRDefault="00413E23" w:rsidP="00100FB0">
      <w:pPr>
        <w:pStyle w:val="ListParagraph"/>
        <w:spacing w:line="480" w:lineRule="auto"/>
        <w:ind w:leftChars="200" w:left="1268" w:hangingChars="345" w:hanging="828"/>
        <w:jc w:val="both"/>
        <w:rPr>
          <w:rFonts w:asciiTheme="majorBidi" w:hAnsiTheme="majorBidi" w:cstheme="majorBidi"/>
          <w:sz w:val="24"/>
          <w:szCs w:val="24"/>
          <w:lang w:val="zh-CN" w:eastAsia="zh-CN"/>
        </w:rPr>
      </w:pPr>
      <w:r>
        <w:rPr>
          <w:rFonts w:asciiTheme="majorBidi" w:hAnsiTheme="majorBidi" w:cstheme="majorBidi"/>
          <w:sz w:val="24"/>
          <w:szCs w:val="24"/>
          <w:lang w:val="zh-CN" w:eastAsia="zh-CN"/>
        </w:rPr>
        <w:t>∑Wj : Penjumlahan bobot atribut</w:t>
      </w:r>
    </w:p>
    <w:p w14:paraId="58009153" w14:textId="77777777" w:rsidR="00413E23" w:rsidRDefault="00413E23" w:rsidP="00413E23">
      <w:pPr>
        <w:pStyle w:val="ListParagraph"/>
        <w:ind w:leftChars="615" w:left="1353" w:firstLineChars="69" w:firstLine="166"/>
        <w:rPr>
          <w:rFonts w:asciiTheme="majorBidi" w:hAnsiTheme="majorBidi" w:cstheme="majorBidi"/>
          <w:sz w:val="24"/>
          <w:szCs w:val="24"/>
          <w:lang w:val="zh-CN" w:eastAsia="zh-CN"/>
        </w:rPr>
      </w:pPr>
    </w:p>
    <w:p w14:paraId="28D3F173" w14:textId="77777777" w:rsidR="00413E23" w:rsidRDefault="00413E23" w:rsidP="00A231F0">
      <w:pPr>
        <w:pStyle w:val="ListParagraph"/>
        <w:widowControl/>
        <w:numPr>
          <w:ilvl w:val="0"/>
          <w:numId w:val="15"/>
        </w:numPr>
        <w:autoSpaceDE/>
        <w:autoSpaceDN/>
        <w:spacing w:line="480" w:lineRule="auto"/>
        <w:ind w:leftChars="200" w:left="800" w:hanging="360"/>
        <w:contextualSpacing/>
        <w:jc w:val="both"/>
        <w:rPr>
          <w:rFonts w:asciiTheme="majorBidi" w:eastAsiaTheme="minorEastAsia" w:hAnsiTheme="majorBidi" w:cstheme="majorBidi"/>
          <w:i/>
          <w:sz w:val="24"/>
          <w:szCs w:val="24"/>
          <w:lang w:val="en-US"/>
        </w:rPr>
      </w:pPr>
      <w:r>
        <w:rPr>
          <w:rFonts w:asciiTheme="majorBidi" w:hAnsiTheme="majorBidi" w:cstheme="majorBidi"/>
          <w:sz w:val="24"/>
          <w:szCs w:val="24"/>
          <w:lang w:val="zh-CN" w:eastAsia="zh-CN"/>
        </w:rPr>
        <w:t>Menentukan nilai vektor (S)</w:t>
      </w:r>
    </w:p>
    <w:p w14:paraId="65E294FA" w14:textId="77777777" w:rsidR="00413E23" w:rsidRDefault="00413E23" w:rsidP="00413E23">
      <w:pPr>
        <w:pStyle w:val="ListParagraph"/>
        <w:spacing w:line="480" w:lineRule="auto"/>
        <w:ind w:left="0"/>
        <w:rPr>
          <w:rFonts w:asciiTheme="majorBidi" w:eastAsiaTheme="minorEastAsia" w:hAnsiTheme="majorBidi" w:cstheme="majorBidi"/>
          <w:i/>
          <w:sz w:val="24"/>
          <w:szCs w:val="24"/>
        </w:rPr>
      </w:pPr>
      <m:oMathPara>
        <m:oMath>
          <m:r>
            <m:rPr>
              <m:sty m:val="p"/>
            </m:rPr>
            <w:rPr>
              <w:rFonts w:ascii="Cambria Math" w:hAnsi="Cambria Math" w:cstheme="majorBidi"/>
              <w:sz w:val="24"/>
              <w:szCs w:val="24"/>
            </w:rPr>
            <m:t>S</m:t>
          </m:r>
          <m:r>
            <w:rPr>
              <w:rFonts w:ascii="Cambria Math" w:hAnsi="Cambria Math" w:cstheme="majorBidi"/>
              <w:sz w:val="24"/>
              <w:szCs w:val="24"/>
            </w:rPr>
            <m:t xml:space="preserve">i= </m:t>
          </m:r>
          <m:nary>
            <m:naryPr>
              <m:chr m:val="∏"/>
              <m:limLoc m:val="undOvr"/>
              <m:ctrlPr>
                <w:rPr>
                  <w:rFonts w:ascii="Cambria Math" w:eastAsia="Calibri" w:hAnsi="Cambria Math" w:cstheme="majorBidi"/>
                  <w:i/>
                  <w:sz w:val="24"/>
                  <w:szCs w:val="24"/>
                </w:rPr>
              </m:ctrlPr>
            </m:naryPr>
            <m:sub>
              <m:r>
                <m:rPr>
                  <m:sty m:val="p"/>
                </m:rPr>
                <w:rPr>
                  <w:rFonts w:ascii="Cambria Math" w:hAnsi="Cambria Math" w:cstheme="majorBidi"/>
                  <w:sz w:val="24"/>
                  <w:szCs w:val="24"/>
                </w:rPr>
                <m:t>j=1</m:t>
              </m:r>
            </m:sub>
            <m:sup>
              <m:r>
                <w:rPr>
                  <w:rFonts w:ascii="Cambria Math" w:hAnsi="Cambria Math" w:cstheme="majorBidi"/>
                  <w:sz w:val="24"/>
                  <w:szCs w:val="24"/>
                </w:rPr>
                <m:t>n</m:t>
              </m:r>
            </m:sup>
            <m:e>
              <m:r>
                <w:rPr>
                  <w:rFonts w:ascii="Cambria Math" w:hAnsi="Cambria Math" w:cstheme="majorBidi"/>
                  <w:sz w:val="24"/>
                  <w:szCs w:val="24"/>
                </w:rPr>
                <m:t>X</m:t>
              </m:r>
              <m:r>
                <m:rPr>
                  <m:sty m:val="p"/>
                </m:rPr>
                <w:rPr>
                  <w:rFonts w:ascii="Cambria Math" w:hAnsi="Cambria Math" w:cstheme="majorBidi"/>
                  <w:sz w:val="24"/>
                  <w:szCs w:val="24"/>
                </w:rPr>
                <m:t>ij</m:t>
              </m:r>
              <m:r>
                <w:rPr>
                  <w:rFonts w:ascii="Cambria Math" w:hAnsi="Cambria Math" w:cstheme="majorBidi"/>
                  <w:sz w:val="24"/>
                  <w:szCs w:val="24"/>
                </w:rPr>
                <m:t xml:space="preserve"> W</m:t>
              </m:r>
              <m:r>
                <m:rPr>
                  <m:sty m:val="p"/>
                </m:rPr>
                <w:rPr>
                  <w:rFonts w:ascii="Cambria Math" w:hAnsi="Cambria Math" w:cstheme="majorBidi"/>
                  <w:sz w:val="24"/>
                  <w:szCs w:val="24"/>
                </w:rPr>
                <m:t>j</m:t>
              </m:r>
              <m:r>
                <w:rPr>
                  <w:rFonts w:ascii="Cambria Math" w:hAnsi="Cambria Math" w:cstheme="majorBidi"/>
                  <w:sz w:val="24"/>
                  <w:szCs w:val="24"/>
                </w:rPr>
                <m:t>………(2)</m:t>
              </m:r>
            </m:e>
          </m:nary>
        </m:oMath>
      </m:oMathPara>
    </w:p>
    <w:p w14:paraId="407A309C" w14:textId="77777777" w:rsidR="00413E23" w:rsidRDefault="00413E23" w:rsidP="00413E23">
      <w:pPr>
        <w:pStyle w:val="ListParagraph"/>
        <w:spacing w:line="480" w:lineRule="auto"/>
        <w:ind w:left="8" w:firstLineChars="329" w:firstLine="790"/>
        <w:rPr>
          <w:rFonts w:asciiTheme="majorBidi" w:eastAsia="Calibri" w:hAnsiTheme="majorBidi" w:cstheme="majorBidi"/>
          <w:sz w:val="24"/>
          <w:szCs w:val="24"/>
          <w:lang w:val="zh-CN" w:eastAsia="zh-CN"/>
        </w:rPr>
      </w:pPr>
      <w:r>
        <w:rPr>
          <w:rFonts w:asciiTheme="majorBidi" w:hAnsiTheme="majorBidi" w:cstheme="majorBidi"/>
          <w:sz w:val="24"/>
          <w:szCs w:val="24"/>
          <w:lang w:val="zh-CN" w:eastAsia="zh-CN"/>
        </w:rPr>
        <w:t>Keterangan :</w:t>
      </w:r>
    </w:p>
    <w:p w14:paraId="2AA798D4" w14:textId="77777777" w:rsidR="00413E23" w:rsidRDefault="00413E23" w:rsidP="00413E23">
      <w:pPr>
        <w:pStyle w:val="ListParagraph"/>
        <w:spacing w:line="360" w:lineRule="auto"/>
        <w:ind w:left="8" w:firstLineChars="163" w:firstLine="391"/>
        <w:rPr>
          <w:rFonts w:asciiTheme="majorBidi" w:hAnsiTheme="majorBidi" w:cstheme="majorBidi"/>
          <w:sz w:val="24"/>
          <w:szCs w:val="24"/>
          <w:lang w:val="en-US"/>
        </w:rPr>
      </w:pPr>
      <w:r>
        <w:rPr>
          <w:rFonts w:asciiTheme="majorBidi" w:hAnsiTheme="majorBidi" w:cstheme="majorBidi"/>
          <w:sz w:val="24"/>
          <w:szCs w:val="24"/>
        </w:rPr>
        <w:t>X</w:t>
      </w:r>
      <w:r>
        <w:rPr>
          <w:rFonts w:asciiTheme="majorBidi" w:hAnsiTheme="majorBidi" w:cstheme="majorBidi"/>
          <w:color w:val="FFFFFF" w:themeColor="background1"/>
          <w:sz w:val="24"/>
          <w:szCs w:val="24"/>
          <w:lang w:val="zh-CN" w:eastAsia="zh-CN"/>
        </w:rPr>
        <w:t xml:space="preserve">2 </w:t>
      </w:r>
      <w:r>
        <w:rPr>
          <w:rFonts w:asciiTheme="majorBidi" w:hAnsiTheme="majorBidi" w:cstheme="majorBidi"/>
          <w:sz w:val="24"/>
          <w:szCs w:val="24"/>
        </w:rPr>
        <w:t>=</w:t>
      </w:r>
      <w:r>
        <w:rPr>
          <w:rFonts w:asciiTheme="majorBidi" w:hAnsiTheme="majorBidi" w:cstheme="majorBidi"/>
          <w:color w:val="FFFFFF" w:themeColor="background1"/>
          <w:sz w:val="24"/>
          <w:szCs w:val="24"/>
          <w:lang w:val="zh-CN" w:eastAsia="zh-CN"/>
        </w:rPr>
        <w:t>2</w:t>
      </w:r>
      <w:r>
        <w:rPr>
          <w:rFonts w:asciiTheme="majorBidi" w:hAnsiTheme="majorBidi" w:cstheme="majorBidi"/>
          <w:sz w:val="24"/>
          <w:szCs w:val="24"/>
        </w:rPr>
        <w:t>Nilai</w:t>
      </w:r>
      <w:r>
        <w:rPr>
          <w:rFonts w:asciiTheme="majorBidi" w:hAnsiTheme="majorBidi" w:cstheme="majorBidi"/>
          <w:color w:val="FFFFFF" w:themeColor="background1"/>
          <w:sz w:val="24"/>
          <w:szCs w:val="24"/>
          <w:lang w:val="zh-CN" w:eastAsia="zh-CN"/>
        </w:rPr>
        <w:t>2</w:t>
      </w:r>
      <w:r>
        <w:rPr>
          <w:rFonts w:asciiTheme="majorBidi" w:hAnsiTheme="majorBidi" w:cstheme="majorBidi"/>
          <w:sz w:val="24"/>
          <w:szCs w:val="24"/>
        </w:rPr>
        <w:t xml:space="preserve">kriteria </w:t>
      </w:r>
    </w:p>
    <w:p w14:paraId="7A9ED3C8" w14:textId="77777777" w:rsidR="00413E23" w:rsidRDefault="00413E23" w:rsidP="00413E23">
      <w:pPr>
        <w:pStyle w:val="ListParagraph"/>
        <w:spacing w:line="360" w:lineRule="auto"/>
        <w:ind w:left="8" w:firstLineChars="163" w:firstLine="391"/>
        <w:rPr>
          <w:rFonts w:asciiTheme="majorBidi" w:hAnsiTheme="majorBidi" w:cstheme="majorBidi"/>
          <w:sz w:val="24"/>
          <w:szCs w:val="24"/>
        </w:rPr>
      </w:pPr>
      <w:r>
        <w:rPr>
          <w:rFonts w:asciiTheme="majorBidi" w:hAnsiTheme="majorBidi" w:cstheme="majorBidi"/>
          <w:sz w:val="24"/>
          <w:szCs w:val="24"/>
          <w:lang w:val="zh-CN" w:eastAsia="zh-CN"/>
        </w:rPr>
        <w:t>W</w:t>
      </w:r>
      <w:r>
        <w:rPr>
          <w:rFonts w:asciiTheme="majorBidi" w:hAnsiTheme="majorBidi" w:cstheme="majorBidi"/>
          <w:color w:val="FFFFFF" w:themeColor="background1"/>
          <w:sz w:val="24"/>
          <w:szCs w:val="24"/>
          <w:lang w:val="zh-CN" w:eastAsia="zh-CN"/>
        </w:rPr>
        <w:t>2</w:t>
      </w:r>
      <w:r>
        <w:rPr>
          <w:rFonts w:asciiTheme="majorBidi" w:hAnsiTheme="majorBidi" w:cstheme="majorBidi"/>
          <w:sz w:val="24"/>
          <w:szCs w:val="24"/>
        </w:rPr>
        <w:t>=</w:t>
      </w:r>
      <w:r>
        <w:rPr>
          <w:rFonts w:asciiTheme="majorBidi" w:hAnsiTheme="majorBidi" w:cstheme="majorBidi"/>
          <w:color w:val="FFFFFF" w:themeColor="background1"/>
          <w:sz w:val="24"/>
          <w:szCs w:val="24"/>
          <w:lang w:val="zh-CN" w:eastAsia="zh-CN"/>
        </w:rPr>
        <w:t>2</w:t>
      </w:r>
      <w:r>
        <w:rPr>
          <w:rFonts w:asciiTheme="majorBidi" w:hAnsiTheme="majorBidi" w:cstheme="majorBidi"/>
          <w:sz w:val="24"/>
          <w:szCs w:val="24"/>
        </w:rPr>
        <w:t>Bobot</w:t>
      </w:r>
      <w:r>
        <w:rPr>
          <w:rFonts w:asciiTheme="majorBidi" w:hAnsiTheme="majorBidi" w:cstheme="majorBidi"/>
          <w:color w:val="FFFFFF" w:themeColor="background1"/>
          <w:sz w:val="24"/>
          <w:szCs w:val="24"/>
          <w:lang w:val="zh-CN" w:eastAsia="zh-CN"/>
        </w:rPr>
        <w:t>2</w:t>
      </w:r>
      <w:r>
        <w:rPr>
          <w:rFonts w:asciiTheme="majorBidi" w:hAnsiTheme="majorBidi" w:cstheme="majorBidi"/>
          <w:sz w:val="24"/>
          <w:szCs w:val="24"/>
        </w:rPr>
        <w:t xml:space="preserve">kriteria/subkriteria </w:t>
      </w:r>
    </w:p>
    <w:p w14:paraId="3A2F8689" w14:textId="77777777" w:rsidR="00413E23" w:rsidRDefault="00413E23" w:rsidP="00413E23">
      <w:pPr>
        <w:pStyle w:val="ListParagraph"/>
        <w:spacing w:line="360" w:lineRule="auto"/>
        <w:ind w:left="8" w:firstLineChars="163" w:firstLine="391"/>
        <w:rPr>
          <w:rFonts w:asciiTheme="majorBidi" w:hAnsiTheme="majorBidi" w:cstheme="majorBidi"/>
          <w:sz w:val="24"/>
          <w:szCs w:val="24"/>
        </w:rPr>
      </w:pPr>
      <w:r>
        <w:rPr>
          <w:rFonts w:asciiTheme="majorBidi" w:hAnsiTheme="majorBidi" w:cstheme="majorBidi"/>
          <w:sz w:val="24"/>
          <w:szCs w:val="24"/>
        </w:rPr>
        <w:t>i</w:t>
      </w:r>
      <w:r>
        <w:rPr>
          <w:rFonts w:asciiTheme="majorBidi" w:hAnsiTheme="majorBidi" w:cstheme="majorBidi"/>
          <w:color w:val="FFFFFF" w:themeColor="background1"/>
          <w:sz w:val="24"/>
          <w:szCs w:val="24"/>
          <w:lang w:val="zh-CN" w:eastAsia="zh-CN"/>
        </w:rPr>
        <w:t xml:space="preserve">2   </w:t>
      </w:r>
      <w:r>
        <w:rPr>
          <w:rFonts w:asciiTheme="majorBidi" w:hAnsiTheme="majorBidi" w:cstheme="majorBidi"/>
          <w:sz w:val="24"/>
          <w:szCs w:val="24"/>
        </w:rPr>
        <w:t>=</w:t>
      </w:r>
      <w:r>
        <w:rPr>
          <w:rFonts w:asciiTheme="majorBidi" w:hAnsiTheme="majorBidi" w:cstheme="majorBidi"/>
          <w:color w:val="FFFFFF" w:themeColor="background1"/>
          <w:sz w:val="24"/>
          <w:szCs w:val="24"/>
          <w:lang w:val="zh-CN" w:eastAsia="zh-CN"/>
        </w:rPr>
        <w:t>2</w:t>
      </w:r>
      <w:r>
        <w:rPr>
          <w:rFonts w:asciiTheme="majorBidi" w:hAnsiTheme="majorBidi" w:cstheme="majorBidi"/>
          <w:sz w:val="24"/>
          <w:szCs w:val="24"/>
        </w:rPr>
        <w:t xml:space="preserve">Alternatif </w:t>
      </w:r>
    </w:p>
    <w:p w14:paraId="4C48F861" w14:textId="77777777" w:rsidR="00413E23" w:rsidRDefault="00413E23" w:rsidP="00413E23">
      <w:pPr>
        <w:pStyle w:val="ListParagraph"/>
        <w:spacing w:line="360" w:lineRule="auto"/>
        <w:ind w:left="8" w:firstLineChars="163" w:firstLine="391"/>
        <w:rPr>
          <w:rFonts w:asciiTheme="majorBidi" w:hAnsiTheme="majorBidi" w:cstheme="majorBidi"/>
          <w:sz w:val="24"/>
          <w:szCs w:val="24"/>
        </w:rPr>
      </w:pPr>
      <w:r>
        <w:rPr>
          <w:rFonts w:asciiTheme="majorBidi" w:hAnsiTheme="majorBidi" w:cstheme="majorBidi"/>
          <w:sz w:val="24"/>
          <w:szCs w:val="24"/>
        </w:rPr>
        <w:t>j</w:t>
      </w:r>
      <w:r>
        <w:rPr>
          <w:rFonts w:asciiTheme="majorBidi" w:hAnsiTheme="majorBidi" w:cstheme="majorBidi"/>
          <w:color w:val="FFFFFF" w:themeColor="background1"/>
          <w:sz w:val="24"/>
          <w:szCs w:val="24"/>
          <w:lang w:val="zh-CN" w:eastAsia="zh-CN"/>
        </w:rPr>
        <w:t xml:space="preserve">2   </w:t>
      </w:r>
      <w:r>
        <w:rPr>
          <w:rFonts w:asciiTheme="majorBidi" w:hAnsiTheme="majorBidi" w:cstheme="majorBidi"/>
          <w:sz w:val="24"/>
          <w:szCs w:val="24"/>
        </w:rPr>
        <w:t>=</w:t>
      </w:r>
      <w:r>
        <w:rPr>
          <w:rFonts w:asciiTheme="majorBidi" w:hAnsiTheme="majorBidi" w:cstheme="majorBidi"/>
          <w:color w:val="FFFFFF" w:themeColor="background1"/>
          <w:sz w:val="24"/>
          <w:szCs w:val="24"/>
          <w:lang w:val="zh-CN" w:eastAsia="zh-CN"/>
        </w:rPr>
        <w:t>2</w:t>
      </w:r>
      <w:r>
        <w:rPr>
          <w:rFonts w:asciiTheme="majorBidi" w:hAnsiTheme="majorBidi" w:cstheme="majorBidi"/>
          <w:sz w:val="24"/>
          <w:szCs w:val="24"/>
        </w:rPr>
        <w:t xml:space="preserve">Kriteria </w:t>
      </w:r>
    </w:p>
    <w:p w14:paraId="266D8D70" w14:textId="77777777" w:rsidR="00413E23" w:rsidRDefault="00413E23" w:rsidP="00413E23">
      <w:pPr>
        <w:pStyle w:val="ListParagraph"/>
        <w:spacing w:line="360" w:lineRule="auto"/>
        <w:ind w:left="8" w:firstLineChars="163" w:firstLine="391"/>
        <w:rPr>
          <w:rFonts w:asciiTheme="majorBidi" w:hAnsiTheme="majorBidi" w:cstheme="majorBidi"/>
          <w:sz w:val="24"/>
          <w:szCs w:val="24"/>
        </w:rPr>
      </w:pPr>
      <w:r>
        <w:rPr>
          <w:rFonts w:asciiTheme="majorBidi" w:hAnsiTheme="majorBidi" w:cstheme="majorBidi"/>
          <w:sz w:val="24"/>
          <w:szCs w:val="24"/>
        </w:rPr>
        <w:t>n</w:t>
      </w:r>
      <w:r>
        <w:rPr>
          <w:rFonts w:asciiTheme="majorBidi" w:hAnsiTheme="majorBidi" w:cstheme="majorBidi"/>
          <w:color w:val="FFFFFF" w:themeColor="background1"/>
          <w:sz w:val="24"/>
          <w:szCs w:val="24"/>
          <w:lang w:val="zh-CN" w:eastAsia="zh-CN"/>
        </w:rPr>
        <w:t xml:space="preserve">2  </w:t>
      </w:r>
      <w:r>
        <w:rPr>
          <w:rFonts w:asciiTheme="majorBidi" w:hAnsiTheme="majorBidi" w:cstheme="majorBidi"/>
          <w:sz w:val="24"/>
          <w:szCs w:val="24"/>
        </w:rPr>
        <w:t>=</w:t>
      </w:r>
      <w:r>
        <w:rPr>
          <w:rFonts w:asciiTheme="majorBidi" w:hAnsiTheme="majorBidi" w:cstheme="majorBidi"/>
          <w:color w:val="FFFFFF" w:themeColor="background1"/>
          <w:sz w:val="24"/>
          <w:szCs w:val="24"/>
          <w:lang w:val="zh-CN" w:eastAsia="zh-CN"/>
        </w:rPr>
        <w:t>2</w:t>
      </w:r>
      <w:r>
        <w:rPr>
          <w:rFonts w:asciiTheme="majorBidi" w:hAnsiTheme="majorBidi" w:cstheme="majorBidi"/>
          <w:sz w:val="24"/>
          <w:szCs w:val="24"/>
        </w:rPr>
        <w:t>Banyaknya kriteria</w:t>
      </w:r>
    </w:p>
    <w:p w14:paraId="53D7C040" w14:textId="77777777" w:rsidR="003D438D" w:rsidRDefault="003D438D" w:rsidP="00413E23">
      <w:pPr>
        <w:pStyle w:val="ListParagraph"/>
        <w:spacing w:line="360" w:lineRule="auto"/>
        <w:ind w:left="8" w:firstLineChars="163" w:firstLine="391"/>
        <w:rPr>
          <w:rFonts w:asciiTheme="majorBidi" w:hAnsiTheme="majorBidi" w:cstheme="majorBidi"/>
          <w:sz w:val="24"/>
          <w:szCs w:val="24"/>
          <w:lang w:val="zh-CN" w:eastAsia="zh-CN"/>
        </w:rPr>
      </w:pPr>
    </w:p>
    <w:p w14:paraId="16F74ACB" w14:textId="77777777" w:rsidR="00413E23" w:rsidRDefault="00413E23" w:rsidP="00A231F0">
      <w:pPr>
        <w:pStyle w:val="ListParagraph"/>
        <w:widowControl/>
        <w:numPr>
          <w:ilvl w:val="0"/>
          <w:numId w:val="15"/>
        </w:numPr>
        <w:autoSpaceDE/>
        <w:autoSpaceDN/>
        <w:spacing w:line="480" w:lineRule="auto"/>
        <w:ind w:leftChars="200" w:left="800" w:hanging="360"/>
        <w:contextualSpacing/>
        <w:jc w:val="both"/>
        <w:rPr>
          <w:rFonts w:asciiTheme="majorBidi" w:eastAsiaTheme="minorEastAsia" w:hAnsiTheme="majorBidi" w:cstheme="majorBidi"/>
          <w:i/>
          <w:sz w:val="24"/>
          <w:szCs w:val="24"/>
          <w:lang w:val="en-US"/>
        </w:rPr>
      </w:pPr>
      <w:r>
        <w:rPr>
          <w:rFonts w:asciiTheme="majorBidi" w:hAnsiTheme="majorBidi" w:cstheme="majorBidi"/>
          <w:sz w:val="24"/>
          <w:szCs w:val="24"/>
          <w:lang w:val="zh-CN" w:eastAsia="zh-CN"/>
        </w:rPr>
        <w:t>Menentukan nilai vektor (V)</w:t>
      </w:r>
    </w:p>
    <w:p w14:paraId="27FD04AC" w14:textId="77777777" w:rsidR="00413E23" w:rsidRDefault="00413E23" w:rsidP="00413E23">
      <w:pPr>
        <w:pStyle w:val="ListParagraph"/>
        <w:spacing w:line="360" w:lineRule="auto"/>
        <w:ind w:left="17" w:hangingChars="7" w:hanging="17"/>
        <w:rPr>
          <w:rFonts w:asciiTheme="majorBidi" w:eastAsiaTheme="minorEastAsia" w:hAnsiTheme="majorBidi" w:cstheme="majorBidi"/>
          <w:sz w:val="24"/>
          <w:szCs w:val="24"/>
        </w:rPr>
      </w:pPr>
      <m:oMathPara>
        <m:oMath>
          <m:r>
            <m:rPr>
              <m:sty m:val="p"/>
            </m:rPr>
            <w:rPr>
              <w:rFonts w:ascii="Cambria Math" w:hAnsi="Cambria Math" w:cstheme="majorBidi"/>
              <w:sz w:val="24"/>
              <w:szCs w:val="24"/>
            </w:rPr>
            <m:t>Vi=</m:t>
          </m:r>
          <m:f>
            <m:fPr>
              <m:ctrlPr>
                <w:rPr>
                  <w:rFonts w:ascii="Cambria Math" w:eastAsia="Calibri" w:hAnsi="Cambria Math" w:cstheme="majorBidi"/>
                  <w:i/>
                  <w:sz w:val="24"/>
                  <w:szCs w:val="24"/>
                </w:rPr>
              </m:ctrlPr>
            </m:fPr>
            <m:num>
              <m:nary>
                <m:naryPr>
                  <m:chr m:val="∏"/>
                  <m:limLoc m:val="undOvr"/>
                  <m:subHide m:val="1"/>
                  <m:supHide m:val="1"/>
                  <m:ctrlPr>
                    <w:rPr>
                      <w:rFonts w:ascii="Cambria Math" w:eastAsia="Calibri" w:hAnsi="Cambria Math" w:cstheme="majorBidi"/>
                      <w:i/>
                      <w:sz w:val="24"/>
                      <w:szCs w:val="24"/>
                    </w:rPr>
                  </m:ctrlPr>
                </m:naryPr>
                <m:sub/>
                <m:sup/>
                <m:e>
                  <m:eqArr>
                    <m:eqArrPr>
                      <m:ctrlPr>
                        <w:rPr>
                          <w:rFonts w:ascii="Cambria Math" w:eastAsia="Calibri" w:hAnsi="Cambria Math" w:cstheme="majorBidi"/>
                          <w:i/>
                          <w:sz w:val="24"/>
                          <w:szCs w:val="24"/>
                        </w:rPr>
                      </m:ctrlPr>
                    </m:eqArrPr>
                    <m:e>
                      <m:r>
                        <w:rPr>
                          <w:rFonts w:ascii="Cambria Math" w:hAnsi="Cambria Math" w:cstheme="majorBidi"/>
                          <w:sz w:val="24"/>
                          <w:szCs w:val="24"/>
                        </w:rPr>
                        <m:t>n</m:t>
                      </m:r>
                    </m:e>
                    <m:e>
                      <m:r>
                        <w:rPr>
                          <w:rFonts w:ascii="Cambria Math" w:hAnsi="Cambria Math" w:cstheme="majorBidi"/>
                          <w:sz w:val="24"/>
                          <w:szCs w:val="24"/>
                        </w:rPr>
                        <m:t>j</m:t>
                      </m:r>
                    </m:e>
                  </m:eqArr>
                  <m:r>
                    <w:rPr>
                      <w:rFonts w:ascii="Cambria Math" w:hAnsi="Cambria Math" w:cstheme="majorBidi"/>
                      <w:sz w:val="24"/>
                      <w:szCs w:val="24"/>
                    </w:rPr>
                    <m:t>=1 Xij Wj</m:t>
                  </m:r>
                </m:e>
              </m:nary>
            </m:num>
            <m:den>
              <m:eqArr>
                <m:eqArrPr>
                  <m:ctrlPr>
                    <w:rPr>
                      <w:rFonts w:ascii="Cambria Math" w:eastAsia="Calibri" w:hAnsi="Cambria Math" w:cstheme="majorBidi"/>
                      <w:i/>
                      <w:sz w:val="24"/>
                      <w:szCs w:val="24"/>
                    </w:rPr>
                  </m:ctrlPr>
                </m:eqArrPr>
                <m:e>
                  <m:r>
                    <w:rPr>
                      <w:rFonts w:ascii="Cambria Math" w:hAnsi="Cambria Math" w:cstheme="majorBidi"/>
                      <w:sz w:val="24"/>
                      <w:szCs w:val="24"/>
                    </w:rPr>
                    <m:t>n</m:t>
                  </m:r>
                </m:e>
                <m:e>
                  <m:nary>
                    <m:naryPr>
                      <m:chr m:val="∏"/>
                      <m:limLoc m:val="undOvr"/>
                      <m:subHide m:val="1"/>
                      <m:supHide m:val="1"/>
                      <m:ctrlPr>
                        <w:rPr>
                          <w:rFonts w:ascii="Cambria Math" w:eastAsia="Calibri" w:hAnsi="Cambria Math" w:cstheme="majorBidi"/>
                          <w:i/>
                          <w:sz w:val="24"/>
                          <w:szCs w:val="24"/>
                        </w:rPr>
                      </m:ctrlPr>
                    </m:naryPr>
                    <m:sub/>
                    <m:sup/>
                    <m:e>
                      <m:eqArr>
                        <m:eqArrPr>
                          <m:ctrlPr>
                            <w:rPr>
                              <w:rFonts w:ascii="Cambria Math" w:eastAsia="Calibri" w:hAnsi="Cambria Math" w:cstheme="majorBidi"/>
                              <w:i/>
                              <w:sz w:val="24"/>
                              <w:szCs w:val="24"/>
                            </w:rPr>
                          </m:ctrlPr>
                        </m:eqArrPr>
                        <m:e>
                          <m:r>
                            <w:rPr>
                              <w:rFonts w:ascii="Cambria Math" w:hAnsi="Cambria Math" w:cstheme="majorBidi"/>
                              <w:sz w:val="24"/>
                              <w:szCs w:val="24"/>
                            </w:rPr>
                            <m:t>n</m:t>
                          </m:r>
                        </m:e>
                        <m:e>
                          <m:r>
                            <w:rPr>
                              <w:rFonts w:ascii="Cambria Math" w:hAnsi="Cambria Math" w:cstheme="majorBidi"/>
                              <w:sz w:val="24"/>
                              <w:szCs w:val="24"/>
                            </w:rPr>
                            <m:t>j</m:t>
                          </m:r>
                        </m:e>
                      </m:eqArr>
                    </m:e>
                  </m:nary>
                  <m:r>
                    <w:rPr>
                      <w:rFonts w:ascii="Cambria Math" w:hAnsi="Cambria Math" w:cstheme="majorBidi"/>
                      <w:sz w:val="24"/>
                      <w:szCs w:val="24"/>
                    </w:rPr>
                    <m:t xml:space="preserve">=1 </m:t>
                  </m:r>
                  <m:d>
                    <m:dPr>
                      <m:ctrlPr>
                        <w:rPr>
                          <w:rFonts w:ascii="Cambria Math" w:eastAsia="Calibri" w:hAnsi="Cambria Math" w:cstheme="majorBidi"/>
                          <w:i/>
                          <w:sz w:val="24"/>
                          <w:szCs w:val="24"/>
                        </w:rPr>
                      </m:ctrlPr>
                    </m:dPr>
                    <m:e>
                      <m:r>
                        <w:rPr>
                          <w:rFonts w:ascii="Cambria Math" w:hAnsi="Cambria Math" w:cstheme="majorBidi"/>
                          <w:sz w:val="24"/>
                          <w:szCs w:val="24"/>
                        </w:rPr>
                        <m:t xml:space="preserve">Xj* </m:t>
                      </m:r>
                    </m:e>
                  </m:d>
                  <m:r>
                    <w:rPr>
                      <w:rFonts w:ascii="Cambria Math" w:hAnsi="Cambria Math" w:cstheme="majorBidi"/>
                      <w:sz w:val="24"/>
                      <w:szCs w:val="24"/>
                    </w:rPr>
                    <m:t xml:space="preserve"> Wj</m:t>
                  </m:r>
                </m:e>
              </m:eqArr>
            </m:den>
          </m:f>
        </m:oMath>
      </m:oMathPara>
    </w:p>
    <w:p w14:paraId="30A8F36E" w14:textId="77777777" w:rsidR="00413E23" w:rsidRDefault="00413E23" w:rsidP="00413E23">
      <w:pPr>
        <w:pStyle w:val="ListParagraph"/>
        <w:spacing w:line="360" w:lineRule="auto"/>
        <w:ind w:leftChars="99" w:left="218" w:firstLineChars="250" w:firstLine="600"/>
        <w:rPr>
          <w:rFonts w:asciiTheme="majorBidi" w:eastAsiaTheme="minorEastAsia" w:hAnsiTheme="majorBidi" w:cstheme="majorBidi"/>
          <w:sz w:val="24"/>
          <w:szCs w:val="24"/>
          <w:lang w:val="zh-CN" w:eastAsia="zh-CN"/>
        </w:rPr>
      </w:pPr>
      <w:r>
        <w:rPr>
          <w:rFonts w:asciiTheme="majorBidi" w:eastAsiaTheme="minorEastAsia" w:hAnsiTheme="majorBidi" w:cstheme="majorBidi"/>
          <w:sz w:val="24"/>
          <w:szCs w:val="24"/>
        </w:rPr>
        <w:t>Dengan * adalah banyak nya kriteria yang telah dinilai oleh vektor S</w:t>
      </w:r>
      <w:r>
        <w:rPr>
          <w:rFonts w:asciiTheme="majorBidi" w:eastAsiaTheme="minorEastAsia" w:hAnsiTheme="majorBidi" w:cstheme="majorBidi"/>
          <w:sz w:val="24"/>
          <w:szCs w:val="24"/>
          <w:lang w:val="zh-CN" w:eastAsia="zh-CN"/>
        </w:rPr>
        <w:t>.</w:t>
      </w:r>
    </w:p>
    <w:p w14:paraId="5C8F9E99" w14:textId="77777777" w:rsidR="00413E23" w:rsidRPr="003D438D" w:rsidRDefault="00413E23" w:rsidP="003D438D">
      <w:pPr>
        <w:spacing w:line="360" w:lineRule="auto"/>
        <w:rPr>
          <w:rFonts w:asciiTheme="majorBidi" w:eastAsiaTheme="minorEastAsia" w:hAnsiTheme="majorBidi" w:cstheme="majorBidi"/>
          <w:sz w:val="24"/>
          <w:szCs w:val="24"/>
          <w:lang w:val="en-US" w:eastAsia="zh-CN"/>
        </w:rPr>
      </w:pPr>
    </w:p>
    <w:p w14:paraId="0CC4330B" w14:textId="77777777" w:rsidR="00413E23" w:rsidRDefault="00413E23" w:rsidP="003D438D">
      <w:pPr>
        <w:pStyle w:val="ListParagraph"/>
        <w:spacing w:line="480" w:lineRule="auto"/>
        <w:ind w:left="0" w:firstLine="0"/>
        <w:rPr>
          <w:rFonts w:asciiTheme="majorBidi" w:eastAsia="Calibri" w:hAnsiTheme="majorBidi" w:cstheme="majorBidi"/>
          <w:b/>
          <w:sz w:val="24"/>
          <w:szCs w:val="24"/>
          <w:lang w:val="en-US"/>
        </w:rPr>
      </w:pPr>
      <w:r>
        <w:rPr>
          <w:rFonts w:asciiTheme="majorBidi" w:hAnsiTheme="majorBidi" w:cstheme="majorBidi"/>
          <w:b/>
          <w:sz w:val="24"/>
          <w:szCs w:val="24"/>
          <w:lang w:val="zh-CN" w:eastAsia="zh-CN"/>
        </w:rPr>
        <w:t xml:space="preserve">2.5 </w:t>
      </w:r>
      <w:r>
        <w:rPr>
          <w:rFonts w:asciiTheme="majorBidi" w:hAnsiTheme="majorBidi" w:cstheme="majorBidi"/>
          <w:b/>
          <w:sz w:val="24"/>
          <w:szCs w:val="24"/>
        </w:rPr>
        <w:t>Alat Bantu Dalam Perancangan Sistem</w:t>
      </w:r>
    </w:p>
    <w:p w14:paraId="5DE6F035" w14:textId="77777777" w:rsidR="00413E23" w:rsidRDefault="00413E23" w:rsidP="003D438D">
      <w:pPr>
        <w:spacing w:after="240" w:line="480" w:lineRule="auto"/>
        <w:ind w:firstLine="400"/>
        <w:jc w:val="both"/>
        <w:rPr>
          <w:rFonts w:asciiTheme="majorBidi" w:hAnsiTheme="majorBidi" w:cstheme="majorBidi"/>
          <w:sz w:val="24"/>
          <w:szCs w:val="24"/>
          <w:lang w:val="zh-CN" w:eastAsia="zh-CN"/>
        </w:rPr>
      </w:pPr>
      <w:r>
        <w:rPr>
          <w:rFonts w:asciiTheme="majorBidi" w:hAnsiTheme="majorBidi" w:cstheme="majorBidi"/>
          <w:sz w:val="24"/>
          <w:szCs w:val="24"/>
        </w:rPr>
        <w:t>Dalam perancangan sistem informasi, dibutuhkan berbagai alat bantu perancangan agar analisa dan hasil yang ingin dicapai dapat mencapai sebuah hasil yang maksimal</w:t>
      </w:r>
      <w:r>
        <w:rPr>
          <w:rFonts w:asciiTheme="majorBidi" w:hAnsiTheme="majorBidi" w:cstheme="majorBidi"/>
          <w:sz w:val="24"/>
          <w:szCs w:val="24"/>
          <w:lang w:val="zh-CN" w:eastAsia="zh-CN"/>
        </w:rPr>
        <w:t>.</w:t>
      </w:r>
    </w:p>
    <w:p w14:paraId="7F99F878" w14:textId="77777777" w:rsidR="00413E23" w:rsidRDefault="00413E23" w:rsidP="003D438D">
      <w:pPr>
        <w:spacing w:line="360" w:lineRule="auto"/>
        <w:jc w:val="both"/>
        <w:rPr>
          <w:rFonts w:asciiTheme="majorBidi" w:hAnsiTheme="majorBidi" w:cstheme="majorBidi"/>
          <w:b/>
          <w:color w:val="000000"/>
          <w:sz w:val="24"/>
          <w:szCs w:val="24"/>
          <w:lang w:val="en-US"/>
        </w:rPr>
      </w:pPr>
      <w:r>
        <w:rPr>
          <w:rFonts w:asciiTheme="majorBidi" w:hAnsiTheme="majorBidi" w:cstheme="majorBidi"/>
          <w:b/>
          <w:sz w:val="24"/>
          <w:szCs w:val="24"/>
        </w:rPr>
        <w:t>2.</w:t>
      </w:r>
      <w:r>
        <w:rPr>
          <w:rFonts w:asciiTheme="majorBidi" w:hAnsiTheme="majorBidi" w:cstheme="majorBidi"/>
          <w:b/>
          <w:sz w:val="24"/>
          <w:szCs w:val="24"/>
          <w:lang w:val="zh-CN" w:eastAsia="zh-CN"/>
        </w:rPr>
        <w:t>5</w:t>
      </w:r>
      <w:r>
        <w:rPr>
          <w:rFonts w:asciiTheme="majorBidi" w:hAnsiTheme="majorBidi" w:cstheme="majorBidi"/>
          <w:b/>
          <w:sz w:val="24"/>
          <w:szCs w:val="24"/>
        </w:rPr>
        <w:t>.1</w:t>
      </w:r>
      <w:r>
        <w:rPr>
          <w:rFonts w:asciiTheme="majorBidi" w:hAnsiTheme="majorBidi" w:cstheme="majorBidi"/>
          <w:b/>
          <w:sz w:val="24"/>
          <w:szCs w:val="24"/>
          <w:lang w:val="zh-CN"/>
        </w:rPr>
        <w:t xml:space="preserve"> </w:t>
      </w:r>
      <w:r>
        <w:rPr>
          <w:rFonts w:asciiTheme="majorBidi" w:hAnsiTheme="majorBidi" w:cstheme="majorBidi"/>
          <w:b/>
          <w:sz w:val="24"/>
          <w:szCs w:val="24"/>
        </w:rPr>
        <w:t xml:space="preserve">Sekilas Tentang UML </w:t>
      </w:r>
      <w:r>
        <w:rPr>
          <w:rFonts w:asciiTheme="majorBidi" w:hAnsiTheme="majorBidi" w:cstheme="majorBidi"/>
          <w:b/>
          <w:color w:val="000000"/>
          <w:sz w:val="24"/>
          <w:szCs w:val="24"/>
        </w:rPr>
        <w:t>(</w:t>
      </w:r>
      <w:r>
        <w:rPr>
          <w:rFonts w:asciiTheme="majorBidi" w:hAnsiTheme="majorBidi" w:cstheme="majorBidi"/>
          <w:b/>
          <w:i/>
          <w:iCs/>
          <w:color w:val="000000"/>
          <w:sz w:val="24"/>
          <w:szCs w:val="24"/>
        </w:rPr>
        <w:t>Unified Modelling Language</w:t>
      </w:r>
      <w:r>
        <w:rPr>
          <w:rFonts w:asciiTheme="majorBidi" w:hAnsiTheme="majorBidi" w:cstheme="majorBidi"/>
          <w:b/>
          <w:color w:val="000000"/>
          <w:sz w:val="24"/>
          <w:szCs w:val="24"/>
        </w:rPr>
        <w:t>)</w:t>
      </w:r>
    </w:p>
    <w:p w14:paraId="50DDFDEB" w14:textId="77777777" w:rsidR="003D438D" w:rsidRDefault="00413E23" w:rsidP="003D438D">
      <w:pPr>
        <w:spacing w:after="240" w:line="480" w:lineRule="auto"/>
        <w:ind w:firstLineChars="166" w:firstLine="398"/>
        <w:jc w:val="both"/>
        <w:rPr>
          <w:rFonts w:asciiTheme="majorBidi" w:hAnsiTheme="majorBidi" w:cstheme="majorBidi"/>
          <w:sz w:val="24"/>
          <w:szCs w:val="24"/>
          <w:lang w:val="en-US" w:eastAsia="zh-CN"/>
        </w:rPr>
      </w:pPr>
      <w:r>
        <w:rPr>
          <w:rFonts w:asciiTheme="majorBidi" w:hAnsiTheme="majorBidi" w:cstheme="majorBidi"/>
          <w:sz w:val="24"/>
          <w:szCs w:val="24"/>
        </w:rPr>
        <w:t>UML (</w:t>
      </w:r>
      <w:r>
        <w:rPr>
          <w:rFonts w:asciiTheme="majorBidi" w:hAnsiTheme="majorBidi" w:cstheme="majorBidi"/>
          <w:i/>
          <w:iCs/>
          <w:sz w:val="24"/>
          <w:szCs w:val="24"/>
        </w:rPr>
        <w:t>Unified Modelling Language</w:t>
      </w:r>
      <w:r>
        <w:rPr>
          <w:rFonts w:asciiTheme="majorBidi" w:hAnsiTheme="majorBidi" w:cstheme="majorBidi"/>
          <w:sz w:val="24"/>
          <w:szCs w:val="24"/>
        </w:rPr>
        <w:t xml:space="preserve">) </w:t>
      </w:r>
      <w:r>
        <w:rPr>
          <w:rFonts w:asciiTheme="majorBidi" w:hAnsiTheme="majorBidi" w:cstheme="majorBidi"/>
          <w:sz w:val="24"/>
          <w:szCs w:val="24"/>
          <w:lang w:val="zh-CN" w:eastAsia="zh-CN"/>
        </w:rPr>
        <w:t>merupakan</w:t>
      </w:r>
      <w:r>
        <w:rPr>
          <w:rFonts w:asciiTheme="majorBidi" w:hAnsiTheme="majorBidi" w:cstheme="majorBidi"/>
          <w:sz w:val="24"/>
          <w:szCs w:val="24"/>
        </w:rPr>
        <w:t xml:space="preserve"> bahasa visual u</w:t>
      </w:r>
      <w:r>
        <w:rPr>
          <w:rFonts w:asciiTheme="majorBidi" w:hAnsiTheme="majorBidi" w:cstheme="majorBidi"/>
          <w:sz w:val="24"/>
          <w:szCs w:val="24"/>
          <w:lang w:val="zh-CN" w:eastAsia="zh-CN"/>
        </w:rPr>
        <w:t>ntuk sistem dengan</w:t>
      </w:r>
      <w:r>
        <w:rPr>
          <w:rFonts w:asciiTheme="majorBidi" w:hAnsiTheme="majorBidi" w:cstheme="majorBidi"/>
          <w:sz w:val="24"/>
          <w:szCs w:val="24"/>
        </w:rPr>
        <w:t xml:space="preserve"> pemodelan dan komunikasi  me</w:t>
      </w:r>
      <w:r>
        <w:rPr>
          <w:rFonts w:asciiTheme="majorBidi" w:hAnsiTheme="majorBidi" w:cstheme="majorBidi"/>
          <w:sz w:val="24"/>
          <w:szCs w:val="24"/>
          <w:lang w:val="zh-CN" w:eastAsia="zh-CN"/>
        </w:rPr>
        <w:t xml:space="preserve">makai </w:t>
      </w:r>
      <w:r>
        <w:rPr>
          <w:rFonts w:asciiTheme="majorBidi" w:hAnsiTheme="majorBidi" w:cstheme="majorBidi"/>
          <w:sz w:val="24"/>
          <w:szCs w:val="24"/>
        </w:rPr>
        <w:t>diagram</w:t>
      </w:r>
      <w:r>
        <w:rPr>
          <w:rFonts w:asciiTheme="majorBidi" w:hAnsiTheme="majorBidi" w:cstheme="majorBidi"/>
          <w:sz w:val="24"/>
          <w:szCs w:val="24"/>
          <w:lang w:val="zh-CN" w:eastAsia="zh-CN"/>
        </w:rPr>
        <w:t xml:space="preserve"> serta</w:t>
      </w:r>
      <w:r>
        <w:rPr>
          <w:rFonts w:asciiTheme="majorBidi" w:hAnsiTheme="majorBidi" w:cstheme="majorBidi"/>
          <w:sz w:val="24"/>
          <w:szCs w:val="24"/>
        </w:rPr>
        <w:t xml:space="preserve"> teks-teks</w:t>
      </w:r>
      <w:r>
        <w:rPr>
          <w:rFonts w:asciiTheme="majorBidi" w:hAnsiTheme="majorBidi" w:cstheme="majorBidi"/>
          <w:sz w:val="24"/>
          <w:szCs w:val="24"/>
          <w:lang w:val="zh-CN" w:eastAsia="zh-CN"/>
        </w:rPr>
        <w:t xml:space="preserve"> berupa </w:t>
      </w:r>
      <w:r>
        <w:rPr>
          <w:rFonts w:asciiTheme="majorBidi" w:hAnsiTheme="majorBidi" w:cstheme="majorBidi"/>
          <w:sz w:val="24"/>
          <w:szCs w:val="24"/>
          <w:lang w:val="zh-CN" w:eastAsia="zh-CN"/>
        </w:rPr>
        <w:lastRenderedPageBreak/>
        <w:t>penjelasan dan pendukung</w:t>
      </w:r>
      <w:r>
        <w:rPr>
          <w:rFonts w:asciiTheme="majorBidi" w:hAnsiTheme="majorBidi" w:cstheme="majorBidi"/>
          <w:sz w:val="24"/>
          <w:szCs w:val="24"/>
        </w:rPr>
        <w:t>.</w:t>
      </w:r>
      <w:r>
        <w:rPr>
          <w:rFonts w:asciiTheme="majorBidi" w:hAnsiTheme="majorBidi" w:cstheme="majorBidi"/>
          <w:sz w:val="24"/>
          <w:szCs w:val="24"/>
          <w:lang w:val="zh-CN"/>
        </w:rPr>
        <w:t xml:space="preserve"> </w:t>
      </w:r>
      <w:r>
        <w:rPr>
          <w:rFonts w:asciiTheme="majorBidi" w:hAnsiTheme="majorBidi" w:cstheme="majorBidi"/>
          <w:sz w:val="24"/>
          <w:szCs w:val="24"/>
          <w:lang w:val="zh-CN" w:eastAsia="zh-CN"/>
        </w:rPr>
        <w:t>P</w:t>
      </w:r>
      <w:r>
        <w:rPr>
          <w:rFonts w:asciiTheme="majorBidi" w:hAnsiTheme="majorBidi" w:cstheme="majorBidi"/>
          <w:sz w:val="24"/>
          <w:szCs w:val="24"/>
          <w:lang w:eastAsia="zh-CN"/>
        </w:rPr>
        <w:t xml:space="preserve">enggunaan UML tidak terbatas pada metodologi tertentu, </w:t>
      </w:r>
      <w:r>
        <w:rPr>
          <w:rFonts w:asciiTheme="majorBidi" w:hAnsiTheme="majorBidi" w:cstheme="majorBidi"/>
          <w:sz w:val="24"/>
          <w:szCs w:val="24"/>
          <w:lang w:val="zh-CN" w:eastAsia="zh-CN"/>
        </w:rPr>
        <w:t>walaupun</w:t>
      </w:r>
      <w:r>
        <w:rPr>
          <w:rFonts w:asciiTheme="majorBidi" w:hAnsiTheme="majorBidi" w:cstheme="majorBidi"/>
          <w:sz w:val="24"/>
          <w:szCs w:val="24"/>
          <w:lang w:eastAsia="zh-CN"/>
        </w:rPr>
        <w:t xml:space="preserve"> pada </w:t>
      </w:r>
      <w:r>
        <w:rPr>
          <w:rFonts w:asciiTheme="majorBidi" w:hAnsiTheme="majorBidi" w:cstheme="majorBidi"/>
          <w:sz w:val="24"/>
          <w:szCs w:val="24"/>
          <w:lang w:val="zh-CN" w:eastAsia="zh-CN"/>
        </w:rPr>
        <w:t>hakikat</w:t>
      </w:r>
      <w:r>
        <w:rPr>
          <w:rFonts w:asciiTheme="majorBidi" w:hAnsiTheme="majorBidi" w:cstheme="majorBidi"/>
          <w:sz w:val="24"/>
          <w:szCs w:val="24"/>
          <w:lang w:eastAsia="zh-CN"/>
        </w:rPr>
        <w:t xml:space="preserve">nya UML paling </w:t>
      </w:r>
      <w:r>
        <w:rPr>
          <w:rFonts w:asciiTheme="majorBidi" w:hAnsiTheme="majorBidi" w:cstheme="majorBidi"/>
          <w:sz w:val="24"/>
          <w:szCs w:val="24"/>
          <w:lang w:val="zh-CN" w:eastAsia="zh-CN"/>
        </w:rPr>
        <w:t>sering</w:t>
      </w:r>
      <w:r>
        <w:rPr>
          <w:rFonts w:asciiTheme="majorBidi" w:hAnsiTheme="majorBidi" w:cstheme="majorBidi"/>
          <w:sz w:val="24"/>
          <w:szCs w:val="24"/>
          <w:lang w:eastAsia="zh-CN"/>
        </w:rPr>
        <w:t xml:space="preserve"> di</w:t>
      </w:r>
      <w:r>
        <w:rPr>
          <w:rFonts w:asciiTheme="majorBidi" w:hAnsiTheme="majorBidi" w:cstheme="majorBidi"/>
          <w:sz w:val="24"/>
          <w:szCs w:val="24"/>
          <w:lang w:val="zh-CN" w:eastAsia="zh-CN"/>
        </w:rPr>
        <w:t xml:space="preserve"> pakai</w:t>
      </w:r>
      <w:r>
        <w:rPr>
          <w:rFonts w:asciiTheme="majorBidi" w:hAnsiTheme="majorBidi" w:cstheme="majorBidi"/>
          <w:sz w:val="24"/>
          <w:szCs w:val="24"/>
          <w:lang w:eastAsia="zh-CN"/>
        </w:rPr>
        <w:t xml:space="preserve"> </w:t>
      </w:r>
      <w:r>
        <w:rPr>
          <w:rFonts w:asciiTheme="majorBidi" w:hAnsiTheme="majorBidi" w:cstheme="majorBidi"/>
          <w:sz w:val="24"/>
          <w:szCs w:val="24"/>
          <w:lang w:val="zh-CN" w:eastAsia="zh-CN"/>
        </w:rPr>
        <w:t>untuk</w:t>
      </w:r>
      <w:r>
        <w:rPr>
          <w:rFonts w:asciiTheme="majorBidi" w:hAnsiTheme="majorBidi" w:cstheme="majorBidi"/>
          <w:sz w:val="24"/>
          <w:szCs w:val="24"/>
          <w:lang w:eastAsia="zh-CN"/>
        </w:rPr>
        <w:t xml:space="preserve"> metodologi berorientasi objek (Rosa A.S dan M.Shalahuddin, 201</w:t>
      </w:r>
      <w:r>
        <w:rPr>
          <w:rFonts w:asciiTheme="majorBidi" w:hAnsiTheme="majorBidi" w:cstheme="majorBidi"/>
          <w:sz w:val="24"/>
          <w:szCs w:val="24"/>
          <w:lang w:val="zh-CN" w:eastAsia="zh-CN"/>
        </w:rPr>
        <w:t>5</w:t>
      </w:r>
      <w:r>
        <w:rPr>
          <w:rFonts w:asciiTheme="majorBidi" w:hAnsiTheme="majorBidi" w:cstheme="majorBidi"/>
          <w:sz w:val="24"/>
          <w:szCs w:val="24"/>
          <w:lang w:eastAsia="zh-CN"/>
        </w:rPr>
        <w:t>).</w:t>
      </w:r>
    </w:p>
    <w:p w14:paraId="6F62F09E" w14:textId="77777777" w:rsidR="00413E23" w:rsidRDefault="00413E23" w:rsidP="003D438D">
      <w:pPr>
        <w:spacing w:after="240" w:line="480" w:lineRule="auto"/>
        <w:ind w:firstLineChars="166" w:firstLine="398"/>
        <w:jc w:val="both"/>
        <w:rPr>
          <w:rFonts w:asciiTheme="majorBidi" w:hAnsiTheme="majorBidi" w:cstheme="majorBidi"/>
          <w:sz w:val="24"/>
          <w:szCs w:val="24"/>
          <w:lang w:eastAsia="zh-CN"/>
        </w:rPr>
      </w:pPr>
      <w:r>
        <w:rPr>
          <w:rFonts w:asciiTheme="majorBidi" w:hAnsiTheme="majorBidi" w:cstheme="majorBidi"/>
          <w:sz w:val="24"/>
          <w:szCs w:val="24"/>
          <w:lang w:eastAsia="zh-CN"/>
        </w:rPr>
        <w:t xml:space="preserve">UML juga </w:t>
      </w:r>
      <w:r>
        <w:rPr>
          <w:rFonts w:asciiTheme="majorBidi" w:hAnsiTheme="majorBidi" w:cstheme="majorBidi"/>
          <w:sz w:val="24"/>
          <w:szCs w:val="24"/>
          <w:lang w:val="zh-CN" w:eastAsia="zh-CN"/>
        </w:rPr>
        <w:t>pada membuat dokumentasi</w:t>
      </w:r>
      <w:r>
        <w:rPr>
          <w:rFonts w:asciiTheme="majorBidi" w:hAnsiTheme="majorBidi" w:cstheme="majorBidi"/>
          <w:sz w:val="24"/>
          <w:szCs w:val="24"/>
          <w:lang w:eastAsia="zh-CN"/>
        </w:rPr>
        <w:t>, merancang dan men</w:t>
      </w:r>
      <w:r>
        <w:rPr>
          <w:rFonts w:asciiTheme="majorBidi" w:hAnsiTheme="majorBidi" w:cstheme="majorBidi"/>
          <w:sz w:val="24"/>
          <w:szCs w:val="24"/>
          <w:lang w:val="zh-CN" w:eastAsia="zh-CN"/>
        </w:rPr>
        <w:t>visualisasikan</w:t>
      </w:r>
      <w:r>
        <w:rPr>
          <w:rFonts w:asciiTheme="majorBidi" w:hAnsiTheme="majorBidi" w:cstheme="majorBidi"/>
          <w:sz w:val="24"/>
          <w:szCs w:val="24"/>
          <w:lang w:eastAsia="zh-CN"/>
        </w:rPr>
        <w:t xml:space="preserve"> sistem piranti lunak sebuah sistem</w:t>
      </w:r>
      <w:r>
        <w:rPr>
          <w:rFonts w:asciiTheme="majorBidi" w:hAnsiTheme="majorBidi" w:cstheme="majorBidi"/>
          <w:sz w:val="24"/>
          <w:szCs w:val="24"/>
          <w:lang w:val="zh-CN" w:eastAsia="zh-CN"/>
        </w:rPr>
        <w:t xml:space="preserve"> membuat nya menjadi standar industri untuk hal tersebut</w:t>
      </w:r>
      <w:r>
        <w:rPr>
          <w:rFonts w:asciiTheme="majorBidi" w:hAnsiTheme="majorBidi" w:cstheme="majorBidi"/>
          <w:sz w:val="24"/>
          <w:szCs w:val="24"/>
          <w:lang w:eastAsia="zh-CN"/>
        </w:rPr>
        <w:t xml:space="preserve">. </w:t>
      </w:r>
      <w:r>
        <w:rPr>
          <w:rFonts w:asciiTheme="majorBidi" w:hAnsiTheme="majorBidi" w:cstheme="majorBidi"/>
          <w:sz w:val="24"/>
          <w:szCs w:val="24"/>
        </w:rPr>
        <w:t>UML lebih men</w:t>
      </w:r>
      <w:r>
        <w:rPr>
          <w:rFonts w:asciiTheme="majorBidi" w:hAnsiTheme="majorBidi" w:cstheme="majorBidi"/>
          <w:sz w:val="24"/>
          <w:szCs w:val="24"/>
          <w:lang w:val="zh-CN" w:eastAsia="zh-CN"/>
        </w:rPr>
        <w:t>gutamakan</w:t>
      </w:r>
      <w:r>
        <w:rPr>
          <w:rFonts w:asciiTheme="majorBidi" w:hAnsiTheme="majorBidi" w:cstheme="majorBidi"/>
          <w:sz w:val="24"/>
          <w:szCs w:val="24"/>
        </w:rPr>
        <w:t xml:space="preserve"> pe</w:t>
      </w:r>
      <w:r>
        <w:rPr>
          <w:rFonts w:asciiTheme="majorBidi" w:hAnsiTheme="majorBidi" w:cstheme="majorBidi"/>
          <w:sz w:val="24"/>
          <w:szCs w:val="24"/>
          <w:lang w:val="zh-CN" w:eastAsia="zh-CN"/>
        </w:rPr>
        <w:t>makaian</w:t>
      </w:r>
      <w:r>
        <w:rPr>
          <w:rFonts w:asciiTheme="majorBidi" w:hAnsiTheme="majorBidi" w:cstheme="majorBidi"/>
          <w:sz w:val="24"/>
          <w:szCs w:val="24"/>
        </w:rPr>
        <w:t xml:space="preserve"> diagram</w:t>
      </w:r>
      <w:r>
        <w:rPr>
          <w:rFonts w:asciiTheme="majorBidi" w:hAnsiTheme="majorBidi" w:cstheme="majorBidi"/>
          <w:sz w:val="24"/>
          <w:szCs w:val="24"/>
          <w:lang w:val="zh-CN" w:eastAsia="zh-CN"/>
        </w:rPr>
        <w:t xml:space="preserve"> hanya untuk</w:t>
      </w:r>
      <w:r>
        <w:rPr>
          <w:rFonts w:asciiTheme="majorBidi" w:hAnsiTheme="majorBidi" w:cstheme="majorBidi"/>
          <w:sz w:val="24"/>
          <w:szCs w:val="24"/>
        </w:rPr>
        <w:t xml:space="preserve"> m</w:t>
      </w:r>
      <w:r>
        <w:rPr>
          <w:rFonts w:asciiTheme="majorBidi" w:hAnsiTheme="majorBidi" w:cstheme="majorBidi"/>
          <w:sz w:val="24"/>
          <w:szCs w:val="24"/>
          <w:lang w:val="zh-CN" w:eastAsia="zh-CN"/>
        </w:rPr>
        <w:t>emperlihatkan</w:t>
      </w:r>
      <w:r>
        <w:rPr>
          <w:rFonts w:asciiTheme="majorBidi" w:hAnsiTheme="majorBidi" w:cstheme="majorBidi"/>
          <w:sz w:val="24"/>
          <w:szCs w:val="24"/>
        </w:rPr>
        <w:t xml:space="preserve">  aspek  </w:t>
      </w:r>
      <w:r>
        <w:rPr>
          <w:rFonts w:asciiTheme="majorBidi" w:hAnsiTheme="majorBidi" w:cstheme="majorBidi"/>
          <w:sz w:val="24"/>
          <w:szCs w:val="24"/>
          <w:lang w:val="zh-CN" w:eastAsia="zh-CN"/>
        </w:rPr>
        <w:t>pada s</w:t>
      </w:r>
      <w:r>
        <w:rPr>
          <w:rFonts w:asciiTheme="majorBidi" w:hAnsiTheme="majorBidi" w:cstheme="majorBidi"/>
          <w:sz w:val="24"/>
          <w:szCs w:val="24"/>
        </w:rPr>
        <w:t xml:space="preserve">istem. Karena </w:t>
      </w:r>
      <w:r>
        <w:rPr>
          <w:rFonts w:asciiTheme="majorBidi" w:hAnsiTheme="majorBidi" w:cstheme="majorBidi"/>
          <w:sz w:val="24"/>
          <w:szCs w:val="24"/>
          <w:lang w:val="zh-CN" w:eastAsia="zh-CN"/>
        </w:rPr>
        <w:t>UML merupakan bahasa visual yang gampang dimengerti, serta mudah digunakan</w:t>
      </w:r>
      <w:r>
        <w:rPr>
          <w:rFonts w:asciiTheme="majorBidi" w:hAnsiTheme="majorBidi" w:cstheme="majorBidi"/>
          <w:sz w:val="24"/>
          <w:szCs w:val="24"/>
        </w:rPr>
        <w:t xml:space="preserve"> (Efendi, Wira, &amp; Khoirunnisa, 2016). UML dapat digunakan sebagai berikut:</w:t>
      </w:r>
    </w:p>
    <w:p w14:paraId="41B5CBD8" w14:textId="77777777" w:rsidR="00413E23" w:rsidRDefault="00413E23" w:rsidP="003D438D">
      <w:pPr>
        <w:pStyle w:val="ListParagraph"/>
        <w:widowControl/>
        <w:numPr>
          <w:ilvl w:val="0"/>
          <w:numId w:val="16"/>
        </w:numPr>
        <w:autoSpaceDE/>
        <w:autoSpaceDN/>
        <w:spacing w:line="480" w:lineRule="auto"/>
        <w:ind w:left="720" w:hanging="360"/>
        <w:contextualSpacing/>
        <w:jc w:val="both"/>
        <w:rPr>
          <w:rFonts w:asciiTheme="majorBidi" w:hAnsiTheme="majorBidi" w:cstheme="majorBidi"/>
          <w:sz w:val="24"/>
          <w:szCs w:val="24"/>
        </w:rPr>
      </w:pPr>
      <w:r>
        <w:rPr>
          <w:rFonts w:asciiTheme="majorBidi" w:hAnsiTheme="majorBidi" w:cstheme="majorBidi"/>
          <w:sz w:val="24"/>
          <w:szCs w:val="24"/>
        </w:rPr>
        <w:t>Me</w:t>
      </w:r>
      <w:r>
        <w:rPr>
          <w:rFonts w:asciiTheme="majorBidi" w:hAnsiTheme="majorBidi" w:cstheme="majorBidi"/>
          <w:sz w:val="24"/>
          <w:szCs w:val="24"/>
          <w:lang w:val="zh-CN" w:eastAsia="zh-CN"/>
        </w:rPr>
        <w:t>mperlihatkan</w:t>
      </w:r>
      <w:r>
        <w:rPr>
          <w:rFonts w:asciiTheme="majorBidi" w:hAnsiTheme="majorBidi" w:cstheme="majorBidi"/>
          <w:sz w:val="24"/>
          <w:szCs w:val="24"/>
        </w:rPr>
        <w:t xml:space="preserve"> batasan </w:t>
      </w:r>
      <w:r>
        <w:rPr>
          <w:rFonts w:asciiTheme="majorBidi" w:hAnsiTheme="majorBidi" w:cstheme="majorBidi"/>
          <w:i/>
          <w:iCs/>
          <w:sz w:val="24"/>
          <w:szCs w:val="24"/>
        </w:rPr>
        <w:t>system</w:t>
      </w:r>
      <w:r>
        <w:rPr>
          <w:rFonts w:asciiTheme="majorBidi" w:hAnsiTheme="majorBidi" w:cstheme="majorBidi"/>
          <w:sz w:val="24"/>
          <w:szCs w:val="24"/>
        </w:rPr>
        <w:t xml:space="preserve"> dan fungsi </w:t>
      </w:r>
      <w:r>
        <w:rPr>
          <w:rFonts w:asciiTheme="majorBidi" w:hAnsiTheme="majorBidi" w:cstheme="majorBidi"/>
          <w:i/>
          <w:iCs/>
          <w:sz w:val="24"/>
          <w:szCs w:val="24"/>
        </w:rPr>
        <w:t>s</w:t>
      </w:r>
      <w:r>
        <w:rPr>
          <w:rFonts w:asciiTheme="majorBidi" w:hAnsiTheme="majorBidi" w:cstheme="majorBidi"/>
          <w:i/>
          <w:iCs/>
          <w:sz w:val="24"/>
          <w:szCs w:val="24"/>
          <w:lang w:val="zh-CN" w:eastAsia="zh-CN"/>
        </w:rPr>
        <w:t>ystem</w:t>
      </w:r>
      <w:r>
        <w:rPr>
          <w:rFonts w:asciiTheme="majorBidi" w:hAnsiTheme="majorBidi" w:cstheme="majorBidi"/>
          <w:sz w:val="24"/>
          <w:szCs w:val="24"/>
        </w:rPr>
        <w:t xml:space="preserve"> secara umum, </w:t>
      </w:r>
      <w:r>
        <w:rPr>
          <w:rFonts w:asciiTheme="majorBidi" w:hAnsiTheme="majorBidi" w:cstheme="majorBidi"/>
          <w:sz w:val="24"/>
          <w:szCs w:val="24"/>
          <w:lang w:val="zh-CN" w:eastAsia="zh-CN"/>
        </w:rPr>
        <w:t>menggunakan</w:t>
      </w:r>
      <w:r>
        <w:rPr>
          <w:rFonts w:asciiTheme="majorBidi" w:hAnsiTheme="majorBidi" w:cstheme="majorBidi"/>
          <w:sz w:val="24"/>
          <w:szCs w:val="24"/>
          <w:lang w:eastAsia="zh-CN"/>
        </w:rPr>
        <w:t xml:space="preserve"> </w:t>
      </w:r>
      <w:r>
        <w:rPr>
          <w:rFonts w:asciiTheme="majorBidi" w:hAnsiTheme="majorBidi" w:cstheme="majorBidi"/>
          <w:i/>
          <w:iCs/>
          <w:sz w:val="24"/>
          <w:szCs w:val="24"/>
        </w:rPr>
        <w:t xml:space="preserve">usecase </w:t>
      </w:r>
      <w:r>
        <w:rPr>
          <w:rFonts w:asciiTheme="majorBidi" w:hAnsiTheme="majorBidi" w:cstheme="majorBidi"/>
          <w:sz w:val="24"/>
          <w:szCs w:val="24"/>
        </w:rPr>
        <w:t xml:space="preserve">dan </w:t>
      </w:r>
      <w:r>
        <w:rPr>
          <w:rFonts w:asciiTheme="majorBidi" w:hAnsiTheme="majorBidi" w:cstheme="majorBidi"/>
          <w:i/>
          <w:iCs/>
          <w:sz w:val="24"/>
          <w:szCs w:val="24"/>
        </w:rPr>
        <w:t>actor.</w:t>
      </w:r>
    </w:p>
    <w:p w14:paraId="7659ED6A" w14:textId="77777777" w:rsidR="00413E23" w:rsidRDefault="00413E23" w:rsidP="003D438D">
      <w:pPr>
        <w:pStyle w:val="ListParagraph"/>
        <w:widowControl/>
        <w:numPr>
          <w:ilvl w:val="0"/>
          <w:numId w:val="16"/>
        </w:numPr>
        <w:autoSpaceDE/>
        <w:autoSpaceDN/>
        <w:spacing w:line="480" w:lineRule="auto"/>
        <w:ind w:left="720" w:hanging="360"/>
        <w:contextualSpacing/>
        <w:jc w:val="both"/>
        <w:rPr>
          <w:rFonts w:asciiTheme="majorBidi" w:hAnsiTheme="majorBidi" w:cstheme="majorBidi"/>
          <w:sz w:val="24"/>
          <w:szCs w:val="24"/>
        </w:rPr>
      </w:pPr>
      <w:r>
        <w:rPr>
          <w:rFonts w:asciiTheme="majorBidi" w:hAnsiTheme="majorBidi" w:cstheme="majorBidi"/>
          <w:sz w:val="24"/>
          <w:szCs w:val="24"/>
        </w:rPr>
        <w:t>Me</w:t>
      </w:r>
      <w:r>
        <w:rPr>
          <w:rFonts w:asciiTheme="majorBidi" w:hAnsiTheme="majorBidi" w:cstheme="majorBidi"/>
          <w:sz w:val="24"/>
          <w:szCs w:val="24"/>
          <w:lang w:val="zh-CN" w:eastAsia="zh-CN"/>
        </w:rPr>
        <w:t>meperlihatkan</w:t>
      </w:r>
      <w:r>
        <w:rPr>
          <w:rFonts w:asciiTheme="majorBidi" w:hAnsiTheme="majorBidi" w:cstheme="majorBidi"/>
          <w:sz w:val="24"/>
          <w:szCs w:val="24"/>
          <w:lang w:eastAsia="zh-CN"/>
        </w:rPr>
        <w:t xml:space="preserve"> </w:t>
      </w:r>
      <w:r>
        <w:rPr>
          <w:rFonts w:asciiTheme="majorBidi" w:hAnsiTheme="majorBidi" w:cstheme="majorBidi"/>
          <w:sz w:val="24"/>
          <w:szCs w:val="24"/>
          <w:lang w:val="zh-CN" w:eastAsia="zh-CN"/>
        </w:rPr>
        <w:t>aktifitas</w:t>
      </w:r>
      <w:r>
        <w:rPr>
          <w:rFonts w:asciiTheme="majorBidi" w:hAnsiTheme="majorBidi" w:cstheme="majorBidi"/>
          <w:sz w:val="24"/>
          <w:szCs w:val="24"/>
        </w:rPr>
        <w:t xml:space="preserve"> atau proses bisnis yang di</w:t>
      </w:r>
      <w:r>
        <w:rPr>
          <w:rFonts w:asciiTheme="majorBidi" w:hAnsiTheme="majorBidi" w:cstheme="majorBidi"/>
          <w:sz w:val="24"/>
          <w:szCs w:val="24"/>
          <w:lang w:val="zh-CN" w:eastAsia="zh-CN"/>
        </w:rPr>
        <w:t xml:space="preserve"> lakukan</w:t>
      </w:r>
      <w:r>
        <w:rPr>
          <w:rFonts w:asciiTheme="majorBidi" w:hAnsiTheme="majorBidi" w:cstheme="majorBidi"/>
          <w:sz w:val="24"/>
          <w:szCs w:val="24"/>
        </w:rPr>
        <w:t xml:space="preserve"> secara umum</w:t>
      </w:r>
      <w:r>
        <w:rPr>
          <w:rFonts w:asciiTheme="majorBidi" w:hAnsiTheme="majorBidi" w:cstheme="majorBidi"/>
          <w:sz w:val="24"/>
          <w:szCs w:val="24"/>
          <w:lang w:val="zh-CN" w:eastAsia="zh-CN"/>
        </w:rPr>
        <w:t xml:space="preserve"> menggunakan</w:t>
      </w:r>
      <w:r>
        <w:rPr>
          <w:rFonts w:asciiTheme="majorBidi" w:hAnsiTheme="majorBidi" w:cstheme="majorBidi"/>
          <w:sz w:val="24"/>
          <w:szCs w:val="24"/>
          <w:lang w:eastAsia="zh-CN"/>
        </w:rPr>
        <w:t xml:space="preserve"> </w:t>
      </w:r>
      <w:r>
        <w:rPr>
          <w:rFonts w:asciiTheme="majorBidi" w:hAnsiTheme="majorBidi" w:cstheme="majorBidi"/>
          <w:i/>
          <w:iCs/>
          <w:sz w:val="24"/>
          <w:szCs w:val="24"/>
        </w:rPr>
        <w:t>interiaction diagra</w:t>
      </w:r>
      <w:r>
        <w:rPr>
          <w:rFonts w:asciiTheme="majorBidi" w:hAnsiTheme="majorBidi" w:cstheme="majorBidi"/>
          <w:i/>
          <w:iCs/>
          <w:sz w:val="24"/>
          <w:szCs w:val="24"/>
          <w:lang w:val="zh-CN" w:eastAsia="zh-CN"/>
        </w:rPr>
        <w:t>m</w:t>
      </w:r>
      <w:r>
        <w:rPr>
          <w:rFonts w:asciiTheme="majorBidi" w:hAnsiTheme="majorBidi" w:cstheme="majorBidi"/>
          <w:i/>
          <w:iCs/>
          <w:sz w:val="24"/>
          <w:szCs w:val="24"/>
        </w:rPr>
        <w:t>.</w:t>
      </w:r>
    </w:p>
    <w:p w14:paraId="72F5F470" w14:textId="77777777" w:rsidR="00413E23" w:rsidRDefault="00413E23" w:rsidP="003D438D">
      <w:pPr>
        <w:pStyle w:val="ListParagraph"/>
        <w:widowControl/>
        <w:numPr>
          <w:ilvl w:val="0"/>
          <w:numId w:val="16"/>
        </w:numPr>
        <w:autoSpaceDE/>
        <w:autoSpaceDN/>
        <w:spacing w:line="480" w:lineRule="auto"/>
        <w:ind w:left="720" w:hanging="360"/>
        <w:contextualSpacing/>
        <w:jc w:val="both"/>
        <w:rPr>
          <w:rFonts w:asciiTheme="majorBidi" w:hAnsiTheme="majorBidi" w:cstheme="majorBidi"/>
          <w:sz w:val="24"/>
          <w:szCs w:val="24"/>
        </w:rPr>
      </w:pPr>
      <w:r>
        <w:rPr>
          <w:rFonts w:asciiTheme="majorBidi" w:hAnsiTheme="majorBidi" w:cstheme="majorBidi"/>
          <w:sz w:val="24"/>
          <w:szCs w:val="24"/>
        </w:rPr>
        <w:t>Me</w:t>
      </w:r>
      <w:r>
        <w:rPr>
          <w:rFonts w:asciiTheme="majorBidi" w:hAnsiTheme="majorBidi" w:cstheme="majorBidi"/>
          <w:sz w:val="24"/>
          <w:szCs w:val="24"/>
          <w:lang w:val="zh-CN" w:eastAsia="zh-CN"/>
        </w:rPr>
        <w:t>mperlihatkan</w:t>
      </w:r>
      <w:r>
        <w:rPr>
          <w:rFonts w:asciiTheme="majorBidi" w:hAnsiTheme="majorBidi" w:cstheme="majorBidi"/>
          <w:sz w:val="24"/>
          <w:szCs w:val="24"/>
        </w:rPr>
        <w:t xml:space="preserve"> representasi </w:t>
      </w:r>
      <w:r>
        <w:rPr>
          <w:rFonts w:asciiTheme="majorBidi" w:hAnsiTheme="majorBidi" w:cstheme="majorBidi"/>
          <w:i/>
          <w:iCs/>
          <w:sz w:val="24"/>
          <w:szCs w:val="24"/>
        </w:rPr>
        <w:t>struktur stati</w:t>
      </w:r>
      <w:r>
        <w:rPr>
          <w:rFonts w:asciiTheme="majorBidi" w:hAnsiTheme="majorBidi" w:cstheme="majorBidi"/>
          <w:i/>
          <w:iCs/>
          <w:sz w:val="24"/>
          <w:szCs w:val="24"/>
          <w:lang w:val="zh-CN" w:eastAsia="zh-CN"/>
        </w:rPr>
        <w:t>c</w:t>
      </w:r>
      <w:r>
        <w:rPr>
          <w:rFonts w:asciiTheme="majorBidi" w:hAnsiTheme="majorBidi" w:cstheme="majorBidi"/>
          <w:sz w:val="24"/>
          <w:szCs w:val="24"/>
          <w:lang w:val="zh-CN" w:eastAsia="zh-CN"/>
        </w:rPr>
        <w:t xml:space="preserve"> untuk s</w:t>
      </w:r>
      <w:r>
        <w:rPr>
          <w:rFonts w:asciiTheme="majorBidi" w:hAnsiTheme="majorBidi" w:cstheme="majorBidi"/>
          <w:sz w:val="24"/>
          <w:szCs w:val="24"/>
        </w:rPr>
        <w:t>ebuah sistem</w:t>
      </w:r>
      <w:r>
        <w:rPr>
          <w:rFonts w:asciiTheme="majorBidi" w:hAnsiTheme="majorBidi" w:cstheme="majorBidi"/>
          <w:sz w:val="24"/>
          <w:szCs w:val="24"/>
          <w:lang w:val="zh-CN" w:eastAsia="zh-CN"/>
        </w:rPr>
        <w:t xml:space="preserve"> meggunakan</w:t>
      </w:r>
      <w:r>
        <w:rPr>
          <w:rFonts w:asciiTheme="majorBidi" w:hAnsiTheme="majorBidi" w:cstheme="majorBidi"/>
          <w:sz w:val="24"/>
          <w:szCs w:val="24"/>
        </w:rPr>
        <w:t xml:space="preserve"> bentuk </w:t>
      </w:r>
      <w:r>
        <w:rPr>
          <w:rFonts w:asciiTheme="majorBidi" w:hAnsiTheme="majorBidi" w:cstheme="majorBidi"/>
          <w:i/>
          <w:iCs/>
          <w:sz w:val="24"/>
          <w:szCs w:val="24"/>
        </w:rPr>
        <w:t>class diagram.</w:t>
      </w:r>
    </w:p>
    <w:p w14:paraId="60AF737B" w14:textId="77777777" w:rsidR="00413E23" w:rsidRDefault="00413E23" w:rsidP="003D438D">
      <w:pPr>
        <w:pStyle w:val="ListParagraph"/>
        <w:widowControl/>
        <w:numPr>
          <w:ilvl w:val="0"/>
          <w:numId w:val="16"/>
        </w:numPr>
        <w:autoSpaceDE/>
        <w:autoSpaceDN/>
        <w:spacing w:line="480" w:lineRule="auto"/>
        <w:ind w:left="720" w:hanging="360"/>
        <w:contextualSpacing/>
        <w:jc w:val="both"/>
        <w:rPr>
          <w:rFonts w:asciiTheme="majorBidi" w:hAnsiTheme="majorBidi" w:cstheme="majorBidi"/>
          <w:sz w:val="24"/>
          <w:szCs w:val="24"/>
        </w:rPr>
      </w:pPr>
      <w:r>
        <w:rPr>
          <w:rFonts w:asciiTheme="majorBidi" w:hAnsiTheme="majorBidi" w:cstheme="majorBidi"/>
          <w:sz w:val="24"/>
          <w:szCs w:val="24"/>
        </w:rPr>
        <w:t>Me</w:t>
      </w:r>
      <w:r>
        <w:rPr>
          <w:rFonts w:asciiTheme="majorBidi" w:hAnsiTheme="majorBidi" w:cstheme="majorBidi"/>
          <w:sz w:val="24"/>
          <w:szCs w:val="24"/>
          <w:lang w:val="zh-CN" w:eastAsia="zh-CN"/>
        </w:rPr>
        <w:t>nciptakan</w:t>
      </w:r>
      <w:r>
        <w:rPr>
          <w:rFonts w:asciiTheme="majorBidi" w:hAnsiTheme="majorBidi" w:cstheme="majorBidi"/>
          <w:sz w:val="24"/>
          <w:szCs w:val="24"/>
        </w:rPr>
        <w:t xml:space="preserve"> model behavior yang men</w:t>
      </w:r>
      <w:r>
        <w:rPr>
          <w:rFonts w:asciiTheme="majorBidi" w:hAnsiTheme="majorBidi" w:cstheme="majorBidi"/>
          <w:sz w:val="24"/>
          <w:szCs w:val="24"/>
          <w:lang w:val="zh-CN" w:eastAsia="zh-CN"/>
        </w:rPr>
        <w:t>jelaskan</w:t>
      </w:r>
      <w:r>
        <w:rPr>
          <w:rFonts w:asciiTheme="majorBidi" w:hAnsiTheme="majorBidi" w:cstheme="majorBidi"/>
          <w:sz w:val="24"/>
          <w:szCs w:val="24"/>
        </w:rPr>
        <w:t xml:space="preserve"> kebiasaan</w:t>
      </w:r>
      <w:r>
        <w:rPr>
          <w:rFonts w:asciiTheme="majorBidi" w:hAnsiTheme="majorBidi" w:cstheme="majorBidi"/>
          <w:sz w:val="24"/>
          <w:szCs w:val="24"/>
          <w:lang w:val="zh-CN" w:eastAsia="zh-CN"/>
        </w:rPr>
        <w:t xml:space="preserve"> atau</w:t>
      </w:r>
      <w:r>
        <w:rPr>
          <w:rFonts w:asciiTheme="majorBidi" w:hAnsiTheme="majorBidi" w:cstheme="majorBidi"/>
          <w:sz w:val="24"/>
          <w:szCs w:val="24"/>
        </w:rPr>
        <w:t xml:space="preserve"> sifat </w:t>
      </w:r>
      <w:r>
        <w:rPr>
          <w:rFonts w:asciiTheme="majorBidi" w:hAnsiTheme="majorBidi" w:cstheme="majorBidi"/>
          <w:sz w:val="24"/>
          <w:szCs w:val="24"/>
          <w:lang w:val="zh-CN" w:eastAsia="zh-CN"/>
        </w:rPr>
        <w:t>sistem menggunakan</w:t>
      </w:r>
      <w:r>
        <w:rPr>
          <w:rFonts w:asciiTheme="majorBidi" w:hAnsiTheme="majorBidi" w:cstheme="majorBidi"/>
          <w:sz w:val="24"/>
          <w:szCs w:val="24"/>
          <w:lang w:eastAsia="zh-CN"/>
        </w:rPr>
        <w:t xml:space="preserve"> </w:t>
      </w:r>
      <w:r>
        <w:rPr>
          <w:rFonts w:asciiTheme="majorBidi" w:hAnsiTheme="majorBidi" w:cstheme="majorBidi"/>
          <w:i/>
          <w:iCs/>
          <w:sz w:val="24"/>
          <w:szCs w:val="24"/>
        </w:rPr>
        <w:t xml:space="preserve">state transition diagram </w:t>
      </w:r>
      <w:r>
        <w:rPr>
          <w:rFonts w:asciiTheme="majorBidi" w:hAnsiTheme="majorBidi" w:cstheme="majorBidi"/>
          <w:sz w:val="24"/>
          <w:szCs w:val="24"/>
        </w:rPr>
        <w:t>UML</w:t>
      </w:r>
    </w:p>
    <w:p w14:paraId="45EE2D32" w14:textId="77777777" w:rsidR="00413E23" w:rsidRDefault="00413E23" w:rsidP="003D438D">
      <w:pPr>
        <w:pStyle w:val="ListParagraph"/>
        <w:widowControl/>
        <w:numPr>
          <w:ilvl w:val="0"/>
          <w:numId w:val="16"/>
        </w:numPr>
        <w:autoSpaceDE/>
        <w:autoSpaceDN/>
        <w:spacing w:line="480" w:lineRule="auto"/>
        <w:ind w:left="720" w:hanging="360"/>
        <w:contextualSpacing/>
        <w:jc w:val="both"/>
        <w:rPr>
          <w:rFonts w:asciiTheme="majorBidi" w:hAnsiTheme="majorBidi" w:cstheme="majorBidi"/>
          <w:sz w:val="24"/>
          <w:szCs w:val="24"/>
        </w:rPr>
      </w:pPr>
      <w:r>
        <w:rPr>
          <w:rFonts w:asciiTheme="majorBidi" w:hAnsiTheme="majorBidi" w:cstheme="majorBidi"/>
          <w:sz w:val="24"/>
          <w:szCs w:val="24"/>
        </w:rPr>
        <w:t>Me</w:t>
      </w:r>
      <w:r>
        <w:rPr>
          <w:rFonts w:asciiTheme="majorBidi" w:hAnsiTheme="majorBidi" w:cstheme="majorBidi"/>
          <w:sz w:val="24"/>
          <w:szCs w:val="24"/>
          <w:lang w:val="zh-CN" w:eastAsia="zh-CN"/>
        </w:rPr>
        <w:t>nerangkan</w:t>
      </w:r>
      <w:r>
        <w:rPr>
          <w:rFonts w:asciiTheme="majorBidi" w:hAnsiTheme="majorBidi" w:cstheme="majorBidi"/>
          <w:sz w:val="24"/>
          <w:szCs w:val="24"/>
        </w:rPr>
        <w:t xml:space="preserve"> arsitektur implementasi fisik </w:t>
      </w:r>
      <w:r>
        <w:rPr>
          <w:rFonts w:asciiTheme="majorBidi" w:hAnsiTheme="majorBidi" w:cstheme="majorBidi"/>
          <w:sz w:val="24"/>
          <w:szCs w:val="24"/>
          <w:lang w:val="zh-CN" w:eastAsia="zh-CN"/>
        </w:rPr>
        <w:t>dengan</w:t>
      </w:r>
      <w:r>
        <w:rPr>
          <w:rFonts w:asciiTheme="majorBidi" w:hAnsiTheme="majorBidi" w:cstheme="majorBidi"/>
          <w:sz w:val="24"/>
          <w:szCs w:val="24"/>
          <w:lang w:eastAsia="zh-CN"/>
        </w:rPr>
        <w:t xml:space="preserve"> </w:t>
      </w:r>
      <w:r>
        <w:rPr>
          <w:rFonts w:asciiTheme="majorBidi" w:hAnsiTheme="majorBidi" w:cstheme="majorBidi"/>
          <w:i/>
          <w:iCs/>
          <w:sz w:val="24"/>
          <w:szCs w:val="24"/>
        </w:rPr>
        <w:t>component and development diagra</w:t>
      </w:r>
      <w:r>
        <w:rPr>
          <w:rFonts w:asciiTheme="majorBidi" w:hAnsiTheme="majorBidi" w:cstheme="majorBidi"/>
          <w:i/>
          <w:iCs/>
          <w:sz w:val="24"/>
          <w:szCs w:val="24"/>
          <w:lang w:val="zh-CN" w:eastAsia="zh-CN"/>
        </w:rPr>
        <w:t>m</w:t>
      </w:r>
      <w:r>
        <w:rPr>
          <w:rFonts w:asciiTheme="majorBidi" w:hAnsiTheme="majorBidi" w:cstheme="majorBidi"/>
          <w:i/>
          <w:iCs/>
          <w:sz w:val="24"/>
          <w:szCs w:val="24"/>
        </w:rPr>
        <w:t>.</w:t>
      </w:r>
    </w:p>
    <w:p w14:paraId="5D48A623" w14:textId="77777777" w:rsidR="00413E23" w:rsidRDefault="00413E23" w:rsidP="003D438D">
      <w:pPr>
        <w:pStyle w:val="ListParagraph"/>
        <w:widowControl/>
        <w:numPr>
          <w:ilvl w:val="0"/>
          <w:numId w:val="16"/>
        </w:numPr>
        <w:autoSpaceDE/>
        <w:autoSpaceDN/>
        <w:spacing w:line="480" w:lineRule="auto"/>
        <w:ind w:left="720" w:hanging="360"/>
        <w:contextualSpacing/>
        <w:jc w:val="both"/>
        <w:rPr>
          <w:rFonts w:asciiTheme="majorBidi" w:hAnsiTheme="majorBidi" w:cstheme="majorBidi"/>
          <w:sz w:val="24"/>
          <w:szCs w:val="24"/>
        </w:rPr>
      </w:pPr>
      <w:r>
        <w:rPr>
          <w:rFonts w:asciiTheme="majorBidi" w:hAnsiTheme="majorBidi" w:cstheme="majorBidi"/>
          <w:sz w:val="24"/>
          <w:szCs w:val="24"/>
        </w:rPr>
        <w:t>Me</w:t>
      </w:r>
      <w:r>
        <w:rPr>
          <w:rFonts w:asciiTheme="majorBidi" w:hAnsiTheme="majorBidi" w:cstheme="majorBidi"/>
          <w:sz w:val="24"/>
          <w:szCs w:val="24"/>
          <w:lang w:val="zh-CN" w:eastAsia="zh-CN"/>
        </w:rPr>
        <w:t>mperlihatkan</w:t>
      </w:r>
      <w:r>
        <w:rPr>
          <w:rFonts w:asciiTheme="majorBidi" w:hAnsiTheme="majorBidi" w:cstheme="majorBidi"/>
          <w:sz w:val="24"/>
          <w:szCs w:val="24"/>
        </w:rPr>
        <w:t xml:space="preserve"> atau </w:t>
      </w:r>
      <w:r>
        <w:rPr>
          <w:rFonts w:asciiTheme="majorBidi" w:hAnsiTheme="majorBidi" w:cstheme="majorBidi"/>
          <w:sz w:val="24"/>
          <w:szCs w:val="24"/>
          <w:lang w:val="zh-CN" w:eastAsia="zh-CN"/>
        </w:rPr>
        <w:t>menjelaskan</w:t>
      </w:r>
      <w:r>
        <w:rPr>
          <w:rFonts w:asciiTheme="majorBidi" w:hAnsiTheme="majorBidi" w:cstheme="majorBidi"/>
          <w:sz w:val="24"/>
          <w:szCs w:val="24"/>
          <w:lang w:eastAsia="zh-CN"/>
        </w:rPr>
        <w:t xml:space="preserve"> </w:t>
      </w:r>
      <w:r>
        <w:rPr>
          <w:rFonts w:asciiTheme="majorBidi" w:hAnsiTheme="majorBidi" w:cstheme="majorBidi"/>
          <w:i/>
          <w:iCs/>
          <w:sz w:val="24"/>
          <w:szCs w:val="24"/>
        </w:rPr>
        <w:t>fungsionaly dengan stereotypes.</w:t>
      </w:r>
    </w:p>
    <w:p w14:paraId="471A77CA" w14:textId="77777777" w:rsidR="00413E23" w:rsidRDefault="00413E23" w:rsidP="003D438D">
      <w:pPr>
        <w:spacing w:line="360" w:lineRule="auto"/>
        <w:jc w:val="both"/>
        <w:rPr>
          <w:rFonts w:asciiTheme="majorBidi" w:hAnsiTheme="majorBidi" w:cstheme="majorBidi"/>
          <w:color w:val="000000"/>
          <w:sz w:val="24"/>
          <w:szCs w:val="24"/>
        </w:rPr>
      </w:pPr>
      <w:r>
        <w:rPr>
          <w:rFonts w:asciiTheme="majorBidi" w:hAnsiTheme="majorBidi" w:cstheme="majorBidi"/>
          <w:b/>
          <w:sz w:val="24"/>
          <w:szCs w:val="24"/>
        </w:rPr>
        <w:t>2.</w:t>
      </w:r>
      <w:r>
        <w:rPr>
          <w:rFonts w:asciiTheme="majorBidi" w:hAnsiTheme="majorBidi" w:cstheme="majorBidi"/>
          <w:b/>
          <w:sz w:val="24"/>
          <w:szCs w:val="24"/>
          <w:lang w:val="zh-CN" w:eastAsia="zh-CN"/>
        </w:rPr>
        <w:t>5</w:t>
      </w:r>
      <w:r>
        <w:rPr>
          <w:rFonts w:asciiTheme="majorBidi" w:hAnsiTheme="majorBidi" w:cstheme="majorBidi"/>
          <w:b/>
          <w:sz w:val="24"/>
          <w:szCs w:val="24"/>
        </w:rPr>
        <w:t>.2</w:t>
      </w:r>
      <w:r>
        <w:rPr>
          <w:rFonts w:asciiTheme="majorBidi" w:hAnsiTheme="majorBidi" w:cstheme="majorBidi"/>
          <w:b/>
          <w:sz w:val="24"/>
          <w:szCs w:val="24"/>
          <w:lang w:val="zh-CN"/>
        </w:rPr>
        <w:t xml:space="preserve"> </w:t>
      </w:r>
      <w:r>
        <w:rPr>
          <w:rFonts w:asciiTheme="majorBidi" w:hAnsiTheme="majorBidi" w:cstheme="majorBidi"/>
          <w:b/>
          <w:color w:val="000000"/>
          <w:sz w:val="24"/>
          <w:szCs w:val="24"/>
        </w:rPr>
        <w:t xml:space="preserve">Diagram UML </w:t>
      </w:r>
      <w:r>
        <w:rPr>
          <w:rFonts w:asciiTheme="majorBidi" w:hAnsiTheme="majorBidi" w:cstheme="majorBidi"/>
          <w:color w:val="000000"/>
          <w:sz w:val="24"/>
          <w:szCs w:val="24"/>
        </w:rPr>
        <w:t>(</w:t>
      </w:r>
      <w:r>
        <w:rPr>
          <w:rFonts w:asciiTheme="majorBidi" w:hAnsiTheme="majorBidi" w:cstheme="majorBidi"/>
          <w:b/>
          <w:i/>
          <w:iCs/>
          <w:color w:val="000000"/>
          <w:sz w:val="24"/>
          <w:szCs w:val="24"/>
        </w:rPr>
        <w:t>Unified Modelling Language</w:t>
      </w:r>
      <w:r>
        <w:rPr>
          <w:rFonts w:asciiTheme="majorBidi" w:hAnsiTheme="majorBidi" w:cstheme="majorBidi"/>
          <w:color w:val="000000"/>
          <w:sz w:val="24"/>
          <w:szCs w:val="24"/>
        </w:rPr>
        <w:t>)</w:t>
      </w:r>
    </w:p>
    <w:p w14:paraId="5D724983" w14:textId="77777777" w:rsidR="00413E23" w:rsidRDefault="00413E23" w:rsidP="003D438D">
      <w:pPr>
        <w:spacing w:after="240" w:line="480" w:lineRule="auto"/>
        <w:ind w:firstLine="400"/>
        <w:jc w:val="both"/>
        <w:rPr>
          <w:rFonts w:asciiTheme="majorBidi" w:hAnsiTheme="majorBidi" w:cstheme="majorBidi"/>
          <w:b/>
          <w:color w:val="000000"/>
          <w:sz w:val="24"/>
          <w:szCs w:val="24"/>
        </w:rPr>
      </w:pPr>
      <w:r>
        <w:rPr>
          <w:rFonts w:asciiTheme="majorBidi" w:hAnsiTheme="majorBidi" w:cstheme="majorBidi"/>
          <w:color w:val="000000"/>
          <w:sz w:val="24"/>
          <w:szCs w:val="24"/>
        </w:rPr>
        <w:lastRenderedPageBreak/>
        <w:t xml:space="preserve">Diagram UML </w:t>
      </w:r>
      <w:r>
        <w:rPr>
          <w:rFonts w:asciiTheme="majorBidi" w:hAnsiTheme="majorBidi" w:cstheme="majorBidi"/>
          <w:color w:val="000000"/>
          <w:sz w:val="24"/>
          <w:szCs w:val="24"/>
          <w:lang w:val="zh-CN" w:eastAsia="zh-CN"/>
        </w:rPr>
        <w:t>tersusun</w:t>
      </w:r>
      <w:r>
        <w:rPr>
          <w:rFonts w:asciiTheme="majorBidi" w:hAnsiTheme="majorBidi" w:cstheme="majorBidi"/>
          <w:color w:val="000000"/>
          <w:sz w:val="24"/>
          <w:szCs w:val="24"/>
        </w:rPr>
        <w:t xml:space="preserve"> dari 13 diagram yang </w:t>
      </w:r>
      <w:r>
        <w:rPr>
          <w:rFonts w:asciiTheme="majorBidi" w:hAnsiTheme="majorBidi" w:cstheme="majorBidi"/>
          <w:color w:val="000000"/>
          <w:sz w:val="24"/>
          <w:szCs w:val="24"/>
          <w:lang w:val="zh-CN" w:eastAsia="zh-CN"/>
        </w:rPr>
        <w:t>di bagi menjadi</w:t>
      </w:r>
      <w:r>
        <w:rPr>
          <w:rFonts w:asciiTheme="majorBidi" w:hAnsiTheme="majorBidi" w:cstheme="majorBidi"/>
          <w:color w:val="000000"/>
          <w:sz w:val="24"/>
          <w:szCs w:val="24"/>
        </w:rPr>
        <w:t xml:space="preserve"> dalam 3 (tiga) kategori.  </w:t>
      </w:r>
      <w:r>
        <w:rPr>
          <w:rFonts w:asciiTheme="majorBidi" w:hAnsiTheme="majorBidi" w:cstheme="majorBidi"/>
          <w:color w:val="000000"/>
          <w:sz w:val="24"/>
          <w:szCs w:val="24"/>
          <w:lang w:val="zh-CN" w:eastAsia="zh-CN"/>
        </w:rPr>
        <w:t>Pemabagian diagram</w:t>
      </w:r>
      <w:r>
        <w:rPr>
          <w:rFonts w:asciiTheme="majorBidi" w:hAnsiTheme="majorBidi" w:cstheme="majorBidi"/>
          <w:color w:val="000000"/>
          <w:sz w:val="24"/>
          <w:szCs w:val="24"/>
        </w:rPr>
        <w:t xml:space="preserve"> dan </w:t>
      </w:r>
      <w:r>
        <w:rPr>
          <w:rFonts w:asciiTheme="majorBidi" w:hAnsiTheme="majorBidi" w:cstheme="majorBidi"/>
          <w:color w:val="000000"/>
          <w:sz w:val="24"/>
          <w:szCs w:val="24"/>
          <w:lang w:val="zh-CN" w:eastAsia="zh-CN"/>
        </w:rPr>
        <w:t xml:space="preserve">kategorinya </w:t>
      </w:r>
      <w:r>
        <w:rPr>
          <w:rFonts w:asciiTheme="majorBidi" w:hAnsiTheme="majorBidi" w:cstheme="majorBidi"/>
          <w:color w:val="000000"/>
          <w:sz w:val="24"/>
          <w:szCs w:val="24"/>
        </w:rPr>
        <w:t xml:space="preserve">dapat dilihat pada </w:t>
      </w:r>
      <w:r>
        <w:rPr>
          <w:rFonts w:asciiTheme="majorBidi" w:hAnsiTheme="majorBidi" w:cstheme="majorBidi"/>
          <w:color w:val="000000"/>
          <w:sz w:val="24"/>
          <w:szCs w:val="24"/>
          <w:lang w:val="zh-CN" w:eastAsia="zh-CN"/>
        </w:rPr>
        <w:t>g</w:t>
      </w:r>
      <w:r>
        <w:rPr>
          <w:rFonts w:asciiTheme="majorBidi" w:hAnsiTheme="majorBidi" w:cstheme="majorBidi"/>
          <w:color w:val="000000"/>
          <w:sz w:val="24"/>
          <w:szCs w:val="24"/>
        </w:rPr>
        <w:t>ambar 2.</w:t>
      </w:r>
      <w:r>
        <w:rPr>
          <w:rFonts w:asciiTheme="majorBidi" w:hAnsiTheme="majorBidi" w:cstheme="majorBidi"/>
          <w:color w:val="000000"/>
          <w:sz w:val="24"/>
          <w:szCs w:val="24"/>
          <w:lang w:val="zh-CN" w:eastAsia="zh-CN"/>
        </w:rPr>
        <w:t>5</w:t>
      </w:r>
      <w:r>
        <w:rPr>
          <w:rFonts w:asciiTheme="majorBidi" w:hAnsiTheme="majorBidi" w:cstheme="majorBidi"/>
          <w:color w:val="000000"/>
          <w:sz w:val="24"/>
          <w:szCs w:val="24"/>
        </w:rPr>
        <w:t>.</w:t>
      </w:r>
    </w:p>
    <w:p w14:paraId="047B0B39" w14:textId="77777777" w:rsidR="00413E23" w:rsidRDefault="00413E23" w:rsidP="00413E23">
      <w:pPr>
        <w:spacing w:line="480" w:lineRule="auto"/>
        <w:jc w:val="center"/>
        <w:rPr>
          <w:rFonts w:asciiTheme="majorBidi" w:hAnsiTheme="majorBidi" w:cstheme="majorBidi"/>
          <w:color w:val="000000"/>
          <w:sz w:val="24"/>
          <w:szCs w:val="24"/>
        </w:rPr>
      </w:pPr>
      <w:r>
        <w:rPr>
          <w:rFonts w:asciiTheme="majorBidi" w:eastAsia="Calibri" w:hAnsiTheme="majorBidi" w:cstheme="majorBidi"/>
          <w:sz w:val="24"/>
          <w:szCs w:val="24"/>
          <w:lang w:val="en-US"/>
        </w:rPr>
        <w:object w:dxaOrig="8235" w:dyaOrig="5265" w14:anchorId="10A502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263.25pt" o:ole="">
            <v:imagedata r:id="rId31" o:title=""/>
          </v:shape>
          <o:OLEObject Type="Embed" ProgID="Visio.Drawing.11" ShapeID="_x0000_i1025" DrawAspect="Content" ObjectID="_1689093291" r:id="rId32"/>
        </w:object>
      </w:r>
    </w:p>
    <w:p w14:paraId="7F6A3B02" w14:textId="77777777" w:rsidR="00413E23" w:rsidRDefault="00413E23" w:rsidP="00413E23">
      <w:pPr>
        <w:spacing w:line="360" w:lineRule="auto"/>
        <w:outlineLvl w:val="0"/>
        <w:rPr>
          <w:rFonts w:asciiTheme="majorBidi" w:hAnsiTheme="majorBidi" w:cstheme="majorBidi"/>
          <w:i/>
          <w:sz w:val="24"/>
          <w:szCs w:val="24"/>
        </w:rPr>
      </w:pPr>
      <w:r>
        <w:rPr>
          <w:rFonts w:asciiTheme="majorBidi" w:hAnsiTheme="majorBidi" w:cstheme="majorBidi"/>
          <w:i/>
          <w:sz w:val="24"/>
          <w:szCs w:val="24"/>
        </w:rPr>
        <w:t>Sumber :(Rosa A.S, dan M.Shalahuddin, 201</w:t>
      </w:r>
      <w:r>
        <w:rPr>
          <w:rFonts w:asciiTheme="majorBidi" w:hAnsiTheme="majorBidi" w:cstheme="majorBidi"/>
          <w:i/>
          <w:sz w:val="24"/>
          <w:szCs w:val="24"/>
          <w:lang w:val="zh-CN" w:eastAsia="zh-CN"/>
        </w:rPr>
        <w:t>5</w:t>
      </w:r>
      <w:r>
        <w:rPr>
          <w:rFonts w:asciiTheme="majorBidi" w:hAnsiTheme="majorBidi" w:cstheme="majorBidi"/>
          <w:i/>
          <w:sz w:val="24"/>
          <w:szCs w:val="24"/>
        </w:rPr>
        <w:t>)</w:t>
      </w:r>
    </w:p>
    <w:p w14:paraId="2966A980" w14:textId="77777777" w:rsidR="00413E23" w:rsidRDefault="00413E23" w:rsidP="00413E23">
      <w:pPr>
        <w:pStyle w:val="ListParagraph"/>
        <w:spacing w:after="100" w:afterAutospacing="1" w:line="480" w:lineRule="auto"/>
        <w:ind w:left="0"/>
        <w:jc w:val="center"/>
        <w:outlineLvl w:val="0"/>
        <w:rPr>
          <w:rFonts w:asciiTheme="majorBidi" w:hAnsiTheme="majorBidi" w:cstheme="majorBidi"/>
          <w:sz w:val="24"/>
          <w:szCs w:val="24"/>
        </w:rPr>
      </w:pPr>
      <w:r>
        <w:rPr>
          <w:rFonts w:asciiTheme="majorBidi" w:hAnsiTheme="majorBidi" w:cstheme="majorBidi"/>
          <w:sz w:val="24"/>
          <w:szCs w:val="24"/>
        </w:rPr>
        <w:t>Gambar 2.</w:t>
      </w:r>
      <w:r>
        <w:rPr>
          <w:rFonts w:asciiTheme="majorBidi" w:hAnsiTheme="majorBidi" w:cstheme="majorBidi"/>
          <w:sz w:val="24"/>
          <w:szCs w:val="24"/>
          <w:lang w:val="zh-CN" w:eastAsia="zh-CN"/>
        </w:rPr>
        <w:t>5</w:t>
      </w:r>
      <w:r>
        <w:rPr>
          <w:rFonts w:asciiTheme="majorBidi" w:hAnsiTheme="majorBidi" w:cstheme="majorBidi"/>
          <w:sz w:val="24"/>
          <w:szCs w:val="24"/>
        </w:rPr>
        <w:t xml:space="preserve"> Diagram UML</w:t>
      </w:r>
    </w:p>
    <w:p w14:paraId="62814B05" w14:textId="77777777" w:rsidR="00413E23" w:rsidRDefault="00413E23" w:rsidP="00413E23">
      <w:pPr>
        <w:pStyle w:val="ListParagraph"/>
        <w:spacing w:after="100" w:afterAutospacing="1" w:line="480" w:lineRule="auto"/>
        <w:ind w:left="0"/>
        <w:outlineLvl w:val="0"/>
        <w:rPr>
          <w:rFonts w:asciiTheme="majorBidi" w:hAnsiTheme="majorBidi" w:cstheme="majorBidi"/>
          <w:sz w:val="24"/>
          <w:szCs w:val="24"/>
        </w:rPr>
      </w:pPr>
    </w:p>
    <w:p w14:paraId="1527EF83" w14:textId="77777777" w:rsidR="00413E23" w:rsidRDefault="00413E23" w:rsidP="00413E23">
      <w:pPr>
        <w:pStyle w:val="ListParagraph"/>
        <w:spacing w:after="100" w:afterAutospacing="1" w:line="480" w:lineRule="auto"/>
        <w:ind w:leftChars="199" w:left="1005"/>
        <w:outlineLvl w:val="0"/>
        <w:rPr>
          <w:rFonts w:asciiTheme="majorBidi" w:hAnsiTheme="majorBidi" w:cstheme="majorBidi"/>
          <w:b/>
          <w:sz w:val="24"/>
          <w:szCs w:val="24"/>
        </w:rPr>
      </w:pPr>
      <w:r>
        <w:rPr>
          <w:rFonts w:asciiTheme="majorBidi" w:hAnsiTheme="majorBidi" w:cstheme="majorBidi"/>
          <w:sz w:val="24"/>
          <w:szCs w:val="24"/>
        </w:rPr>
        <w:t>Dari Gambar 2.2 dapat dijelaskan sebagai berikut:</w:t>
      </w:r>
    </w:p>
    <w:p w14:paraId="381C2F42" w14:textId="77777777" w:rsidR="00413E23" w:rsidRDefault="00413E23" w:rsidP="00A231F0">
      <w:pPr>
        <w:pStyle w:val="ListParagraph"/>
        <w:widowControl/>
        <w:numPr>
          <w:ilvl w:val="0"/>
          <w:numId w:val="17"/>
        </w:numPr>
        <w:adjustRightInd w:val="0"/>
        <w:spacing w:after="200" w:line="480" w:lineRule="auto"/>
        <w:ind w:leftChars="199" w:left="438"/>
        <w:contextualSpacing/>
        <w:jc w:val="both"/>
        <w:rPr>
          <w:rFonts w:asciiTheme="majorBidi" w:hAnsiTheme="majorBidi" w:cstheme="majorBidi"/>
          <w:sz w:val="24"/>
          <w:szCs w:val="24"/>
        </w:rPr>
      </w:pPr>
      <w:r>
        <w:rPr>
          <w:rFonts w:asciiTheme="majorBidi" w:hAnsiTheme="majorBidi" w:cstheme="majorBidi"/>
          <w:i/>
          <w:sz w:val="24"/>
          <w:szCs w:val="24"/>
        </w:rPr>
        <w:t>Structure diagram</w:t>
      </w:r>
      <w:r>
        <w:rPr>
          <w:rFonts w:asciiTheme="majorBidi" w:hAnsiTheme="majorBidi" w:cstheme="majorBidi"/>
          <w:sz w:val="24"/>
          <w:szCs w:val="24"/>
        </w:rPr>
        <w:t xml:space="preserve">, </w:t>
      </w:r>
      <w:r>
        <w:rPr>
          <w:rFonts w:asciiTheme="majorBidi" w:hAnsiTheme="majorBidi" w:cstheme="majorBidi"/>
          <w:sz w:val="24"/>
          <w:szCs w:val="24"/>
          <w:lang w:val="zh-CN" w:eastAsia="zh-CN"/>
        </w:rPr>
        <w:t>adalah</w:t>
      </w:r>
      <w:r>
        <w:rPr>
          <w:rFonts w:asciiTheme="majorBidi" w:hAnsiTheme="majorBidi" w:cstheme="majorBidi"/>
          <w:sz w:val="24"/>
          <w:szCs w:val="24"/>
          <w:lang w:eastAsia="zh-CN"/>
        </w:rPr>
        <w:t xml:space="preserve"> </w:t>
      </w:r>
      <w:r>
        <w:rPr>
          <w:rFonts w:asciiTheme="majorBidi" w:hAnsiTheme="majorBidi" w:cstheme="majorBidi"/>
          <w:sz w:val="24"/>
          <w:szCs w:val="24"/>
          <w:lang w:val="zh-CN" w:eastAsia="zh-CN"/>
        </w:rPr>
        <w:t>gabungan</w:t>
      </w:r>
      <w:r>
        <w:rPr>
          <w:rFonts w:asciiTheme="majorBidi" w:hAnsiTheme="majorBidi" w:cstheme="majorBidi"/>
          <w:sz w:val="24"/>
          <w:szCs w:val="24"/>
        </w:rPr>
        <w:t xml:space="preserve"> diagram yang di</w:t>
      </w:r>
      <w:r>
        <w:rPr>
          <w:rFonts w:asciiTheme="majorBidi" w:hAnsiTheme="majorBidi" w:cstheme="majorBidi"/>
          <w:sz w:val="24"/>
          <w:szCs w:val="24"/>
          <w:lang w:val="zh-CN" w:eastAsia="zh-CN"/>
        </w:rPr>
        <w:t>pakai</w:t>
      </w:r>
      <w:r>
        <w:rPr>
          <w:rFonts w:asciiTheme="majorBidi" w:hAnsiTheme="majorBidi" w:cstheme="majorBidi"/>
          <w:sz w:val="24"/>
          <w:szCs w:val="24"/>
        </w:rPr>
        <w:t xml:space="preserve"> untuk men</w:t>
      </w:r>
      <w:r>
        <w:rPr>
          <w:rFonts w:asciiTheme="majorBidi" w:hAnsiTheme="majorBidi" w:cstheme="majorBidi"/>
          <w:sz w:val="24"/>
          <w:szCs w:val="24"/>
          <w:lang w:val="zh-CN" w:eastAsia="zh-CN"/>
        </w:rPr>
        <w:t>jelas</w:t>
      </w:r>
      <w:r>
        <w:rPr>
          <w:rFonts w:asciiTheme="majorBidi" w:hAnsiTheme="majorBidi" w:cstheme="majorBidi"/>
          <w:sz w:val="24"/>
          <w:szCs w:val="24"/>
        </w:rPr>
        <w:t>kan suatu struktur statis dari sistem yang dimodelkan.</w:t>
      </w:r>
    </w:p>
    <w:p w14:paraId="2C4DD96F" w14:textId="77777777" w:rsidR="00413E23" w:rsidRDefault="00413E23" w:rsidP="00A231F0">
      <w:pPr>
        <w:pStyle w:val="ListParagraph"/>
        <w:widowControl/>
        <w:numPr>
          <w:ilvl w:val="0"/>
          <w:numId w:val="17"/>
        </w:numPr>
        <w:adjustRightInd w:val="0"/>
        <w:spacing w:after="200" w:line="480" w:lineRule="auto"/>
        <w:ind w:leftChars="199" w:left="438"/>
        <w:contextualSpacing/>
        <w:jc w:val="both"/>
        <w:rPr>
          <w:rFonts w:asciiTheme="majorBidi" w:hAnsiTheme="majorBidi" w:cstheme="majorBidi"/>
          <w:sz w:val="24"/>
          <w:szCs w:val="24"/>
        </w:rPr>
      </w:pPr>
      <w:r>
        <w:rPr>
          <w:rFonts w:asciiTheme="majorBidi" w:hAnsiTheme="majorBidi" w:cstheme="majorBidi"/>
          <w:i/>
          <w:sz w:val="24"/>
          <w:szCs w:val="24"/>
        </w:rPr>
        <w:t>Behavior diagram</w:t>
      </w:r>
      <w:r>
        <w:rPr>
          <w:rFonts w:asciiTheme="majorBidi" w:hAnsiTheme="majorBidi" w:cstheme="majorBidi"/>
          <w:sz w:val="24"/>
          <w:szCs w:val="24"/>
        </w:rPr>
        <w:t xml:space="preserve">, yaitu </w:t>
      </w:r>
      <w:r>
        <w:rPr>
          <w:rFonts w:asciiTheme="majorBidi" w:hAnsiTheme="majorBidi" w:cstheme="majorBidi"/>
          <w:sz w:val="24"/>
          <w:szCs w:val="24"/>
          <w:lang w:val="zh-CN" w:eastAsia="zh-CN"/>
        </w:rPr>
        <w:t>gabungan</w:t>
      </w:r>
      <w:r>
        <w:rPr>
          <w:rFonts w:asciiTheme="majorBidi" w:hAnsiTheme="majorBidi" w:cstheme="majorBidi"/>
          <w:sz w:val="24"/>
          <w:szCs w:val="24"/>
        </w:rPr>
        <w:t xml:space="preserve"> diagram yang di</w:t>
      </w:r>
      <w:r>
        <w:rPr>
          <w:rFonts w:asciiTheme="majorBidi" w:hAnsiTheme="majorBidi" w:cstheme="majorBidi"/>
          <w:sz w:val="24"/>
          <w:szCs w:val="24"/>
          <w:lang w:val="zh-CN" w:eastAsia="zh-CN"/>
        </w:rPr>
        <w:t xml:space="preserve"> pakai untuk menjelaskan</w:t>
      </w:r>
      <w:r>
        <w:rPr>
          <w:rFonts w:asciiTheme="majorBidi" w:hAnsiTheme="majorBidi" w:cstheme="majorBidi"/>
          <w:sz w:val="24"/>
          <w:szCs w:val="24"/>
        </w:rPr>
        <w:t xml:space="preserve"> kelakuan sistem atau rangkaian perubahan yang </w:t>
      </w:r>
      <w:r>
        <w:rPr>
          <w:rFonts w:asciiTheme="majorBidi" w:hAnsiTheme="majorBidi" w:cstheme="majorBidi"/>
          <w:sz w:val="24"/>
          <w:szCs w:val="24"/>
          <w:lang w:val="zh-CN" w:eastAsia="zh-CN"/>
        </w:rPr>
        <w:t>di alami</w:t>
      </w:r>
      <w:r>
        <w:rPr>
          <w:rFonts w:asciiTheme="majorBidi" w:hAnsiTheme="majorBidi" w:cstheme="majorBidi"/>
          <w:sz w:val="24"/>
          <w:szCs w:val="24"/>
        </w:rPr>
        <w:t xml:space="preserve"> pada sebuah sistem.</w:t>
      </w:r>
    </w:p>
    <w:p w14:paraId="419B44BA" w14:textId="77777777" w:rsidR="00413E23" w:rsidRDefault="00413E23" w:rsidP="00A231F0">
      <w:pPr>
        <w:pStyle w:val="ListParagraph"/>
        <w:widowControl/>
        <w:numPr>
          <w:ilvl w:val="0"/>
          <w:numId w:val="17"/>
        </w:numPr>
        <w:adjustRightInd w:val="0"/>
        <w:spacing w:after="100" w:afterAutospacing="1" w:line="480" w:lineRule="auto"/>
        <w:ind w:leftChars="199" w:left="438"/>
        <w:contextualSpacing/>
        <w:jc w:val="both"/>
        <w:rPr>
          <w:rFonts w:asciiTheme="majorBidi" w:hAnsiTheme="majorBidi" w:cstheme="majorBidi"/>
          <w:sz w:val="24"/>
          <w:szCs w:val="24"/>
        </w:rPr>
      </w:pPr>
      <w:r>
        <w:rPr>
          <w:rFonts w:asciiTheme="majorBidi" w:hAnsiTheme="majorBidi" w:cstheme="majorBidi"/>
          <w:i/>
          <w:sz w:val="24"/>
          <w:szCs w:val="24"/>
        </w:rPr>
        <w:lastRenderedPageBreak/>
        <w:t>Interaction diagram</w:t>
      </w:r>
      <w:r>
        <w:rPr>
          <w:rFonts w:asciiTheme="majorBidi" w:hAnsiTheme="majorBidi" w:cstheme="majorBidi"/>
          <w:sz w:val="24"/>
          <w:szCs w:val="24"/>
        </w:rPr>
        <w:t xml:space="preserve">, yaitu </w:t>
      </w:r>
      <w:r>
        <w:rPr>
          <w:rFonts w:asciiTheme="majorBidi" w:hAnsiTheme="majorBidi" w:cstheme="majorBidi"/>
          <w:sz w:val="24"/>
          <w:szCs w:val="24"/>
          <w:lang w:val="zh-CN" w:eastAsia="zh-CN"/>
        </w:rPr>
        <w:t>gabungan</w:t>
      </w:r>
      <w:r>
        <w:rPr>
          <w:rFonts w:asciiTheme="majorBidi" w:hAnsiTheme="majorBidi" w:cstheme="majorBidi"/>
          <w:sz w:val="24"/>
          <w:szCs w:val="24"/>
        </w:rPr>
        <w:t xml:space="preserve"> diagram yang di</w:t>
      </w:r>
      <w:r>
        <w:rPr>
          <w:rFonts w:asciiTheme="majorBidi" w:hAnsiTheme="majorBidi" w:cstheme="majorBidi"/>
          <w:sz w:val="24"/>
          <w:szCs w:val="24"/>
          <w:lang w:val="zh-CN" w:eastAsia="zh-CN"/>
        </w:rPr>
        <w:t xml:space="preserve"> pakai</w:t>
      </w:r>
      <w:r>
        <w:rPr>
          <w:rFonts w:asciiTheme="majorBidi" w:hAnsiTheme="majorBidi" w:cstheme="majorBidi"/>
          <w:sz w:val="24"/>
          <w:szCs w:val="24"/>
        </w:rPr>
        <w:t xml:space="preserve"> untuk men</w:t>
      </w:r>
      <w:r>
        <w:rPr>
          <w:rFonts w:asciiTheme="majorBidi" w:hAnsiTheme="majorBidi" w:cstheme="majorBidi"/>
          <w:sz w:val="24"/>
          <w:szCs w:val="24"/>
          <w:lang w:val="zh-CN" w:eastAsia="zh-CN"/>
        </w:rPr>
        <w:t>jelaskan</w:t>
      </w:r>
      <w:r>
        <w:rPr>
          <w:rFonts w:asciiTheme="majorBidi" w:hAnsiTheme="majorBidi" w:cstheme="majorBidi"/>
          <w:sz w:val="24"/>
          <w:szCs w:val="24"/>
        </w:rPr>
        <w:t xml:space="preserve"> interaksi sistem </w:t>
      </w:r>
      <w:r>
        <w:rPr>
          <w:rFonts w:asciiTheme="majorBidi" w:hAnsiTheme="majorBidi" w:cstheme="majorBidi"/>
          <w:sz w:val="24"/>
          <w:szCs w:val="24"/>
          <w:lang w:val="zh-CN" w:eastAsia="zh-CN"/>
        </w:rPr>
        <w:t>pada</w:t>
      </w:r>
      <w:r>
        <w:rPr>
          <w:rFonts w:asciiTheme="majorBidi" w:hAnsiTheme="majorBidi" w:cstheme="majorBidi"/>
          <w:sz w:val="24"/>
          <w:szCs w:val="24"/>
        </w:rPr>
        <w:t xml:space="preserve"> sistem lain </w:t>
      </w:r>
      <w:r>
        <w:rPr>
          <w:rFonts w:asciiTheme="majorBidi" w:hAnsiTheme="majorBidi" w:cstheme="majorBidi"/>
          <w:sz w:val="24"/>
          <w:szCs w:val="24"/>
          <w:lang w:val="zh-CN" w:eastAsia="zh-CN"/>
        </w:rPr>
        <w:t>ataupun dengan</w:t>
      </w:r>
      <w:r>
        <w:rPr>
          <w:rFonts w:asciiTheme="majorBidi" w:hAnsiTheme="majorBidi" w:cstheme="majorBidi"/>
          <w:sz w:val="24"/>
          <w:szCs w:val="24"/>
        </w:rPr>
        <w:t xml:space="preserve"> interaksi</w:t>
      </w:r>
      <w:r>
        <w:rPr>
          <w:rFonts w:asciiTheme="majorBidi" w:hAnsiTheme="majorBidi" w:cstheme="majorBidi"/>
          <w:sz w:val="24"/>
          <w:szCs w:val="24"/>
          <w:lang w:val="zh-CN" w:eastAsia="zh-CN"/>
        </w:rPr>
        <w:t xml:space="preserve"> pada</w:t>
      </w:r>
      <w:r>
        <w:rPr>
          <w:rFonts w:asciiTheme="majorBidi" w:hAnsiTheme="majorBidi" w:cstheme="majorBidi"/>
          <w:sz w:val="24"/>
          <w:szCs w:val="24"/>
        </w:rPr>
        <w:t xml:space="preserve"> subsistem </w:t>
      </w:r>
      <w:r>
        <w:rPr>
          <w:rFonts w:asciiTheme="majorBidi" w:hAnsiTheme="majorBidi" w:cstheme="majorBidi"/>
          <w:sz w:val="24"/>
          <w:szCs w:val="24"/>
          <w:lang w:val="zh-CN" w:eastAsia="zh-CN"/>
        </w:rPr>
        <w:t>di</w:t>
      </w:r>
      <w:r>
        <w:rPr>
          <w:rFonts w:asciiTheme="majorBidi" w:hAnsiTheme="majorBidi" w:cstheme="majorBidi"/>
          <w:sz w:val="24"/>
          <w:szCs w:val="24"/>
        </w:rPr>
        <w:t xml:space="preserve"> suatu sistem.</w:t>
      </w:r>
    </w:p>
    <w:p w14:paraId="7CA85F65" w14:textId="77777777" w:rsidR="00413E23" w:rsidRDefault="00413E23" w:rsidP="003D438D">
      <w:pPr>
        <w:pStyle w:val="ListParagraph"/>
        <w:adjustRightInd w:val="0"/>
        <w:spacing w:line="360" w:lineRule="auto"/>
        <w:ind w:left="0" w:firstLine="0"/>
        <w:rPr>
          <w:rFonts w:asciiTheme="majorBidi" w:hAnsiTheme="majorBidi" w:cstheme="majorBidi"/>
          <w:b/>
          <w:i/>
          <w:sz w:val="24"/>
          <w:szCs w:val="24"/>
        </w:rPr>
      </w:pPr>
      <w:r>
        <w:rPr>
          <w:rFonts w:asciiTheme="majorBidi" w:hAnsiTheme="majorBidi" w:cstheme="majorBidi"/>
          <w:b/>
          <w:iCs/>
          <w:sz w:val="24"/>
          <w:szCs w:val="24"/>
        </w:rPr>
        <w:t>2.</w:t>
      </w:r>
      <w:r>
        <w:rPr>
          <w:rFonts w:asciiTheme="majorBidi" w:hAnsiTheme="majorBidi" w:cstheme="majorBidi"/>
          <w:b/>
          <w:iCs/>
          <w:sz w:val="24"/>
          <w:szCs w:val="24"/>
          <w:lang w:val="zh-CN" w:eastAsia="zh-CN"/>
        </w:rPr>
        <w:t>5</w:t>
      </w:r>
      <w:r>
        <w:rPr>
          <w:rFonts w:asciiTheme="majorBidi" w:hAnsiTheme="majorBidi" w:cstheme="majorBidi"/>
          <w:b/>
          <w:iCs/>
          <w:sz w:val="24"/>
          <w:szCs w:val="24"/>
        </w:rPr>
        <w:t>.2.1</w:t>
      </w:r>
      <w:r>
        <w:rPr>
          <w:rFonts w:asciiTheme="majorBidi" w:hAnsiTheme="majorBidi" w:cstheme="majorBidi"/>
          <w:b/>
          <w:i/>
          <w:sz w:val="24"/>
          <w:szCs w:val="24"/>
        </w:rPr>
        <w:t xml:space="preserve">  Use Case Diagram</w:t>
      </w:r>
    </w:p>
    <w:p w14:paraId="62609F00" w14:textId="77777777" w:rsidR="00413E23" w:rsidRDefault="00413E23" w:rsidP="00413E23">
      <w:pPr>
        <w:pStyle w:val="ListParagraph"/>
        <w:adjustRightInd w:val="0"/>
        <w:spacing w:line="480" w:lineRule="auto"/>
        <w:ind w:left="0" w:firstLineChars="166" w:firstLine="398"/>
        <w:rPr>
          <w:rFonts w:asciiTheme="majorBidi" w:hAnsiTheme="majorBidi" w:cstheme="majorBidi"/>
          <w:sz w:val="24"/>
          <w:szCs w:val="24"/>
        </w:rPr>
      </w:pPr>
      <w:r>
        <w:rPr>
          <w:rFonts w:asciiTheme="majorBidi" w:hAnsiTheme="majorBidi" w:cstheme="majorBidi"/>
          <w:i/>
          <w:iCs/>
          <w:sz w:val="24"/>
          <w:szCs w:val="24"/>
        </w:rPr>
        <w:t>Uses case</w:t>
      </w:r>
      <w:r>
        <w:rPr>
          <w:rFonts w:asciiTheme="majorBidi" w:hAnsiTheme="majorBidi" w:cstheme="majorBidi"/>
          <w:i/>
          <w:iCs/>
          <w:sz w:val="24"/>
          <w:szCs w:val="24"/>
          <w:lang w:val="zh-CN"/>
        </w:rPr>
        <w:t xml:space="preserve"> </w:t>
      </w:r>
      <w:r>
        <w:rPr>
          <w:rFonts w:asciiTheme="majorBidi" w:hAnsiTheme="majorBidi" w:cstheme="majorBidi"/>
          <w:sz w:val="24"/>
          <w:szCs w:val="24"/>
        </w:rPr>
        <w:t xml:space="preserve">merupakan rangkaian ataupun penjelasan </w:t>
      </w:r>
      <w:r>
        <w:rPr>
          <w:rFonts w:asciiTheme="majorBidi" w:hAnsiTheme="majorBidi" w:cstheme="majorBidi"/>
          <w:sz w:val="24"/>
          <w:szCs w:val="24"/>
          <w:lang w:val="zh-CN" w:eastAsia="zh-CN"/>
        </w:rPr>
        <w:t>sekumpulan</w:t>
      </w:r>
      <w:r>
        <w:rPr>
          <w:rFonts w:asciiTheme="majorBidi" w:hAnsiTheme="majorBidi" w:cstheme="majorBidi"/>
          <w:sz w:val="24"/>
          <w:szCs w:val="24"/>
        </w:rPr>
        <w:t xml:space="preserve"> yang saling ter</w:t>
      </w:r>
      <w:r>
        <w:rPr>
          <w:rFonts w:asciiTheme="majorBidi" w:hAnsiTheme="majorBidi" w:cstheme="majorBidi"/>
          <w:sz w:val="24"/>
          <w:szCs w:val="24"/>
          <w:lang w:val="zh-CN" w:eastAsia="zh-CN"/>
        </w:rPr>
        <w:t>jerat</w:t>
      </w:r>
      <w:r>
        <w:rPr>
          <w:rFonts w:asciiTheme="majorBidi" w:hAnsiTheme="majorBidi" w:cstheme="majorBidi"/>
          <w:sz w:val="24"/>
          <w:szCs w:val="24"/>
        </w:rPr>
        <w:t xml:space="preserve"> serta me</w:t>
      </w:r>
      <w:r>
        <w:rPr>
          <w:rFonts w:asciiTheme="majorBidi" w:hAnsiTheme="majorBidi" w:cstheme="majorBidi"/>
          <w:sz w:val="24"/>
          <w:szCs w:val="24"/>
          <w:lang w:val="zh-CN" w:eastAsia="zh-CN"/>
        </w:rPr>
        <w:t>nciptakan</w:t>
      </w:r>
      <w:r>
        <w:rPr>
          <w:rFonts w:asciiTheme="majorBidi" w:hAnsiTheme="majorBidi" w:cstheme="majorBidi"/>
          <w:sz w:val="24"/>
          <w:szCs w:val="24"/>
        </w:rPr>
        <w:t xml:space="preserve"> sistem secara tertata yang dicoba ataupun di</w:t>
      </w:r>
      <w:r>
        <w:rPr>
          <w:rFonts w:asciiTheme="majorBidi" w:hAnsiTheme="majorBidi" w:cstheme="majorBidi"/>
          <w:sz w:val="24"/>
          <w:szCs w:val="24"/>
          <w:lang w:val="zh-CN"/>
        </w:rPr>
        <w:t xml:space="preserve"> </w:t>
      </w:r>
      <w:r>
        <w:rPr>
          <w:rFonts w:asciiTheme="majorBidi" w:hAnsiTheme="majorBidi" w:cstheme="majorBidi"/>
          <w:sz w:val="24"/>
          <w:szCs w:val="24"/>
        </w:rPr>
        <w:t xml:space="preserve">awasi oleh suatu aktor. </w:t>
      </w:r>
      <w:r>
        <w:rPr>
          <w:rFonts w:asciiTheme="majorBidi" w:hAnsiTheme="majorBidi" w:cstheme="majorBidi"/>
          <w:i/>
          <w:iCs/>
          <w:sz w:val="24"/>
          <w:szCs w:val="24"/>
        </w:rPr>
        <w:t>Use case</w:t>
      </w:r>
      <w:r>
        <w:rPr>
          <w:rFonts w:asciiTheme="majorBidi" w:hAnsiTheme="majorBidi" w:cstheme="majorBidi"/>
          <w:sz w:val="24"/>
          <w:szCs w:val="24"/>
          <w:lang w:val="zh-CN" w:eastAsia="zh-CN"/>
        </w:rPr>
        <w:t xml:space="preserve"> berguna untuk</w:t>
      </w:r>
      <w:r>
        <w:rPr>
          <w:rFonts w:asciiTheme="majorBidi" w:hAnsiTheme="majorBidi" w:cstheme="majorBidi"/>
          <w:sz w:val="24"/>
          <w:szCs w:val="24"/>
        </w:rPr>
        <w:t xml:space="preserve"> buat me</w:t>
      </w:r>
      <w:r>
        <w:rPr>
          <w:rFonts w:asciiTheme="majorBidi" w:hAnsiTheme="majorBidi" w:cstheme="majorBidi"/>
          <w:sz w:val="24"/>
          <w:szCs w:val="24"/>
          <w:lang w:val="zh-CN" w:eastAsia="zh-CN"/>
        </w:rPr>
        <w:t>mperlihatkan</w:t>
      </w:r>
      <w:r>
        <w:rPr>
          <w:rFonts w:asciiTheme="majorBidi" w:hAnsiTheme="majorBidi" w:cstheme="majorBidi"/>
          <w:sz w:val="24"/>
          <w:szCs w:val="24"/>
        </w:rPr>
        <w:t xml:space="preserve"> tingkah laku </w:t>
      </w:r>
      <w:r>
        <w:rPr>
          <w:rFonts w:asciiTheme="majorBidi" w:hAnsiTheme="majorBidi" w:cstheme="majorBidi"/>
          <w:sz w:val="24"/>
          <w:szCs w:val="24"/>
          <w:lang w:val="zh-CN" w:eastAsia="zh-CN"/>
        </w:rPr>
        <w:t>sesuatu hal</w:t>
      </w:r>
      <w:r>
        <w:rPr>
          <w:rFonts w:asciiTheme="majorBidi" w:hAnsiTheme="majorBidi" w:cstheme="majorBidi"/>
          <w:sz w:val="24"/>
          <w:szCs w:val="24"/>
        </w:rPr>
        <w:t xml:space="preserve"> dalam suatu model dan di</w:t>
      </w:r>
      <w:r>
        <w:rPr>
          <w:rFonts w:asciiTheme="majorBidi" w:hAnsiTheme="majorBidi" w:cstheme="majorBidi"/>
          <w:sz w:val="24"/>
          <w:szCs w:val="24"/>
          <w:lang w:val="zh-CN"/>
        </w:rPr>
        <w:t xml:space="preserve"> </w:t>
      </w:r>
      <w:r>
        <w:rPr>
          <w:rFonts w:asciiTheme="majorBidi" w:hAnsiTheme="majorBidi" w:cstheme="majorBidi"/>
          <w:sz w:val="24"/>
          <w:szCs w:val="24"/>
        </w:rPr>
        <w:t>realisasikan oleh suatu kolaboras</w:t>
      </w:r>
      <w:r>
        <w:rPr>
          <w:rFonts w:asciiTheme="majorBidi" w:hAnsiTheme="majorBidi" w:cstheme="majorBidi"/>
          <w:sz w:val="24"/>
          <w:szCs w:val="24"/>
          <w:lang w:val="zh-CN" w:eastAsia="zh-CN"/>
        </w:rPr>
        <w:t>i</w:t>
      </w:r>
      <w:r>
        <w:rPr>
          <w:rFonts w:asciiTheme="majorBidi" w:hAnsiTheme="majorBidi" w:cstheme="majorBidi"/>
          <w:sz w:val="24"/>
          <w:szCs w:val="24"/>
          <w:lang w:eastAsia="zh-CN"/>
        </w:rPr>
        <w:t xml:space="preserve"> </w:t>
      </w:r>
      <w:r>
        <w:rPr>
          <w:rFonts w:asciiTheme="majorBidi" w:hAnsiTheme="majorBidi" w:cstheme="majorBidi"/>
          <w:sz w:val="24"/>
          <w:szCs w:val="24"/>
        </w:rPr>
        <w:t xml:space="preserve">(Tohari, 2014). </w:t>
      </w:r>
    </w:p>
    <w:p w14:paraId="2FC09FD6" w14:textId="77777777" w:rsidR="00413E23" w:rsidRDefault="00413E23" w:rsidP="00413E23">
      <w:pPr>
        <w:jc w:val="center"/>
        <w:rPr>
          <w:rFonts w:asciiTheme="majorBidi" w:hAnsiTheme="majorBidi" w:cstheme="majorBidi"/>
          <w:b/>
          <w:i/>
          <w:sz w:val="24"/>
          <w:szCs w:val="24"/>
        </w:rPr>
      </w:pPr>
      <w:r>
        <w:rPr>
          <w:rFonts w:asciiTheme="majorBidi" w:hAnsiTheme="majorBidi" w:cstheme="majorBidi"/>
          <w:b/>
          <w:sz w:val="24"/>
          <w:szCs w:val="24"/>
        </w:rPr>
        <w:t xml:space="preserve">Tabel 2.1 Notasi </w:t>
      </w:r>
      <w:r>
        <w:rPr>
          <w:rFonts w:asciiTheme="majorBidi" w:hAnsiTheme="majorBidi" w:cstheme="majorBidi"/>
          <w:b/>
          <w:i/>
          <w:sz w:val="24"/>
          <w:szCs w:val="24"/>
        </w:rPr>
        <w:t>Use Case Diagram</w:t>
      </w:r>
    </w:p>
    <w:tbl>
      <w:tblPr>
        <w:tblW w:w="0" w:type="auto"/>
        <w:tblInd w:w="108" w:type="dxa"/>
        <w:tblLook w:val="04A0" w:firstRow="1" w:lastRow="0" w:firstColumn="1" w:lastColumn="0" w:noHBand="0" w:noVBand="1"/>
      </w:tblPr>
      <w:tblGrid>
        <w:gridCol w:w="576"/>
        <w:gridCol w:w="2436"/>
        <w:gridCol w:w="1997"/>
        <w:gridCol w:w="2950"/>
      </w:tblGrid>
      <w:tr w:rsidR="00413E23" w14:paraId="06F7804F" w14:textId="77777777" w:rsidTr="00413E23">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0B09C" w14:textId="77777777" w:rsidR="00413E23" w:rsidRDefault="00413E23">
            <w:pPr>
              <w:adjustRightInd w:val="0"/>
              <w:spacing w:after="100" w:afterAutospacing="1" w:line="480" w:lineRule="auto"/>
              <w:jc w:val="center"/>
              <w:rPr>
                <w:rFonts w:asciiTheme="majorBidi" w:hAnsiTheme="majorBidi" w:cstheme="majorBidi"/>
                <w:b/>
                <w:sz w:val="24"/>
                <w:szCs w:val="24"/>
              </w:rPr>
            </w:pPr>
            <w:r>
              <w:rPr>
                <w:rFonts w:asciiTheme="majorBidi" w:hAnsiTheme="majorBidi" w:cstheme="majorBidi"/>
                <w:b/>
                <w:sz w:val="24"/>
                <w:szCs w:val="24"/>
              </w:rPr>
              <w:t>No</w:t>
            </w:r>
          </w:p>
        </w:tc>
        <w:tc>
          <w:tcPr>
            <w:tcW w:w="24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3F84E" w14:textId="77777777" w:rsidR="00413E23" w:rsidRDefault="00413E23">
            <w:pPr>
              <w:adjustRightInd w:val="0"/>
              <w:spacing w:after="100" w:afterAutospacing="1" w:line="480" w:lineRule="auto"/>
              <w:jc w:val="center"/>
              <w:rPr>
                <w:rFonts w:asciiTheme="majorBidi" w:hAnsiTheme="majorBidi" w:cstheme="majorBidi"/>
                <w:i/>
                <w:sz w:val="24"/>
                <w:szCs w:val="24"/>
              </w:rPr>
            </w:pPr>
            <w:r>
              <w:rPr>
                <w:rFonts w:asciiTheme="majorBidi" w:hAnsiTheme="majorBidi" w:cstheme="majorBidi"/>
                <w:b/>
                <w:bCs/>
                <w:sz w:val="24"/>
                <w:szCs w:val="24"/>
              </w:rPr>
              <w:t>GAMBAR</w:t>
            </w:r>
          </w:p>
        </w:tc>
        <w:tc>
          <w:tcPr>
            <w:tcW w:w="19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9CBEA" w14:textId="77777777" w:rsidR="00413E23" w:rsidRDefault="00413E23">
            <w:pPr>
              <w:adjustRightInd w:val="0"/>
              <w:spacing w:after="100" w:afterAutospacing="1" w:line="480" w:lineRule="auto"/>
              <w:jc w:val="center"/>
              <w:rPr>
                <w:rFonts w:asciiTheme="majorBidi" w:hAnsiTheme="majorBidi" w:cstheme="majorBidi"/>
                <w:i/>
                <w:sz w:val="24"/>
                <w:szCs w:val="24"/>
              </w:rPr>
            </w:pPr>
            <w:r>
              <w:rPr>
                <w:rFonts w:asciiTheme="majorBidi" w:hAnsiTheme="majorBidi" w:cstheme="majorBidi"/>
                <w:b/>
                <w:bCs/>
                <w:sz w:val="24"/>
                <w:szCs w:val="24"/>
              </w:rPr>
              <w:t>NAMA</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081FC" w14:textId="77777777" w:rsidR="00413E23" w:rsidRDefault="00413E23">
            <w:pPr>
              <w:adjustRightInd w:val="0"/>
              <w:spacing w:after="100" w:afterAutospacing="1" w:line="480" w:lineRule="auto"/>
              <w:rPr>
                <w:rFonts w:asciiTheme="majorBidi" w:hAnsiTheme="majorBidi" w:cstheme="majorBidi"/>
                <w:b/>
                <w:sz w:val="24"/>
                <w:szCs w:val="24"/>
              </w:rPr>
            </w:pPr>
            <w:r>
              <w:rPr>
                <w:rFonts w:asciiTheme="majorBidi" w:hAnsiTheme="majorBidi" w:cstheme="majorBidi"/>
                <w:b/>
                <w:sz w:val="24"/>
                <w:szCs w:val="24"/>
              </w:rPr>
              <w:t>KETERANGAN</w:t>
            </w:r>
          </w:p>
        </w:tc>
      </w:tr>
      <w:tr w:rsidR="00413E23" w14:paraId="6244B81D" w14:textId="77777777" w:rsidTr="00413E23">
        <w:trPr>
          <w:trHeight w:val="322"/>
        </w:trPr>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020F6B" w14:textId="77777777" w:rsidR="00413E23" w:rsidRDefault="00413E23">
            <w:pPr>
              <w:adjustRightInd w:val="0"/>
              <w:spacing w:after="100" w:afterAutospacing="1" w:line="480" w:lineRule="auto"/>
              <w:jc w:val="center"/>
              <w:rPr>
                <w:rFonts w:asciiTheme="majorBidi" w:hAnsiTheme="majorBidi" w:cstheme="majorBidi"/>
                <w:sz w:val="24"/>
                <w:szCs w:val="24"/>
              </w:rPr>
            </w:pPr>
            <w:r>
              <w:rPr>
                <w:rFonts w:asciiTheme="majorBidi" w:hAnsiTheme="majorBidi" w:cstheme="majorBidi"/>
                <w:sz w:val="24"/>
                <w:szCs w:val="24"/>
              </w:rPr>
              <w:t>1</w:t>
            </w:r>
          </w:p>
        </w:tc>
        <w:tc>
          <w:tcPr>
            <w:tcW w:w="24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668F7" w14:textId="77777777" w:rsidR="00413E23" w:rsidRDefault="00413E23">
            <w:pPr>
              <w:adjustRightInd w:val="0"/>
              <w:spacing w:after="100" w:afterAutospacing="1" w:line="480" w:lineRule="auto"/>
              <w:rPr>
                <w:rFonts w:asciiTheme="majorBidi" w:hAnsiTheme="majorBidi" w:cstheme="majorBidi"/>
                <w:i/>
                <w:sz w:val="24"/>
                <w:szCs w:val="24"/>
              </w:rPr>
            </w:pPr>
          </w:p>
          <w:p w14:paraId="58C5B78D" w14:textId="77777777" w:rsidR="00413E23" w:rsidRDefault="00413E23">
            <w:pPr>
              <w:adjustRightInd w:val="0"/>
              <w:spacing w:after="100" w:afterAutospacing="1" w:line="480" w:lineRule="auto"/>
              <w:rPr>
                <w:rFonts w:asciiTheme="majorBidi" w:hAnsiTheme="majorBidi" w:cstheme="majorBidi"/>
                <w:i/>
                <w:sz w:val="24"/>
                <w:szCs w:val="24"/>
              </w:rPr>
            </w:pPr>
            <w:r>
              <w:rPr>
                <w:rFonts w:ascii="Calibri" w:hAnsi="Calibri" w:cs="Arial"/>
                <w:noProof/>
                <w:lang w:val="en-US"/>
              </w:rPr>
              <mc:AlternateContent>
                <mc:Choice Requires="wps">
                  <w:drawing>
                    <wp:anchor distT="0" distB="0" distL="114300" distR="114300" simplePos="0" relativeHeight="251664384" behindDoc="0" locked="0" layoutInCell="1" allowOverlap="1" wp14:anchorId="25629828" wp14:editId="5273FCD0">
                      <wp:simplePos x="0" y="0"/>
                      <wp:positionH relativeFrom="column">
                        <wp:posOffset>54610</wp:posOffset>
                      </wp:positionH>
                      <wp:positionV relativeFrom="paragraph">
                        <wp:posOffset>217170</wp:posOffset>
                      </wp:positionV>
                      <wp:extent cx="1103630" cy="424815"/>
                      <wp:effectExtent l="0" t="0" r="20320" b="13335"/>
                      <wp:wrapNone/>
                      <wp:docPr id="121"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3630" cy="424815"/>
                              </a:xfrm>
                              <a:prstGeom prst="ellipse">
                                <a:avLst/>
                              </a:prstGeom>
                              <a:solidFill>
                                <a:srgbClr val="FFFFFF"/>
                              </a:solidFill>
                              <a:ln w="9525">
                                <a:solidFill>
                                  <a:srgbClr val="000000"/>
                                </a:solidFill>
                                <a:round/>
                              </a:ln>
                              <a:effectLst/>
                            </wps:spPr>
                            <wps:txbx>
                              <w:txbxContent>
                                <w:p w14:paraId="601654C5" w14:textId="77777777" w:rsidR="004E5817" w:rsidRDefault="004E5817" w:rsidP="00413E23">
                                  <w:pPr>
                                    <w:jc w:val="center"/>
                                  </w:pPr>
                                  <w:r>
                                    <w:t xml:space="preserve">nama </w:t>
                                  </w:r>
                                  <w:r>
                                    <w:t xml:space="preserve">use </w:t>
                                  </w:r>
                                </w:p>
                                <w:p w14:paraId="53BF04AC" w14:textId="77777777" w:rsidR="004E5817" w:rsidRDefault="004E5817" w:rsidP="00413E23">
                                  <w:pPr>
                                    <w:jc w:val="center"/>
                                    <w:rPr>
                                      <w:rFonts w:ascii="Calibri" w:hAnsi="Calibri"/>
                                    </w:rPr>
                                  </w:pPr>
                                  <w:r>
                                    <w:t>case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629828" id="Oval 121" o:spid="_x0000_s1027" style="position:absolute;margin-left:4.3pt;margin-top:17.1pt;width:8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">
                      <v:textbox inset="0,0,0,0">
                        <w:txbxContent>
                          <w:p w14:paraId="601654C5" w14:textId="77777777" w:rsidR="004E5817" w:rsidRDefault="004E5817" w:rsidP="00413E23">
                            <w:pPr>
                              <w:jc w:val="center"/>
                            </w:pPr>
                            <w:r>
                              <w:t xml:space="preserve">nama </w:t>
                            </w:r>
                            <w:r>
                              <w:t xml:space="preserve">use </w:t>
                            </w:r>
                          </w:p>
                          <w:p w14:paraId="53BF04AC" w14:textId="77777777" w:rsidR="004E5817" w:rsidRDefault="004E5817" w:rsidP="00413E23">
                            <w:pPr>
                              <w:jc w:val="center"/>
                              <w:rPr>
                                <w:rFonts w:ascii="Calibri" w:hAnsi="Calibri"/>
                              </w:rPr>
                            </w:pPr>
                            <w:r>
                              <w:t>case</w:t>
                            </w:r>
                          </w:p>
                        </w:txbxContent>
                      </v:textbox>
                    </v:oval>
                  </w:pict>
                </mc:Fallback>
              </mc:AlternateContent>
            </w:r>
          </w:p>
        </w:tc>
        <w:tc>
          <w:tcPr>
            <w:tcW w:w="19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1F84AC" w14:textId="77777777" w:rsidR="00413E23" w:rsidRDefault="00413E23">
            <w:pPr>
              <w:rPr>
                <w:rFonts w:asciiTheme="majorBidi" w:hAnsiTheme="majorBidi" w:cstheme="majorBidi"/>
                <w:sz w:val="24"/>
                <w:szCs w:val="24"/>
              </w:rPr>
            </w:pPr>
            <w:r>
              <w:rPr>
                <w:rFonts w:asciiTheme="majorBidi" w:hAnsiTheme="majorBidi" w:cstheme="majorBidi"/>
                <w:i/>
                <w:iCs/>
                <w:sz w:val="24"/>
                <w:szCs w:val="24"/>
              </w:rPr>
              <w:t>Use Case</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19C44" w14:textId="77777777" w:rsidR="00413E23" w:rsidRDefault="00413E23" w:rsidP="003D438D">
            <w:pPr>
              <w:adjustRightInd w:val="0"/>
              <w:spacing w:after="100" w:afterAutospacing="1" w:line="480" w:lineRule="auto"/>
              <w:jc w:val="both"/>
              <w:rPr>
                <w:rFonts w:asciiTheme="majorBidi" w:hAnsiTheme="majorBidi" w:cstheme="majorBidi"/>
                <w:i/>
                <w:sz w:val="24"/>
                <w:szCs w:val="24"/>
              </w:rPr>
            </w:pPr>
            <w:r>
              <w:rPr>
                <w:rFonts w:asciiTheme="majorBidi" w:hAnsiTheme="majorBidi" w:cstheme="majorBidi"/>
                <w:sz w:val="24"/>
                <w:szCs w:val="24"/>
                <w:lang w:val="id-ID"/>
              </w:rPr>
              <w:t>Fungsionalitas yang disediakan sistem sebagai unit-unit yang saling bertukar pesan antar unit atau a</w:t>
            </w:r>
            <w:r>
              <w:rPr>
                <w:rFonts w:asciiTheme="majorBidi" w:hAnsiTheme="majorBidi" w:cstheme="majorBidi"/>
                <w:sz w:val="24"/>
                <w:szCs w:val="24"/>
              </w:rPr>
              <w:t>k</w:t>
            </w:r>
            <w:r>
              <w:rPr>
                <w:rFonts w:asciiTheme="majorBidi" w:hAnsiTheme="majorBidi" w:cstheme="majorBidi"/>
                <w:sz w:val="24"/>
                <w:szCs w:val="24"/>
                <w:lang w:val="id-ID"/>
              </w:rPr>
              <w:t>tor</w:t>
            </w:r>
            <w:r>
              <w:rPr>
                <w:rFonts w:asciiTheme="majorBidi" w:hAnsiTheme="majorBidi" w:cstheme="majorBidi"/>
                <w:sz w:val="24"/>
                <w:szCs w:val="24"/>
              </w:rPr>
              <w:t>.</w:t>
            </w:r>
          </w:p>
        </w:tc>
      </w:tr>
      <w:tr w:rsidR="00413E23" w14:paraId="79A9D6D9" w14:textId="77777777" w:rsidTr="00413E23">
        <w:trPr>
          <w:trHeight w:val="2510"/>
        </w:trPr>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582175" w14:textId="77777777" w:rsidR="00413E23" w:rsidRDefault="00413E23">
            <w:pPr>
              <w:adjustRightInd w:val="0"/>
              <w:spacing w:after="100" w:afterAutospacing="1" w:line="480" w:lineRule="auto"/>
              <w:jc w:val="center"/>
              <w:rPr>
                <w:rFonts w:asciiTheme="majorBidi" w:hAnsiTheme="majorBidi" w:cstheme="majorBidi"/>
                <w:i/>
                <w:sz w:val="24"/>
                <w:szCs w:val="24"/>
              </w:rPr>
            </w:pPr>
            <w:r>
              <w:rPr>
                <w:rFonts w:asciiTheme="majorBidi" w:hAnsiTheme="majorBidi" w:cstheme="majorBidi"/>
                <w:i/>
                <w:sz w:val="24"/>
                <w:szCs w:val="24"/>
              </w:rPr>
              <w:t>2</w:t>
            </w:r>
          </w:p>
        </w:tc>
        <w:tc>
          <w:tcPr>
            <w:tcW w:w="24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82EB7" w14:textId="77777777" w:rsidR="00413E23" w:rsidRDefault="00413E23">
            <w:pPr>
              <w:adjustRightInd w:val="0"/>
              <w:spacing w:after="100" w:afterAutospacing="1" w:line="480" w:lineRule="auto"/>
              <w:rPr>
                <w:rFonts w:asciiTheme="majorBidi" w:hAnsiTheme="majorBidi" w:cstheme="majorBidi"/>
                <w:i/>
                <w:sz w:val="24"/>
                <w:szCs w:val="24"/>
              </w:rPr>
            </w:pPr>
            <w:r>
              <w:rPr>
                <w:rFonts w:ascii="Calibri" w:hAnsi="Calibri" w:cs="Arial"/>
                <w:noProof/>
                <w:lang w:val="en-US"/>
              </w:rPr>
              <w:drawing>
                <wp:anchor distT="0" distB="0" distL="114300" distR="114300" simplePos="0" relativeHeight="251665408" behindDoc="0" locked="0" layoutInCell="1" allowOverlap="1" wp14:anchorId="46B69FF0" wp14:editId="67229500">
                  <wp:simplePos x="0" y="0"/>
                  <wp:positionH relativeFrom="column">
                    <wp:posOffset>449580</wp:posOffset>
                  </wp:positionH>
                  <wp:positionV relativeFrom="paragraph">
                    <wp:posOffset>316230</wp:posOffset>
                  </wp:positionV>
                  <wp:extent cx="455295" cy="514350"/>
                  <wp:effectExtent l="0" t="0" r="1905" b="0"/>
                  <wp:wrapNone/>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295" cy="514350"/>
                          </a:xfrm>
                          <a:prstGeom prst="rect">
                            <a:avLst/>
                          </a:prstGeom>
                          <a:noFill/>
                        </pic:spPr>
                      </pic:pic>
                    </a:graphicData>
                  </a:graphic>
                  <wp14:sizeRelH relativeFrom="page">
                    <wp14:pctWidth>0</wp14:pctWidth>
                  </wp14:sizeRelH>
                  <wp14:sizeRelV relativeFrom="page">
                    <wp14:pctHeight>0</wp14:pctHeight>
                  </wp14:sizeRelV>
                </wp:anchor>
              </w:drawing>
            </w:r>
          </w:p>
          <w:p w14:paraId="2DF4F893" w14:textId="77777777" w:rsidR="00413E23" w:rsidRDefault="00413E23">
            <w:pPr>
              <w:adjustRightInd w:val="0"/>
              <w:spacing w:line="480" w:lineRule="auto"/>
              <w:rPr>
                <w:rFonts w:asciiTheme="majorBidi" w:hAnsiTheme="majorBidi" w:cstheme="majorBidi"/>
                <w:sz w:val="24"/>
                <w:szCs w:val="24"/>
              </w:rPr>
            </w:pPr>
          </w:p>
          <w:p w14:paraId="29F0F96E" w14:textId="77777777" w:rsidR="00413E23" w:rsidRDefault="00413E23">
            <w:pPr>
              <w:adjustRightInd w:val="0"/>
              <w:spacing w:line="480" w:lineRule="auto"/>
              <w:rPr>
                <w:rFonts w:asciiTheme="majorBidi" w:hAnsiTheme="majorBidi" w:cstheme="majorBidi"/>
                <w:sz w:val="24"/>
                <w:szCs w:val="24"/>
              </w:rPr>
            </w:pPr>
            <w:r>
              <w:rPr>
                <w:rFonts w:asciiTheme="majorBidi" w:hAnsiTheme="majorBidi" w:cstheme="majorBidi"/>
                <w:sz w:val="24"/>
                <w:szCs w:val="24"/>
                <w:lang w:val="id-ID"/>
              </w:rPr>
              <w:t>nama aktor</w:t>
            </w:r>
          </w:p>
        </w:tc>
        <w:tc>
          <w:tcPr>
            <w:tcW w:w="199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DC0E0" w14:textId="77777777" w:rsidR="00413E23" w:rsidRDefault="00413E23">
            <w:pPr>
              <w:adjustRightInd w:val="0"/>
              <w:spacing w:after="100" w:afterAutospacing="1" w:line="480" w:lineRule="auto"/>
              <w:rPr>
                <w:rFonts w:asciiTheme="majorBidi" w:hAnsiTheme="majorBidi" w:cstheme="majorBidi"/>
                <w:iCs/>
                <w:sz w:val="24"/>
                <w:szCs w:val="24"/>
              </w:rPr>
            </w:pPr>
          </w:p>
          <w:p w14:paraId="6AFD0D47" w14:textId="77777777" w:rsidR="00413E23" w:rsidRDefault="00413E23">
            <w:pPr>
              <w:adjustRightInd w:val="0"/>
              <w:spacing w:after="100" w:afterAutospacing="1" w:line="480" w:lineRule="auto"/>
              <w:rPr>
                <w:rFonts w:asciiTheme="majorBidi" w:hAnsiTheme="majorBidi" w:cstheme="majorBidi"/>
                <w:i/>
                <w:sz w:val="24"/>
                <w:szCs w:val="24"/>
              </w:rPr>
            </w:pPr>
            <w:r>
              <w:rPr>
                <w:rFonts w:asciiTheme="majorBidi" w:hAnsiTheme="majorBidi" w:cstheme="majorBidi"/>
                <w:iCs/>
                <w:sz w:val="24"/>
                <w:szCs w:val="24"/>
                <w:lang w:val="id-ID"/>
              </w:rPr>
              <w:t xml:space="preserve">Aktor / </w:t>
            </w:r>
            <w:r>
              <w:rPr>
                <w:rFonts w:asciiTheme="majorBidi" w:hAnsiTheme="majorBidi" w:cstheme="majorBidi"/>
                <w:i/>
                <w:iCs/>
                <w:sz w:val="24"/>
                <w:szCs w:val="24"/>
              </w:rPr>
              <w:t>Actor</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F35252" w14:textId="77777777" w:rsidR="00413E23" w:rsidRDefault="00413E23" w:rsidP="003D438D">
            <w:pPr>
              <w:adjustRightInd w:val="0"/>
              <w:spacing w:after="100" w:afterAutospacing="1" w:line="480" w:lineRule="auto"/>
              <w:jc w:val="both"/>
              <w:rPr>
                <w:rFonts w:asciiTheme="majorBidi" w:hAnsiTheme="majorBidi" w:cstheme="majorBidi"/>
                <w:sz w:val="24"/>
                <w:szCs w:val="24"/>
                <w:lang w:val="id-ID"/>
              </w:rPr>
            </w:pPr>
            <w:r>
              <w:rPr>
                <w:rFonts w:asciiTheme="majorBidi" w:hAnsiTheme="majorBidi" w:cstheme="majorBidi"/>
                <w:sz w:val="24"/>
                <w:szCs w:val="24"/>
                <w:lang w:val="id-ID"/>
              </w:rPr>
              <w:t>Orang, proses atau sistem lain yang berinteraksi dengan sistem informasi yang akan dibuat di luar sistem</w:t>
            </w:r>
            <w:r>
              <w:rPr>
                <w:rFonts w:asciiTheme="majorBidi" w:hAnsiTheme="majorBidi" w:cstheme="majorBidi"/>
                <w:sz w:val="24"/>
                <w:szCs w:val="24"/>
              </w:rPr>
              <w:t xml:space="preserve"> itu.</w:t>
            </w:r>
          </w:p>
        </w:tc>
      </w:tr>
      <w:tr w:rsidR="00413E23" w14:paraId="3BC65BFA" w14:textId="77777777" w:rsidTr="00413E23">
        <w:trPr>
          <w:trHeight w:val="1245"/>
        </w:trPr>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A4327B" w14:textId="77777777" w:rsidR="00413E23" w:rsidRDefault="00413E23">
            <w:pPr>
              <w:adjustRightInd w:val="0"/>
              <w:spacing w:after="100" w:afterAutospacing="1" w:line="480" w:lineRule="auto"/>
              <w:jc w:val="center"/>
              <w:rPr>
                <w:rFonts w:asciiTheme="majorBidi" w:hAnsiTheme="majorBidi" w:cstheme="majorBidi"/>
                <w:i/>
                <w:sz w:val="24"/>
                <w:szCs w:val="24"/>
                <w:lang w:val="en-US"/>
              </w:rPr>
            </w:pPr>
            <w:r>
              <w:rPr>
                <w:rFonts w:asciiTheme="majorBidi" w:hAnsiTheme="majorBidi" w:cstheme="majorBidi"/>
                <w:i/>
                <w:sz w:val="24"/>
                <w:szCs w:val="24"/>
              </w:rPr>
              <w:lastRenderedPageBreak/>
              <w:t>3</w:t>
            </w:r>
          </w:p>
        </w:tc>
        <w:tc>
          <w:tcPr>
            <w:tcW w:w="24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313EAC" w14:textId="77777777" w:rsidR="00413E23" w:rsidRDefault="00413E23">
            <w:pPr>
              <w:adjustRightInd w:val="0"/>
              <w:spacing w:after="100" w:afterAutospacing="1" w:line="480" w:lineRule="auto"/>
              <w:rPr>
                <w:rFonts w:asciiTheme="majorBidi" w:hAnsiTheme="majorBidi" w:cstheme="majorBidi"/>
                <w:i/>
                <w:sz w:val="24"/>
                <w:szCs w:val="24"/>
              </w:rPr>
            </w:pPr>
            <w:r>
              <w:rPr>
                <w:rFonts w:ascii="Calibri" w:hAnsi="Calibri" w:cs="Arial"/>
                <w:noProof/>
                <w:lang w:val="en-US"/>
              </w:rPr>
              <mc:AlternateContent>
                <mc:Choice Requires="wps">
                  <w:drawing>
                    <wp:anchor distT="0" distB="0" distL="114300" distR="114300" simplePos="0" relativeHeight="251666432" behindDoc="0" locked="0" layoutInCell="1" allowOverlap="1" wp14:anchorId="34BB0089" wp14:editId="051051F4">
                      <wp:simplePos x="0" y="0"/>
                      <wp:positionH relativeFrom="column">
                        <wp:posOffset>230505</wp:posOffset>
                      </wp:positionH>
                      <wp:positionV relativeFrom="paragraph">
                        <wp:posOffset>169545</wp:posOffset>
                      </wp:positionV>
                      <wp:extent cx="927735" cy="0"/>
                      <wp:effectExtent l="0" t="0" r="24765" b="19050"/>
                      <wp:wrapNone/>
                      <wp:docPr id="1039" name="Straight Arrow Connector 1039"/>
                      <wp:cNvGraphicFramePr/>
                      <a:graphic xmlns:a="http://schemas.openxmlformats.org/drawingml/2006/main">
                        <a:graphicData uri="http://schemas.microsoft.com/office/word/2010/wordprocessingShape">
                          <wps:wsp>
                            <wps:cNvCnPr/>
                            <wps:spPr>
                              <a:xfrm>
                                <a:off x="0" y="0"/>
                                <a:ext cx="927735" cy="0"/>
                              </a:xfrm>
                              <a:prstGeom prst="straightConnector1">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5EEF822E" id="_x0000_t32" coordsize="21600,21600" o:spt="32" o:oned="t" path="m,l21600,21600e" filled="f">
                      <v:path arrowok="t" fillok="f" o:connecttype="none"/>
                      <o:lock v:ext="edit" shapetype="t"/>
                    </v:shapetype>
                    <v:shape id="Straight Arrow Connector 1039" o:spid="_x0000_s1026" type="#_x0000_t32" style="position:absolute;margin-left:18.15pt;margin-top:13.35pt;width:73.0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"/>
                  </w:pict>
                </mc:Fallback>
              </mc:AlternateContent>
            </w:r>
          </w:p>
        </w:tc>
        <w:tc>
          <w:tcPr>
            <w:tcW w:w="19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3E29D8" w14:textId="77777777" w:rsidR="00413E23" w:rsidRDefault="00413E23">
            <w:pPr>
              <w:adjustRightInd w:val="0"/>
              <w:spacing w:after="100" w:afterAutospacing="1" w:line="480" w:lineRule="auto"/>
              <w:rPr>
                <w:rFonts w:asciiTheme="majorBidi" w:hAnsiTheme="majorBidi" w:cstheme="majorBidi"/>
                <w:i/>
                <w:sz w:val="24"/>
                <w:szCs w:val="24"/>
              </w:rPr>
            </w:pPr>
            <w:r>
              <w:rPr>
                <w:rFonts w:asciiTheme="majorBidi" w:hAnsiTheme="majorBidi" w:cstheme="majorBidi"/>
                <w:iCs/>
                <w:sz w:val="24"/>
                <w:szCs w:val="24"/>
                <w:lang w:val="id-ID"/>
              </w:rPr>
              <w:t xml:space="preserve">Asosiasi / </w:t>
            </w:r>
            <w:r>
              <w:rPr>
                <w:rFonts w:asciiTheme="majorBidi" w:hAnsiTheme="majorBidi" w:cstheme="majorBidi"/>
                <w:i/>
                <w:iCs/>
                <w:sz w:val="24"/>
                <w:szCs w:val="24"/>
                <w:lang w:val="id-ID"/>
              </w:rPr>
              <w:t>Association</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D829BE" w14:textId="77777777" w:rsidR="00413E23" w:rsidRDefault="00413E23" w:rsidP="003D438D">
            <w:pPr>
              <w:adjustRightInd w:val="0"/>
              <w:spacing w:after="100" w:afterAutospacing="1" w:line="480" w:lineRule="auto"/>
              <w:jc w:val="both"/>
              <w:rPr>
                <w:rFonts w:asciiTheme="majorBidi" w:hAnsiTheme="majorBidi" w:cstheme="majorBidi"/>
                <w:i/>
                <w:sz w:val="24"/>
                <w:szCs w:val="24"/>
              </w:rPr>
            </w:pPr>
            <w:r>
              <w:rPr>
                <w:rFonts w:asciiTheme="majorBidi" w:hAnsiTheme="majorBidi" w:cstheme="majorBidi"/>
                <w:sz w:val="24"/>
                <w:szCs w:val="24"/>
                <w:lang w:val="id-ID"/>
              </w:rPr>
              <w:t xml:space="preserve">use case </w:t>
            </w:r>
            <w:r>
              <w:rPr>
                <w:rFonts w:asciiTheme="majorBidi" w:hAnsiTheme="majorBidi" w:cstheme="majorBidi"/>
                <w:sz w:val="24"/>
                <w:szCs w:val="24"/>
              </w:rPr>
              <w:t xml:space="preserve">yang </w:t>
            </w:r>
            <w:r>
              <w:rPr>
                <w:rFonts w:asciiTheme="majorBidi" w:hAnsiTheme="majorBidi" w:cstheme="majorBidi"/>
                <w:sz w:val="24"/>
                <w:szCs w:val="24"/>
                <w:lang w:val="id-ID"/>
              </w:rPr>
              <w:t>memiliki interaksi dengan a</w:t>
            </w:r>
            <w:r>
              <w:rPr>
                <w:rFonts w:asciiTheme="majorBidi" w:hAnsiTheme="majorBidi" w:cstheme="majorBidi"/>
                <w:sz w:val="24"/>
                <w:szCs w:val="24"/>
              </w:rPr>
              <w:t>k</w:t>
            </w:r>
            <w:r>
              <w:rPr>
                <w:rFonts w:asciiTheme="majorBidi" w:hAnsiTheme="majorBidi" w:cstheme="majorBidi"/>
                <w:sz w:val="24"/>
                <w:szCs w:val="24"/>
                <w:lang w:val="id-ID"/>
              </w:rPr>
              <w:t>tor</w:t>
            </w:r>
            <w:r>
              <w:rPr>
                <w:rFonts w:asciiTheme="majorBidi" w:hAnsiTheme="majorBidi" w:cstheme="majorBidi"/>
                <w:sz w:val="24"/>
                <w:szCs w:val="24"/>
              </w:rPr>
              <w:t>.</w:t>
            </w:r>
          </w:p>
        </w:tc>
      </w:tr>
      <w:tr w:rsidR="00413E23" w14:paraId="36DB1A2F" w14:textId="77777777" w:rsidTr="00413E23">
        <w:trPr>
          <w:trHeight w:val="1106"/>
        </w:trPr>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C36CB2" w14:textId="77777777" w:rsidR="00413E23" w:rsidRDefault="00413E23">
            <w:pPr>
              <w:adjustRightInd w:val="0"/>
              <w:spacing w:after="100" w:afterAutospacing="1" w:line="480" w:lineRule="auto"/>
              <w:jc w:val="center"/>
              <w:rPr>
                <w:rFonts w:asciiTheme="majorBidi" w:hAnsiTheme="majorBidi" w:cstheme="majorBidi"/>
                <w:i/>
                <w:sz w:val="24"/>
                <w:szCs w:val="24"/>
              </w:rPr>
            </w:pPr>
            <w:r>
              <w:rPr>
                <w:rFonts w:asciiTheme="majorBidi" w:hAnsiTheme="majorBidi" w:cstheme="majorBidi"/>
                <w:i/>
                <w:sz w:val="24"/>
                <w:szCs w:val="24"/>
              </w:rPr>
              <w:t>4</w:t>
            </w:r>
          </w:p>
        </w:tc>
        <w:tc>
          <w:tcPr>
            <w:tcW w:w="24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2DD190" w14:textId="77777777" w:rsidR="00413E23" w:rsidRDefault="00413E23">
            <w:pPr>
              <w:adjustRightInd w:val="0"/>
              <w:spacing w:line="480" w:lineRule="auto"/>
              <w:rPr>
                <w:rFonts w:asciiTheme="majorBidi" w:hAnsiTheme="majorBidi" w:cstheme="majorBidi"/>
                <w:sz w:val="24"/>
                <w:szCs w:val="24"/>
                <w:lang w:eastAsia="id-ID"/>
              </w:rPr>
            </w:pPr>
            <w:r>
              <w:rPr>
                <w:rFonts w:ascii="Calibri" w:hAnsi="Calibri" w:cs="Arial"/>
                <w:noProof/>
                <w:lang w:val="en-US"/>
              </w:rPr>
              <mc:AlternateContent>
                <mc:Choice Requires="wps">
                  <w:drawing>
                    <wp:anchor distT="0" distB="0" distL="114300" distR="114300" simplePos="0" relativeHeight="251667456" behindDoc="0" locked="0" layoutInCell="1" allowOverlap="1" wp14:anchorId="5E24AA5F" wp14:editId="3FA8E936">
                      <wp:simplePos x="0" y="0"/>
                      <wp:positionH relativeFrom="column">
                        <wp:posOffset>182880</wp:posOffset>
                      </wp:positionH>
                      <wp:positionV relativeFrom="paragraph">
                        <wp:posOffset>245110</wp:posOffset>
                      </wp:positionV>
                      <wp:extent cx="866775" cy="9525"/>
                      <wp:effectExtent l="0" t="76200" r="28575" b="85725"/>
                      <wp:wrapNone/>
                      <wp:docPr id="1038" name="Straight Arrow Connector 1038"/>
                      <wp:cNvGraphicFramePr/>
                      <a:graphic xmlns:a="http://schemas.openxmlformats.org/drawingml/2006/main">
                        <a:graphicData uri="http://schemas.microsoft.com/office/word/2010/wordprocessingShape">
                          <wps:wsp>
                            <wps:cNvCnPr/>
                            <wps:spPr>
                              <a:xfrm flipV="1">
                                <a:off x="0" y="0"/>
                                <a:ext cx="866775" cy="9525"/>
                              </a:xfrm>
                              <a:prstGeom prst="straightConnector1">
                                <a:avLst/>
                              </a:prstGeom>
                              <a:ln w="952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1AF7582" id="Straight Arrow Connector 1038" o:spid="_x0000_s1026" type="#_x0000_t32" style="position:absolute;margin-left:14.4pt;margin-top:19.3pt;width:68.25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">
                      <v:stroke endarrow="block"/>
                    </v:shape>
                  </w:pict>
                </mc:Fallback>
              </mc:AlternateContent>
            </w:r>
            <w:r>
              <w:rPr>
                <w:rFonts w:asciiTheme="majorBidi" w:hAnsiTheme="majorBidi" w:cstheme="majorBidi"/>
                <w:sz w:val="24"/>
                <w:szCs w:val="24"/>
                <w:lang w:eastAsia="id-ID"/>
              </w:rPr>
              <w:t>&lt;</w:t>
            </w:r>
            <w:r>
              <w:rPr>
                <w:rFonts w:asciiTheme="majorBidi" w:hAnsiTheme="majorBidi" w:cstheme="majorBidi"/>
                <w:sz w:val="24"/>
                <w:szCs w:val="24"/>
                <w:lang w:val="id-ID" w:eastAsia="id-ID"/>
              </w:rPr>
              <w:t>&lt; extend &gt;&gt;</w:t>
            </w:r>
          </w:p>
          <w:p w14:paraId="67CD668A" w14:textId="77777777" w:rsidR="00413E23" w:rsidRDefault="00413E23">
            <w:pPr>
              <w:adjustRightInd w:val="0"/>
              <w:spacing w:after="100" w:afterAutospacing="1" w:line="480" w:lineRule="auto"/>
              <w:rPr>
                <w:rFonts w:asciiTheme="majorBidi" w:hAnsiTheme="majorBidi" w:cstheme="majorBidi"/>
                <w:i/>
                <w:sz w:val="24"/>
                <w:szCs w:val="24"/>
              </w:rPr>
            </w:pPr>
          </w:p>
        </w:tc>
        <w:tc>
          <w:tcPr>
            <w:tcW w:w="19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E3A52F" w14:textId="77777777" w:rsidR="00413E23" w:rsidRDefault="00413E23">
            <w:pPr>
              <w:adjustRightInd w:val="0"/>
              <w:spacing w:after="100" w:afterAutospacing="1" w:line="480" w:lineRule="auto"/>
              <w:rPr>
                <w:rFonts w:asciiTheme="majorBidi" w:hAnsiTheme="majorBidi" w:cstheme="majorBidi"/>
                <w:i/>
                <w:sz w:val="24"/>
                <w:szCs w:val="24"/>
              </w:rPr>
            </w:pPr>
            <w:r>
              <w:rPr>
                <w:rFonts w:asciiTheme="majorBidi" w:hAnsiTheme="majorBidi" w:cstheme="majorBidi"/>
                <w:iCs/>
                <w:sz w:val="24"/>
                <w:szCs w:val="24"/>
                <w:lang w:val="id-ID"/>
              </w:rPr>
              <w:t xml:space="preserve">Ekstensi / </w:t>
            </w:r>
            <w:r>
              <w:rPr>
                <w:rFonts w:asciiTheme="majorBidi" w:hAnsiTheme="majorBidi" w:cstheme="majorBidi"/>
                <w:i/>
                <w:iCs/>
                <w:sz w:val="24"/>
                <w:szCs w:val="24"/>
                <w:lang w:val="id-ID"/>
              </w:rPr>
              <w:t>Extend</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44C8E0" w14:textId="77777777" w:rsidR="00413E23" w:rsidRDefault="00413E23" w:rsidP="003D438D">
            <w:pPr>
              <w:adjustRightInd w:val="0"/>
              <w:spacing w:after="100" w:afterAutospacing="1" w:line="480" w:lineRule="auto"/>
              <w:jc w:val="both"/>
              <w:rPr>
                <w:rFonts w:asciiTheme="majorBidi" w:hAnsiTheme="majorBidi" w:cstheme="majorBidi"/>
                <w:sz w:val="24"/>
                <w:szCs w:val="24"/>
              </w:rPr>
            </w:pPr>
            <w:r>
              <w:rPr>
                <w:rFonts w:asciiTheme="majorBidi" w:hAnsiTheme="majorBidi" w:cstheme="majorBidi"/>
                <w:sz w:val="24"/>
                <w:szCs w:val="24"/>
                <w:lang w:val="id-ID"/>
              </w:rPr>
              <w:t>Relasi use case tambahan ke sebuah use case dimana use case yang ditambahkan dapat berdiri sendiri</w:t>
            </w:r>
            <w:r>
              <w:rPr>
                <w:rFonts w:asciiTheme="majorBidi" w:hAnsiTheme="majorBidi" w:cstheme="majorBidi"/>
                <w:sz w:val="24"/>
                <w:szCs w:val="24"/>
              </w:rPr>
              <w:t>.</w:t>
            </w:r>
          </w:p>
        </w:tc>
      </w:tr>
      <w:tr w:rsidR="00413E23" w14:paraId="0CF166FC" w14:textId="77777777" w:rsidTr="00413E23">
        <w:tc>
          <w:tcPr>
            <w:tcW w:w="5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884AA1" w14:textId="77777777" w:rsidR="00413E23" w:rsidRDefault="00413E23">
            <w:pPr>
              <w:adjustRightInd w:val="0"/>
              <w:spacing w:after="100" w:afterAutospacing="1" w:line="480" w:lineRule="auto"/>
              <w:jc w:val="center"/>
              <w:rPr>
                <w:rFonts w:asciiTheme="majorBidi" w:hAnsiTheme="majorBidi" w:cstheme="majorBidi"/>
                <w:i/>
                <w:sz w:val="24"/>
                <w:szCs w:val="24"/>
              </w:rPr>
            </w:pPr>
            <w:r>
              <w:rPr>
                <w:rFonts w:asciiTheme="majorBidi" w:hAnsiTheme="majorBidi" w:cstheme="majorBidi"/>
                <w:i/>
                <w:sz w:val="24"/>
                <w:szCs w:val="24"/>
              </w:rPr>
              <w:t>5</w:t>
            </w:r>
          </w:p>
        </w:tc>
        <w:tc>
          <w:tcPr>
            <w:tcW w:w="24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3B5E4" w14:textId="77777777" w:rsidR="00413E23" w:rsidRDefault="00413E23">
            <w:pPr>
              <w:adjustRightInd w:val="0"/>
              <w:spacing w:after="100" w:afterAutospacing="1" w:line="480" w:lineRule="auto"/>
              <w:rPr>
                <w:rFonts w:asciiTheme="majorBidi" w:hAnsiTheme="majorBidi" w:cstheme="majorBidi"/>
                <w:sz w:val="24"/>
                <w:szCs w:val="24"/>
                <w:lang w:eastAsia="id-ID"/>
              </w:rPr>
            </w:pPr>
            <w:r>
              <w:rPr>
                <w:rFonts w:ascii="Calibri" w:hAnsi="Calibri" w:cs="Arial"/>
                <w:noProof/>
                <w:lang w:val="en-US"/>
              </w:rPr>
              <mc:AlternateContent>
                <mc:Choice Requires="wps">
                  <w:drawing>
                    <wp:anchor distT="0" distB="0" distL="114300" distR="114300" simplePos="0" relativeHeight="251668480" behindDoc="0" locked="0" layoutInCell="1" allowOverlap="1" wp14:anchorId="4E078945" wp14:editId="1229EEF1">
                      <wp:simplePos x="0" y="0"/>
                      <wp:positionH relativeFrom="column">
                        <wp:posOffset>335280</wp:posOffset>
                      </wp:positionH>
                      <wp:positionV relativeFrom="paragraph">
                        <wp:posOffset>210820</wp:posOffset>
                      </wp:positionV>
                      <wp:extent cx="866775" cy="9525"/>
                      <wp:effectExtent l="0" t="76200" r="28575" b="85725"/>
                      <wp:wrapNone/>
                      <wp:docPr id="1037" name="Straight Arrow Connector 1037"/>
                      <wp:cNvGraphicFramePr/>
                      <a:graphic xmlns:a="http://schemas.openxmlformats.org/drawingml/2006/main">
                        <a:graphicData uri="http://schemas.microsoft.com/office/word/2010/wordprocessingShape">
                          <wps:wsp>
                            <wps:cNvCnPr/>
                            <wps:spPr>
                              <a:xfrm flipV="1">
                                <a:off x="0" y="0"/>
                                <a:ext cx="866775" cy="9525"/>
                              </a:xfrm>
                              <a:prstGeom prst="straightConnector1">
                                <a:avLst/>
                              </a:prstGeom>
                              <a:ln w="952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9D1C92B" id="Straight Arrow Connector 1037" o:spid="_x0000_s1026" type="#_x0000_t32" style="position:absolute;margin-left:26.4pt;margin-top:16.6pt;width:68.2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">
                      <v:stroke endarrow="block"/>
                    </v:shape>
                  </w:pict>
                </mc:Fallback>
              </mc:AlternateContent>
            </w:r>
            <w:r>
              <w:rPr>
                <w:rFonts w:asciiTheme="majorBidi" w:hAnsiTheme="majorBidi" w:cstheme="majorBidi"/>
                <w:sz w:val="24"/>
                <w:szCs w:val="24"/>
                <w:lang w:val="id-ID" w:eastAsia="id-ID"/>
              </w:rPr>
              <w:t>&lt;&lt; include &gt;&gt;</w:t>
            </w:r>
          </w:p>
          <w:p w14:paraId="2C85B688" w14:textId="77777777" w:rsidR="00413E23" w:rsidRDefault="00413E23">
            <w:pPr>
              <w:adjustRightInd w:val="0"/>
              <w:spacing w:after="100" w:afterAutospacing="1" w:line="480" w:lineRule="auto"/>
              <w:rPr>
                <w:rFonts w:asciiTheme="majorBidi" w:hAnsiTheme="majorBidi" w:cstheme="majorBidi"/>
                <w:i/>
                <w:sz w:val="24"/>
                <w:szCs w:val="24"/>
              </w:rPr>
            </w:pPr>
          </w:p>
        </w:tc>
        <w:tc>
          <w:tcPr>
            <w:tcW w:w="19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B85CEB" w14:textId="77777777" w:rsidR="00413E23" w:rsidRDefault="00413E23">
            <w:pPr>
              <w:adjustRightInd w:val="0"/>
              <w:spacing w:after="100" w:afterAutospacing="1" w:line="480" w:lineRule="auto"/>
              <w:rPr>
                <w:rFonts w:asciiTheme="majorBidi" w:hAnsiTheme="majorBidi" w:cstheme="majorBidi"/>
                <w:i/>
                <w:sz w:val="24"/>
                <w:szCs w:val="24"/>
              </w:rPr>
            </w:pPr>
            <w:r>
              <w:rPr>
                <w:rFonts w:asciiTheme="majorBidi" w:hAnsiTheme="majorBidi" w:cstheme="majorBidi"/>
                <w:iCs/>
                <w:sz w:val="24"/>
                <w:szCs w:val="24"/>
                <w:lang w:val="id-ID"/>
              </w:rPr>
              <w:t>Menggunakan /</w:t>
            </w:r>
            <w:r>
              <w:rPr>
                <w:rFonts w:asciiTheme="majorBidi" w:hAnsiTheme="majorBidi" w:cstheme="majorBidi"/>
                <w:i/>
                <w:iCs/>
                <w:sz w:val="24"/>
                <w:szCs w:val="24"/>
                <w:lang w:val="id-ID"/>
              </w:rPr>
              <w:t>Include/Uses</w:t>
            </w:r>
          </w:p>
        </w:tc>
        <w:tc>
          <w:tcPr>
            <w:tcW w:w="29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7138" w14:textId="77777777" w:rsidR="00413E23" w:rsidRDefault="00413E23" w:rsidP="003D438D">
            <w:pPr>
              <w:adjustRightInd w:val="0"/>
              <w:spacing w:line="480" w:lineRule="auto"/>
              <w:jc w:val="both"/>
              <w:rPr>
                <w:rFonts w:asciiTheme="majorBidi" w:hAnsiTheme="majorBidi" w:cstheme="majorBidi"/>
                <w:i/>
                <w:sz w:val="24"/>
                <w:szCs w:val="24"/>
              </w:rPr>
            </w:pPr>
            <w:r>
              <w:rPr>
                <w:rFonts w:asciiTheme="majorBidi" w:hAnsiTheme="majorBidi" w:cstheme="majorBidi"/>
                <w:sz w:val="24"/>
                <w:szCs w:val="24"/>
                <w:lang w:val="id-ID"/>
              </w:rPr>
              <w:t xml:space="preserve">Relasi use case tambahan ke sebuah use case dimana use case yang ditambahkan memerlukan ini </w:t>
            </w:r>
            <w:r>
              <w:rPr>
                <w:rFonts w:asciiTheme="majorBidi" w:hAnsiTheme="majorBidi" w:cstheme="majorBidi"/>
                <w:sz w:val="24"/>
                <w:szCs w:val="24"/>
              </w:rPr>
              <w:t xml:space="preserve">untuk </w:t>
            </w:r>
            <w:r>
              <w:rPr>
                <w:rFonts w:asciiTheme="majorBidi" w:hAnsiTheme="majorBidi" w:cstheme="majorBidi"/>
                <w:sz w:val="24"/>
                <w:szCs w:val="24"/>
                <w:lang w:val="id-ID"/>
              </w:rPr>
              <w:t xml:space="preserve">menjalankan </w:t>
            </w:r>
            <w:r>
              <w:rPr>
                <w:rFonts w:asciiTheme="majorBidi" w:hAnsiTheme="majorBidi" w:cstheme="majorBidi"/>
                <w:sz w:val="24"/>
                <w:szCs w:val="24"/>
              </w:rPr>
              <w:t>f</w:t>
            </w:r>
            <w:r>
              <w:rPr>
                <w:rFonts w:asciiTheme="majorBidi" w:hAnsiTheme="majorBidi" w:cstheme="majorBidi"/>
                <w:sz w:val="24"/>
                <w:szCs w:val="24"/>
                <w:lang w:val="id-ID"/>
              </w:rPr>
              <w:t>ungsinya</w:t>
            </w:r>
            <w:r>
              <w:rPr>
                <w:rFonts w:asciiTheme="majorBidi" w:hAnsiTheme="majorBidi" w:cstheme="majorBidi"/>
                <w:sz w:val="24"/>
                <w:szCs w:val="24"/>
              </w:rPr>
              <w:t>.</w:t>
            </w:r>
          </w:p>
        </w:tc>
      </w:tr>
    </w:tbl>
    <w:p w14:paraId="24088BC5" w14:textId="77777777" w:rsidR="00413E23" w:rsidRDefault="00413E23" w:rsidP="00413E23">
      <w:pPr>
        <w:adjustRightInd w:val="0"/>
        <w:spacing w:after="100" w:afterAutospacing="1" w:line="480" w:lineRule="auto"/>
        <w:rPr>
          <w:rFonts w:asciiTheme="majorBidi" w:eastAsia="Calibri" w:hAnsiTheme="majorBidi" w:cstheme="majorBidi"/>
          <w:i/>
          <w:sz w:val="24"/>
          <w:szCs w:val="24"/>
        </w:rPr>
      </w:pPr>
      <w:r>
        <w:rPr>
          <w:rFonts w:asciiTheme="majorBidi" w:hAnsiTheme="majorBidi" w:cstheme="majorBidi"/>
          <w:i/>
          <w:sz w:val="24"/>
          <w:szCs w:val="24"/>
        </w:rPr>
        <w:t>Sumber :( Rosa A.S, dan M.Shalahuddin, 201</w:t>
      </w:r>
      <w:r>
        <w:rPr>
          <w:rFonts w:asciiTheme="majorBidi" w:hAnsiTheme="majorBidi" w:cstheme="majorBidi"/>
          <w:i/>
          <w:sz w:val="24"/>
          <w:szCs w:val="24"/>
          <w:lang w:val="zh-CN" w:eastAsia="zh-CN"/>
        </w:rPr>
        <w:t>5</w:t>
      </w:r>
      <w:r>
        <w:rPr>
          <w:rFonts w:asciiTheme="majorBidi" w:hAnsiTheme="majorBidi" w:cstheme="majorBidi"/>
          <w:i/>
          <w:sz w:val="24"/>
          <w:szCs w:val="24"/>
        </w:rPr>
        <w:t>)</w:t>
      </w:r>
    </w:p>
    <w:p w14:paraId="76E6BD36" w14:textId="77777777" w:rsidR="00413E23" w:rsidRDefault="00413E23" w:rsidP="00413E23">
      <w:pPr>
        <w:pStyle w:val="ListParagraph"/>
        <w:spacing w:line="480" w:lineRule="auto"/>
        <w:ind w:left="-11" w:firstLine="11"/>
        <w:rPr>
          <w:rFonts w:asciiTheme="majorBidi" w:hAnsiTheme="majorBidi" w:cstheme="majorBidi"/>
          <w:b/>
          <w:bCs/>
          <w:sz w:val="24"/>
          <w:szCs w:val="24"/>
        </w:rPr>
      </w:pPr>
      <w:r>
        <w:rPr>
          <w:rFonts w:asciiTheme="majorBidi" w:hAnsiTheme="majorBidi" w:cstheme="majorBidi"/>
          <w:b/>
          <w:bCs/>
          <w:sz w:val="24"/>
          <w:szCs w:val="24"/>
          <w:lang w:val="zh-CN" w:eastAsia="zh-CN"/>
        </w:rPr>
        <w:t>2.5.2.2</w:t>
      </w:r>
      <w:r>
        <w:rPr>
          <w:rFonts w:asciiTheme="majorBidi" w:hAnsiTheme="majorBidi" w:cstheme="majorBidi"/>
          <w:b/>
          <w:bCs/>
          <w:sz w:val="24"/>
          <w:szCs w:val="24"/>
          <w:lang w:eastAsia="zh-CN"/>
        </w:rPr>
        <w:t xml:space="preserve"> </w:t>
      </w:r>
      <w:r>
        <w:rPr>
          <w:rFonts w:asciiTheme="majorBidi" w:hAnsiTheme="majorBidi" w:cstheme="majorBidi"/>
          <w:b/>
          <w:bCs/>
          <w:i/>
          <w:iCs/>
          <w:sz w:val="24"/>
          <w:szCs w:val="24"/>
        </w:rPr>
        <w:t>Class Diagram</w:t>
      </w:r>
    </w:p>
    <w:p w14:paraId="0CF5A6BF" w14:textId="77777777" w:rsidR="00413E23" w:rsidRDefault="00413E23" w:rsidP="003D438D">
      <w:pPr>
        <w:pStyle w:val="ListParagraph"/>
        <w:spacing w:line="480" w:lineRule="auto"/>
        <w:ind w:left="0" w:firstLineChars="166" w:firstLine="398"/>
        <w:jc w:val="both"/>
        <w:rPr>
          <w:rFonts w:asciiTheme="majorBidi" w:hAnsiTheme="majorBidi" w:cstheme="majorBidi"/>
          <w:sz w:val="24"/>
          <w:szCs w:val="24"/>
        </w:rPr>
      </w:pPr>
      <w:r>
        <w:rPr>
          <w:rFonts w:asciiTheme="majorBidi" w:hAnsiTheme="majorBidi" w:cstheme="majorBidi"/>
          <w:i/>
          <w:iCs/>
          <w:sz w:val="24"/>
          <w:szCs w:val="24"/>
        </w:rPr>
        <w:t xml:space="preserve">Class diagram </w:t>
      </w:r>
      <w:r>
        <w:rPr>
          <w:rFonts w:asciiTheme="majorBidi" w:hAnsiTheme="majorBidi" w:cstheme="majorBidi"/>
          <w:sz w:val="24"/>
          <w:szCs w:val="24"/>
          <w:lang w:val="zh-CN" w:eastAsia="zh-CN"/>
        </w:rPr>
        <w:t>yaitu</w:t>
      </w:r>
      <w:r>
        <w:rPr>
          <w:rFonts w:asciiTheme="majorBidi" w:hAnsiTheme="majorBidi" w:cstheme="majorBidi"/>
          <w:sz w:val="24"/>
          <w:szCs w:val="24"/>
        </w:rPr>
        <w:t xml:space="preserve"> sebuah </w:t>
      </w:r>
      <w:r>
        <w:rPr>
          <w:rFonts w:asciiTheme="majorBidi" w:hAnsiTheme="majorBidi" w:cstheme="majorBidi"/>
          <w:sz w:val="24"/>
          <w:szCs w:val="24"/>
          <w:lang w:val="zh-CN" w:eastAsia="zh-CN"/>
        </w:rPr>
        <w:t>perincian</w:t>
      </w:r>
      <w:r>
        <w:rPr>
          <w:rFonts w:asciiTheme="majorBidi" w:hAnsiTheme="majorBidi" w:cstheme="majorBidi"/>
          <w:sz w:val="24"/>
          <w:szCs w:val="24"/>
        </w:rPr>
        <w:t xml:space="preserve"> yang jika di</w:t>
      </w:r>
      <w:r>
        <w:rPr>
          <w:rFonts w:asciiTheme="majorBidi" w:hAnsiTheme="majorBidi" w:cstheme="majorBidi"/>
          <w:sz w:val="24"/>
          <w:szCs w:val="24"/>
          <w:lang w:val="zh-CN"/>
        </w:rPr>
        <w:t xml:space="preserve"> </w:t>
      </w:r>
      <w:r>
        <w:rPr>
          <w:rFonts w:asciiTheme="majorBidi" w:hAnsiTheme="majorBidi" w:cstheme="majorBidi"/>
          <w:sz w:val="24"/>
          <w:szCs w:val="24"/>
        </w:rPr>
        <w:t>instansiasi akan men</w:t>
      </w:r>
      <w:r>
        <w:rPr>
          <w:rFonts w:asciiTheme="majorBidi" w:hAnsiTheme="majorBidi" w:cstheme="majorBidi"/>
          <w:sz w:val="24"/>
          <w:szCs w:val="24"/>
          <w:lang w:val="zh-CN" w:eastAsia="zh-CN"/>
        </w:rPr>
        <w:t>ciptakan</w:t>
      </w:r>
      <w:r>
        <w:rPr>
          <w:rFonts w:asciiTheme="majorBidi" w:hAnsiTheme="majorBidi" w:cstheme="majorBidi"/>
          <w:sz w:val="24"/>
          <w:szCs w:val="24"/>
        </w:rPr>
        <w:t xml:space="preserve"> sebuah objek</w:t>
      </w:r>
      <w:r>
        <w:rPr>
          <w:rFonts w:asciiTheme="majorBidi" w:hAnsiTheme="majorBidi" w:cstheme="majorBidi"/>
          <w:sz w:val="24"/>
          <w:szCs w:val="24"/>
          <w:lang w:val="zh-CN" w:eastAsia="zh-CN"/>
        </w:rPr>
        <w:t>, yang</w:t>
      </w:r>
      <w:r>
        <w:rPr>
          <w:rFonts w:asciiTheme="majorBidi" w:hAnsiTheme="majorBidi" w:cstheme="majorBidi"/>
          <w:sz w:val="24"/>
          <w:szCs w:val="24"/>
        </w:rPr>
        <w:t xml:space="preserve"> merupakan inti </w:t>
      </w:r>
      <w:r>
        <w:rPr>
          <w:rFonts w:asciiTheme="majorBidi" w:hAnsiTheme="majorBidi" w:cstheme="majorBidi"/>
          <w:sz w:val="24"/>
          <w:szCs w:val="24"/>
          <w:lang w:val="zh-CN" w:eastAsia="zh-CN"/>
        </w:rPr>
        <w:t>untuk mengembangkan</w:t>
      </w:r>
      <w:r>
        <w:rPr>
          <w:rFonts w:asciiTheme="majorBidi" w:hAnsiTheme="majorBidi" w:cstheme="majorBidi"/>
          <w:sz w:val="24"/>
          <w:szCs w:val="24"/>
        </w:rPr>
        <w:t xml:space="preserve"> dan </w:t>
      </w:r>
      <w:r>
        <w:rPr>
          <w:rFonts w:asciiTheme="majorBidi" w:hAnsiTheme="majorBidi" w:cstheme="majorBidi"/>
          <w:sz w:val="24"/>
          <w:szCs w:val="24"/>
          <w:lang w:val="zh-CN" w:eastAsia="zh-CN"/>
        </w:rPr>
        <w:t>me</w:t>
      </w:r>
      <w:r>
        <w:rPr>
          <w:rFonts w:asciiTheme="majorBidi" w:hAnsiTheme="majorBidi" w:cstheme="majorBidi"/>
          <w:sz w:val="24"/>
          <w:szCs w:val="24"/>
        </w:rPr>
        <w:t>rancang</w:t>
      </w:r>
      <w:r>
        <w:rPr>
          <w:rFonts w:asciiTheme="majorBidi" w:hAnsiTheme="majorBidi" w:cstheme="majorBidi"/>
          <w:sz w:val="24"/>
          <w:szCs w:val="24"/>
          <w:lang w:val="zh-CN" w:eastAsia="zh-CN"/>
        </w:rPr>
        <w:t xml:space="preserve"> hal yang</w:t>
      </w:r>
      <w:r>
        <w:rPr>
          <w:rFonts w:asciiTheme="majorBidi" w:hAnsiTheme="majorBidi" w:cstheme="majorBidi"/>
          <w:sz w:val="24"/>
          <w:szCs w:val="24"/>
        </w:rPr>
        <w:t xml:space="preserve"> berorientasi objek. </w:t>
      </w:r>
      <w:r>
        <w:rPr>
          <w:rFonts w:asciiTheme="majorBidi" w:hAnsiTheme="majorBidi" w:cstheme="majorBidi"/>
          <w:i/>
          <w:iCs/>
          <w:sz w:val="24"/>
          <w:szCs w:val="24"/>
          <w:lang w:val="zh-CN" w:eastAsia="zh-CN"/>
        </w:rPr>
        <w:t>Class Diagram</w:t>
      </w:r>
      <w:r>
        <w:rPr>
          <w:rFonts w:asciiTheme="majorBidi" w:hAnsiTheme="majorBidi" w:cstheme="majorBidi"/>
          <w:sz w:val="24"/>
          <w:szCs w:val="24"/>
        </w:rPr>
        <w:t xml:space="preserve"> me</w:t>
      </w:r>
      <w:r>
        <w:rPr>
          <w:rFonts w:asciiTheme="majorBidi" w:hAnsiTheme="majorBidi" w:cstheme="majorBidi"/>
          <w:sz w:val="24"/>
          <w:szCs w:val="24"/>
          <w:lang w:val="zh-CN" w:eastAsia="zh-CN"/>
        </w:rPr>
        <w:t>njelaskan</w:t>
      </w:r>
      <w:r>
        <w:rPr>
          <w:rFonts w:asciiTheme="majorBidi" w:hAnsiTheme="majorBidi" w:cstheme="majorBidi"/>
          <w:sz w:val="24"/>
          <w:szCs w:val="24"/>
        </w:rPr>
        <w:t xml:space="preserve"> keadaan suatu sistem, seka</w:t>
      </w:r>
      <w:r>
        <w:rPr>
          <w:rFonts w:asciiTheme="majorBidi" w:hAnsiTheme="majorBidi" w:cstheme="majorBidi"/>
          <w:sz w:val="24"/>
          <w:szCs w:val="24"/>
          <w:lang w:val="zh-CN" w:eastAsia="zh-CN"/>
        </w:rPr>
        <w:t>l</w:t>
      </w:r>
      <w:r>
        <w:rPr>
          <w:rFonts w:asciiTheme="majorBidi" w:hAnsiTheme="majorBidi" w:cstheme="majorBidi"/>
          <w:sz w:val="24"/>
          <w:szCs w:val="24"/>
        </w:rPr>
        <w:t>igus me</w:t>
      </w:r>
      <w:r>
        <w:rPr>
          <w:rFonts w:asciiTheme="majorBidi" w:hAnsiTheme="majorBidi" w:cstheme="majorBidi"/>
          <w:sz w:val="24"/>
          <w:szCs w:val="24"/>
          <w:lang w:val="zh-CN" w:eastAsia="zh-CN"/>
        </w:rPr>
        <w:t>mberikan</w:t>
      </w:r>
      <w:r>
        <w:rPr>
          <w:rFonts w:asciiTheme="majorBidi" w:hAnsiTheme="majorBidi" w:cstheme="majorBidi"/>
          <w:sz w:val="24"/>
          <w:szCs w:val="24"/>
        </w:rPr>
        <w:t xml:space="preserve"> layanan </w:t>
      </w:r>
      <w:r>
        <w:rPr>
          <w:rFonts w:asciiTheme="majorBidi" w:hAnsiTheme="majorBidi" w:cstheme="majorBidi"/>
          <w:sz w:val="24"/>
          <w:szCs w:val="24"/>
          <w:lang w:val="zh-CN" w:eastAsia="zh-CN"/>
        </w:rPr>
        <w:t xml:space="preserve">agar dapat </w:t>
      </w:r>
      <w:r>
        <w:rPr>
          <w:rFonts w:asciiTheme="majorBidi" w:hAnsiTheme="majorBidi" w:cstheme="majorBidi"/>
          <w:sz w:val="24"/>
          <w:szCs w:val="24"/>
        </w:rPr>
        <w:t xml:space="preserve">memanipulasi keadaan tersebut. </w:t>
      </w:r>
      <w:r>
        <w:rPr>
          <w:rFonts w:asciiTheme="majorBidi" w:hAnsiTheme="majorBidi" w:cstheme="majorBidi"/>
          <w:i/>
          <w:iCs/>
          <w:sz w:val="24"/>
          <w:szCs w:val="24"/>
          <w:lang w:val="zh-CN" w:eastAsia="zh-CN"/>
        </w:rPr>
        <w:t>Class Diagram</w:t>
      </w:r>
      <w:r>
        <w:rPr>
          <w:rFonts w:asciiTheme="majorBidi" w:hAnsiTheme="majorBidi" w:cstheme="majorBidi"/>
          <w:sz w:val="24"/>
          <w:szCs w:val="24"/>
          <w:lang w:eastAsia="zh-CN"/>
        </w:rPr>
        <w:t xml:space="preserve"> </w:t>
      </w:r>
      <w:r>
        <w:rPr>
          <w:rFonts w:asciiTheme="majorBidi" w:hAnsiTheme="majorBidi" w:cstheme="majorBidi"/>
          <w:sz w:val="24"/>
          <w:szCs w:val="24"/>
          <w:lang w:val="zh-CN" w:eastAsia="zh-CN"/>
        </w:rPr>
        <w:t xml:space="preserve">seperti </w:t>
      </w:r>
      <w:r>
        <w:rPr>
          <w:rFonts w:asciiTheme="majorBidi" w:hAnsiTheme="majorBidi" w:cstheme="majorBidi"/>
          <w:sz w:val="24"/>
          <w:szCs w:val="24"/>
        </w:rPr>
        <w:t xml:space="preserve">implementasi dari sebuah </w:t>
      </w:r>
      <w:r>
        <w:rPr>
          <w:rFonts w:asciiTheme="majorBidi" w:hAnsiTheme="majorBidi" w:cstheme="majorBidi"/>
          <w:i/>
          <w:sz w:val="24"/>
          <w:szCs w:val="24"/>
        </w:rPr>
        <w:t xml:space="preserve">interface, </w:t>
      </w:r>
      <w:r>
        <w:rPr>
          <w:rFonts w:asciiTheme="majorBidi" w:hAnsiTheme="majorBidi" w:cstheme="majorBidi"/>
          <w:sz w:val="24"/>
          <w:szCs w:val="24"/>
        </w:rPr>
        <w:t xml:space="preserve">yaitu </w:t>
      </w:r>
      <w:r>
        <w:rPr>
          <w:rFonts w:asciiTheme="majorBidi" w:hAnsiTheme="majorBidi" w:cstheme="majorBidi"/>
          <w:i/>
          <w:sz w:val="24"/>
          <w:szCs w:val="24"/>
        </w:rPr>
        <w:t xml:space="preserve">class </w:t>
      </w:r>
      <w:r>
        <w:rPr>
          <w:rFonts w:asciiTheme="majorBidi" w:hAnsiTheme="majorBidi" w:cstheme="majorBidi"/>
          <w:sz w:val="24"/>
          <w:szCs w:val="24"/>
        </w:rPr>
        <w:t xml:space="preserve">abstrak yang </w:t>
      </w:r>
      <w:r>
        <w:rPr>
          <w:rFonts w:asciiTheme="majorBidi" w:hAnsiTheme="majorBidi" w:cstheme="majorBidi"/>
          <w:sz w:val="24"/>
          <w:szCs w:val="24"/>
          <w:lang w:val="zh-CN" w:eastAsia="zh-CN"/>
        </w:rPr>
        <w:t>hanya</w:t>
      </w:r>
      <w:r>
        <w:rPr>
          <w:rFonts w:asciiTheme="majorBidi" w:hAnsiTheme="majorBidi" w:cstheme="majorBidi"/>
          <w:sz w:val="24"/>
          <w:szCs w:val="24"/>
        </w:rPr>
        <w:t xml:space="preserve"> mem</w:t>
      </w:r>
      <w:r>
        <w:rPr>
          <w:rFonts w:asciiTheme="majorBidi" w:hAnsiTheme="majorBidi" w:cstheme="majorBidi"/>
          <w:sz w:val="24"/>
          <w:szCs w:val="24"/>
          <w:lang w:val="zh-CN" w:eastAsia="zh-CN"/>
        </w:rPr>
        <w:t>punyai</w:t>
      </w:r>
      <w:r>
        <w:rPr>
          <w:rFonts w:asciiTheme="majorBidi" w:hAnsiTheme="majorBidi" w:cstheme="majorBidi"/>
          <w:sz w:val="24"/>
          <w:szCs w:val="24"/>
        </w:rPr>
        <w:t xml:space="preserve"> metode (Tohari, 2014).</w:t>
      </w:r>
    </w:p>
    <w:p w14:paraId="470AB70B" w14:textId="77777777" w:rsidR="00413E23" w:rsidRDefault="00413E23" w:rsidP="00A231F0">
      <w:pPr>
        <w:pStyle w:val="ListParagraph"/>
        <w:widowControl/>
        <w:numPr>
          <w:ilvl w:val="0"/>
          <w:numId w:val="18"/>
        </w:numPr>
        <w:autoSpaceDE/>
        <w:autoSpaceDN/>
        <w:spacing w:line="480" w:lineRule="auto"/>
        <w:ind w:leftChars="200" w:left="838" w:hangingChars="166" w:hanging="398"/>
        <w:contextualSpacing/>
        <w:jc w:val="both"/>
        <w:rPr>
          <w:rFonts w:asciiTheme="majorBidi" w:hAnsiTheme="majorBidi" w:cstheme="majorBidi"/>
          <w:sz w:val="24"/>
          <w:szCs w:val="24"/>
          <w:lang w:val="zh-CN" w:eastAsia="zh-CN"/>
        </w:rPr>
      </w:pPr>
      <w:r>
        <w:rPr>
          <w:rFonts w:asciiTheme="majorBidi" w:hAnsiTheme="majorBidi" w:cstheme="majorBidi"/>
          <w:sz w:val="24"/>
          <w:szCs w:val="24"/>
          <w:lang w:val="zh-CN" w:eastAsia="zh-CN"/>
        </w:rPr>
        <w:t>Atribut merupakan variabel-variabel yang dimiliki oleh suatu kelas.</w:t>
      </w:r>
    </w:p>
    <w:p w14:paraId="011CE9AE" w14:textId="77777777" w:rsidR="00413E23" w:rsidRDefault="00413E23" w:rsidP="00A231F0">
      <w:pPr>
        <w:pStyle w:val="ListParagraph"/>
        <w:widowControl/>
        <w:numPr>
          <w:ilvl w:val="0"/>
          <w:numId w:val="18"/>
        </w:numPr>
        <w:autoSpaceDE/>
        <w:autoSpaceDN/>
        <w:spacing w:line="480" w:lineRule="auto"/>
        <w:ind w:leftChars="200" w:left="1439" w:hanging="999"/>
        <w:contextualSpacing/>
        <w:jc w:val="both"/>
        <w:rPr>
          <w:rFonts w:asciiTheme="majorBidi" w:hAnsiTheme="majorBidi" w:cstheme="majorBidi"/>
          <w:sz w:val="24"/>
          <w:szCs w:val="24"/>
          <w:lang w:val="zh-CN" w:eastAsia="zh-CN"/>
        </w:rPr>
      </w:pPr>
      <w:r>
        <w:rPr>
          <w:rFonts w:asciiTheme="majorBidi" w:hAnsiTheme="majorBidi" w:cstheme="majorBidi"/>
          <w:sz w:val="24"/>
          <w:szCs w:val="24"/>
          <w:lang w:val="zh-CN" w:eastAsia="zh-CN"/>
        </w:rPr>
        <w:t>Operasi atau metode adalah fungsi-fungsi yang dimiliki oleh suatu kelas.</w:t>
      </w:r>
    </w:p>
    <w:p w14:paraId="4D3D7307" w14:textId="77777777" w:rsidR="00413E23" w:rsidRDefault="003D438D" w:rsidP="003D438D">
      <w:pPr>
        <w:pStyle w:val="ListParagraph"/>
        <w:spacing w:line="480" w:lineRule="auto"/>
        <w:ind w:leftChars="9" w:left="20" w:firstLineChars="159" w:firstLine="382"/>
        <w:jc w:val="both"/>
        <w:rPr>
          <w:rFonts w:asciiTheme="majorBidi" w:hAnsiTheme="majorBidi" w:cstheme="majorBidi"/>
          <w:sz w:val="24"/>
          <w:szCs w:val="24"/>
          <w:lang w:val="zh-CN" w:eastAsia="zh-CN"/>
        </w:rPr>
      </w:pPr>
      <w:r>
        <w:rPr>
          <w:rFonts w:asciiTheme="majorBidi" w:hAnsiTheme="majorBidi" w:cstheme="majorBidi"/>
          <w:sz w:val="24"/>
          <w:szCs w:val="24"/>
          <w:lang w:val="zh-CN" w:eastAsia="zh-CN"/>
        </w:rPr>
        <w:lastRenderedPageBreak/>
        <w:t>Kela</w:t>
      </w:r>
      <w:r w:rsidR="00413E23">
        <w:rPr>
          <w:rFonts w:asciiTheme="majorBidi" w:hAnsiTheme="majorBidi" w:cstheme="majorBidi"/>
          <w:sz w:val="24"/>
          <w:szCs w:val="24"/>
          <w:lang w:val="zh-CN" w:eastAsia="zh-CN"/>
        </w:rPr>
        <w:t xml:space="preserve">s tersebut pada struktur sistem harus dapat melaksanakan fungsi-fungsi sesuai dengan yang di butuhkan sistem. Adapun notasi-notasi </w:t>
      </w:r>
      <w:r w:rsidR="00413E23">
        <w:rPr>
          <w:rFonts w:asciiTheme="majorBidi" w:hAnsiTheme="majorBidi" w:cstheme="majorBidi"/>
          <w:i/>
          <w:iCs/>
          <w:sz w:val="24"/>
          <w:szCs w:val="24"/>
          <w:lang w:val="zh-CN" w:eastAsia="zh-CN"/>
        </w:rPr>
        <w:t>Class Diagram</w:t>
      </w:r>
      <w:r w:rsidR="00413E23">
        <w:rPr>
          <w:rFonts w:asciiTheme="majorBidi" w:hAnsiTheme="majorBidi" w:cstheme="majorBidi"/>
          <w:sz w:val="24"/>
          <w:szCs w:val="24"/>
          <w:lang w:val="zh-CN" w:eastAsia="zh-CN"/>
        </w:rPr>
        <w:t xml:space="preserve"> terlihat pada Tabel 2.2.</w:t>
      </w:r>
    </w:p>
    <w:p w14:paraId="4972C3F0" w14:textId="77777777" w:rsidR="00413E23" w:rsidRDefault="00413E23" w:rsidP="00413E23">
      <w:pPr>
        <w:jc w:val="center"/>
        <w:rPr>
          <w:rFonts w:asciiTheme="majorBidi" w:hAnsiTheme="majorBidi" w:cstheme="majorBidi"/>
          <w:b/>
          <w:i/>
          <w:iCs/>
          <w:sz w:val="24"/>
          <w:szCs w:val="24"/>
          <w:lang w:val="en-US"/>
        </w:rPr>
      </w:pPr>
      <w:r>
        <w:rPr>
          <w:rFonts w:asciiTheme="majorBidi" w:hAnsiTheme="majorBidi" w:cstheme="majorBidi"/>
          <w:b/>
          <w:sz w:val="24"/>
          <w:szCs w:val="24"/>
        </w:rPr>
        <w:t xml:space="preserve">Tabel 2.2 Notasi </w:t>
      </w:r>
      <w:r>
        <w:rPr>
          <w:rFonts w:asciiTheme="majorBidi" w:hAnsiTheme="majorBidi" w:cstheme="majorBidi"/>
          <w:b/>
          <w:bCs/>
          <w:i/>
          <w:sz w:val="24"/>
          <w:szCs w:val="24"/>
        </w:rPr>
        <w:t>Class</w:t>
      </w:r>
      <w:r>
        <w:rPr>
          <w:rFonts w:asciiTheme="majorBidi" w:hAnsiTheme="majorBidi" w:cstheme="majorBidi"/>
          <w:b/>
          <w:i/>
          <w:iCs/>
          <w:sz w:val="24"/>
          <w:szCs w:val="24"/>
        </w:rPr>
        <w:t xml:space="preserve"> Diagram</w:t>
      </w:r>
    </w:p>
    <w:tbl>
      <w:tblPr>
        <w:tblW w:w="8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2502"/>
        <w:gridCol w:w="1965"/>
        <w:gridCol w:w="3077"/>
      </w:tblGrid>
      <w:tr w:rsidR="00413E23" w14:paraId="64D3D306" w14:textId="77777777" w:rsidTr="00413E23">
        <w:trPr>
          <w:trHeight w:val="357"/>
        </w:trPr>
        <w:tc>
          <w:tcPr>
            <w:tcW w:w="603" w:type="dxa"/>
            <w:tcBorders>
              <w:top w:val="single" w:sz="4" w:space="0" w:color="auto"/>
              <w:left w:val="single" w:sz="4" w:space="0" w:color="auto"/>
              <w:bottom w:val="single" w:sz="4" w:space="0" w:color="auto"/>
              <w:right w:val="single" w:sz="4" w:space="0" w:color="auto"/>
            </w:tcBorders>
            <w:hideMark/>
          </w:tcPr>
          <w:p w14:paraId="52D39ECF" w14:textId="77777777" w:rsidR="00413E23" w:rsidRDefault="00413E23">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No</w:t>
            </w:r>
          </w:p>
        </w:tc>
        <w:tc>
          <w:tcPr>
            <w:tcW w:w="2502" w:type="dxa"/>
            <w:tcBorders>
              <w:top w:val="single" w:sz="4" w:space="0" w:color="auto"/>
              <w:left w:val="single" w:sz="4" w:space="0" w:color="auto"/>
              <w:bottom w:val="single" w:sz="4" w:space="0" w:color="auto"/>
              <w:right w:val="single" w:sz="4" w:space="0" w:color="auto"/>
            </w:tcBorders>
            <w:vAlign w:val="center"/>
            <w:hideMark/>
          </w:tcPr>
          <w:p w14:paraId="1B805620" w14:textId="77777777" w:rsidR="00413E23" w:rsidRDefault="00413E23">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GAMBAR</w:t>
            </w:r>
          </w:p>
        </w:tc>
        <w:tc>
          <w:tcPr>
            <w:tcW w:w="1965" w:type="dxa"/>
            <w:tcBorders>
              <w:top w:val="single" w:sz="4" w:space="0" w:color="auto"/>
              <w:left w:val="single" w:sz="4" w:space="0" w:color="auto"/>
              <w:bottom w:val="single" w:sz="4" w:space="0" w:color="auto"/>
              <w:right w:val="single" w:sz="4" w:space="0" w:color="auto"/>
            </w:tcBorders>
            <w:vAlign w:val="center"/>
            <w:hideMark/>
          </w:tcPr>
          <w:p w14:paraId="2574C4D2" w14:textId="77777777" w:rsidR="00413E23" w:rsidRDefault="00413E23">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NAMA</w:t>
            </w:r>
          </w:p>
        </w:tc>
        <w:tc>
          <w:tcPr>
            <w:tcW w:w="3077" w:type="dxa"/>
            <w:tcBorders>
              <w:top w:val="single" w:sz="4" w:space="0" w:color="auto"/>
              <w:left w:val="single" w:sz="4" w:space="0" w:color="auto"/>
              <w:bottom w:val="single" w:sz="4" w:space="0" w:color="auto"/>
              <w:right w:val="single" w:sz="4" w:space="0" w:color="auto"/>
            </w:tcBorders>
            <w:vAlign w:val="center"/>
            <w:hideMark/>
          </w:tcPr>
          <w:p w14:paraId="0BAF72CD" w14:textId="77777777" w:rsidR="00413E23" w:rsidRDefault="00413E23">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KETERANGAN</w:t>
            </w:r>
          </w:p>
        </w:tc>
      </w:tr>
      <w:tr w:rsidR="00413E23" w14:paraId="32BE2F81" w14:textId="77777777" w:rsidTr="00413E23">
        <w:trPr>
          <w:trHeight w:val="1081"/>
        </w:trPr>
        <w:tc>
          <w:tcPr>
            <w:tcW w:w="603" w:type="dxa"/>
            <w:tcBorders>
              <w:top w:val="single" w:sz="4" w:space="0" w:color="auto"/>
              <w:left w:val="single" w:sz="4" w:space="0" w:color="auto"/>
              <w:bottom w:val="single" w:sz="4" w:space="0" w:color="auto"/>
              <w:right w:val="single" w:sz="4" w:space="0" w:color="auto"/>
            </w:tcBorders>
            <w:hideMark/>
          </w:tcPr>
          <w:p w14:paraId="2D5381FF" w14:textId="77777777" w:rsidR="00413E23" w:rsidRDefault="00413E23">
            <w:pPr>
              <w:spacing w:line="480" w:lineRule="auto"/>
              <w:jc w:val="center"/>
              <w:rPr>
                <w:rFonts w:asciiTheme="majorBidi" w:hAnsiTheme="majorBidi" w:cstheme="majorBidi"/>
                <w:sz w:val="24"/>
                <w:szCs w:val="24"/>
              </w:rPr>
            </w:pPr>
            <w:r>
              <w:rPr>
                <w:rFonts w:asciiTheme="majorBidi" w:hAnsiTheme="majorBidi" w:cstheme="majorBidi"/>
                <w:sz w:val="24"/>
                <w:szCs w:val="24"/>
              </w:rPr>
              <w:t>1</w:t>
            </w:r>
          </w:p>
        </w:tc>
        <w:tc>
          <w:tcPr>
            <w:tcW w:w="2502" w:type="dxa"/>
            <w:tcBorders>
              <w:top w:val="single" w:sz="4" w:space="0" w:color="auto"/>
              <w:left w:val="single" w:sz="4" w:space="0" w:color="auto"/>
              <w:bottom w:val="single" w:sz="4" w:space="0" w:color="auto"/>
              <w:right w:val="single" w:sz="4" w:space="0" w:color="auto"/>
            </w:tcBorders>
            <w:vAlign w:val="center"/>
          </w:tcPr>
          <w:p w14:paraId="77AECDEE" w14:textId="77777777" w:rsidR="00413E23" w:rsidRDefault="00413E23">
            <w:pPr>
              <w:spacing w:line="276" w:lineRule="auto"/>
              <w:rPr>
                <w:rFonts w:asciiTheme="majorBidi" w:hAnsiTheme="majorBidi" w:cstheme="majorBidi"/>
                <w:bCs/>
                <w:sz w:val="24"/>
                <w:szCs w:val="24"/>
              </w:rPr>
            </w:pPr>
            <w:r>
              <w:rPr>
                <w:rFonts w:ascii="Calibri" w:hAnsi="Calibri" w:cs="Arial"/>
                <w:noProof/>
                <w:sz w:val="20"/>
                <w:szCs w:val="20"/>
                <w:lang w:val="en-US"/>
              </w:rPr>
              <mc:AlternateContent>
                <mc:Choice Requires="wpg">
                  <w:drawing>
                    <wp:anchor distT="0" distB="0" distL="114300" distR="114300" simplePos="0" relativeHeight="251669504" behindDoc="0" locked="0" layoutInCell="1" allowOverlap="1" wp14:anchorId="6DC042FA" wp14:editId="03D67034">
                      <wp:simplePos x="0" y="0"/>
                      <wp:positionH relativeFrom="column">
                        <wp:posOffset>222885</wp:posOffset>
                      </wp:positionH>
                      <wp:positionV relativeFrom="paragraph">
                        <wp:posOffset>107315</wp:posOffset>
                      </wp:positionV>
                      <wp:extent cx="692785" cy="600710"/>
                      <wp:effectExtent l="0" t="0" r="12065" b="27940"/>
                      <wp:wrapNone/>
                      <wp:docPr id="114" name="Group 114"/>
                      <wp:cNvGraphicFramePr/>
                      <a:graphic xmlns:a="http://schemas.openxmlformats.org/drawingml/2006/main">
                        <a:graphicData uri="http://schemas.microsoft.com/office/word/2010/wordprocessingGroup">
                          <wpg:wgp>
                            <wpg:cNvGrpSpPr/>
                            <wpg:grpSpPr>
                              <a:xfrm>
                                <a:off x="0" y="0"/>
                                <a:ext cx="69278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795088FB" w14:textId="77777777" w:rsidR="004E5817" w:rsidRDefault="004E5817" w:rsidP="00413E23">
                                    <w:pPr>
                                      <w:jc w:val="center"/>
                                      <w:rPr>
                                        <w:b/>
                                      </w:rPr>
                                    </w:pPr>
                                    <w:r>
                                      <w:rPr>
                                        <w:b/>
                                      </w:rPr>
                                      <w:t>nama_kelas</w:t>
                                    </w:r>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2CA05671" w14:textId="77777777" w:rsidR="004E5817" w:rsidRDefault="004E5817" w:rsidP="00413E23">
                                    <w:r>
                                      <w:t xml:space="preserve">+ </w:t>
                                    </w:r>
                                    <w:r>
                                      <w:t>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6F4101FA" w14:textId="77777777" w:rsidR="004E5817" w:rsidRDefault="004E5817" w:rsidP="00413E23">
                                    <w:r>
                                      <w:t xml:space="preserve">+ </w:t>
                                    </w:r>
                                    <w:r>
                                      <w:t>operasi()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042FA" id="Group 114" o:spid="_x0000_s1028" style="position:absolute;margin-left:17.55pt;margin-top:8.45pt;width:54.55pt;height:47.3pt;z-index:251669504"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">
                      <v:rect id="Rectangle 103" o:spid="_x0000_s1029"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795088FB" w14:textId="77777777" w:rsidR="004E5817" w:rsidRDefault="004E5817" w:rsidP="00413E23">
                              <w:pPr>
                                <w:jc w:val="center"/>
                                <w:rPr>
                                  <w:b/>
                                </w:rPr>
                              </w:pPr>
                              <w:r>
                                <w:rPr>
                                  <w:b/>
                                </w:rPr>
                                <w:t>nama_kelas</w:t>
                              </w:r>
                            </w:p>
                          </w:txbxContent>
                        </v:textbox>
                      </v:rect>
                      <v:rect id="Rectangle 104" o:spid="_x0000_s1030"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2CA05671" w14:textId="77777777" w:rsidR="004E5817" w:rsidRDefault="004E5817" w:rsidP="00413E23">
                              <w:r>
                                <w:t xml:space="preserve">+ </w:t>
                              </w:r>
                              <w:r>
                                <w:t>atribut</w:t>
                              </w:r>
                            </w:p>
                          </w:txbxContent>
                        </v:textbox>
                      </v:rect>
                      <v:rect id="Rectangle 105" o:spid="_x0000_s1031"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6F4101FA" w14:textId="77777777" w:rsidR="004E5817" w:rsidRDefault="004E5817" w:rsidP="00413E23">
                              <w:r>
                                <w:t xml:space="preserve">+ </w:t>
                              </w:r>
                              <w:r>
                                <w:t>operasi()</w:t>
                              </w:r>
                            </w:p>
                          </w:txbxContent>
                        </v:textbox>
                      </v:rect>
                    </v:group>
                  </w:pict>
                </mc:Fallback>
              </mc:AlternateContent>
            </w:r>
          </w:p>
          <w:p w14:paraId="081F0971" w14:textId="77777777" w:rsidR="00413E23" w:rsidRDefault="00413E23">
            <w:pPr>
              <w:spacing w:line="276" w:lineRule="auto"/>
              <w:rPr>
                <w:rFonts w:asciiTheme="majorBidi" w:hAnsiTheme="majorBidi" w:cstheme="majorBidi"/>
                <w:bCs/>
                <w:sz w:val="24"/>
                <w:szCs w:val="24"/>
              </w:rPr>
            </w:pPr>
          </w:p>
          <w:p w14:paraId="29B9EFC5" w14:textId="77777777" w:rsidR="00413E23" w:rsidRDefault="00413E23">
            <w:pPr>
              <w:spacing w:line="276" w:lineRule="auto"/>
              <w:rPr>
                <w:rFonts w:asciiTheme="majorBidi" w:hAnsiTheme="majorBidi" w:cstheme="majorBidi"/>
                <w:bCs/>
                <w:sz w:val="24"/>
                <w:szCs w:val="24"/>
              </w:rPr>
            </w:pPr>
          </w:p>
          <w:p w14:paraId="5D30297D" w14:textId="77777777" w:rsidR="00413E23" w:rsidRDefault="00413E23">
            <w:pPr>
              <w:spacing w:line="276" w:lineRule="auto"/>
              <w:rPr>
                <w:rFonts w:asciiTheme="majorBidi" w:hAnsiTheme="majorBidi" w:cstheme="majorBidi"/>
                <w:bCs/>
                <w:sz w:val="24"/>
                <w:szCs w:val="24"/>
              </w:rPr>
            </w:pPr>
          </w:p>
        </w:tc>
        <w:tc>
          <w:tcPr>
            <w:tcW w:w="1965" w:type="dxa"/>
            <w:tcBorders>
              <w:top w:val="single" w:sz="4" w:space="0" w:color="auto"/>
              <w:left w:val="single" w:sz="4" w:space="0" w:color="auto"/>
              <w:bottom w:val="single" w:sz="4" w:space="0" w:color="auto"/>
              <w:right w:val="single" w:sz="4" w:space="0" w:color="auto"/>
            </w:tcBorders>
            <w:vAlign w:val="center"/>
            <w:hideMark/>
          </w:tcPr>
          <w:p w14:paraId="1BB480D8" w14:textId="77777777" w:rsidR="00413E23" w:rsidRDefault="00413E23">
            <w:pPr>
              <w:spacing w:line="276" w:lineRule="auto"/>
              <w:rPr>
                <w:rFonts w:asciiTheme="majorBidi" w:hAnsiTheme="majorBidi" w:cstheme="majorBidi"/>
                <w:bCs/>
                <w:sz w:val="24"/>
                <w:szCs w:val="24"/>
              </w:rPr>
            </w:pPr>
            <w:r>
              <w:rPr>
                <w:rFonts w:asciiTheme="majorBidi" w:hAnsiTheme="majorBidi" w:cstheme="majorBidi"/>
                <w:bCs/>
                <w:sz w:val="24"/>
                <w:szCs w:val="24"/>
              </w:rPr>
              <w:t>Kelas</w:t>
            </w:r>
          </w:p>
        </w:tc>
        <w:tc>
          <w:tcPr>
            <w:tcW w:w="3077" w:type="dxa"/>
            <w:tcBorders>
              <w:top w:val="single" w:sz="4" w:space="0" w:color="auto"/>
              <w:left w:val="single" w:sz="4" w:space="0" w:color="auto"/>
              <w:bottom w:val="single" w:sz="4" w:space="0" w:color="auto"/>
              <w:right w:val="single" w:sz="4" w:space="0" w:color="auto"/>
            </w:tcBorders>
            <w:vAlign w:val="center"/>
            <w:hideMark/>
          </w:tcPr>
          <w:p w14:paraId="76BFAF8A" w14:textId="77777777" w:rsidR="00413E23" w:rsidRDefault="00413E23">
            <w:pPr>
              <w:spacing w:line="480" w:lineRule="auto"/>
              <w:rPr>
                <w:rFonts w:asciiTheme="majorBidi" w:hAnsiTheme="majorBidi" w:cstheme="majorBidi"/>
                <w:bCs/>
                <w:sz w:val="24"/>
                <w:szCs w:val="24"/>
              </w:rPr>
            </w:pPr>
            <w:r>
              <w:rPr>
                <w:rFonts w:asciiTheme="majorBidi" w:hAnsiTheme="majorBidi" w:cstheme="majorBidi"/>
                <w:bCs/>
                <w:sz w:val="24"/>
                <w:szCs w:val="24"/>
              </w:rPr>
              <w:t>Kelas pada struktur sistem</w:t>
            </w:r>
          </w:p>
        </w:tc>
      </w:tr>
      <w:tr w:rsidR="00413E23" w14:paraId="246A748D" w14:textId="77777777" w:rsidTr="00413E23">
        <w:trPr>
          <w:trHeight w:val="488"/>
        </w:trPr>
        <w:tc>
          <w:tcPr>
            <w:tcW w:w="603" w:type="dxa"/>
            <w:tcBorders>
              <w:top w:val="single" w:sz="4" w:space="0" w:color="auto"/>
              <w:left w:val="single" w:sz="4" w:space="0" w:color="auto"/>
              <w:bottom w:val="single" w:sz="4" w:space="0" w:color="auto"/>
              <w:right w:val="single" w:sz="4" w:space="0" w:color="auto"/>
            </w:tcBorders>
            <w:hideMark/>
          </w:tcPr>
          <w:p w14:paraId="453130C5"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2</w:t>
            </w:r>
          </w:p>
        </w:tc>
        <w:tc>
          <w:tcPr>
            <w:tcW w:w="2502" w:type="dxa"/>
            <w:tcBorders>
              <w:top w:val="single" w:sz="4" w:space="0" w:color="auto"/>
              <w:left w:val="single" w:sz="4" w:space="0" w:color="auto"/>
              <w:bottom w:val="single" w:sz="4" w:space="0" w:color="auto"/>
              <w:right w:val="single" w:sz="4" w:space="0" w:color="auto"/>
            </w:tcBorders>
            <w:vAlign w:val="center"/>
          </w:tcPr>
          <w:p w14:paraId="0B28C54B" w14:textId="77777777" w:rsidR="00413E23" w:rsidRDefault="00413E23">
            <w:pPr>
              <w:spacing w:line="276" w:lineRule="auto"/>
              <w:rPr>
                <w:rFonts w:asciiTheme="majorBidi" w:hAnsiTheme="majorBidi" w:cstheme="majorBidi"/>
                <w:sz w:val="24"/>
                <w:szCs w:val="24"/>
                <w:lang w:eastAsia="id-ID"/>
              </w:rPr>
            </w:pPr>
            <w:r>
              <w:rPr>
                <w:rFonts w:ascii="Calibri" w:hAnsi="Calibri" w:cs="Arial"/>
                <w:noProof/>
                <w:sz w:val="20"/>
                <w:szCs w:val="20"/>
                <w:lang w:val="en-US"/>
              </w:rPr>
              <mc:AlternateContent>
                <mc:Choice Requires="wps">
                  <w:drawing>
                    <wp:anchor distT="0" distB="0" distL="114300" distR="114300" simplePos="0" relativeHeight="251670528" behindDoc="0" locked="0" layoutInCell="1" allowOverlap="1" wp14:anchorId="549B2646" wp14:editId="5F182BC9">
                      <wp:simplePos x="0" y="0"/>
                      <wp:positionH relativeFrom="column">
                        <wp:posOffset>345440</wp:posOffset>
                      </wp:positionH>
                      <wp:positionV relativeFrom="paragraph">
                        <wp:posOffset>76200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D42C97" id="Oval 113" o:spid="_x0000_s1026" style="position:absolute;margin-left:27.2pt;margin-top:6pt;width:16.5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"/>
                  </w:pict>
                </mc:Fallback>
              </mc:AlternateContent>
            </w:r>
          </w:p>
          <w:p w14:paraId="36258BEA" w14:textId="77777777" w:rsidR="00413E23" w:rsidRDefault="00413E23">
            <w:pPr>
              <w:spacing w:line="276" w:lineRule="auto"/>
              <w:rPr>
                <w:rFonts w:asciiTheme="majorBidi" w:hAnsiTheme="majorBidi" w:cstheme="majorBidi"/>
                <w:b/>
                <w:sz w:val="24"/>
                <w:szCs w:val="24"/>
                <w:lang w:eastAsia="id-ID"/>
              </w:rPr>
            </w:pPr>
          </w:p>
          <w:p w14:paraId="5975564A" w14:textId="77777777" w:rsidR="00413E23" w:rsidRDefault="00413E23">
            <w:pPr>
              <w:spacing w:line="276" w:lineRule="auto"/>
              <w:rPr>
                <w:rFonts w:asciiTheme="majorBidi" w:hAnsiTheme="majorBidi" w:cstheme="majorBidi"/>
                <w:b/>
                <w:sz w:val="24"/>
                <w:szCs w:val="24"/>
                <w:lang w:eastAsia="id-ID"/>
              </w:rPr>
            </w:pPr>
            <w:r>
              <w:rPr>
                <w:rFonts w:asciiTheme="majorBidi" w:hAnsiTheme="majorBidi" w:cstheme="majorBidi"/>
                <w:b/>
                <w:sz w:val="24"/>
                <w:szCs w:val="24"/>
                <w:lang w:eastAsia="id-ID"/>
              </w:rPr>
              <w:t>nama_interface</w:t>
            </w:r>
          </w:p>
          <w:p w14:paraId="057C3D43" w14:textId="77777777" w:rsidR="00413E23" w:rsidRDefault="00413E23">
            <w:pPr>
              <w:spacing w:line="276" w:lineRule="auto"/>
              <w:rPr>
                <w:rFonts w:asciiTheme="majorBidi" w:hAnsiTheme="majorBidi" w:cstheme="majorBidi"/>
                <w:sz w:val="24"/>
                <w:szCs w:val="24"/>
                <w:lang w:eastAsia="id-ID"/>
              </w:rPr>
            </w:pPr>
          </w:p>
        </w:tc>
        <w:tc>
          <w:tcPr>
            <w:tcW w:w="1965" w:type="dxa"/>
            <w:tcBorders>
              <w:top w:val="single" w:sz="4" w:space="0" w:color="auto"/>
              <w:left w:val="single" w:sz="4" w:space="0" w:color="auto"/>
              <w:bottom w:val="single" w:sz="4" w:space="0" w:color="auto"/>
              <w:right w:val="single" w:sz="4" w:space="0" w:color="auto"/>
            </w:tcBorders>
            <w:vAlign w:val="center"/>
            <w:hideMark/>
          </w:tcPr>
          <w:p w14:paraId="0A46E7CB" w14:textId="77777777" w:rsidR="00413E23" w:rsidRDefault="00413E23">
            <w:pPr>
              <w:spacing w:line="276" w:lineRule="auto"/>
              <w:rPr>
                <w:rFonts w:asciiTheme="majorBidi" w:hAnsiTheme="majorBidi" w:cstheme="majorBidi"/>
                <w:bCs/>
                <w:sz w:val="24"/>
                <w:szCs w:val="24"/>
              </w:rPr>
            </w:pPr>
            <w:r>
              <w:rPr>
                <w:rFonts w:asciiTheme="majorBidi" w:hAnsiTheme="majorBidi" w:cstheme="majorBidi"/>
                <w:bCs/>
                <w:sz w:val="24"/>
                <w:szCs w:val="24"/>
              </w:rPr>
              <w:t xml:space="preserve">Antarmuka / </w:t>
            </w:r>
            <w:r>
              <w:rPr>
                <w:rFonts w:asciiTheme="majorBidi" w:hAnsiTheme="majorBidi" w:cstheme="majorBidi"/>
                <w:bCs/>
                <w:i/>
                <w:sz w:val="24"/>
                <w:szCs w:val="24"/>
              </w:rPr>
              <w:t>Interface</w:t>
            </w:r>
          </w:p>
        </w:tc>
        <w:tc>
          <w:tcPr>
            <w:tcW w:w="3077" w:type="dxa"/>
            <w:tcBorders>
              <w:top w:val="single" w:sz="4" w:space="0" w:color="auto"/>
              <w:left w:val="single" w:sz="4" w:space="0" w:color="auto"/>
              <w:bottom w:val="single" w:sz="4" w:space="0" w:color="auto"/>
              <w:right w:val="single" w:sz="4" w:space="0" w:color="auto"/>
            </w:tcBorders>
            <w:vAlign w:val="center"/>
            <w:hideMark/>
          </w:tcPr>
          <w:p w14:paraId="5D370FEA" w14:textId="77777777" w:rsidR="00413E23" w:rsidRDefault="00413E23">
            <w:pPr>
              <w:spacing w:line="480" w:lineRule="auto"/>
              <w:rPr>
                <w:rFonts w:asciiTheme="majorBidi" w:hAnsiTheme="majorBidi" w:cstheme="majorBidi"/>
                <w:bCs/>
                <w:sz w:val="24"/>
                <w:szCs w:val="24"/>
              </w:rPr>
            </w:pPr>
            <w:r>
              <w:rPr>
                <w:rFonts w:asciiTheme="majorBidi" w:hAnsiTheme="majorBidi" w:cstheme="majorBidi"/>
                <w:bCs/>
                <w:sz w:val="24"/>
                <w:szCs w:val="24"/>
              </w:rPr>
              <w:t>Sama dengan konsep interface dalam beberapa pemrograman berorientasi objek.</w:t>
            </w:r>
          </w:p>
        </w:tc>
      </w:tr>
      <w:tr w:rsidR="00413E23" w14:paraId="0B0A6C5F" w14:textId="77777777" w:rsidTr="00413E23">
        <w:trPr>
          <w:trHeight w:val="1081"/>
        </w:trPr>
        <w:tc>
          <w:tcPr>
            <w:tcW w:w="603" w:type="dxa"/>
            <w:tcBorders>
              <w:top w:val="single" w:sz="4" w:space="0" w:color="auto"/>
              <w:left w:val="single" w:sz="4" w:space="0" w:color="auto"/>
              <w:bottom w:val="single" w:sz="4" w:space="0" w:color="auto"/>
              <w:right w:val="single" w:sz="4" w:space="0" w:color="auto"/>
            </w:tcBorders>
            <w:hideMark/>
          </w:tcPr>
          <w:p w14:paraId="23061852" w14:textId="77777777" w:rsidR="00413E23" w:rsidRDefault="00413E23">
            <w:pPr>
              <w:spacing w:line="276" w:lineRule="auto"/>
              <w:jc w:val="center"/>
              <w:rPr>
                <w:rFonts w:asciiTheme="majorBidi" w:hAnsiTheme="majorBidi" w:cstheme="majorBidi"/>
                <w:sz w:val="24"/>
                <w:szCs w:val="24"/>
                <w:lang w:eastAsia="id-ID"/>
              </w:rPr>
            </w:pPr>
            <w:r>
              <w:rPr>
                <w:rFonts w:asciiTheme="majorBidi" w:hAnsiTheme="majorBidi" w:cstheme="majorBidi"/>
                <w:sz w:val="24"/>
                <w:szCs w:val="24"/>
                <w:lang w:eastAsia="id-ID"/>
              </w:rPr>
              <w:t>3</w:t>
            </w:r>
          </w:p>
        </w:tc>
        <w:tc>
          <w:tcPr>
            <w:tcW w:w="2502" w:type="dxa"/>
            <w:tcBorders>
              <w:top w:val="single" w:sz="4" w:space="0" w:color="auto"/>
              <w:left w:val="single" w:sz="4" w:space="0" w:color="auto"/>
              <w:bottom w:val="single" w:sz="4" w:space="0" w:color="auto"/>
              <w:right w:val="single" w:sz="4" w:space="0" w:color="auto"/>
            </w:tcBorders>
            <w:vAlign w:val="center"/>
          </w:tcPr>
          <w:p w14:paraId="3BDFC620" w14:textId="77777777" w:rsidR="00413E23" w:rsidRDefault="00413E23">
            <w:pPr>
              <w:spacing w:line="276" w:lineRule="auto"/>
              <w:rPr>
                <w:rFonts w:asciiTheme="majorBidi" w:hAnsiTheme="majorBidi" w:cstheme="majorBidi"/>
                <w:sz w:val="24"/>
                <w:szCs w:val="24"/>
                <w:lang w:eastAsia="id-ID"/>
              </w:rPr>
            </w:pPr>
          </w:p>
          <w:p w14:paraId="12C08648" w14:textId="77777777" w:rsidR="00413E23" w:rsidRDefault="00413E23">
            <w:pPr>
              <w:spacing w:line="276" w:lineRule="auto"/>
              <w:rPr>
                <w:rFonts w:asciiTheme="majorBidi" w:hAnsiTheme="majorBidi" w:cstheme="majorBidi"/>
                <w:sz w:val="24"/>
                <w:szCs w:val="24"/>
                <w:lang w:eastAsia="id-ID"/>
              </w:rPr>
            </w:pPr>
            <w:r>
              <w:rPr>
                <w:rFonts w:ascii="Calibri" w:hAnsi="Calibri" w:cs="Arial"/>
                <w:noProof/>
                <w:sz w:val="20"/>
                <w:szCs w:val="20"/>
                <w:lang w:val="en-US"/>
              </w:rPr>
              <mc:AlternateContent>
                <mc:Choice Requires="wps">
                  <w:drawing>
                    <wp:anchor distT="0" distB="0" distL="114300" distR="114300" simplePos="0" relativeHeight="251671552" behindDoc="0" locked="0" layoutInCell="1" allowOverlap="1" wp14:anchorId="3D54AE7D" wp14:editId="74B6BD89">
                      <wp:simplePos x="0" y="0"/>
                      <wp:positionH relativeFrom="column">
                        <wp:posOffset>224790</wp:posOffset>
                      </wp:positionH>
                      <wp:positionV relativeFrom="paragraph">
                        <wp:posOffset>51435</wp:posOffset>
                      </wp:positionV>
                      <wp:extent cx="594995" cy="0"/>
                      <wp:effectExtent l="0" t="0" r="33655" b="19050"/>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348A68C9" id="Straight Arrow Connector 110" o:spid="_x0000_s1026" type="#_x0000_t32" style="position:absolute;margin-left:17.7pt;margin-top:4.05pt;width:46.8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"/>
                  </w:pict>
                </mc:Fallback>
              </mc:AlternateContent>
            </w:r>
          </w:p>
          <w:p w14:paraId="7EEC24A9" w14:textId="77777777" w:rsidR="00413E23" w:rsidRDefault="00413E23">
            <w:pPr>
              <w:spacing w:line="276" w:lineRule="auto"/>
              <w:rPr>
                <w:rFonts w:asciiTheme="majorBidi" w:hAnsiTheme="majorBidi" w:cstheme="majorBidi"/>
                <w:sz w:val="24"/>
                <w:szCs w:val="24"/>
                <w:lang w:eastAsia="id-ID"/>
              </w:rPr>
            </w:pPr>
          </w:p>
          <w:p w14:paraId="4447638D" w14:textId="77777777" w:rsidR="00413E23" w:rsidRDefault="00413E23">
            <w:pPr>
              <w:spacing w:line="276" w:lineRule="auto"/>
              <w:rPr>
                <w:rFonts w:asciiTheme="majorBidi" w:hAnsiTheme="majorBidi" w:cstheme="majorBidi"/>
                <w:sz w:val="24"/>
                <w:szCs w:val="24"/>
                <w:lang w:eastAsia="id-ID"/>
              </w:rPr>
            </w:pPr>
          </w:p>
        </w:tc>
        <w:tc>
          <w:tcPr>
            <w:tcW w:w="1965" w:type="dxa"/>
            <w:tcBorders>
              <w:top w:val="single" w:sz="4" w:space="0" w:color="auto"/>
              <w:left w:val="single" w:sz="4" w:space="0" w:color="auto"/>
              <w:bottom w:val="single" w:sz="4" w:space="0" w:color="auto"/>
              <w:right w:val="single" w:sz="4" w:space="0" w:color="auto"/>
            </w:tcBorders>
            <w:vAlign w:val="center"/>
            <w:hideMark/>
          </w:tcPr>
          <w:p w14:paraId="01C2F151" w14:textId="77777777" w:rsidR="00413E23" w:rsidRDefault="00413E23">
            <w:pPr>
              <w:spacing w:line="276" w:lineRule="auto"/>
              <w:rPr>
                <w:rFonts w:asciiTheme="majorBidi" w:hAnsiTheme="majorBidi" w:cstheme="majorBidi"/>
                <w:bCs/>
                <w:i/>
                <w:sz w:val="24"/>
                <w:szCs w:val="24"/>
              </w:rPr>
            </w:pPr>
            <w:r>
              <w:rPr>
                <w:rFonts w:asciiTheme="majorBidi" w:hAnsiTheme="majorBidi" w:cstheme="majorBidi"/>
                <w:bCs/>
                <w:sz w:val="24"/>
                <w:szCs w:val="24"/>
              </w:rPr>
              <w:t xml:space="preserve">Asosiasi / </w:t>
            </w:r>
            <w:r>
              <w:rPr>
                <w:rFonts w:asciiTheme="majorBidi" w:hAnsiTheme="majorBidi" w:cstheme="majorBidi"/>
                <w:bCs/>
                <w:i/>
                <w:sz w:val="24"/>
                <w:szCs w:val="24"/>
              </w:rPr>
              <w:t>Association</w:t>
            </w:r>
          </w:p>
        </w:tc>
        <w:tc>
          <w:tcPr>
            <w:tcW w:w="3077" w:type="dxa"/>
            <w:tcBorders>
              <w:top w:val="single" w:sz="4" w:space="0" w:color="auto"/>
              <w:left w:val="single" w:sz="4" w:space="0" w:color="auto"/>
              <w:bottom w:val="single" w:sz="4" w:space="0" w:color="auto"/>
              <w:right w:val="single" w:sz="4" w:space="0" w:color="auto"/>
            </w:tcBorders>
            <w:vAlign w:val="center"/>
          </w:tcPr>
          <w:p w14:paraId="2EB062C7" w14:textId="77777777" w:rsidR="00413E23" w:rsidRDefault="00413E23">
            <w:pPr>
              <w:spacing w:line="480" w:lineRule="auto"/>
              <w:rPr>
                <w:rFonts w:asciiTheme="majorBidi" w:hAnsiTheme="majorBidi" w:cstheme="majorBidi"/>
                <w:bCs/>
                <w:sz w:val="24"/>
                <w:szCs w:val="24"/>
              </w:rPr>
            </w:pPr>
          </w:p>
          <w:p w14:paraId="3FCA4888" w14:textId="77777777" w:rsidR="00413E23" w:rsidRDefault="00413E23">
            <w:pPr>
              <w:spacing w:line="480" w:lineRule="auto"/>
              <w:rPr>
                <w:rFonts w:asciiTheme="majorBidi" w:hAnsiTheme="majorBidi" w:cstheme="majorBidi"/>
                <w:bCs/>
                <w:sz w:val="24"/>
                <w:szCs w:val="24"/>
              </w:rPr>
            </w:pPr>
            <w:r>
              <w:rPr>
                <w:rFonts w:asciiTheme="majorBidi" w:hAnsiTheme="majorBidi" w:cstheme="majorBidi"/>
                <w:bCs/>
                <w:sz w:val="24"/>
                <w:szCs w:val="24"/>
              </w:rPr>
              <w:t>Relasi antarkelas dengan makna umum.</w:t>
            </w:r>
          </w:p>
          <w:p w14:paraId="4E4D6AE3" w14:textId="77777777" w:rsidR="00413E23" w:rsidRDefault="00413E23">
            <w:pPr>
              <w:spacing w:line="480" w:lineRule="auto"/>
              <w:rPr>
                <w:rFonts w:asciiTheme="majorBidi" w:hAnsiTheme="majorBidi" w:cstheme="majorBidi"/>
                <w:bCs/>
                <w:sz w:val="24"/>
                <w:szCs w:val="24"/>
              </w:rPr>
            </w:pPr>
            <w:r>
              <w:rPr>
                <w:rFonts w:asciiTheme="majorBidi" w:hAnsiTheme="majorBidi" w:cstheme="majorBidi"/>
                <w:bCs/>
                <w:sz w:val="24"/>
                <w:szCs w:val="24"/>
              </w:rPr>
              <w:t xml:space="preserve">Asosiasi biasanya juga disertai dengan </w:t>
            </w:r>
            <w:r>
              <w:rPr>
                <w:rFonts w:asciiTheme="majorBidi" w:hAnsiTheme="majorBidi" w:cstheme="majorBidi"/>
                <w:bCs/>
                <w:i/>
                <w:sz w:val="24"/>
                <w:szCs w:val="24"/>
              </w:rPr>
              <w:t>multiplicity</w:t>
            </w:r>
          </w:p>
        </w:tc>
      </w:tr>
      <w:tr w:rsidR="00413E23" w14:paraId="00047928" w14:textId="77777777" w:rsidTr="00413E23">
        <w:trPr>
          <w:trHeight w:val="1870"/>
        </w:trPr>
        <w:tc>
          <w:tcPr>
            <w:tcW w:w="603" w:type="dxa"/>
            <w:tcBorders>
              <w:top w:val="single" w:sz="4" w:space="0" w:color="auto"/>
              <w:left w:val="single" w:sz="4" w:space="0" w:color="auto"/>
              <w:bottom w:val="single" w:sz="4" w:space="0" w:color="auto"/>
              <w:right w:val="single" w:sz="4" w:space="0" w:color="auto"/>
            </w:tcBorders>
            <w:hideMark/>
          </w:tcPr>
          <w:p w14:paraId="29EC2D30"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4</w:t>
            </w:r>
          </w:p>
        </w:tc>
        <w:tc>
          <w:tcPr>
            <w:tcW w:w="2502" w:type="dxa"/>
            <w:tcBorders>
              <w:top w:val="single" w:sz="4" w:space="0" w:color="auto"/>
              <w:left w:val="single" w:sz="4" w:space="0" w:color="auto"/>
              <w:bottom w:val="single" w:sz="4" w:space="0" w:color="auto"/>
              <w:right w:val="single" w:sz="4" w:space="0" w:color="auto"/>
            </w:tcBorders>
            <w:vAlign w:val="center"/>
            <w:hideMark/>
          </w:tcPr>
          <w:p w14:paraId="648E5883" w14:textId="77777777" w:rsidR="00413E23" w:rsidRDefault="00413E23">
            <w:pPr>
              <w:spacing w:line="276" w:lineRule="auto"/>
              <w:rPr>
                <w:rFonts w:asciiTheme="majorBidi" w:hAnsiTheme="majorBidi" w:cstheme="majorBidi"/>
                <w:sz w:val="24"/>
                <w:szCs w:val="24"/>
                <w:lang w:eastAsia="id-ID"/>
              </w:rPr>
            </w:pPr>
            <w:r>
              <w:rPr>
                <w:rFonts w:ascii="Calibri" w:hAnsi="Calibri" w:cs="Arial"/>
                <w:noProof/>
                <w:sz w:val="20"/>
                <w:szCs w:val="20"/>
                <w:lang w:val="en-US"/>
              </w:rPr>
              <mc:AlternateContent>
                <mc:Choice Requires="wps">
                  <w:drawing>
                    <wp:anchor distT="0" distB="0" distL="114300" distR="114300" simplePos="0" relativeHeight="251672576" behindDoc="0" locked="0" layoutInCell="1" allowOverlap="1" wp14:anchorId="21921F97" wp14:editId="7DD2B034">
                      <wp:simplePos x="0" y="0"/>
                      <wp:positionH relativeFrom="column">
                        <wp:posOffset>160655</wp:posOffset>
                      </wp:positionH>
                      <wp:positionV relativeFrom="paragraph">
                        <wp:posOffset>101600</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103F8A38" id="Straight Arrow Connector 111" o:spid="_x0000_s1026" type="#_x0000_t32" style="position:absolute;margin-left:12.65pt;margin-top:8pt;width:46.8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">
                      <v:stroke endarrow="open"/>
                    </v:shape>
                  </w:pict>
                </mc:Fallback>
              </mc:AlternateContent>
            </w:r>
          </w:p>
        </w:tc>
        <w:tc>
          <w:tcPr>
            <w:tcW w:w="1965" w:type="dxa"/>
            <w:tcBorders>
              <w:top w:val="single" w:sz="4" w:space="0" w:color="auto"/>
              <w:left w:val="single" w:sz="4" w:space="0" w:color="auto"/>
              <w:bottom w:val="single" w:sz="4" w:space="0" w:color="auto"/>
              <w:right w:val="single" w:sz="4" w:space="0" w:color="auto"/>
            </w:tcBorders>
            <w:vAlign w:val="center"/>
            <w:hideMark/>
          </w:tcPr>
          <w:p w14:paraId="43E67DC5" w14:textId="77777777" w:rsidR="00413E23" w:rsidRDefault="00413E23">
            <w:pPr>
              <w:spacing w:line="276" w:lineRule="auto"/>
              <w:rPr>
                <w:rFonts w:asciiTheme="majorBidi" w:hAnsiTheme="majorBidi" w:cstheme="majorBidi"/>
                <w:bCs/>
                <w:i/>
                <w:sz w:val="24"/>
                <w:szCs w:val="24"/>
              </w:rPr>
            </w:pPr>
            <w:r>
              <w:rPr>
                <w:rFonts w:asciiTheme="majorBidi" w:hAnsiTheme="majorBidi" w:cstheme="majorBidi"/>
                <w:bCs/>
                <w:sz w:val="24"/>
                <w:szCs w:val="24"/>
              </w:rPr>
              <w:t>Asosiasi Berarah /</w:t>
            </w:r>
            <w:r>
              <w:rPr>
                <w:rFonts w:asciiTheme="majorBidi" w:hAnsiTheme="majorBidi" w:cstheme="majorBidi"/>
                <w:bCs/>
                <w:sz w:val="24"/>
                <w:szCs w:val="24"/>
                <w:lang w:val="zh-CN"/>
              </w:rPr>
              <w:t xml:space="preserve"> </w:t>
            </w:r>
            <w:r>
              <w:rPr>
                <w:rFonts w:asciiTheme="majorBidi" w:hAnsiTheme="majorBidi" w:cstheme="majorBidi"/>
                <w:bCs/>
                <w:i/>
                <w:sz w:val="24"/>
                <w:szCs w:val="24"/>
              </w:rPr>
              <w:t>Directed Association</w:t>
            </w:r>
          </w:p>
        </w:tc>
        <w:tc>
          <w:tcPr>
            <w:tcW w:w="3077" w:type="dxa"/>
            <w:tcBorders>
              <w:top w:val="single" w:sz="4" w:space="0" w:color="auto"/>
              <w:left w:val="single" w:sz="4" w:space="0" w:color="auto"/>
              <w:bottom w:val="single" w:sz="4" w:space="0" w:color="auto"/>
              <w:right w:val="single" w:sz="4" w:space="0" w:color="auto"/>
            </w:tcBorders>
            <w:vAlign w:val="center"/>
            <w:hideMark/>
          </w:tcPr>
          <w:p w14:paraId="7C73C2C8" w14:textId="77777777" w:rsidR="00413E23" w:rsidRDefault="00413E23">
            <w:pPr>
              <w:spacing w:line="480" w:lineRule="auto"/>
              <w:rPr>
                <w:rFonts w:asciiTheme="majorBidi" w:hAnsiTheme="majorBidi" w:cstheme="majorBidi"/>
                <w:bCs/>
                <w:sz w:val="24"/>
                <w:szCs w:val="24"/>
              </w:rPr>
            </w:pPr>
            <w:r>
              <w:rPr>
                <w:rFonts w:asciiTheme="majorBidi" w:hAnsiTheme="majorBidi" w:cstheme="majorBidi"/>
                <w:bCs/>
                <w:sz w:val="24"/>
                <w:szCs w:val="24"/>
              </w:rPr>
              <w:t>Relasi antarkelas dengan makna kelas yang satu digunakan oleh kelas  yang lain.</w:t>
            </w:r>
          </w:p>
        </w:tc>
      </w:tr>
      <w:tr w:rsidR="00413E23" w14:paraId="0C6D2BF6" w14:textId="77777777" w:rsidTr="00413E23">
        <w:trPr>
          <w:trHeight w:val="907"/>
        </w:trPr>
        <w:tc>
          <w:tcPr>
            <w:tcW w:w="603" w:type="dxa"/>
            <w:tcBorders>
              <w:top w:val="single" w:sz="4" w:space="0" w:color="auto"/>
              <w:left w:val="single" w:sz="4" w:space="0" w:color="auto"/>
              <w:bottom w:val="single" w:sz="4" w:space="0" w:color="auto"/>
              <w:right w:val="single" w:sz="4" w:space="0" w:color="auto"/>
            </w:tcBorders>
            <w:hideMark/>
          </w:tcPr>
          <w:p w14:paraId="46A8A8CE"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5</w:t>
            </w:r>
          </w:p>
        </w:tc>
        <w:tc>
          <w:tcPr>
            <w:tcW w:w="2502" w:type="dxa"/>
            <w:tcBorders>
              <w:top w:val="single" w:sz="4" w:space="0" w:color="auto"/>
              <w:left w:val="single" w:sz="4" w:space="0" w:color="auto"/>
              <w:bottom w:val="single" w:sz="4" w:space="0" w:color="auto"/>
              <w:right w:val="single" w:sz="4" w:space="0" w:color="auto"/>
            </w:tcBorders>
            <w:vAlign w:val="center"/>
            <w:hideMark/>
          </w:tcPr>
          <w:p w14:paraId="4F60C64C" w14:textId="77777777" w:rsidR="00413E23" w:rsidRDefault="00413E23">
            <w:pPr>
              <w:spacing w:line="276" w:lineRule="auto"/>
              <w:rPr>
                <w:rFonts w:asciiTheme="majorBidi" w:hAnsiTheme="majorBidi" w:cstheme="majorBidi"/>
                <w:sz w:val="24"/>
                <w:szCs w:val="24"/>
                <w:lang w:eastAsia="id-ID"/>
              </w:rPr>
            </w:pPr>
            <w:r>
              <w:rPr>
                <w:rFonts w:ascii="Calibri" w:hAnsi="Calibri" w:cs="Arial"/>
                <w:noProof/>
                <w:sz w:val="20"/>
                <w:szCs w:val="20"/>
                <w:lang w:val="en-US"/>
              </w:rPr>
              <mc:AlternateContent>
                <mc:Choice Requires="wps">
                  <w:drawing>
                    <wp:anchor distT="0" distB="0" distL="114300" distR="114300" simplePos="0" relativeHeight="251673600" behindDoc="0" locked="0" layoutInCell="1" allowOverlap="1" wp14:anchorId="16BEBE9E" wp14:editId="2EA37377">
                      <wp:simplePos x="0" y="0"/>
                      <wp:positionH relativeFrom="column">
                        <wp:posOffset>163195</wp:posOffset>
                      </wp:positionH>
                      <wp:positionV relativeFrom="paragraph">
                        <wp:posOffset>140335</wp:posOffset>
                      </wp:positionV>
                      <wp:extent cx="594995" cy="0"/>
                      <wp:effectExtent l="0" t="76200" r="14605" b="11430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620651E" id="Straight Arrow Connector 112" o:spid="_x0000_s1026" type="#_x0000_t32" style="position:absolute;margin-left:12.85pt;margin-top:11.05pt;width:46.8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">
                      <v:stroke endarrow="open"/>
                    </v:shape>
                  </w:pict>
                </mc:Fallback>
              </mc:AlternateContent>
            </w:r>
          </w:p>
        </w:tc>
        <w:tc>
          <w:tcPr>
            <w:tcW w:w="1965" w:type="dxa"/>
            <w:tcBorders>
              <w:top w:val="single" w:sz="4" w:space="0" w:color="auto"/>
              <w:left w:val="single" w:sz="4" w:space="0" w:color="auto"/>
              <w:bottom w:val="single" w:sz="4" w:space="0" w:color="auto"/>
              <w:right w:val="single" w:sz="4" w:space="0" w:color="auto"/>
            </w:tcBorders>
            <w:vAlign w:val="center"/>
            <w:hideMark/>
          </w:tcPr>
          <w:p w14:paraId="4EA422AE" w14:textId="77777777" w:rsidR="00413E23" w:rsidRDefault="00413E23">
            <w:pPr>
              <w:spacing w:line="276" w:lineRule="auto"/>
              <w:rPr>
                <w:rFonts w:asciiTheme="majorBidi" w:hAnsiTheme="majorBidi" w:cstheme="majorBidi"/>
                <w:bCs/>
                <w:sz w:val="24"/>
                <w:szCs w:val="24"/>
              </w:rPr>
            </w:pPr>
            <w:r>
              <w:rPr>
                <w:rFonts w:asciiTheme="majorBidi" w:hAnsiTheme="majorBidi" w:cstheme="majorBidi"/>
                <w:bCs/>
                <w:sz w:val="24"/>
                <w:szCs w:val="24"/>
              </w:rPr>
              <w:t>Kebergantungan / Dependency</w:t>
            </w:r>
          </w:p>
        </w:tc>
        <w:tc>
          <w:tcPr>
            <w:tcW w:w="3077" w:type="dxa"/>
            <w:tcBorders>
              <w:top w:val="single" w:sz="4" w:space="0" w:color="auto"/>
              <w:left w:val="single" w:sz="4" w:space="0" w:color="auto"/>
              <w:bottom w:val="single" w:sz="4" w:space="0" w:color="auto"/>
              <w:right w:val="single" w:sz="4" w:space="0" w:color="auto"/>
            </w:tcBorders>
            <w:vAlign w:val="center"/>
            <w:hideMark/>
          </w:tcPr>
          <w:p w14:paraId="09D35B95" w14:textId="77777777" w:rsidR="00413E23" w:rsidRDefault="00413E23">
            <w:pPr>
              <w:spacing w:line="480" w:lineRule="auto"/>
              <w:rPr>
                <w:rFonts w:asciiTheme="majorBidi" w:hAnsiTheme="majorBidi" w:cstheme="majorBidi"/>
                <w:bCs/>
                <w:sz w:val="24"/>
                <w:szCs w:val="24"/>
              </w:rPr>
            </w:pPr>
            <w:r>
              <w:rPr>
                <w:rFonts w:asciiTheme="majorBidi" w:hAnsiTheme="majorBidi" w:cstheme="majorBidi"/>
                <w:bCs/>
                <w:sz w:val="24"/>
                <w:szCs w:val="24"/>
              </w:rPr>
              <w:t>Relasi antar kelas dengan kebergantungan antarkelas</w:t>
            </w:r>
          </w:p>
        </w:tc>
      </w:tr>
      <w:tr w:rsidR="00413E23" w14:paraId="4D791967" w14:textId="77777777" w:rsidTr="00413E23">
        <w:trPr>
          <w:trHeight w:val="944"/>
        </w:trPr>
        <w:tc>
          <w:tcPr>
            <w:tcW w:w="603" w:type="dxa"/>
            <w:tcBorders>
              <w:top w:val="single" w:sz="4" w:space="0" w:color="auto"/>
              <w:left w:val="single" w:sz="4" w:space="0" w:color="auto"/>
              <w:bottom w:val="single" w:sz="4" w:space="0" w:color="auto"/>
              <w:right w:val="single" w:sz="4" w:space="0" w:color="auto"/>
            </w:tcBorders>
            <w:hideMark/>
          </w:tcPr>
          <w:p w14:paraId="533C451F"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lastRenderedPageBreak/>
              <w:t>6</w:t>
            </w:r>
          </w:p>
        </w:tc>
        <w:tc>
          <w:tcPr>
            <w:tcW w:w="2502" w:type="dxa"/>
            <w:tcBorders>
              <w:top w:val="single" w:sz="4" w:space="0" w:color="auto"/>
              <w:left w:val="single" w:sz="4" w:space="0" w:color="auto"/>
              <w:bottom w:val="single" w:sz="4" w:space="0" w:color="auto"/>
              <w:right w:val="single" w:sz="4" w:space="0" w:color="auto"/>
            </w:tcBorders>
            <w:vAlign w:val="center"/>
            <w:hideMark/>
          </w:tcPr>
          <w:p w14:paraId="4A349E69" w14:textId="77777777" w:rsidR="00413E23" w:rsidRDefault="00413E23">
            <w:pPr>
              <w:spacing w:line="276" w:lineRule="auto"/>
              <w:rPr>
                <w:rFonts w:asciiTheme="majorBidi" w:hAnsiTheme="majorBidi" w:cstheme="majorBidi"/>
                <w:sz w:val="24"/>
                <w:szCs w:val="24"/>
                <w:lang w:eastAsia="id-ID"/>
              </w:rPr>
            </w:pPr>
            <w:r>
              <w:rPr>
                <w:rFonts w:ascii="Calibri" w:hAnsi="Calibri" w:cs="Arial"/>
                <w:noProof/>
                <w:sz w:val="20"/>
                <w:szCs w:val="20"/>
                <w:lang w:val="en-US"/>
              </w:rPr>
              <mc:AlternateContent>
                <mc:Choice Requires="wpg">
                  <w:drawing>
                    <wp:anchor distT="0" distB="0" distL="114300" distR="114300" simplePos="0" relativeHeight="251674624" behindDoc="0" locked="0" layoutInCell="1" allowOverlap="1" wp14:anchorId="4F915B52" wp14:editId="16693062">
                      <wp:simplePos x="0" y="0"/>
                      <wp:positionH relativeFrom="column">
                        <wp:posOffset>107950</wp:posOffset>
                      </wp:positionH>
                      <wp:positionV relativeFrom="paragraph">
                        <wp:posOffset>121285</wp:posOffset>
                      </wp:positionV>
                      <wp:extent cx="780415" cy="95250"/>
                      <wp:effectExtent l="0" t="0" r="19685" b="0"/>
                      <wp:wrapNone/>
                      <wp:docPr id="107" name="Group 107"/>
                      <wp:cNvGraphicFramePr/>
                      <a:graphic xmlns:a="http://schemas.openxmlformats.org/drawingml/2006/main">
                        <a:graphicData uri="http://schemas.microsoft.com/office/word/2010/wordprocessingGroup">
                          <wpg:wgp>
                            <wpg:cNvGrpSpPr/>
                            <wpg:grpSpPr>
                              <a:xfrm>
                                <a:off x="0" y="0"/>
                                <a:ext cx="780415" cy="95250"/>
                                <a:chOff x="0" y="0"/>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0"/>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81C9D" id="Group 107" o:spid="_x0000_s1026" style="position:absolute;margin-left:8.5pt;margin-top:9.55pt;width:61.45pt;height:7.5pt;z-index:25167462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AutoShape 59" o:spid="_x0000_s1028" type="#_x0000_t4" style="position:absolute;left:94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1965" w:type="dxa"/>
            <w:tcBorders>
              <w:top w:val="single" w:sz="4" w:space="0" w:color="auto"/>
              <w:left w:val="single" w:sz="4" w:space="0" w:color="auto"/>
              <w:bottom w:val="single" w:sz="4" w:space="0" w:color="auto"/>
              <w:right w:val="single" w:sz="4" w:space="0" w:color="auto"/>
            </w:tcBorders>
            <w:vAlign w:val="center"/>
          </w:tcPr>
          <w:p w14:paraId="5FAE0E6A" w14:textId="77777777" w:rsidR="00413E23" w:rsidRDefault="00413E23">
            <w:pPr>
              <w:spacing w:line="276" w:lineRule="auto"/>
              <w:rPr>
                <w:rFonts w:asciiTheme="majorBidi" w:hAnsiTheme="majorBidi" w:cstheme="majorBidi"/>
                <w:bCs/>
                <w:i/>
                <w:sz w:val="24"/>
                <w:szCs w:val="24"/>
              </w:rPr>
            </w:pPr>
            <w:r>
              <w:rPr>
                <w:rFonts w:asciiTheme="majorBidi" w:hAnsiTheme="majorBidi" w:cstheme="majorBidi"/>
                <w:bCs/>
                <w:sz w:val="24"/>
                <w:szCs w:val="24"/>
              </w:rPr>
              <w:t xml:space="preserve">Agregasi / </w:t>
            </w:r>
            <w:r>
              <w:rPr>
                <w:rFonts w:asciiTheme="majorBidi" w:hAnsiTheme="majorBidi" w:cstheme="majorBidi"/>
                <w:bCs/>
                <w:i/>
                <w:sz w:val="24"/>
                <w:szCs w:val="24"/>
              </w:rPr>
              <w:t>aggregation</w:t>
            </w:r>
          </w:p>
          <w:p w14:paraId="336BE468" w14:textId="77777777" w:rsidR="00413E23" w:rsidRDefault="00413E23">
            <w:pPr>
              <w:spacing w:line="276" w:lineRule="auto"/>
              <w:rPr>
                <w:rFonts w:asciiTheme="majorBidi" w:hAnsiTheme="majorBidi" w:cstheme="majorBidi"/>
                <w:bCs/>
                <w:i/>
                <w:sz w:val="24"/>
                <w:szCs w:val="24"/>
              </w:rPr>
            </w:pPr>
          </w:p>
        </w:tc>
        <w:tc>
          <w:tcPr>
            <w:tcW w:w="3077" w:type="dxa"/>
            <w:tcBorders>
              <w:top w:val="single" w:sz="4" w:space="0" w:color="auto"/>
              <w:left w:val="single" w:sz="4" w:space="0" w:color="auto"/>
              <w:bottom w:val="single" w:sz="4" w:space="0" w:color="auto"/>
              <w:right w:val="single" w:sz="4" w:space="0" w:color="auto"/>
            </w:tcBorders>
            <w:vAlign w:val="center"/>
            <w:hideMark/>
          </w:tcPr>
          <w:p w14:paraId="4D2632D6" w14:textId="77777777" w:rsidR="00413E23" w:rsidRDefault="00413E23">
            <w:pPr>
              <w:spacing w:line="480" w:lineRule="auto"/>
              <w:rPr>
                <w:rFonts w:asciiTheme="majorBidi" w:hAnsiTheme="majorBidi" w:cstheme="majorBidi"/>
                <w:bCs/>
                <w:sz w:val="24"/>
                <w:szCs w:val="24"/>
              </w:rPr>
            </w:pPr>
            <w:r>
              <w:rPr>
                <w:rFonts w:asciiTheme="majorBidi" w:hAnsiTheme="majorBidi" w:cstheme="majorBidi"/>
                <w:bCs/>
                <w:sz w:val="24"/>
                <w:szCs w:val="24"/>
              </w:rPr>
              <w:t>Relasi antarkelas dengan makna semua-bagian (</w:t>
            </w:r>
            <w:r>
              <w:rPr>
                <w:rFonts w:asciiTheme="majorBidi" w:hAnsiTheme="majorBidi" w:cstheme="majorBidi"/>
                <w:bCs/>
                <w:i/>
                <w:iCs/>
                <w:sz w:val="24"/>
                <w:szCs w:val="24"/>
              </w:rPr>
              <w:t>whole-part</w:t>
            </w:r>
            <w:r>
              <w:rPr>
                <w:rFonts w:asciiTheme="majorBidi" w:hAnsiTheme="majorBidi" w:cstheme="majorBidi"/>
                <w:bCs/>
                <w:sz w:val="24"/>
                <w:szCs w:val="24"/>
              </w:rPr>
              <w:t>)</w:t>
            </w:r>
          </w:p>
        </w:tc>
      </w:tr>
    </w:tbl>
    <w:p w14:paraId="39D06035" w14:textId="77777777" w:rsidR="00413E23" w:rsidRDefault="00413E23" w:rsidP="003D438D">
      <w:pPr>
        <w:pStyle w:val="ListParagraph"/>
        <w:spacing w:line="480" w:lineRule="auto"/>
        <w:ind w:left="0" w:firstLine="0"/>
        <w:rPr>
          <w:rFonts w:asciiTheme="majorBidi" w:eastAsia="Calibri" w:hAnsiTheme="majorBidi" w:cstheme="majorBidi"/>
          <w:sz w:val="24"/>
          <w:szCs w:val="24"/>
          <w:lang w:val="zh-CN" w:eastAsia="zh-CN"/>
        </w:rPr>
      </w:pPr>
      <w:r>
        <w:rPr>
          <w:rFonts w:asciiTheme="majorBidi" w:hAnsiTheme="majorBidi" w:cstheme="majorBidi"/>
          <w:i/>
          <w:sz w:val="24"/>
          <w:szCs w:val="24"/>
        </w:rPr>
        <w:t>Sumber : Rosa dan Salahudin, (201</w:t>
      </w:r>
      <w:r>
        <w:rPr>
          <w:rFonts w:asciiTheme="majorBidi" w:hAnsiTheme="majorBidi" w:cstheme="majorBidi"/>
          <w:i/>
          <w:sz w:val="24"/>
          <w:szCs w:val="24"/>
          <w:lang w:val="zh-CN" w:eastAsia="zh-CN"/>
        </w:rPr>
        <w:t>5</w:t>
      </w:r>
      <w:r>
        <w:rPr>
          <w:rFonts w:asciiTheme="majorBidi" w:hAnsiTheme="majorBidi" w:cstheme="majorBidi"/>
          <w:i/>
          <w:sz w:val="24"/>
          <w:szCs w:val="24"/>
        </w:rPr>
        <w:t xml:space="preserve"> : 146-147),</w:t>
      </w:r>
    </w:p>
    <w:p w14:paraId="0A07984A" w14:textId="77777777" w:rsidR="00413E23" w:rsidRDefault="00413E23" w:rsidP="003D438D">
      <w:pPr>
        <w:pStyle w:val="ListParagraph"/>
        <w:spacing w:line="480" w:lineRule="auto"/>
        <w:ind w:left="0" w:firstLine="0"/>
        <w:rPr>
          <w:rFonts w:asciiTheme="majorBidi" w:hAnsiTheme="majorBidi" w:cstheme="majorBidi"/>
          <w:b/>
          <w:bCs/>
          <w:i/>
          <w:iCs/>
          <w:sz w:val="24"/>
          <w:szCs w:val="24"/>
          <w:lang w:val="zh-CN" w:eastAsia="zh-CN"/>
        </w:rPr>
      </w:pPr>
      <w:r>
        <w:rPr>
          <w:rFonts w:asciiTheme="majorBidi" w:hAnsiTheme="majorBidi" w:cstheme="majorBidi"/>
          <w:b/>
          <w:bCs/>
          <w:sz w:val="24"/>
          <w:szCs w:val="24"/>
          <w:lang w:val="zh-CN" w:eastAsia="zh-CN"/>
        </w:rPr>
        <w:t>2.5.2.3</w:t>
      </w:r>
      <w:r>
        <w:rPr>
          <w:rFonts w:asciiTheme="majorBidi" w:hAnsiTheme="majorBidi" w:cstheme="majorBidi"/>
          <w:b/>
          <w:bCs/>
          <w:sz w:val="24"/>
          <w:szCs w:val="24"/>
          <w:lang w:val="zh-CN" w:eastAsia="zh-CN"/>
        </w:rPr>
        <w:tab/>
      </w:r>
      <w:r>
        <w:rPr>
          <w:rFonts w:asciiTheme="majorBidi" w:hAnsiTheme="majorBidi" w:cstheme="majorBidi"/>
          <w:b/>
          <w:bCs/>
          <w:i/>
          <w:iCs/>
          <w:sz w:val="24"/>
          <w:szCs w:val="24"/>
          <w:lang w:val="zh-CN" w:eastAsia="zh-CN"/>
        </w:rPr>
        <w:t>Activity Diagram</w:t>
      </w:r>
    </w:p>
    <w:p w14:paraId="606A09DA" w14:textId="77777777" w:rsidR="00413E23" w:rsidRDefault="00413E23" w:rsidP="003D438D">
      <w:pPr>
        <w:pStyle w:val="ListParagraph"/>
        <w:spacing w:line="480" w:lineRule="auto"/>
        <w:ind w:left="0" w:firstLineChars="166" w:firstLine="398"/>
        <w:jc w:val="both"/>
        <w:rPr>
          <w:rFonts w:asciiTheme="majorBidi" w:hAnsiTheme="majorBidi" w:cstheme="majorBidi"/>
          <w:sz w:val="24"/>
          <w:szCs w:val="24"/>
          <w:lang w:val="zh-CN" w:eastAsia="zh-CN"/>
        </w:rPr>
      </w:pPr>
      <w:r>
        <w:rPr>
          <w:rFonts w:asciiTheme="majorBidi" w:hAnsiTheme="majorBidi" w:cstheme="majorBidi"/>
          <w:sz w:val="24"/>
          <w:szCs w:val="24"/>
          <w:lang w:val="zh-CN" w:eastAsia="zh-CN"/>
        </w:rPr>
        <w:t xml:space="preserve">Activity diagrams menggambarkan </w:t>
      </w:r>
      <w:r>
        <w:rPr>
          <w:rFonts w:asciiTheme="majorBidi" w:hAnsiTheme="majorBidi" w:cstheme="majorBidi"/>
          <w:i/>
          <w:iCs/>
          <w:sz w:val="24"/>
          <w:szCs w:val="24"/>
          <w:lang w:val="zh-CN" w:eastAsia="zh-CN"/>
        </w:rPr>
        <w:t>workflow</w:t>
      </w:r>
      <w:r>
        <w:rPr>
          <w:rFonts w:asciiTheme="majorBidi" w:hAnsiTheme="majorBidi" w:cstheme="majorBidi"/>
          <w:sz w:val="24"/>
          <w:szCs w:val="24"/>
          <w:lang w:val="zh-CN" w:eastAsia="zh-CN"/>
        </w:rPr>
        <w:t xml:space="preserve"> (aliran kerja) atau aktivitas sari sebuah sistem atau proses bisnis. Yang perlu diperhatikan disini adalah bahwa diagram aktivitas menggambarkan aktivitas sistem bukan apa yang dilakukan actor, jadi aktivitas yang dapat dilakukan oleh sistem. Adapun notasi-notasi Activity  Diagram dapat dilihat pada Tabel 2.3.</w:t>
      </w:r>
    </w:p>
    <w:p w14:paraId="5F08C829" w14:textId="77777777" w:rsidR="00413E23" w:rsidRDefault="00413E23" w:rsidP="00413E23">
      <w:pPr>
        <w:jc w:val="center"/>
        <w:rPr>
          <w:rFonts w:asciiTheme="majorBidi" w:hAnsiTheme="majorBidi" w:cstheme="majorBidi"/>
          <w:sz w:val="24"/>
          <w:szCs w:val="24"/>
          <w:lang w:val="zh-CN" w:eastAsia="zh-CN"/>
        </w:rPr>
      </w:pPr>
      <w:r>
        <w:rPr>
          <w:rFonts w:asciiTheme="majorBidi" w:hAnsiTheme="majorBidi" w:cstheme="majorBidi"/>
          <w:b/>
          <w:sz w:val="24"/>
          <w:szCs w:val="24"/>
        </w:rPr>
        <w:t>Tabel 2.</w:t>
      </w:r>
      <w:r>
        <w:rPr>
          <w:rFonts w:asciiTheme="majorBidi" w:hAnsiTheme="majorBidi" w:cstheme="majorBidi"/>
          <w:b/>
          <w:sz w:val="24"/>
          <w:szCs w:val="24"/>
          <w:lang w:val="zh-CN" w:eastAsia="zh-CN"/>
        </w:rPr>
        <w:t xml:space="preserve">3 </w:t>
      </w:r>
      <w:r>
        <w:rPr>
          <w:rFonts w:asciiTheme="majorBidi" w:hAnsiTheme="majorBidi" w:cstheme="majorBidi"/>
          <w:b/>
          <w:sz w:val="24"/>
          <w:szCs w:val="24"/>
        </w:rPr>
        <w:t xml:space="preserve">Notasi </w:t>
      </w:r>
      <w:r>
        <w:rPr>
          <w:rFonts w:asciiTheme="majorBidi" w:hAnsiTheme="majorBidi" w:cstheme="majorBidi"/>
          <w:b/>
          <w:i/>
          <w:iCs/>
          <w:sz w:val="24"/>
          <w:szCs w:val="24"/>
          <w:lang w:val="zh-CN" w:eastAsia="zh-CN"/>
        </w:rPr>
        <w:t>Activity</w:t>
      </w:r>
      <w:r>
        <w:rPr>
          <w:rFonts w:asciiTheme="majorBidi" w:hAnsiTheme="majorBidi" w:cstheme="majorBidi"/>
          <w:b/>
          <w:i/>
          <w:iCs/>
          <w:sz w:val="24"/>
          <w:szCs w:val="24"/>
        </w:rPr>
        <w:t xml:space="preserve"> Diagram</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1"/>
        <w:gridCol w:w="2482"/>
        <w:gridCol w:w="1850"/>
        <w:gridCol w:w="3200"/>
      </w:tblGrid>
      <w:tr w:rsidR="00413E23" w14:paraId="55FF12AD" w14:textId="77777777" w:rsidTr="00413E23">
        <w:trPr>
          <w:trHeight w:val="341"/>
        </w:trPr>
        <w:tc>
          <w:tcPr>
            <w:tcW w:w="621" w:type="dxa"/>
            <w:tcBorders>
              <w:top w:val="single" w:sz="4" w:space="0" w:color="auto"/>
              <w:left w:val="single" w:sz="4" w:space="0" w:color="auto"/>
              <w:bottom w:val="single" w:sz="4" w:space="0" w:color="auto"/>
              <w:right w:val="single" w:sz="4" w:space="0" w:color="auto"/>
            </w:tcBorders>
            <w:hideMark/>
          </w:tcPr>
          <w:p w14:paraId="6EF3B02C" w14:textId="77777777" w:rsidR="00413E23" w:rsidRDefault="00413E23">
            <w:pPr>
              <w:spacing w:line="360" w:lineRule="auto"/>
              <w:ind w:firstLine="11"/>
              <w:jc w:val="center"/>
              <w:rPr>
                <w:rFonts w:asciiTheme="majorBidi" w:hAnsiTheme="majorBidi" w:cstheme="majorBidi"/>
                <w:b/>
                <w:bCs/>
                <w:sz w:val="24"/>
                <w:szCs w:val="24"/>
                <w:lang w:val="en-US"/>
              </w:rPr>
            </w:pPr>
            <w:r>
              <w:rPr>
                <w:rFonts w:asciiTheme="majorBidi" w:hAnsiTheme="majorBidi" w:cstheme="majorBidi"/>
                <w:b/>
                <w:bCs/>
                <w:sz w:val="24"/>
                <w:szCs w:val="24"/>
              </w:rPr>
              <w:t>No</w:t>
            </w:r>
          </w:p>
        </w:tc>
        <w:tc>
          <w:tcPr>
            <w:tcW w:w="2482" w:type="dxa"/>
            <w:tcBorders>
              <w:top w:val="single" w:sz="4" w:space="0" w:color="auto"/>
              <w:left w:val="single" w:sz="4" w:space="0" w:color="auto"/>
              <w:bottom w:val="single" w:sz="4" w:space="0" w:color="auto"/>
              <w:right w:val="single" w:sz="4" w:space="0" w:color="auto"/>
            </w:tcBorders>
            <w:vAlign w:val="center"/>
            <w:hideMark/>
          </w:tcPr>
          <w:p w14:paraId="15BA7BAD" w14:textId="77777777" w:rsidR="00413E23" w:rsidRDefault="00413E23">
            <w:pPr>
              <w:spacing w:line="360" w:lineRule="auto"/>
              <w:ind w:firstLine="11"/>
              <w:jc w:val="center"/>
              <w:rPr>
                <w:rFonts w:asciiTheme="majorBidi" w:hAnsiTheme="majorBidi" w:cstheme="majorBidi"/>
                <w:b/>
                <w:bCs/>
                <w:sz w:val="24"/>
                <w:szCs w:val="24"/>
              </w:rPr>
            </w:pPr>
            <w:r>
              <w:rPr>
                <w:rFonts w:asciiTheme="majorBidi" w:hAnsiTheme="majorBidi" w:cstheme="majorBidi"/>
                <w:b/>
                <w:bCs/>
                <w:sz w:val="24"/>
                <w:szCs w:val="24"/>
              </w:rPr>
              <w:t>GAMBAR</w:t>
            </w:r>
          </w:p>
        </w:tc>
        <w:tc>
          <w:tcPr>
            <w:tcW w:w="1850" w:type="dxa"/>
            <w:tcBorders>
              <w:top w:val="single" w:sz="4" w:space="0" w:color="auto"/>
              <w:left w:val="single" w:sz="4" w:space="0" w:color="auto"/>
              <w:bottom w:val="single" w:sz="4" w:space="0" w:color="auto"/>
              <w:right w:val="single" w:sz="4" w:space="0" w:color="auto"/>
            </w:tcBorders>
            <w:vAlign w:val="center"/>
            <w:hideMark/>
          </w:tcPr>
          <w:p w14:paraId="2E2760B5" w14:textId="77777777" w:rsidR="00413E23" w:rsidRDefault="00413E2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NAMA</w:t>
            </w:r>
          </w:p>
        </w:tc>
        <w:tc>
          <w:tcPr>
            <w:tcW w:w="3200" w:type="dxa"/>
            <w:tcBorders>
              <w:top w:val="single" w:sz="4" w:space="0" w:color="auto"/>
              <w:left w:val="single" w:sz="4" w:space="0" w:color="auto"/>
              <w:bottom w:val="single" w:sz="4" w:space="0" w:color="auto"/>
              <w:right w:val="single" w:sz="4" w:space="0" w:color="auto"/>
            </w:tcBorders>
            <w:vAlign w:val="center"/>
            <w:hideMark/>
          </w:tcPr>
          <w:p w14:paraId="37B5D6D2" w14:textId="77777777" w:rsidR="00413E23" w:rsidRDefault="00413E23">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KETERANGAN</w:t>
            </w:r>
          </w:p>
        </w:tc>
      </w:tr>
      <w:tr w:rsidR="00413E23" w14:paraId="3F5EC21E" w14:textId="77777777" w:rsidTr="00413E23">
        <w:trPr>
          <w:trHeight w:val="871"/>
        </w:trPr>
        <w:tc>
          <w:tcPr>
            <w:tcW w:w="621" w:type="dxa"/>
            <w:tcBorders>
              <w:top w:val="single" w:sz="4" w:space="0" w:color="auto"/>
              <w:left w:val="single" w:sz="4" w:space="0" w:color="auto"/>
              <w:bottom w:val="single" w:sz="4" w:space="0" w:color="auto"/>
              <w:right w:val="single" w:sz="4" w:space="0" w:color="auto"/>
            </w:tcBorders>
            <w:hideMark/>
          </w:tcPr>
          <w:p w14:paraId="357C4F44"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1</w:t>
            </w:r>
          </w:p>
        </w:tc>
        <w:tc>
          <w:tcPr>
            <w:tcW w:w="2482" w:type="dxa"/>
            <w:tcBorders>
              <w:top w:val="single" w:sz="4" w:space="0" w:color="auto"/>
              <w:left w:val="single" w:sz="4" w:space="0" w:color="auto"/>
              <w:bottom w:val="single" w:sz="4" w:space="0" w:color="auto"/>
              <w:right w:val="single" w:sz="4" w:space="0" w:color="auto"/>
            </w:tcBorders>
            <w:vAlign w:val="center"/>
            <w:hideMark/>
          </w:tcPr>
          <w:p w14:paraId="7CF9A410" w14:textId="77777777" w:rsidR="00413E23" w:rsidRDefault="00413E23">
            <w:pPr>
              <w:spacing w:line="276" w:lineRule="auto"/>
              <w:rPr>
                <w:rFonts w:asciiTheme="majorBidi" w:hAnsiTheme="majorBidi" w:cstheme="majorBidi"/>
                <w:sz w:val="24"/>
                <w:szCs w:val="24"/>
              </w:rPr>
            </w:pPr>
            <w:r>
              <w:rPr>
                <w:rFonts w:ascii="Calibri" w:hAnsi="Calibri" w:cs="Arial"/>
                <w:noProof/>
                <w:sz w:val="20"/>
                <w:szCs w:val="20"/>
                <w:lang w:val="en-US"/>
              </w:rPr>
              <w:drawing>
                <wp:anchor distT="0" distB="0" distL="114300" distR="114300" simplePos="0" relativeHeight="251675648" behindDoc="0" locked="0" layoutInCell="1" allowOverlap="1" wp14:anchorId="5C71E00A" wp14:editId="17ACC191">
                  <wp:simplePos x="0" y="0"/>
                  <wp:positionH relativeFrom="column">
                    <wp:posOffset>302260</wp:posOffset>
                  </wp:positionH>
                  <wp:positionV relativeFrom="paragraph">
                    <wp:posOffset>175895</wp:posOffset>
                  </wp:positionV>
                  <wp:extent cx="238125" cy="257175"/>
                  <wp:effectExtent l="0" t="0" r="9525" b="9525"/>
                  <wp:wrapNone/>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850" w:type="dxa"/>
            <w:tcBorders>
              <w:top w:val="single" w:sz="4" w:space="0" w:color="auto"/>
              <w:left w:val="single" w:sz="4" w:space="0" w:color="auto"/>
              <w:bottom w:val="single" w:sz="4" w:space="0" w:color="auto"/>
              <w:right w:val="single" w:sz="4" w:space="0" w:color="auto"/>
            </w:tcBorders>
            <w:vAlign w:val="center"/>
            <w:hideMark/>
          </w:tcPr>
          <w:p w14:paraId="1017FB24" w14:textId="77777777" w:rsidR="00413E23" w:rsidRDefault="00413E23">
            <w:pPr>
              <w:spacing w:line="276" w:lineRule="auto"/>
              <w:rPr>
                <w:rFonts w:asciiTheme="majorBidi" w:hAnsiTheme="majorBidi" w:cstheme="majorBidi"/>
                <w:iCs/>
                <w:sz w:val="24"/>
                <w:szCs w:val="24"/>
              </w:rPr>
            </w:pPr>
            <w:r>
              <w:rPr>
                <w:rFonts w:asciiTheme="majorBidi" w:hAnsiTheme="majorBidi" w:cstheme="majorBidi"/>
                <w:iCs/>
                <w:sz w:val="24"/>
                <w:szCs w:val="24"/>
              </w:rPr>
              <w:t>Status Awal</w:t>
            </w:r>
          </w:p>
        </w:tc>
        <w:tc>
          <w:tcPr>
            <w:tcW w:w="3200" w:type="dxa"/>
            <w:tcBorders>
              <w:top w:val="single" w:sz="4" w:space="0" w:color="auto"/>
              <w:left w:val="single" w:sz="4" w:space="0" w:color="auto"/>
              <w:bottom w:val="single" w:sz="4" w:space="0" w:color="auto"/>
              <w:right w:val="single" w:sz="4" w:space="0" w:color="auto"/>
            </w:tcBorders>
            <w:vAlign w:val="center"/>
            <w:hideMark/>
          </w:tcPr>
          <w:p w14:paraId="030A5B57"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lang w:val="zh-CN" w:eastAsia="zh-CN"/>
              </w:rPr>
              <w:t>S</w:t>
            </w:r>
            <w:r>
              <w:rPr>
                <w:rFonts w:asciiTheme="majorBidi" w:hAnsiTheme="majorBidi" w:cstheme="majorBidi"/>
                <w:sz w:val="24"/>
                <w:szCs w:val="24"/>
              </w:rPr>
              <w:t>ebuah diagram aktivitas memiliki sebuah status awal</w:t>
            </w:r>
          </w:p>
        </w:tc>
      </w:tr>
      <w:tr w:rsidR="00413E23" w14:paraId="08AD7BE2" w14:textId="77777777" w:rsidTr="00413E23">
        <w:trPr>
          <w:trHeight w:val="576"/>
        </w:trPr>
        <w:tc>
          <w:tcPr>
            <w:tcW w:w="621" w:type="dxa"/>
            <w:tcBorders>
              <w:top w:val="single" w:sz="4" w:space="0" w:color="auto"/>
              <w:left w:val="single" w:sz="4" w:space="0" w:color="auto"/>
              <w:bottom w:val="single" w:sz="4" w:space="0" w:color="auto"/>
              <w:right w:val="single" w:sz="4" w:space="0" w:color="auto"/>
            </w:tcBorders>
            <w:hideMark/>
          </w:tcPr>
          <w:p w14:paraId="3149C481" w14:textId="77777777" w:rsidR="00413E23" w:rsidRDefault="00413E23">
            <w:pPr>
              <w:spacing w:line="276" w:lineRule="auto"/>
              <w:jc w:val="center"/>
              <w:rPr>
                <w:rFonts w:asciiTheme="majorBidi" w:hAnsiTheme="majorBidi" w:cstheme="majorBidi"/>
                <w:i/>
                <w:iCs/>
                <w:sz w:val="24"/>
                <w:szCs w:val="24"/>
              </w:rPr>
            </w:pPr>
            <w:r>
              <w:rPr>
                <w:rFonts w:asciiTheme="majorBidi" w:hAnsiTheme="majorBidi" w:cstheme="majorBidi"/>
                <w:i/>
                <w:iCs/>
                <w:sz w:val="24"/>
                <w:szCs w:val="24"/>
              </w:rPr>
              <w:t>2</w:t>
            </w:r>
          </w:p>
        </w:tc>
        <w:tc>
          <w:tcPr>
            <w:tcW w:w="2482" w:type="dxa"/>
            <w:tcBorders>
              <w:top w:val="single" w:sz="4" w:space="0" w:color="auto"/>
              <w:left w:val="single" w:sz="4" w:space="0" w:color="auto"/>
              <w:bottom w:val="single" w:sz="4" w:space="0" w:color="auto"/>
              <w:right w:val="single" w:sz="4" w:space="0" w:color="auto"/>
            </w:tcBorders>
            <w:vAlign w:val="center"/>
            <w:hideMark/>
          </w:tcPr>
          <w:p w14:paraId="76045DE7" w14:textId="77777777" w:rsidR="00413E23" w:rsidRDefault="00413E23">
            <w:pPr>
              <w:spacing w:line="276" w:lineRule="auto"/>
              <w:rPr>
                <w:rFonts w:asciiTheme="majorBidi" w:hAnsiTheme="majorBidi" w:cstheme="majorBidi"/>
                <w:b/>
                <w:sz w:val="24"/>
                <w:szCs w:val="24"/>
                <w:lang w:eastAsia="id-ID"/>
              </w:rPr>
            </w:pPr>
            <w:r>
              <w:rPr>
                <w:rFonts w:ascii="Calibri" w:hAnsi="Calibri" w:cs="Arial"/>
                <w:noProof/>
                <w:sz w:val="20"/>
                <w:szCs w:val="20"/>
                <w:lang w:val="en-US"/>
              </w:rPr>
              <mc:AlternateContent>
                <mc:Choice Requires="wpg">
                  <w:drawing>
                    <wp:anchor distT="0" distB="0" distL="114300" distR="114300" simplePos="0" relativeHeight="251678720" behindDoc="0" locked="0" layoutInCell="1" allowOverlap="1" wp14:anchorId="598A9AA9" wp14:editId="355C2E12">
                      <wp:simplePos x="0" y="0"/>
                      <wp:positionH relativeFrom="column">
                        <wp:posOffset>132715</wp:posOffset>
                      </wp:positionH>
                      <wp:positionV relativeFrom="paragraph">
                        <wp:posOffset>267335</wp:posOffset>
                      </wp:positionV>
                      <wp:extent cx="777875" cy="275590"/>
                      <wp:effectExtent l="0" t="0" r="22225" b="10160"/>
                      <wp:wrapNone/>
                      <wp:docPr id="101" name="Group 101"/>
                      <wp:cNvGraphicFramePr/>
                      <a:graphic xmlns:a="http://schemas.openxmlformats.org/drawingml/2006/main">
                        <a:graphicData uri="http://schemas.microsoft.com/office/word/2010/wordprocessingGroup">
                          <wpg:wgp>
                            <wpg:cNvGrpSpPr/>
                            <wpg:grpSpPr>
                              <a:xfrm>
                                <a:off x="0" y="0"/>
                                <a:ext cx="777875" cy="275590"/>
                                <a:chOff x="0" y="0"/>
                                <a:chExt cx="2109" cy="687"/>
                              </a:xfrm>
                              <a:effectLst/>
                            </wpg:grpSpPr>
                            <wps:wsp>
                              <wps:cNvPr id="89" name="Oval 89"/>
                              <wps:cNvSpPr>
                                <a:spLocks noChangeArrowheads="1"/>
                              </wps:cNvSpPr>
                              <wps:spPr bwMode="auto">
                                <a:xfrm>
                                  <a:off x="1624" y="0"/>
                                  <a:ext cx="485" cy="687"/>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wps:wsp>
                              <wps:cNvPr id="90" name="Oval 90"/>
                              <wps:cNvSpPr>
                                <a:spLocks noChangeArrowheads="1"/>
                              </wps:cNvSpPr>
                              <wps:spPr bwMode="auto">
                                <a:xfrm>
                                  <a:off x="0" y="0"/>
                                  <a:ext cx="485" cy="687"/>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wps:wsp>
                              <wps:cNvPr id="91" name="Rectangle 91"/>
                              <wps:cNvSpPr>
                                <a:spLocks noChangeArrowheads="1"/>
                              </wps:cNvSpPr>
                              <wps:spPr bwMode="auto">
                                <a:xfrm>
                                  <a:off x="231" y="0"/>
                                  <a:ext cx="1674" cy="687"/>
                                </a:xfrm>
                                <a:prstGeom prst="rect">
                                  <a:avLst/>
                                </a:prstGeom>
                                <a:solidFill>
                                  <a:srgbClr val="FFFFFF"/>
                                </a:solidFill>
                                <a:ln w="9525">
                                  <a:solidFill>
                                    <a:srgbClr val="FFFFFF"/>
                                  </a:solidFill>
                                  <a:miter lim="800000"/>
                                </a:ln>
                                <a:effectLst/>
                              </wps:spPr>
                              <wps:txbx>
                                <w:txbxContent>
                                  <w:p w14:paraId="113E1712" w14:textId="77777777" w:rsidR="004E5817" w:rsidRDefault="004E5817" w:rsidP="00413E23">
                                    <w:pPr>
                                      <w:jc w:val="center"/>
                                    </w:pPr>
                                    <w:r>
                                      <w:t xml:space="preserve">Aktivitas </w:t>
                                    </w:r>
                                  </w:p>
                                </w:txbxContent>
                              </wps:txbx>
                              <wps:bodyPr rot="0" vert="horz" wrap="square" lIns="0" tIns="0" rIns="0" bIns="0" anchor="t" anchorCtr="0" upright="1">
                                <a:noAutofit/>
                              </wps:bodyPr>
                            </wps:wsp>
                            <wps:wsp>
                              <wps:cNvPr id="92" name="AutoShape 66"/>
                              <wps:cNvCnPr>
                                <a:cxnSpLocks noChangeShapeType="1"/>
                              </wps:cNvCnPr>
                              <wps:spPr bwMode="auto">
                                <a:xfrm>
                                  <a:off x="231" y="687"/>
                                  <a:ext cx="1674" cy="0"/>
                                </a:xfrm>
                                <a:prstGeom prst="straightConnector1">
                                  <a:avLst/>
                                </a:prstGeom>
                                <a:noFill/>
                                <a:ln w="9525">
                                  <a:solidFill>
                                    <a:srgbClr val="000000"/>
                                  </a:solidFill>
                                  <a:round/>
                                </a:ln>
                                <a:effectLst/>
                              </wps:spPr>
                              <wps:bodyPr/>
                            </wps:wsp>
                            <wps:wsp>
                              <wps:cNvPr id="93" name="AutoShape 67"/>
                              <wps:cNvCnPr>
                                <a:cxnSpLocks noChangeShapeType="1"/>
                              </wps:cNvCnPr>
                              <wps:spPr bwMode="auto">
                                <a:xfrm>
                                  <a:off x="231" y="0"/>
                                  <a:ext cx="1674" cy="0"/>
                                </a:xfrm>
                                <a:prstGeom prst="straightConnector1">
                                  <a:avLst/>
                                </a:prstGeom>
                                <a:noFill/>
                                <a:ln w="9525">
                                  <a:solidFill>
                                    <a:srgbClr val="000000"/>
                                  </a:solidFill>
                                  <a:round/>
                                </a:ln>
                                <a:effectLst/>
                              </wps:spPr>
                              <wps:bodyPr/>
                            </wps:wsp>
                          </wpg:wgp>
                        </a:graphicData>
                      </a:graphic>
                      <wp14:sizeRelH relativeFrom="page">
                        <wp14:pctWidth>0</wp14:pctWidth>
                      </wp14:sizeRelH>
                      <wp14:sizeRelV relativeFrom="page">
                        <wp14:pctHeight>0</wp14:pctHeight>
                      </wp14:sizeRelV>
                    </wp:anchor>
                  </w:drawing>
                </mc:Choice>
                <mc:Fallback>
                  <w:pict>
                    <v:group w14:anchorId="598A9AA9" id="Group 101" o:spid="_x0000_s1032" style="position:absolute;margin-left:10.45pt;margin-top:21.05pt;width:61.25pt;height:21.7pt;z-index:251678720" coordsize="2109,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">
                      <v:oval id="Oval 89" o:spid="_x0000_s1033" style="position:absolute;left:1624;width:485;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BOxAAAANsAAAAPAAAAZHJzL2Rvd25yZXYueG1sRI9Ba8JA&#10;FITvhf6H5Qm91Y0Nio2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C2PkE7EAAAA2wAAAA8A&#10;AAAAAAAAAAAAAAAABwIAAGRycy9kb3ducmV2LnhtbFBLBQYAAAAAAwADALcAAAD4AgAAAAA=&#10;"/>
                      <v:oval id="Oval 90" o:spid="_x0000_s1034" style="position:absolute;width:485;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"/>
                      <v:rect id="Rectangle 91" o:spid="_x0000_s1035" style="position:absolute;left:231;width:1674;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" strokecolor="white">
                        <v:textbox inset="0,0,0,0">
                          <w:txbxContent>
                            <w:p w14:paraId="113E1712" w14:textId="77777777" w:rsidR="004E5817" w:rsidRDefault="004E5817" w:rsidP="00413E23">
                              <w:pPr>
                                <w:jc w:val="center"/>
                              </w:pPr>
                              <w:r>
                                <w:t xml:space="preserve">Aktivitas </w:t>
                              </w:r>
                            </w:p>
                          </w:txbxContent>
                        </v:textbox>
                      </v:rect>
                      <v:shape id="AutoShape 66" o:spid="_x0000_s1036" type="#_x0000_t32" style="position:absolute;left:231;top:687;width:16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"/>
                      <v:shape id="AutoShape 67" o:spid="_x0000_s1037" type="#_x0000_t32" style="position:absolute;left:231;width:16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group>
                  </w:pict>
                </mc:Fallback>
              </mc:AlternateContent>
            </w:r>
          </w:p>
        </w:tc>
        <w:tc>
          <w:tcPr>
            <w:tcW w:w="1850" w:type="dxa"/>
            <w:tcBorders>
              <w:top w:val="single" w:sz="4" w:space="0" w:color="auto"/>
              <w:left w:val="single" w:sz="4" w:space="0" w:color="auto"/>
              <w:bottom w:val="single" w:sz="4" w:space="0" w:color="auto"/>
              <w:right w:val="single" w:sz="4" w:space="0" w:color="auto"/>
            </w:tcBorders>
            <w:vAlign w:val="center"/>
            <w:hideMark/>
          </w:tcPr>
          <w:p w14:paraId="20936D57" w14:textId="77777777" w:rsidR="00413E23" w:rsidRDefault="00413E23">
            <w:pPr>
              <w:spacing w:line="276" w:lineRule="auto"/>
              <w:rPr>
                <w:rFonts w:asciiTheme="majorBidi" w:hAnsiTheme="majorBidi" w:cstheme="majorBidi"/>
                <w:bCs/>
                <w:sz w:val="24"/>
                <w:szCs w:val="24"/>
              </w:rPr>
            </w:pPr>
            <w:r>
              <w:rPr>
                <w:rFonts w:asciiTheme="majorBidi" w:hAnsiTheme="majorBidi" w:cstheme="majorBidi"/>
                <w:bCs/>
                <w:sz w:val="24"/>
                <w:szCs w:val="24"/>
              </w:rPr>
              <w:t>Aktivitas</w:t>
            </w:r>
          </w:p>
        </w:tc>
        <w:tc>
          <w:tcPr>
            <w:tcW w:w="3200" w:type="dxa"/>
            <w:tcBorders>
              <w:top w:val="single" w:sz="4" w:space="0" w:color="auto"/>
              <w:left w:val="single" w:sz="4" w:space="0" w:color="auto"/>
              <w:bottom w:val="single" w:sz="4" w:space="0" w:color="auto"/>
              <w:right w:val="single" w:sz="4" w:space="0" w:color="auto"/>
            </w:tcBorders>
            <w:vAlign w:val="center"/>
            <w:hideMark/>
          </w:tcPr>
          <w:p w14:paraId="52D67759"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Aktivitas yang dilakukan sistem, aktivitas biasanya diawali dengan kata kerja</w:t>
            </w:r>
          </w:p>
        </w:tc>
      </w:tr>
      <w:tr w:rsidR="00413E23" w14:paraId="590B3D2C" w14:textId="77777777" w:rsidTr="00413E23">
        <w:trPr>
          <w:trHeight w:val="1454"/>
        </w:trPr>
        <w:tc>
          <w:tcPr>
            <w:tcW w:w="621" w:type="dxa"/>
            <w:tcBorders>
              <w:top w:val="single" w:sz="4" w:space="0" w:color="auto"/>
              <w:left w:val="single" w:sz="4" w:space="0" w:color="auto"/>
              <w:bottom w:val="single" w:sz="4" w:space="0" w:color="auto"/>
              <w:right w:val="single" w:sz="4" w:space="0" w:color="auto"/>
            </w:tcBorders>
            <w:hideMark/>
          </w:tcPr>
          <w:p w14:paraId="02764BD2"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3</w:t>
            </w:r>
          </w:p>
        </w:tc>
        <w:tc>
          <w:tcPr>
            <w:tcW w:w="2482" w:type="dxa"/>
            <w:tcBorders>
              <w:top w:val="single" w:sz="4" w:space="0" w:color="auto"/>
              <w:left w:val="single" w:sz="4" w:space="0" w:color="auto"/>
              <w:bottom w:val="single" w:sz="4" w:space="0" w:color="auto"/>
              <w:right w:val="single" w:sz="4" w:space="0" w:color="auto"/>
            </w:tcBorders>
            <w:vAlign w:val="center"/>
            <w:hideMark/>
          </w:tcPr>
          <w:p w14:paraId="0F476C0B" w14:textId="77777777" w:rsidR="00413E23" w:rsidRDefault="00413E23">
            <w:pPr>
              <w:spacing w:line="276" w:lineRule="auto"/>
              <w:rPr>
                <w:rFonts w:asciiTheme="majorBidi" w:hAnsiTheme="majorBidi" w:cstheme="majorBidi"/>
                <w:b/>
                <w:sz w:val="24"/>
                <w:szCs w:val="24"/>
                <w:lang w:eastAsia="id-ID"/>
              </w:rPr>
            </w:pPr>
            <w:r>
              <w:rPr>
                <w:rFonts w:ascii="Calibri" w:hAnsi="Calibri" w:cs="Arial"/>
                <w:noProof/>
                <w:sz w:val="20"/>
                <w:szCs w:val="20"/>
                <w:lang w:val="en-US"/>
              </w:rPr>
              <mc:AlternateContent>
                <mc:Choice Requires="wps">
                  <w:drawing>
                    <wp:anchor distT="0" distB="0" distL="114300" distR="114300" simplePos="0" relativeHeight="251677696" behindDoc="0" locked="0" layoutInCell="1" allowOverlap="1" wp14:anchorId="2C6038DD" wp14:editId="02724557">
                      <wp:simplePos x="0" y="0"/>
                      <wp:positionH relativeFrom="column">
                        <wp:posOffset>179705</wp:posOffset>
                      </wp:positionH>
                      <wp:positionV relativeFrom="paragraph">
                        <wp:posOffset>307340</wp:posOffset>
                      </wp:positionV>
                      <wp:extent cx="457200" cy="248920"/>
                      <wp:effectExtent l="19050" t="19050" r="19050" b="36830"/>
                      <wp:wrapNone/>
                      <wp:docPr id="100" name="Diamond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4892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355A2" id="Diamond 100" o:spid="_x0000_s1026" type="#_x0000_t4" style="position:absolute;margin-left:14.15pt;margin-top:24.2pt;width:36pt;height:1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"/>
                  </w:pict>
                </mc:Fallback>
              </mc:AlternateContent>
            </w:r>
          </w:p>
        </w:tc>
        <w:tc>
          <w:tcPr>
            <w:tcW w:w="1850" w:type="dxa"/>
            <w:tcBorders>
              <w:top w:val="single" w:sz="4" w:space="0" w:color="auto"/>
              <w:left w:val="single" w:sz="4" w:space="0" w:color="auto"/>
              <w:bottom w:val="single" w:sz="4" w:space="0" w:color="auto"/>
              <w:right w:val="single" w:sz="4" w:space="0" w:color="auto"/>
            </w:tcBorders>
            <w:vAlign w:val="center"/>
            <w:hideMark/>
          </w:tcPr>
          <w:p w14:paraId="420890AE" w14:textId="77777777" w:rsidR="00413E23" w:rsidRDefault="00413E23">
            <w:pPr>
              <w:spacing w:line="276" w:lineRule="auto"/>
              <w:rPr>
                <w:rFonts w:asciiTheme="majorBidi" w:hAnsiTheme="majorBidi" w:cstheme="majorBidi"/>
                <w:bCs/>
                <w:i/>
                <w:sz w:val="24"/>
                <w:szCs w:val="24"/>
              </w:rPr>
            </w:pPr>
            <w:r>
              <w:rPr>
                <w:rFonts w:asciiTheme="majorBidi" w:hAnsiTheme="majorBidi" w:cstheme="majorBidi"/>
                <w:bCs/>
                <w:sz w:val="24"/>
                <w:szCs w:val="24"/>
              </w:rPr>
              <w:t xml:space="preserve">Percabangan / </w:t>
            </w:r>
            <w:r>
              <w:rPr>
                <w:rFonts w:asciiTheme="majorBidi" w:hAnsiTheme="majorBidi" w:cstheme="majorBidi"/>
                <w:bCs/>
                <w:i/>
                <w:sz w:val="24"/>
                <w:szCs w:val="24"/>
              </w:rPr>
              <w:t>Decision</w:t>
            </w:r>
          </w:p>
        </w:tc>
        <w:tc>
          <w:tcPr>
            <w:tcW w:w="3200" w:type="dxa"/>
            <w:tcBorders>
              <w:top w:val="single" w:sz="4" w:space="0" w:color="auto"/>
              <w:left w:val="single" w:sz="4" w:space="0" w:color="auto"/>
              <w:bottom w:val="single" w:sz="4" w:space="0" w:color="auto"/>
              <w:right w:val="single" w:sz="4" w:space="0" w:color="auto"/>
            </w:tcBorders>
            <w:vAlign w:val="center"/>
            <w:hideMark/>
          </w:tcPr>
          <w:p w14:paraId="5DA333E8"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Asosiasi percabangan dimana jika ada pilihan aktivitas lebih dari satu</w:t>
            </w:r>
          </w:p>
        </w:tc>
      </w:tr>
      <w:tr w:rsidR="00413E23" w14:paraId="3E32C9DB" w14:textId="77777777" w:rsidTr="00413E23">
        <w:trPr>
          <w:trHeight w:val="576"/>
        </w:trPr>
        <w:tc>
          <w:tcPr>
            <w:tcW w:w="621" w:type="dxa"/>
            <w:tcBorders>
              <w:top w:val="single" w:sz="4" w:space="0" w:color="auto"/>
              <w:left w:val="single" w:sz="4" w:space="0" w:color="auto"/>
              <w:bottom w:val="single" w:sz="4" w:space="0" w:color="auto"/>
              <w:right w:val="single" w:sz="4" w:space="0" w:color="auto"/>
            </w:tcBorders>
            <w:hideMark/>
          </w:tcPr>
          <w:p w14:paraId="1F369E6C"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lastRenderedPageBreak/>
              <w:t>4</w:t>
            </w:r>
          </w:p>
        </w:tc>
        <w:tc>
          <w:tcPr>
            <w:tcW w:w="2482" w:type="dxa"/>
            <w:tcBorders>
              <w:top w:val="single" w:sz="4" w:space="0" w:color="auto"/>
              <w:left w:val="single" w:sz="4" w:space="0" w:color="auto"/>
              <w:bottom w:val="single" w:sz="4" w:space="0" w:color="auto"/>
              <w:right w:val="single" w:sz="4" w:space="0" w:color="auto"/>
            </w:tcBorders>
            <w:vAlign w:val="center"/>
            <w:hideMark/>
          </w:tcPr>
          <w:p w14:paraId="0D685C1F" w14:textId="77777777" w:rsidR="00413E23" w:rsidRDefault="00413E23">
            <w:pPr>
              <w:spacing w:line="276" w:lineRule="auto"/>
              <w:rPr>
                <w:rFonts w:asciiTheme="majorBidi" w:hAnsiTheme="majorBidi" w:cstheme="majorBidi"/>
                <w:b/>
                <w:bCs/>
                <w:sz w:val="24"/>
                <w:szCs w:val="24"/>
              </w:rPr>
            </w:pPr>
            <w:r>
              <w:rPr>
                <w:rFonts w:ascii="Calibri" w:hAnsi="Calibri" w:cs="Arial"/>
                <w:noProof/>
                <w:sz w:val="20"/>
                <w:szCs w:val="20"/>
                <w:lang w:val="en-US"/>
              </w:rPr>
              <mc:AlternateContent>
                <mc:Choice Requires="wps">
                  <w:drawing>
                    <wp:anchor distT="0" distB="0" distL="114300" distR="114300" simplePos="0" relativeHeight="251676672" behindDoc="0" locked="0" layoutInCell="1" allowOverlap="1" wp14:anchorId="74DABFEB" wp14:editId="070185C0">
                      <wp:simplePos x="0" y="0"/>
                      <wp:positionH relativeFrom="column">
                        <wp:posOffset>78105</wp:posOffset>
                      </wp:positionH>
                      <wp:positionV relativeFrom="paragraph">
                        <wp:posOffset>556260</wp:posOffset>
                      </wp:positionV>
                      <wp:extent cx="744220" cy="127635"/>
                      <wp:effectExtent l="0" t="0" r="17780" b="24765"/>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27635"/>
                              </a:xfrm>
                              <a:prstGeom prst="rect">
                                <a:avLst/>
                              </a:prstGeom>
                              <a:solidFill>
                                <a:srgbClr val="000000"/>
                              </a:solidFill>
                              <a:ln w="9525">
                                <a:solidFill>
                                  <a:srgbClr val="000000"/>
                                </a:solidFill>
                                <a:miter lim="800000"/>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CE2E0A" id="Rectangle 99" o:spid="_x0000_s1026" style="position:absolute;margin-left:6.15pt;margin-top:43.8pt;width:58.6pt;height:1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" fillcolor="black"/>
                  </w:pict>
                </mc:Fallback>
              </mc:AlternateContent>
            </w:r>
          </w:p>
        </w:tc>
        <w:tc>
          <w:tcPr>
            <w:tcW w:w="1850" w:type="dxa"/>
            <w:tcBorders>
              <w:top w:val="single" w:sz="4" w:space="0" w:color="auto"/>
              <w:left w:val="single" w:sz="4" w:space="0" w:color="auto"/>
              <w:bottom w:val="single" w:sz="4" w:space="0" w:color="auto"/>
              <w:right w:val="single" w:sz="4" w:space="0" w:color="auto"/>
            </w:tcBorders>
            <w:vAlign w:val="center"/>
            <w:hideMark/>
          </w:tcPr>
          <w:p w14:paraId="77A2BE4A" w14:textId="77777777" w:rsidR="00413E23" w:rsidRDefault="00413E23">
            <w:pPr>
              <w:spacing w:line="276" w:lineRule="auto"/>
              <w:rPr>
                <w:rFonts w:asciiTheme="majorBidi" w:hAnsiTheme="majorBidi" w:cstheme="majorBidi"/>
                <w:bCs/>
                <w:sz w:val="24"/>
                <w:szCs w:val="24"/>
              </w:rPr>
            </w:pPr>
            <w:r>
              <w:rPr>
                <w:rFonts w:asciiTheme="majorBidi" w:hAnsiTheme="majorBidi" w:cstheme="majorBidi"/>
                <w:bCs/>
                <w:sz w:val="24"/>
                <w:szCs w:val="24"/>
              </w:rPr>
              <w:t xml:space="preserve">Penggabungan / </w:t>
            </w:r>
            <w:r>
              <w:rPr>
                <w:rFonts w:asciiTheme="majorBidi" w:hAnsiTheme="majorBidi" w:cstheme="majorBidi"/>
                <w:bCs/>
                <w:i/>
                <w:sz w:val="24"/>
                <w:szCs w:val="24"/>
              </w:rPr>
              <w:t>join</w:t>
            </w:r>
          </w:p>
        </w:tc>
        <w:tc>
          <w:tcPr>
            <w:tcW w:w="3200" w:type="dxa"/>
            <w:tcBorders>
              <w:top w:val="single" w:sz="4" w:space="0" w:color="auto"/>
              <w:left w:val="single" w:sz="4" w:space="0" w:color="auto"/>
              <w:bottom w:val="single" w:sz="4" w:space="0" w:color="auto"/>
              <w:right w:val="single" w:sz="4" w:space="0" w:color="auto"/>
            </w:tcBorders>
            <w:vAlign w:val="center"/>
          </w:tcPr>
          <w:p w14:paraId="396B2374" w14:textId="77777777" w:rsidR="00413E23" w:rsidRDefault="00413E23">
            <w:pPr>
              <w:spacing w:line="480" w:lineRule="auto"/>
              <w:rPr>
                <w:rFonts w:asciiTheme="majorBidi" w:hAnsiTheme="majorBidi" w:cstheme="majorBidi"/>
                <w:sz w:val="24"/>
                <w:szCs w:val="24"/>
              </w:rPr>
            </w:pPr>
          </w:p>
          <w:p w14:paraId="5E3BFBAB"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Asosiasi penggabungan dimana lebih dari satu aktivitas digabungkan menjadi satu</w:t>
            </w:r>
          </w:p>
        </w:tc>
      </w:tr>
      <w:tr w:rsidR="00413E23" w14:paraId="1AE7C4AD" w14:textId="77777777" w:rsidTr="00413E23">
        <w:trPr>
          <w:trHeight w:val="1926"/>
        </w:trPr>
        <w:tc>
          <w:tcPr>
            <w:tcW w:w="621" w:type="dxa"/>
            <w:tcBorders>
              <w:top w:val="single" w:sz="4" w:space="0" w:color="auto"/>
              <w:left w:val="single" w:sz="4" w:space="0" w:color="auto"/>
              <w:bottom w:val="single" w:sz="4" w:space="0" w:color="auto"/>
              <w:right w:val="single" w:sz="4" w:space="0" w:color="auto"/>
            </w:tcBorders>
            <w:hideMark/>
          </w:tcPr>
          <w:p w14:paraId="3D769E44" w14:textId="77777777" w:rsidR="00413E23" w:rsidRDefault="00413E23">
            <w:pPr>
              <w:spacing w:line="276" w:lineRule="auto"/>
              <w:jc w:val="center"/>
              <w:rPr>
                <w:rFonts w:asciiTheme="majorBidi" w:hAnsiTheme="majorBidi" w:cstheme="majorBidi"/>
                <w:i/>
                <w:iCs/>
                <w:sz w:val="24"/>
                <w:szCs w:val="24"/>
              </w:rPr>
            </w:pPr>
            <w:r>
              <w:rPr>
                <w:rFonts w:asciiTheme="majorBidi" w:hAnsiTheme="majorBidi" w:cstheme="majorBidi"/>
                <w:i/>
                <w:iCs/>
                <w:sz w:val="24"/>
                <w:szCs w:val="24"/>
              </w:rPr>
              <w:t>5</w:t>
            </w:r>
          </w:p>
        </w:tc>
        <w:tc>
          <w:tcPr>
            <w:tcW w:w="2482" w:type="dxa"/>
            <w:tcBorders>
              <w:top w:val="single" w:sz="4" w:space="0" w:color="auto"/>
              <w:left w:val="single" w:sz="4" w:space="0" w:color="auto"/>
              <w:bottom w:val="single" w:sz="4" w:space="0" w:color="auto"/>
              <w:right w:val="single" w:sz="4" w:space="0" w:color="auto"/>
            </w:tcBorders>
            <w:vAlign w:val="center"/>
            <w:hideMark/>
          </w:tcPr>
          <w:p w14:paraId="0AA26A07" w14:textId="77777777" w:rsidR="00413E23" w:rsidRDefault="00413E23">
            <w:pPr>
              <w:spacing w:line="276" w:lineRule="auto"/>
              <w:rPr>
                <w:rFonts w:asciiTheme="majorBidi" w:hAnsiTheme="majorBidi" w:cstheme="majorBidi"/>
                <w:b/>
                <w:bCs/>
                <w:sz w:val="24"/>
                <w:szCs w:val="24"/>
              </w:rPr>
            </w:pPr>
            <w:r>
              <w:rPr>
                <w:rFonts w:ascii="Calibri" w:hAnsi="Calibri" w:cs="Arial"/>
                <w:noProof/>
                <w:sz w:val="20"/>
                <w:szCs w:val="20"/>
                <w:lang w:val="en-US"/>
              </w:rPr>
              <w:drawing>
                <wp:anchor distT="0" distB="0" distL="114300" distR="114300" simplePos="0" relativeHeight="251681792" behindDoc="0" locked="0" layoutInCell="1" allowOverlap="1" wp14:anchorId="6074C607" wp14:editId="7ADDEBFB">
                  <wp:simplePos x="0" y="0"/>
                  <wp:positionH relativeFrom="column">
                    <wp:posOffset>213995</wp:posOffset>
                  </wp:positionH>
                  <wp:positionV relativeFrom="paragraph">
                    <wp:posOffset>378460</wp:posOffset>
                  </wp:positionV>
                  <wp:extent cx="247650" cy="276225"/>
                  <wp:effectExtent l="0" t="0" r="0" b="9525"/>
                  <wp:wrapNone/>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pic:spPr>
                      </pic:pic>
                    </a:graphicData>
                  </a:graphic>
                  <wp14:sizeRelH relativeFrom="page">
                    <wp14:pctWidth>0</wp14:pctWidth>
                  </wp14:sizeRelH>
                  <wp14:sizeRelV relativeFrom="page">
                    <wp14:pctHeight>0</wp14:pctHeight>
                  </wp14:sizeRelV>
                </wp:anchor>
              </w:drawing>
            </w:r>
          </w:p>
        </w:tc>
        <w:tc>
          <w:tcPr>
            <w:tcW w:w="1850" w:type="dxa"/>
            <w:tcBorders>
              <w:top w:val="single" w:sz="4" w:space="0" w:color="auto"/>
              <w:left w:val="single" w:sz="4" w:space="0" w:color="auto"/>
              <w:bottom w:val="single" w:sz="4" w:space="0" w:color="auto"/>
              <w:right w:val="single" w:sz="4" w:space="0" w:color="auto"/>
            </w:tcBorders>
            <w:vAlign w:val="center"/>
            <w:hideMark/>
          </w:tcPr>
          <w:p w14:paraId="13CA416C" w14:textId="77777777" w:rsidR="00413E23" w:rsidRDefault="00413E23">
            <w:pPr>
              <w:spacing w:line="276" w:lineRule="auto"/>
              <w:rPr>
                <w:rFonts w:asciiTheme="majorBidi" w:hAnsiTheme="majorBidi" w:cstheme="majorBidi"/>
                <w:b/>
                <w:bCs/>
                <w:sz w:val="24"/>
                <w:szCs w:val="24"/>
              </w:rPr>
            </w:pPr>
            <w:r>
              <w:rPr>
                <w:rFonts w:asciiTheme="majorBidi" w:hAnsiTheme="majorBidi" w:cstheme="majorBidi"/>
                <w:iCs/>
                <w:sz w:val="24"/>
                <w:szCs w:val="24"/>
              </w:rPr>
              <w:t>Status Akhir</w:t>
            </w:r>
          </w:p>
        </w:tc>
        <w:tc>
          <w:tcPr>
            <w:tcW w:w="3200" w:type="dxa"/>
            <w:tcBorders>
              <w:top w:val="single" w:sz="4" w:space="0" w:color="auto"/>
              <w:left w:val="single" w:sz="4" w:space="0" w:color="auto"/>
              <w:bottom w:val="single" w:sz="4" w:space="0" w:color="auto"/>
              <w:right w:val="single" w:sz="4" w:space="0" w:color="auto"/>
            </w:tcBorders>
            <w:vAlign w:val="center"/>
            <w:hideMark/>
          </w:tcPr>
          <w:p w14:paraId="513C8C86"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Status akhir yang dilakukan sistem, sebuah diagram aktivitas memiliki sebuah status akhir.</w:t>
            </w:r>
          </w:p>
        </w:tc>
      </w:tr>
      <w:tr w:rsidR="00413E23" w14:paraId="4B447BE8" w14:textId="77777777" w:rsidTr="00413E23">
        <w:trPr>
          <w:trHeight w:val="1431"/>
        </w:trPr>
        <w:tc>
          <w:tcPr>
            <w:tcW w:w="621" w:type="dxa"/>
            <w:tcBorders>
              <w:top w:val="single" w:sz="4" w:space="0" w:color="auto"/>
              <w:left w:val="single" w:sz="4" w:space="0" w:color="auto"/>
              <w:bottom w:val="single" w:sz="4" w:space="0" w:color="auto"/>
              <w:right w:val="single" w:sz="4" w:space="0" w:color="auto"/>
            </w:tcBorders>
            <w:hideMark/>
          </w:tcPr>
          <w:p w14:paraId="4870EC13" w14:textId="77777777" w:rsidR="00413E23" w:rsidRDefault="00413E23">
            <w:pPr>
              <w:spacing w:line="276" w:lineRule="auto"/>
              <w:jc w:val="center"/>
              <w:rPr>
                <w:rFonts w:asciiTheme="majorBidi" w:hAnsiTheme="majorBidi" w:cstheme="majorBidi"/>
                <w:iCs/>
                <w:sz w:val="24"/>
                <w:szCs w:val="24"/>
              </w:rPr>
            </w:pPr>
            <w:r>
              <w:rPr>
                <w:rFonts w:asciiTheme="majorBidi" w:hAnsiTheme="majorBidi" w:cstheme="majorBidi"/>
                <w:iCs/>
                <w:sz w:val="24"/>
                <w:szCs w:val="24"/>
              </w:rPr>
              <w:t>6</w:t>
            </w:r>
          </w:p>
        </w:tc>
        <w:tc>
          <w:tcPr>
            <w:tcW w:w="2482" w:type="dxa"/>
            <w:tcBorders>
              <w:top w:val="single" w:sz="4" w:space="0" w:color="auto"/>
              <w:left w:val="single" w:sz="4" w:space="0" w:color="auto"/>
              <w:bottom w:val="single" w:sz="4" w:space="0" w:color="auto"/>
              <w:right w:val="single" w:sz="4" w:space="0" w:color="auto"/>
            </w:tcBorders>
            <w:vAlign w:val="center"/>
          </w:tcPr>
          <w:p w14:paraId="2F1D7CD4" w14:textId="77777777" w:rsidR="00413E23" w:rsidRDefault="00413E23">
            <w:pPr>
              <w:spacing w:line="276" w:lineRule="auto"/>
              <w:rPr>
                <w:rFonts w:asciiTheme="majorBidi" w:hAnsiTheme="majorBidi" w:cstheme="majorBidi"/>
                <w:sz w:val="24"/>
                <w:szCs w:val="24"/>
              </w:rPr>
            </w:pPr>
            <w:r>
              <w:rPr>
                <w:rFonts w:ascii="Calibri" w:hAnsi="Calibri" w:cs="Arial"/>
                <w:noProof/>
                <w:sz w:val="20"/>
                <w:szCs w:val="20"/>
                <w:lang w:val="en-US"/>
              </w:rPr>
              <mc:AlternateContent>
                <mc:Choice Requires="wpg">
                  <w:drawing>
                    <wp:anchor distT="0" distB="0" distL="114300" distR="114300" simplePos="0" relativeHeight="251679744" behindDoc="0" locked="0" layoutInCell="1" allowOverlap="1" wp14:anchorId="2EB2FC8A" wp14:editId="238EF374">
                      <wp:simplePos x="0" y="0"/>
                      <wp:positionH relativeFrom="column">
                        <wp:posOffset>77470</wp:posOffset>
                      </wp:positionH>
                      <wp:positionV relativeFrom="paragraph">
                        <wp:posOffset>101600</wp:posOffset>
                      </wp:positionV>
                      <wp:extent cx="857250" cy="1127760"/>
                      <wp:effectExtent l="0" t="0" r="19050" b="34290"/>
                      <wp:wrapNone/>
                      <wp:docPr id="95" name="Group 95"/>
                      <wp:cNvGraphicFramePr/>
                      <a:graphic xmlns:a="http://schemas.openxmlformats.org/drawingml/2006/main">
                        <a:graphicData uri="http://schemas.microsoft.com/office/word/2010/wordprocessingGroup">
                          <wpg:wgp>
                            <wpg:cNvGrpSpPr/>
                            <wpg:grpSpPr>
                              <a:xfrm>
                                <a:off x="0" y="0"/>
                                <a:ext cx="857250" cy="1127760"/>
                                <a:chOff x="0" y="0"/>
                                <a:chExt cx="2880" cy="2157"/>
                              </a:xfrm>
                              <a:effectLst/>
                            </wpg:grpSpPr>
                            <wps:wsp>
                              <wps:cNvPr id="82" name="Rectangle 82"/>
                              <wps:cNvSpPr>
                                <a:spLocks noChangeArrowheads="1"/>
                              </wps:cNvSpPr>
                              <wps:spPr bwMode="auto">
                                <a:xfrm>
                                  <a:off x="0" y="0"/>
                                  <a:ext cx="2880" cy="285"/>
                                </a:xfrm>
                                <a:prstGeom prst="rect">
                                  <a:avLst/>
                                </a:prstGeom>
                                <a:solidFill>
                                  <a:srgbClr val="FFFFFF"/>
                                </a:solidFill>
                                <a:ln w="9525">
                                  <a:solidFill>
                                    <a:srgbClr val="000000"/>
                                  </a:solidFill>
                                  <a:miter lim="800000"/>
                                </a:ln>
                                <a:effectLst/>
                              </wps:spPr>
                              <wps:txbx>
                                <w:txbxContent>
                                  <w:p w14:paraId="4298A738" w14:textId="77777777" w:rsidR="004E5817" w:rsidRDefault="004E5817" w:rsidP="00413E23">
                                    <w:pPr>
                                      <w:jc w:val="center"/>
                                    </w:pPr>
                                    <w:r>
                                      <w:t>nama swimlane</w:t>
                                    </w:r>
                                  </w:p>
                                </w:txbxContent>
                              </wps:txbx>
                              <wps:bodyPr rot="0" vert="horz" wrap="square" lIns="0" tIns="0" rIns="0" bIns="0" anchor="t" anchorCtr="0" upright="1">
                                <a:noAutofit/>
                              </wps:bodyPr>
                            </wps:wsp>
                            <wps:wsp>
                              <wps:cNvPr id="83" name="AutoShape 70"/>
                              <wps:cNvCnPr>
                                <a:cxnSpLocks noChangeShapeType="1"/>
                              </wps:cNvCnPr>
                              <wps:spPr bwMode="auto">
                                <a:xfrm>
                                  <a:off x="0" y="285"/>
                                  <a:ext cx="0" cy="1872"/>
                                </a:xfrm>
                                <a:prstGeom prst="straightConnector1">
                                  <a:avLst/>
                                </a:prstGeom>
                                <a:noFill/>
                                <a:ln w="9525">
                                  <a:solidFill>
                                    <a:srgbClr val="000000"/>
                                  </a:solidFill>
                                  <a:round/>
                                </a:ln>
                                <a:effectLst/>
                              </wps:spPr>
                              <wps:bodyPr/>
                            </wps:wsp>
                            <wps:wsp>
                              <wps:cNvPr id="84" name="AutoShape 71"/>
                              <wps:cNvCnPr>
                                <a:cxnSpLocks noChangeShapeType="1"/>
                              </wps:cNvCnPr>
                              <wps:spPr bwMode="auto">
                                <a:xfrm>
                                  <a:off x="2880" y="285"/>
                                  <a:ext cx="0" cy="1872"/>
                                </a:xfrm>
                                <a:prstGeom prst="straightConnector1">
                                  <a:avLst/>
                                </a:prstGeom>
                                <a:noFill/>
                                <a:ln w="9525">
                                  <a:solidFill>
                                    <a:srgbClr val="000000"/>
                                  </a:solidFill>
                                  <a:round/>
                                </a:ln>
                                <a:effectLst/>
                              </wps:spPr>
                              <wps:bodyPr/>
                            </wps:wsp>
                          </wpg:wgp>
                        </a:graphicData>
                      </a:graphic>
                      <wp14:sizeRelH relativeFrom="page">
                        <wp14:pctWidth>0</wp14:pctWidth>
                      </wp14:sizeRelH>
                      <wp14:sizeRelV relativeFrom="page">
                        <wp14:pctHeight>0</wp14:pctHeight>
                      </wp14:sizeRelV>
                    </wp:anchor>
                  </w:drawing>
                </mc:Choice>
                <mc:Fallback>
                  <w:pict>
                    <v:group w14:anchorId="2EB2FC8A" id="Group 95" o:spid="_x0000_s1038" style="position:absolute;margin-left:6.1pt;margin-top:8pt;width:67.5pt;height:88.8pt;z-index:251679744" coordsize="2880,2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">
                      <v:rect id="Rectangle 82" o:spid="_x0000_s1039" style="position:absolute;width:2880;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">
                        <v:textbox inset="0,0,0,0">
                          <w:txbxContent>
                            <w:p w14:paraId="4298A738" w14:textId="77777777" w:rsidR="004E5817" w:rsidRDefault="004E5817" w:rsidP="00413E23">
                              <w:pPr>
                                <w:jc w:val="center"/>
                              </w:pPr>
                              <w:r>
                                <w:t>nama swimlane</w:t>
                              </w:r>
                            </w:p>
                          </w:txbxContent>
                        </v:textbox>
                      </v:rect>
                      <v:shape id="AutoShape 70" o:spid="_x0000_s1040" type="#_x0000_t32" style="position:absolute;top:285;width:0;height:18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YFNxAAAANsAAAAPAAAAZHJzL2Rvd25yZXYueG1sRI9BawIx&#10;FITvBf9DeIVeSs3aY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LPRgU3EAAAA2wAAAA8A&#10;AAAAAAAAAAAAAAAABwIAAGRycy9kb3ducmV2LnhtbFBLBQYAAAAAAwADALcAAAD4AgAAAAA=&#10;"/>
                      <v:shape id="AutoShape 71" o:spid="_x0000_s1041" type="#_x0000_t32" style="position:absolute;left:2880;top:285;width:0;height:18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Bk5xAAAANsAAAAPAAAAZHJzL2Rvd25yZXYueG1sRI9BawIx&#10;FITvBf9DeIVeSs1aa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Dw4GTnEAAAA2wAAAA8A&#10;AAAAAAAAAAAAAAAABwIAAGRycy9kb3ducmV2LnhtbFBLBQYAAAAAAwADALcAAAD4AgAAAAA=&#10;"/>
                    </v:group>
                  </w:pict>
                </mc:Fallback>
              </mc:AlternateContent>
            </w:r>
          </w:p>
          <w:p w14:paraId="194AA862" w14:textId="77777777" w:rsidR="00413E23" w:rsidRDefault="00413E23">
            <w:pPr>
              <w:spacing w:line="276" w:lineRule="auto"/>
              <w:rPr>
                <w:rFonts w:asciiTheme="majorBidi" w:hAnsiTheme="majorBidi" w:cstheme="majorBidi"/>
                <w:sz w:val="24"/>
                <w:szCs w:val="24"/>
              </w:rPr>
            </w:pPr>
          </w:p>
          <w:p w14:paraId="602A897F" w14:textId="77777777" w:rsidR="00413E23" w:rsidRDefault="00413E23">
            <w:pPr>
              <w:spacing w:line="276" w:lineRule="auto"/>
              <w:rPr>
                <w:rFonts w:asciiTheme="majorBidi" w:hAnsiTheme="majorBidi" w:cstheme="majorBidi"/>
                <w:sz w:val="24"/>
                <w:szCs w:val="24"/>
              </w:rPr>
            </w:pPr>
          </w:p>
          <w:p w14:paraId="5AE9BB6E" w14:textId="77777777" w:rsidR="00413E23" w:rsidRDefault="00413E23">
            <w:pPr>
              <w:spacing w:line="276" w:lineRule="auto"/>
              <w:rPr>
                <w:rFonts w:asciiTheme="majorBidi" w:hAnsiTheme="majorBidi" w:cstheme="majorBidi"/>
                <w:sz w:val="24"/>
                <w:szCs w:val="24"/>
              </w:rPr>
            </w:pPr>
          </w:p>
          <w:p w14:paraId="53C8532F" w14:textId="77777777" w:rsidR="00413E23" w:rsidRDefault="00413E23">
            <w:pPr>
              <w:spacing w:line="276" w:lineRule="auto"/>
              <w:rPr>
                <w:rFonts w:asciiTheme="majorBidi" w:hAnsiTheme="majorBidi" w:cstheme="majorBidi"/>
                <w:sz w:val="24"/>
                <w:szCs w:val="24"/>
              </w:rPr>
            </w:pPr>
            <w:r>
              <w:rPr>
                <w:rFonts w:ascii="Calibri" w:hAnsi="Calibri" w:cs="Arial"/>
                <w:noProof/>
                <w:sz w:val="20"/>
                <w:szCs w:val="20"/>
                <w:lang w:val="en-US"/>
              </w:rPr>
              <mc:AlternateContent>
                <mc:Choice Requires="wps">
                  <w:drawing>
                    <wp:anchor distT="0" distB="0" distL="114300" distR="114300" simplePos="0" relativeHeight="251680768" behindDoc="0" locked="0" layoutInCell="1" allowOverlap="1" wp14:anchorId="3E1E8142" wp14:editId="33518BD5">
                      <wp:simplePos x="0" y="0"/>
                      <wp:positionH relativeFrom="column">
                        <wp:posOffset>81915</wp:posOffset>
                      </wp:positionH>
                      <wp:positionV relativeFrom="paragraph">
                        <wp:posOffset>406400</wp:posOffset>
                      </wp:positionV>
                      <wp:extent cx="854075" cy="8255"/>
                      <wp:effectExtent l="0" t="0" r="22225" b="29845"/>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8255"/>
                              </a:xfrm>
                              <a:prstGeom prst="straightConnector1">
                                <a:avLst/>
                              </a:prstGeom>
                              <a:noFill/>
                              <a:ln w="9525">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05FC4A7C" id="Straight Arrow Connector 94" o:spid="_x0000_s1026" type="#_x0000_t32" style="position:absolute;margin-left:6.45pt;margin-top:32pt;width:67.25pt;height:.6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"/>
                  </w:pict>
                </mc:Fallback>
              </mc:AlternateContent>
            </w:r>
          </w:p>
        </w:tc>
        <w:tc>
          <w:tcPr>
            <w:tcW w:w="1850" w:type="dxa"/>
            <w:tcBorders>
              <w:top w:val="single" w:sz="4" w:space="0" w:color="auto"/>
              <w:left w:val="single" w:sz="4" w:space="0" w:color="auto"/>
              <w:bottom w:val="single" w:sz="4" w:space="0" w:color="auto"/>
              <w:right w:val="single" w:sz="4" w:space="0" w:color="auto"/>
            </w:tcBorders>
            <w:vAlign w:val="center"/>
            <w:hideMark/>
          </w:tcPr>
          <w:p w14:paraId="472C2550" w14:textId="77777777" w:rsidR="00413E23" w:rsidRDefault="00413E23">
            <w:pPr>
              <w:spacing w:line="276" w:lineRule="auto"/>
              <w:rPr>
                <w:rFonts w:asciiTheme="majorBidi" w:hAnsiTheme="majorBidi" w:cstheme="majorBidi"/>
                <w:iCs/>
                <w:sz w:val="24"/>
                <w:szCs w:val="24"/>
              </w:rPr>
            </w:pPr>
            <w:r>
              <w:rPr>
                <w:rFonts w:asciiTheme="majorBidi" w:hAnsiTheme="majorBidi" w:cstheme="majorBidi"/>
                <w:i/>
                <w:sz w:val="24"/>
                <w:szCs w:val="24"/>
              </w:rPr>
              <w:t>Swimlane</w:t>
            </w:r>
          </w:p>
        </w:tc>
        <w:tc>
          <w:tcPr>
            <w:tcW w:w="3200" w:type="dxa"/>
            <w:tcBorders>
              <w:top w:val="single" w:sz="4" w:space="0" w:color="auto"/>
              <w:left w:val="single" w:sz="4" w:space="0" w:color="auto"/>
              <w:bottom w:val="single" w:sz="4" w:space="0" w:color="auto"/>
              <w:right w:val="single" w:sz="4" w:space="0" w:color="auto"/>
            </w:tcBorders>
            <w:vAlign w:val="center"/>
          </w:tcPr>
          <w:p w14:paraId="03A055D8" w14:textId="77777777" w:rsidR="00413E23" w:rsidRDefault="00413E23">
            <w:pPr>
              <w:spacing w:line="480" w:lineRule="auto"/>
              <w:rPr>
                <w:rFonts w:asciiTheme="majorBidi" w:hAnsiTheme="majorBidi" w:cstheme="majorBidi"/>
                <w:sz w:val="24"/>
                <w:szCs w:val="24"/>
              </w:rPr>
            </w:pPr>
          </w:p>
          <w:p w14:paraId="3909E289"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Memisahkan organisasi bisnis yang bertanggung jawab terhadap aktivitas yang terjadi.</w:t>
            </w:r>
          </w:p>
        </w:tc>
      </w:tr>
    </w:tbl>
    <w:p w14:paraId="1D5260D4" w14:textId="77777777" w:rsidR="00413E23" w:rsidRPr="003D438D" w:rsidRDefault="00413E23" w:rsidP="003D438D">
      <w:pPr>
        <w:pStyle w:val="ListParagraph"/>
        <w:spacing w:line="480" w:lineRule="auto"/>
        <w:ind w:left="0" w:firstLine="0"/>
        <w:rPr>
          <w:rFonts w:asciiTheme="majorBidi" w:eastAsiaTheme="minorEastAsia" w:hAnsiTheme="majorBidi" w:cstheme="majorBidi"/>
          <w:sz w:val="24"/>
          <w:szCs w:val="24"/>
          <w:lang w:val="en-US" w:eastAsia="zh-CN"/>
        </w:rPr>
      </w:pPr>
      <w:r>
        <w:rPr>
          <w:rFonts w:asciiTheme="majorBidi" w:hAnsiTheme="majorBidi" w:cstheme="majorBidi"/>
          <w:i/>
          <w:sz w:val="24"/>
          <w:szCs w:val="24"/>
        </w:rPr>
        <w:t>Sumber : Rosa dan Salahudin, (201</w:t>
      </w:r>
      <w:r>
        <w:rPr>
          <w:rFonts w:asciiTheme="majorBidi" w:hAnsiTheme="majorBidi" w:cstheme="majorBidi"/>
          <w:i/>
          <w:sz w:val="24"/>
          <w:szCs w:val="24"/>
          <w:lang w:val="zh-CN" w:eastAsia="zh-CN"/>
        </w:rPr>
        <w:t>5</w:t>
      </w:r>
      <w:r>
        <w:rPr>
          <w:rFonts w:asciiTheme="majorBidi" w:hAnsiTheme="majorBidi" w:cstheme="majorBidi"/>
          <w:i/>
          <w:sz w:val="24"/>
          <w:szCs w:val="24"/>
        </w:rPr>
        <w:t xml:space="preserve"> : 16</w:t>
      </w:r>
      <w:r w:rsidR="003D438D">
        <w:rPr>
          <w:rFonts w:asciiTheme="majorBidi" w:hAnsiTheme="majorBidi" w:cstheme="majorBidi"/>
          <w:i/>
          <w:sz w:val="24"/>
          <w:szCs w:val="24"/>
        </w:rPr>
        <w:t>2-163), Rekayasa Perangkat Luna</w:t>
      </w:r>
      <w:r w:rsidR="003D438D">
        <w:rPr>
          <w:rFonts w:asciiTheme="majorBidi" w:hAnsiTheme="majorBidi" w:cstheme="majorBidi"/>
          <w:i/>
          <w:sz w:val="24"/>
          <w:szCs w:val="24"/>
          <w:lang w:val="en-US"/>
        </w:rPr>
        <w:t>k</w:t>
      </w:r>
    </w:p>
    <w:p w14:paraId="7C596DEB" w14:textId="77777777" w:rsidR="00413E23" w:rsidRDefault="00413E23" w:rsidP="00413E23">
      <w:pPr>
        <w:spacing w:line="480" w:lineRule="auto"/>
        <w:rPr>
          <w:rFonts w:asciiTheme="majorBidi" w:hAnsiTheme="majorBidi" w:cstheme="majorBidi"/>
          <w:b/>
          <w:bCs/>
          <w:i/>
          <w:iCs/>
          <w:color w:val="000000"/>
          <w:sz w:val="24"/>
          <w:szCs w:val="24"/>
          <w:lang w:val="zh-CN" w:eastAsia="zh-CN"/>
        </w:rPr>
      </w:pPr>
      <w:r>
        <w:rPr>
          <w:rFonts w:asciiTheme="majorBidi" w:hAnsiTheme="majorBidi" w:cstheme="majorBidi"/>
          <w:b/>
          <w:bCs/>
          <w:color w:val="000000"/>
          <w:sz w:val="24"/>
          <w:szCs w:val="24"/>
          <w:lang w:val="zh-CN" w:eastAsia="zh-CN"/>
        </w:rPr>
        <w:t xml:space="preserve">2.5.2.4  </w:t>
      </w:r>
      <w:r>
        <w:rPr>
          <w:rFonts w:asciiTheme="majorBidi" w:hAnsiTheme="majorBidi" w:cstheme="majorBidi"/>
          <w:b/>
          <w:bCs/>
          <w:i/>
          <w:iCs/>
          <w:color w:val="000000"/>
          <w:sz w:val="24"/>
          <w:szCs w:val="24"/>
          <w:lang w:val="zh-CN" w:eastAsia="zh-CN"/>
        </w:rPr>
        <w:t>Sequence Diagram</w:t>
      </w:r>
    </w:p>
    <w:p w14:paraId="0DDAC676" w14:textId="22B9F08D" w:rsidR="00413E23" w:rsidRDefault="00413E23" w:rsidP="003D438D">
      <w:pPr>
        <w:spacing w:line="480" w:lineRule="auto"/>
        <w:ind w:firstLineChars="166" w:firstLine="398"/>
        <w:jc w:val="both"/>
        <w:rPr>
          <w:rFonts w:asciiTheme="majorBidi" w:eastAsia="DengXian" w:hAnsiTheme="majorBidi" w:cstheme="majorBidi"/>
          <w:color w:val="000000"/>
          <w:sz w:val="24"/>
          <w:szCs w:val="24"/>
          <w:lang w:val="zh-CN" w:eastAsia="zh-CN"/>
        </w:rPr>
      </w:pPr>
      <w:r>
        <w:rPr>
          <w:rFonts w:asciiTheme="majorBidi" w:hAnsiTheme="majorBidi" w:cstheme="majorBidi"/>
          <w:color w:val="000000"/>
          <w:sz w:val="24"/>
          <w:szCs w:val="24"/>
          <w:lang w:val="zh-CN" w:eastAsia="zh-CN"/>
        </w:rPr>
        <w:t>Diagram sekuen menggambarkan kelakuan objek pada use case dengan mendeskripsikan waktu hidup objek dan message yang dikirimkan  dan diterima antar objek. Oleh karena itu untuk menggambarkan diagram sekuen  maka harus diketahui objek-objek yang terlibat dalam sebuah use case beserta metode-metode yang dimiliki kelas yang diinstanisasi menjadi objek itu.Simbol-simbol yang dipakai pada sequence diagram dapat dilihat pada Tabel 2.4</w:t>
      </w:r>
    </w:p>
    <w:p w14:paraId="524E1A6D" w14:textId="1958B333" w:rsidR="006931F2" w:rsidRDefault="006931F2" w:rsidP="003D438D">
      <w:pPr>
        <w:spacing w:line="480" w:lineRule="auto"/>
        <w:ind w:firstLineChars="166" w:firstLine="398"/>
        <w:jc w:val="both"/>
        <w:rPr>
          <w:rFonts w:asciiTheme="majorBidi" w:eastAsia="DengXian" w:hAnsiTheme="majorBidi" w:cstheme="majorBidi"/>
          <w:color w:val="000000"/>
          <w:sz w:val="24"/>
          <w:szCs w:val="24"/>
          <w:lang w:val="zh-CN" w:eastAsia="zh-CN"/>
        </w:rPr>
      </w:pPr>
    </w:p>
    <w:p w14:paraId="7ADF58B5" w14:textId="77777777" w:rsidR="006931F2" w:rsidRPr="006931F2" w:rsidRDefault="006931F2" w:rsidP="003D438D">
      <w:pPr>
        <w:spacing w:line="480" w:lineRule="auto"/>
        <w:ind w:firstLineChars="166" w:firstLine="398"/>
        <w:jc w:val="both"/>
        <w:rPr>
          <w:rFonts w:asciiTheme="majorBidi" w:eastAsia="DengXian" w:hAnsiTheme="majorBidi" w:cstheme="majorBidi" w:hint="eastAsia"/>
          <w:color w:val="000000"/>
          <w:sz w:val="24"/>
          <w:szCs w:val="24"/>
          <w:lang w:val="zh-CN" w:eastAsia="zh-CN"/>
        </w:rPr>
      </w:pPr>
    </w:p>
    <w:p w14:paraId="1CFC5A89" w14:textId="77777777" w:rsidR="00413E23" w:rsidRDefault="00413E23" w:rsidP="00413E23">
      <w:pPr>
        <w:tabs>
          <w:tab w:val="center" w:pos="3969"/>
          <w:tab w:val="left" w:pos="6330"/>
        </w:tabs>
        <w:jc w:val="center"/>
        <w:rPr>
          <w:rFonts w:asciiTheme="majorBidi" w:hAnsiTheme="majorBidi" w:cstheme="majorBidi"/>
          <w:b/>
          <w:i/>
          <w:iCs/>
          <w:sz w:val="24"/>
          <w:szCs w:val="24"/>
          <w:lang w:val="en-US"/>
        </w:rPr>
      </w:pPr>
      <w:r>
        <w:rPr>
          <w:rFonts w:asciiTheme="majorBidi" w:hAnsiTheme="majorBidi" w:cstheme="majorBidi"/>
          <w:b/>
          <w:sz w:val="24"/>
          <w:szCs w:val="24"/>
        </w:rPr>
        <w:t xml:space="preserve">Tabel 2.4 Notasi </w:t>
      </w:r>
      <w:r>
        <w:rPr>
          <w:rFonts w:asciiTheme="majorBidi" w:hAnsiTheme="majorBidi" w:cstheme="majorBidi"/>
          <w:b/>
          <w:i/>
          <w:iCs/>
          <w:sz w:val="24"/>
          <w:szCs w:val="24"/>
        </w:rPr>
        <w:t>Sequence Diagram</w:t>
      </w:r>
    </w:p>
    <w:tbl>
      <w:tblPr>
        <w:tblW w:w="8926" w:type="dxa"/>
        <w:jc w:val="center"/>
        <w:tblLook w:val="04A0" w:firstRow="1" w:lastRow="0" w:firstColumn="1" w:lastColumn="0" w:noHBand="0" w:noVBand="1"/>
      </w:tblPr>
      <w:tblGrid>
        <w:gridCol w:w="857"/>
        <w:gridCol w:w="2540"/>
        <w:gridCol w:w="5529"/>
      </w:tblGrid>
      <w:tr w:rsidR="00413E23" w14:paraId="4B17B8BA" w14:textId="77777777" w:rsidTr="00A93CF0">
        <w:trPr>
          <w:jc w:val="center"/>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A000E" w14:textId="77777777" w:rsidR="00413E23" w:rsidRDefault="00413E23">
            <w:pPr>
              <w:pStyle w:val="ListParagraph"/>
              <w:ind w:left="-99" w:right="-174"/>
              <w:jc w:val="center"/>
              <w:rPr>
                <w:rFonts w:asciiTheme="majorBidi" w:hAnsiTheme="majorBidi" w:cstheme="majorBidi"/>
                <w:b/>
                <w:sz w:val="24"/>
                <w:szCs w:val="24"/>
              </w:rPr>
            </w:pPr>
            <w:r>
              <w:rPr>
                <w:rFonts w:asciiTheme="majorBidi" w:hAnsiTheme="majorBidi" w:cstheme="majorBidi"/>
                <w:b/>
                <w:sz w:val="24"/>
                <w:szCs w:val="24"/>
              </w:rPr>
              <w:t>No</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50DB1A" w14:textId="77777777" w:rsidR="00413E23" w:rsidRDefault="00413E23">
            <w:pPr>
              <w:pStyle w:val="ListParagraph"/>
              <w:ind w:left="0"/>
              <w:jc w:val="center"/>
              <w:rPr>
                <w:rFonts w:asciiTheme="majorBidi" w:hAnsiTheme="majorBidi" w:cstheme="majorBidi"/>
                <w:b/>
                <w:sz w:val="24"/>
                <w:szCs w:val="24"/>
              </w:rPr>
            </w:pPr>
            <w:r>
              <w:rPr>
                <w:rFonts w:asciiTheme="majorBidi" w:hAnsiTheme="majorBidi" w:cstheme="majorBidi"/>
                <w:b/>
                <w:sz w:val="24"/>
                <w:szCs w:val="24"/>
              </w:rPr>
              <w:t>Simbol</w:t>
            </w: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F228E6" w14:textId="77777777" w:rsidR="00413E23" w:rsidRDefault="00413E23">
            <w:pPr>
              <w:pStyle w:val="ListParagraph"/>
              <w:ind w:left="0"/>
              <w:jc w:val="center"/>
              <w:rPr>
                <w:rFonts w:asciiTheme="majorBidi" w:hAnsiTheme="majorBidi" w:cstheme="majorBidi"/>
                <w:b/>
                <w:sz w:val="24"/>
                <w:szCs w:val="24"/>
                <w:lang w:val="id-ID"/>
              </w:rPr>
            </w:pPr>
            <w:r>
              <w:rPr>
                <w:rFonts w:asciiTheme="majorBidi" w:hAnsiTheme="majorBidi" w:cstheme="majorBidi"/>
                <w:b/>
                <w:sz w:val="24"/>
                <w:szCs w:val="24"/>
              </w:rPr>
              <w:t>Deskripsi</w:t>
            </w:r>
          </w:p>
        </w:tc>
      </w:tr>
      <w:tr w:rsidR="00413E23" w14:paraId="186034F7" w14:textId="77777777" w:rsidTr="00A93CF0">
        <w:trPr>
          <w:trHeight w:val="2681"/>
          <w:jc w:val="center"/>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681BF" w14:textId="77777777" w:rsidR="00413E23" w:rsidRDefault="00413E23">
            <w:pPr>
              <w:pStyle w:val="ListParagraph"/>
              <w:spacing w:line="480" w:lineRule="auto"/>
              <w:ind w:left="0"/>
              <w:jc w:val="center"/>
              <w:rPr>
                <w:rFonts w:asciiTheme="majorBidi" w:hAnsiTheme="majorBidi" w:cstheme="majorBidi"/>
                <w:sz w:val="24"/>
                <w:szCs w:val="24"/>
                <w:lang w:val="en-US"/>
              </w:rPr>
            </w:pPr>
            <w:r>
              <w:rPr>
                <w:rFonts w:asciiTheme="majorBidi" w:hAnsiTheme="majorBidi" w:cstheme="majorBidi"/>
                <w:sz w:val="24"/>
                <w:szCs w:val="24"/>
              </w:rPr>
              <w:t>1</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7C75D8" w14:textId="77777777" w:rsidR="00413E23" w:rsidRPr="00A93CF0" w:rsidRDefault="00413E23" w:rsidP="00A93CF0">
            <w:pPr>
              <w:spacing w:line="480" w:lineRule="auto"/>
              <w:rPr>
                <w:rFonts w:asciiTheme="majorBidi" w:hAnsiTheme="majorBidi" w:cstheme="majorBidi"/>
                <w:sz w:val="24"/>
                <w:szCs w:val="24"/>
                <w:lang w:val="en-US"/>
              </w:rPr>
            </w:pPr>
            <w:r>
              <w:rPr>
                <w:noProof/>
                <w:lang w:val="en-US"/>
              </w:rPr>
              <w:drawing>
                <wp:anchor distT="0" distB="0" distL="114300" distR="114300" simplePos="0" relativeHeight="251682816" behindDoc="0" locked="0" layoutInCell="1" allowOverlap="1" wp14:anchorId="5A6E2F76" wp14:editId="501FADD7">
                  <wp:simplePos x="0" y="0"/>
                  <wp:positionH relativeFrom="column">
                    <wp:posOffset>452120</wp:posOffset>
                  </wp:positionH>
                  <wp:positionV relativeFrom="paragraph">
                    <wp:posOffset>125095</wp:posOffset>
                  </wp:positionV>
                  <wp:extent cx="457200" cy="514350"/>
                  <wp:effectExtent l="0" t="0" r="0" b="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 cy="51435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A93CF0">
              <w:rPr>
                <w:rFonts w:asciiTheme="majorBidi" w:hAnsiTheme="majorBidi" w:cstheme="majorBidi"/>
                <w:sz w:val="24"/>
                <w:szCs w:val="24"/>
                <w:lang w:val="en-US"/>
              </w:rPr>
              <w:t>Aktor</w:t>
            </w:r>
            <w:proofErr w:type="spellEnd"/>
          </w:p>
          <w:p w14:paraId="3BC1CA2B" w14:textId="77777777" w:rsidR="00413E23" w:rsidRDefault="00413E23">
            <w:pPr>
              <w:spacing w:line="480" w:lineRule="auto"/>
              <w:rPr>
                <w:rFonts w:asciiTheme="majorBidi" w:hAnsiTheme="majorBidi" w:cstheme="majorBidi"/>
                <w:sz w:val="24"/>
                <w:szCs w:val="24"/>
              </w:rPr>
            </w:pPr>
          </w:p>
          <w:p w14:paraId="1475A047" w14:textId="77777777" w:rsidR="00413E23" w:rsidRDefault="00413E23">
            <w:pPr>
              <w:spacing w:line="480" w:lineRule="auto"/>
              <w:rPr>
                <w:rFonts w:asciiTheme="majorBidi" w:hAnsiTheme="majorBidi" w:cstheme="majorBidi"/>
                <w:sz w:val="24"/>
                <w:szCs w:val="24"/>
              </w:rPr>
            </w:pPr>
            <w:r>
              <w:rPr>
                <w:rFonts w:ascii="Calibri" w:hAnsi="Calibri" w:cs="Arial"/>
                <w:noProof/>
                <w:lang w:val="en-US"/>
              </w:rPr>
              <mc:AlternateContent>
                <mc:Choice Requires="wps">
                  <w:drawing>
                    <wp:anchor distT="0" distB="0" distL="114300" distR="114300" simplePos="0" relativeHeight="251684864" behindDoc="0" locked="0" layoutInCell="1" allowOverlap="1" wp14:anchorId="6A5CE120" wp14:editId="08358888">
                      <wp:simplePos x="0" y="0"/>
                      <wp:positionH relativeFrom="column">
                        <wp:posOffset>121920</wp:posOffset>
                      </wp:positionH>
                      <wp:positionV relativeFrom="paragraph">
                        <wp:posOffset>412750</wp:posOffset>
                      </wp:positionV>
                      <wp:extent cx="990600" cy="285750"/>
                      <wp:effectExtent l="0" t="0" r="19050" b="19050"/>
                      <wp:wrapNone/>
                      <wp:docPr id="1033" name="Rectangle 1033"/>
                      <wp:cNvGraphicFramePr/>
                      <a:graphic xmlns:a="http://schemas.openxmlformats.org/drawingml/2006/main">
                        <a:graphicData uri="http://schemas.microsoft.com/office/word/2010/wordprocessingShape">
                          <wps:wsp>
                            <wps:cNvSpPr/>
                            <wps:spPr>
                              <a:xfrm>
                                <a:off x="0" y="0"/>
                                <a:ext cx="990600" cy="28575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30815219" w14:textId="77777777" w:rsidR="004E5817" w:rsidRDefault="004E5817" w:rsidP="00413E23">
                                  <w:pPr>
                                    <w:jc w:val="center"/>
                                  </w:pPr>
                                  <w:r>
                                    <w:t>Nama_aktor</w:t>
                                  </w:r>
                                </w:p>
                              </w:txbxContent>
                            </wps:txbx>
                            <wps:bodyPr anchor="ctr" upright="1"/>
                          </wps:wsp>
                        </a:graphicData>
                      </a:graphic>
                      <wp14:sizeRelH relativeFrom="page">
                        <wp14:pctWidth>0</wp14:pctWidth>
                      </wp14:sizeRelH>
                      <wp14:sizeRelV relativeFrom="page">
                        <wp14:pctHeight>0</wp14:pctHeight>
                      </wp14:sizeRelV>
                    </wp:anchor>
                  </w:drawing>
                </mc:Choice>
                <mc:Fallback>
                  <w:pict>
                    <v:rect w14:anchorId="6A5CE120" id="Rectangle 1033" o:spid="_x0000_s1042" style="position:absolute;margin-left:9.6pt;margin-top:32.5pt;width:78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" strokeweight=".5pt">
                      <v:textbox>
                        <w:txbxContent>
                          <w:p w14:paraId="30815219" w14:textId="77777777" w:rsidR="004E5817" w:rsidRDefault="004E5817" w:rsidP="00413E23">
                            <w:pPr>
                              <w:jc w:val="center"/>
                            </w:pPr>
                            <w:r>
                              <w:t>Nama_aktor</w:t>
                            </w:r>
                          </w:p>
                        </w:txbxContent>
                      </v:textbox>
                    </v:rect>
                  </w:pict>
                </mc:Fallback>
              </mc:AlternateContent>
            </w:r>
            <w:r>
              <w:rPr>
                <w:rFonts w:asciiTheme="majorBidi" w:hAnsiTheme="majorBidi" w:cstheme="majorBidi"/>
                <w:sz w:val="24"/>
                <w:szCs w:val="24"/>
              </w:rPr>
              <w:t xml:space="preserve">Atau </w:t>
            </w:r>
          </w:p>
          <w:p w14:paraId="7F92704C" w14:textId="77777777" w:rsidR="00413E23" w:rsidRDefault="00413E23">
            <w:pPr>
              <w:spacing w:line="480" w:lineRule="auto"/>
              <w:rPr>
                <w:rFonts w:asciiTheme="majorBidi" w:hAnsiTheme="majorBidi" w:cstheme="majorBidi"/>
                <w:sz w:val="24"/>
                <w:szCs w:val="24"/>
              </w:rPr>
            </w:pPr>
          </w:p>
          <w:p w14:paraId="2FEB0FC4"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Tanpa waktu aktif</w:t>
            </w: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C8AB4A" w14:textId="77777777" w:rsidR="00413E23" w:rsidRDefault="00A93CF0" w:rsidP="003D438D">
            <w:pPr>
              <w:pStyle w:val="ListParagraph"/>
              <w:spacing w:line="480" w:lineRule="auto"/>
              <w:ind w:left="0"/>
              <w:jc w:val="both"/>
              <w:rPr>
                <w:rFonts w:asciiTheme="majorBidi" w:hAnsiTheme="majorBidi" w:cstheme="majorBidi"/>
                <w:sz w:val="24"/>
                <w:szCs w:val="24"/>
              </w:rPr>
            </w:pPr>
            <w:r>
              <w:rPr>
                <w:rFonts w:asciiTheme="majorBidi" w:hAnsiTheme="majorBidi" w:cstheme="majorBidi"/>
                <w:sz w:val="24"/>
                <w:szCs w:val="24"/>
              </w:rPr>
              <w:t>Ora</w:t>
            </w:r>
            <w:r>
              <w:rPr>
                <w:rFonts w:asciiTheme="majorBidi" w:hAnsiTheme="majorBidi" w:cstheme="majorBidi"/>
                <w:sz w:val="24"/>
                <w:szCs w:val="24"/>
                <w:lang w:val="en-US"/>
              </w:rPr>
              <w:t>Oran</w:t>
            </w:r>
            <w:r w:rsidR="00413E23">
              <w:rPr>
                <w:rFonts w:asciiTheme="majorBidi" w:hAnsiTheme="majorBidi" w:cstheme="majorBidi"/>
                <w:sz w:val="24"/>
                <w:szCs w:val="24"/>
              </w:rPr>
              <w:t>g, proses, atau sistem lain yang berinteraksi dengan sistem informasi yang akan dibuat di luar sistem informasi yang akan dibuat itu sendiri, jadi walaupun simbol dari aktor belum tentu merupakan orang; biasanya dinyatakan menggunakan kata benda di awal frasa nama actor</w:t>
            </w:r>
          </w:p>
        </w:tc>
      </w:tr>
      <w:tr w:rsidR="00413E23" w14:paraId="311C43C7" w14:textId="77777777" w:rsidTr="00A93CF0">
        <w:trPr>
          <w:trHeight w:val="925"/>
          <w:jc w:val="center"/>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DC9D9B" w14:textId="77777777" w:rsidR="00413E23" w:rsidRDefault="00413E23">
            <w:pPr>
              <w:pStyle w:val="ListParagraph"/>
              <w:spacing w:line="480" w:lineRule="auto"/>
              <w:ind w:left="0"/>
              <w:jc w:val="center"/>
              <w:rPr>
                <w:rFonts w:asciiTheme="majorBidi" w:hAnsiTheme="majorBidi" w:cstheme="majorBidi"/>
                <w:sz w:val="24"/>
                <w:szCs w:val="24"/>
                <w:lang w:eastAsia="id-ID"/>
              </w:rPr>
            </w:pPr>
            <w:r>
              <w:rPr>
                <w:rFonts w:asciiTheme="majorBidi" w:hAnsiTheme="majorBidi" w:cstheme="majorBidi"/>
                <w:sz w:val="24"/>
                <w:szCs w:val="24"/>
                <w:lang w:eastAsia="id-ID"/>
              </w:rPr>
              <w:t>2</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70DC9" w14:textId="77777777" w:rsidR="00413E23" w:rsidRPr="00A93CF0" w:rsidRDefault="00413E23" w:rsidP="00A93CF0">
            <w:pPr>
              <w:rPr>
                <w:rFonts w:asciiTheme="majorBidi" w:hAnsiTheme="majorBidi" w:cstheme="majorBidi"/>
                <w:sz w:val="24"/>
                <w:szCs w:val="24"/>
              </w:rPr>
            </w:pPr>
            <w:r>
              <w:rPr>
                <w:rFonts w:ascii="Calibri" w:hAnsi="Calibri" w:cs="Arial"/>
                <w:noProof/>
                <w:lang w:val="en-US"/>
              </w:rPr>
              <w:drawing>
                <wp:anchor distT="0" distB="0" distL="114300" distR="114300" simplePos="0" relativeHeight="251683840" behindDoc="0" locked="0" layoutInCell="1" allowOverlap="1" wp14:anchorId="08C37F35" wp14:editId="4EF3D7C4">
                  <wp:simplePos x="0" y="0"/>
                  <wp:positionH relativeFrom="column">
                    <wp:posOffset>230505</wp:posOffset>
                  </wp:positionH>
                  <wp:positionV relativeFrom="paragraph">
                    <wp:posOffset>201295</wp:posOffset>
                  </wp:positionV>
                  <wp:extent cx="400050" cy="231140"/>
                  <wp:effectExtent l="0" t="0" r="0" b="0"/>
                  <wp:wrapNone/>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 cy="231140"/>
                          </a:xfrm>
                          <a:prstGeom prst="rect">
                            <a:avLst/>
                          </a:prstGeom>
                          <a:noFill/>
                        </pic:spPr>
                      </pic:pic>
                    </a:graphicData>
                  </a:graphic>
                  <wp14:sizeRelH relativeFrom="page">
                    <wp14:pctWidth>0</wp14:pctWidth>
                  </wp14:sizeRelH>
                  <wp14:sizeRelV relativeFrom="page">
                    <wp14:pctHeight>0</wp14:pctHeight>
                  </wp14:sizeRelV>
                </wp:anchor>
              </w:drawing>
            </w:r>
            <w:r w:rsidR="00A93CF0">
              <w:rPr>
                <w:rFonts w:asciiTheme="majorBidi" w:hAnsiTheme="majorBidi" w:cstheme="majorBidi"/>
                <w:sz w:val="24"/>
                <w:szCs w:val="24"/>
                <w:lang w:val="en-US"/>
              </w:rPr>
              <w:t xml:space="preserve">Garis </w:t>
            </w:r>
            <w:r w:rsidRPr="00A93CF0">
              <w:rPr>
                <w:rFonts w:asciiTheme="majorBidi" w:hAnsiTheme="majorBidi" w:cstheme="majorBidi"/>
                <w:sz w:val="24"/>
                <w:szCs w:val="24"/>
              </w:rPr>
              <w:t xml:space="preserve">hidup / </w:t>
            </w:r>
            <w:r w:rsidRPr="00A93CF0">
              <w:rPr>
                <w:rFonts w:asciiTheme="majorBidi" w:hAnsiTheme="majorBidi" w:cstheme="majorBidi"/>
                <w:i/>
                <w:sz w:val="24"/>
                <w:szCs w:val="24"/>
              </w:rPr>
              <w:t>lifeline</w:t>
            </w:r>
          </w:p>
          <w:p w14:paraId="64F8C6FD" w14:textId="77777777" w:rsidR="00413E23" w:rsidRDefault="00413E23">
            <w:pPr>
              <w:pStyle w:val="ListParagraph"/>
              <w:ind w:left="0"/>
              <w:rPr>
                <w:rFonts w:asciiTheme="majorBidi" w:hAnsiTheme="majorBidi" w:cstheme="majorBidi"/>
                <w:sz w:val="24"/>
                <w:szCs w:val="24"/>
              </w:rPr>
            </w:pP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F6B220" w14:textId="77777777" w:rsidR="00413E23" w:rsidRPr="00A93CF0" w:rsidRDefault="00A93CF0" w:rsidP="00A93CF0">
            <w:pPr>
              <w:jc w:val="both"/>
              <w:rPr>
                <w:rFonts w:asciiTheme="majorBidi" w:hAnsiTheme="majorBidi" w:cstheme="majorBidi"/>
                <w:sz w:val="24"/>
                <w:szCs w:val="24"/>
              </w:rPr>
            </w:pPr>
            <w:proofErr w:type="spellStart"/>
            <w:r>
              <w:rPr>
                <w:rFonts w:asciiTheme="majorBidi" w:hAnsiTheme="majorBidi" w:cstheme="majorBidi"/>
                <w:sz w:val="24"/>
                <w:szCs w:val="24"/>
                <w:lang w:val="en-US"/>
              </w:rPr>
              <w:t>Meny</w:t>
            </w:r>
            <w:proofErr w:type="spellEnd"/>
            <w:r w:rsidR="00413E23" w:rsidRPr="00A93CF0">
              <w:rPr>
                <w:rFonts w:asciiTheme="majorBidi" w:hAnsiTheme="majorBidi" w:cstheme="majorBidi"/>
                <w:sz w:val="24"/>
                <w:szCs w:val="24"/>
              </w:rPr>
              <w:t>atakan kehidupan suatu objek</w:t>
            </w:r>
          </w:p>
        </w:tc>
      </w:tr>
      <w:tr w:rsidR="00413E23" w14:paraId="64C6D249" w14:textId="77777777" w:rsidTr="00A93CF0">
        <w:trPr>
          <w:trHeight w:val="851"/>
          <w:jc w:val="center"/>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60EE14" w14:textId="77777777" w:rsidR="00413E23" w:rsidRDefault="00413E23">
            <w:pPr>
              <w:pStyle w:val="ListParagraph"/>
              <w:spacing w:line="480" w:lineRule="auto"/>
              <w:ind w:left="0"/>
              <w:jc w:val="center"/>
              <w:rPr>
                <w:rFonts w:asciiTheme="majorBidi" w:hAnsiTheme="majorBidi" w:cstheme="majorBidi"/>
                <w:sz w:val="24"/>
                <w:szCs w:val="24"/>
                <w:lang w:eastAsia="id-ID"/>
              </w:rPr>
            </w:pPr>
            <w:r>
              <w:rPr>
                <w:rFonts w:asciiTheme="majorBidi" w:hAnsiTheme="majorBidi" w:cstheme="majorBidi"/>
                <w:sz w:val="24"/>
                <w:szCs w:val="24"/>
                <w:lang w:eastAsia="id-ID"/>
              </w:rPr>
              <w:t>3</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A455D" w14:textId="77777777" w:rsidR="00413E23" w:rsidRPr="00A93CF0" w:rsidRDefault="00413E23" w:rsidP="00A93CF0">
            <w:pPr>
              <w:spacing w:line="480" w:lineRule="auto"/>
              <w:rPr>
                <w:rFonts w:asciiTheme="majorBidi" w:hAnsiTheme="majorBidi" w:cstheme="majorBidi"/>
                <w:sz w:val="24"/>
                <w:szCs w:val="24"/>
                <w:lang w:val="en-US"/>
              </w:rPr>
            </w:pPr>
            <w:r>
              <w:rPr>
                <w:noProof/>
                <w:lang w:val="en-US"/>
              </w:rPr>
              <mc:AlternateContent>
                <mc:Choice Requires="wps">
                  <w:drawing>
                    <wp:anchor distT="0" distB="0" distL="114300" distR="114300" simplePos="0" relativeHeight="251685888" behindDoc="0" locked="0" layoutInCell="1" allowOverlap="1" wp14:anchorId="7BA946ED" wp14:editId="2812F24D">
                      <wp:simplePos x="0" y="0"/>
                      <wp:positionH relativeFrom="column">
                        <wp:posOffset>-31115</wp:posOffset>
                      </wp:positionH>
                      <wp:positionV relativeFrom="paragraph">
                        <wp:posOffset>248920</wp:posOffset>
                      </wp:positionV>
                      <wp:extent cx="1337945" cy="242570"/>
                      <wp:effectExtent l="0" t="0" r="14605" b="24130"/>
                      <wp:wrapNone/>
                      <wp:docPr id="1027" name="Rectangle 1027"/>
                      <wp:cNvGraphicFramePr/>
                      <a:graphic xmlns:a="http://schemas.openxmlformats.org/drawingml/2006/main">
                        <a:graphicData uri="http://schemas.microsoft.com/office/word/2010/wordprocessingShape">
                          <wps:wsp>
                            <wps:cNvSpPr/>
                            <wps:spPr>
                              <a:xfrm>
                                <a:off x="0" y="0"/>
                                <a:ext cx="1337945" cy="242570"/>
                              </a:xfrm>
                              <a:prstGeom prst="rect">
                                <a:avLst/>
                              </a:prstGeom>
                              <a:solidFill>
                                <a:srgbClr val="FFFFFF"/>
                              </a:solidFill>
                              <a:ln w="6350" cap="flat" cmpd="sng">
                                <a:solidFill>
                                  <a:srgbClr val="000000"/>
                                </a:solidFill>
                                <a:prstDash val="solid"/>
                                <a:miter/>
                                <a:headEnd type="none" w="med" len="med"/>
                                <a:tailEnd type="none" w="med" len="med"/>
                              </a:ln>
                            </wps:spPr>
                            <wps:txbx>
                              <w:txbxContent>
                                <w:p w14:paraId="23CF49ED" w14:textId="77777777" w:rsidR="004E5817" w:rsidRDefault="004E5817" w:rsidP="00413E23">
                                  <w:pPr>
                                    <w:jc w:val="center"/>
                                    <w:rPr>
                                      <w:u w:val="single"/>
                                    </w:rPr>
                                  </w:pPr>
                                  <w:r>
                                    <w:rPr>
                                      <w:u w:val="single"/>
                                    </w:rPr>
                                    <w:t>Nama objek : nama kelas</w:t>
                                  </w:r>
                                </w:p>
                              </w:txbxContent>
                            </wps:txbx>
                            <wps:bodyPr anchor="ctr" upright="1"/>
                          </wps:wsp>
                        </a:graphicData>
                      </a:graphic>
                      <wp14:sizeRelH relativeFrom="page">
                        <wp14:pctWidth>0</wp14:pctWidth>
                      </wp14:sizeRelH>
                      <wp14:sizeRelV relativeFrom="page">
                        <wp14:pctHeight>0</wp14:pctHeight>
                      </wp14:sizeRelV>
                    </wp:anchor>
                  </w:drawing>
                </mc:Choice>
                <mc:Fallback>
                  <w:pict>
                    <v:rect w14:anchorId="7BA946ED" id="Rectangle 1027" o:spid="_x0000_s1043" style="position:absolute;margin-left:-2.45pt;margin-top:19.6pt;width:105.35pt;height:19.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" strokeweight=".5pt">
                      <v:textbox>
                        <w:txbxContent>
                          <w:p w14:paraId="23CF49ED" w14:textId="77777777" w:rsidR="004E5817" w:rsidRDefault="004E5817" w:rsidP="00413E23">
                            <w:pPr>
                              <w:jc w:val="center"/>
                              <w:rPr>
                                <w:u w:val="single"/>
                              </w:rPr>
                            </w:pPr>
                            <w:r>
                              <w:rPr>
                                <w:u w:val="single"/>
                              </w:rPr>
                              <w:t>Nama objek : nama kelas</w:t>
                            </w:r>
                          </w:p>
                        </w:txbxContent>
                      </v:textbox>
                    </v:rect>
                  </w:pict>
                </mc:Fallback>
              </mc:AlternateContent>
            </w:r>
            <w:proofErr w:type="spellStart"/>
            <w:r w:rsidR="00A93CF0">
              <w:rPr>
                <w:rFonts w:asciiTheme="majorBidi" w:hAnsiTheme="majorBidi" w:cstheme="majorBidi"/>
                <w:sz w:val="24"/>
                <w:szCs w:val="24"/>
                <w:lang w:val="en-US"/>
              </w:rPr>
              <w:t>Objek</w:t>
            </w:r>
            <w:proofErr w:type="spellEnd"/>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3E14A" w14:textId="77777777" w:rsidR="00413E23" w:rsidRPr="00A93CF0" w:rsidRDefault="00A93CF0" w:rsidP="00A93CF0">
            <w:pPr>
              <w:spacing w:line="480" w:lineRule="auto"/>
              <w:jc w:val="both"/>
              <w:rPr>
                <w:rFonts w:asciiTheme="majorBidi" w:hAnsiTheme="majorBidi" w:cstheme="majorBidi"/>
                <w:sz w:val="24"/>
                <w:szCs w:val="24"/>
              </w:rPr>
            </w:pPr>
            <w:proofErr w:type="spellStart"/>
            <w:r>
              <w:rPr>
                <w:rFonts w:asciiTheme="majorBidi" w:hAnsiTheme="majorBidi" w:cstheme="majorBidi"/>
                <w:sz w:val="24"/>
                <w:szCs w:val="24"/>
                <w:lang w:val="en-US"/>
              </w:rPr>
              <w:t>Meny</w:t>
            </w:r>
            <w:proofErr w:type="spellEnd"/>
            <w:r w:rsidR="00413E23" w:rsidRPr="00A93CF0">
              <w:rPr>
                <w:rFonts w:asciiTheme="majorBidi" w:hAnsiTheme="majorBidi" w:cstheme="majorBidi"/>
                <w:sz w:val="24"/>
                <w:szCs w:val="24"/>
              </w:rPr>
              <w:t>atakan objek yang berinteraksi pesan</w:t>
            </w:r>
          </w:p>
        </w:tc>
      </w:tr>
      <w:tr w:rsidR="00413E23" w14:paraId="67F46E01" w14:textId="77777777" w:rsidTr="00A93CF0">
        <w:trPr>
          <w:trHeight w:val="2396"/>
          <w:jc w:val="center"/>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7E24D8" w14:textId="77777777" w:rsidR="00413E23" w:rsidRDefault="00413E23">
            <w:pPr>
              <w:pStyle w:val="ListParagraph"/>
              <w:spacing w:line="480" w:lineRule="auto"/>
              <w:ind w:left="0"/>
              <w:jc w:val="center"/>
              <w:rPr>
                <w:rFonts w:asciiTheme="majorBidi" w:hAnsiTheme="majorBidi" w:cstheme="majorBidi"/>
                <w:sz w:val="24"/>
                <w:szCs w:val="24"/>
                <w:lang w:eastAsia="id-ID"/>
              </w:rPr>
            </w:pPr>
            <w:r>
              <w:rPr>
                <w:rFonts w:asciiTheme="majorBidi" w:hAnsiTheme="majorBidi" w:cstheme="majorBidi"/>
                <w:sz w:val="24"/>
                <w:szCs w:val="24"/>
                <w:lang w:eastAsia="id-ID"/>
              </w:rPr>
              <w:t>4</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5842A5" w14:textId="77777777" w:rsidR="00413E23" w:rsidRPr="00A93CF0" w:rsidRDefault="00413E23" w:rsidP="00A93CF0">
            <w:pPr>
              <w:spacing w:line="480" w:lineRule="auto"/>
              <w:rPr>
                <w:rFonts w:asciiTheme="majorBidi" w:hAnsiTheme="majorBidi" w:cstheme="majorBidi"/>
                <w:sz w:val="24"/>
                <w:szCs w:val="24"/>
              </w:rPr>
            </w:pPr>
            <w:r>
              <w:rPr>
                <w:rFonts w:ascii="Calibri" w:hAnsi="Calibri" w:cs="Arial"/>
                <w:noProof/>
                <w:lang w:val="en-US"/>
              </w:rPr>
              <mc:AlternateContent>
                <mc:Choice Requires="wps">
                  <w:drawing>
                    <wp:anchor distT="0" distB="0" distL="114300" distR="114300" simplePos="0" relativeHeight="251686912" behindDoc="0" locked="0" layoutInCell="1" allowOverlap="1" wp14:anchorId="79E645B7" wp14:editId="120D8434">
                      <wp:simplePos x="0" y="0"/>
                      <wp:positionH relativeFrom="column">
                        <wp:posOffset>236220</wp:posOffset>
                      </wp:positionH>
                      <wp:positionV relativeFrom="paragraph">
                        <wp:posOffset>384175</wp:posOffset>
                      </wp:positionV>
                      <wp:extent cx="171450" cy="676275"/>
                      <wp:effectExtent l="0" t="0" r="19050" b="28575"/>
                      <wp:wrapNone/>
                      <wp:docPr id="1026" name="Rectangle 1026"/>
                      <wp:cNvGraphicFramePr/>
                      <a:graphic xmlns:a="http://schemas.openxmlformats.org/drawingml/2006/main">
                        <a:graphicData uri="http://schemas.microsoft.com/office/word/2010/wordprocessingShape">
                          <wps:wsp>
                            <wps:cNvSpPr/>
                            <wps:spPr>
                              <a:xfrm>
                                <a:off x="0" y="0"/>
                                <a:ext cx="171450" cy="676275"/>
                              </a:xfrm>
                              <a:prstGeom prst="rect">
                                <a:avLst/>
                              </a:prstGeom>
                              <a:solidFill>
                                <a:srgbClr val="FFFFFF"/>
                              </a:solidFill>
                              <a:ln w="6350" cap="flat" cmpd="sng">
                                <a:solidFill>
                                  <a:srgbClr val="000000"/>
                                </a:solidFill>
                                <a:prstDash val="solid"/>
                                <a:miter/>
                                <a:headEnd type="none" w="med" len="med"/>
                                <a:tailEnd type="none" w="med" len="med"/>
                              </a:ln>
                            </wps:spPr>
                            <wps:bodyPr anchor="ctr" upright="1"/>
                          </wps:wsp>
                        </a:graphicData>
                      </a:graphic>
                      <wp14:sizeRelH relativeFrom="page">
                        <wp14:pctWidth>0</wp14:pctWidth>
                      </wp14:sizeRelH>
                      <wp14:sizeRelV relativeFrom="page">
                        <wp14:pctHeight>0</wp14:pctHeight>
                      </wp14:sizeRelV>
                    </wp:anchor>
                  </w:drawing>
                </mc:Choice>
                <mc:Fallback>
                  <w:pict>
                    <v:rect w14:anchorId="61E41947" id="Rectangle 1026" o:spid="_x0000_s1026" style="position:absolute;margin-left:18.6pt;margin-top:30.25pt;width:13.5pt;height:5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" strokeweight=".5pt"/>
                  </w:pict>
                </mc:Fallback>
              </mc:AlternateContent>
            </w:r>
            <w:r w:rsidR="00A93CF0">
              <w:rPr>
                <w:rFonts w:asciiTheme="majorBidi" w:hAnsiTheme="majorBidi" w:cstheme="majorBidi"/>
                <w:sz w:val="24"/>
                <w:szCs w:val="24"/>
                <w:lang w:val="en-US"/>
              </w:rPr>
              <w:t xml:space="preserve">Waktu </w:t>
            </w:r>
            <w:r w:rsidRPr="00A93CF0">
              <w:rPr>
                <w:rFonts w:asciiTheme="majorBidi" w:hAnsiTheme="majorBidi" w:cstheme="majorBidi"/>
                <w:sz w:val="24"/>
                <w:szCs w:val="24"/>
              </w:rPr>
              <w:t>aktif</w:t>
            </w: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1750F" w14:textId="77777777" w:rsidR="00413E23" w:rsidRPr="00A93CF0" w:rsidRDefault="00A93CF0" w:rsidP="00A93CF0">
            <w:pPr>
              <w:spacing w:line="480" w:lineRule="auto"/>
              <w:jc w:val="both"/>
              <w:rPr>
                <w:rFonts w:asciiTheme="majorBidi" w:hAnsiTheme="majorBidi" w:cstheme="majorBidi"/>
                <w:sz w:val="24"/>
                <w:szCs w:val="24"/>
                <w:lang w:val="id-ID"/>
              </w:rPr>
            </w:pPr>
            <w:r w:rsidRPr="00A93CF0">
              <w:rPr>
                <w:rFonts w:asciiTheme="majorBidi" w:hAnsiTheme="majorBidi" w:cstheme="majorBidi"/>
                <w:sz w:val="24"/>
                <w:szCs w:val="24"/>
              </w:rPr>
              <w:t>Menyat</w:t>
            </w:r>
            <w:r w:rsidR="00413E23" w:rsidRPr="00A93CF0">
              <w:rPr>
                <w:rFonts w:asciiTheme="majorBidi" w:hAnsiTheme="majorBidi" w:cstheme="majorBidi"/>
                <w:sz w:val="24"/>
                <w:szCs w:val="24"/>
              </w:rPr>
              <w:t>akan objek dalam keadaan aktif berinteraksi, semua yang terhubung dengan waktu aktif ini adalah sebuah tahapan yang dilakukan di dalamnya,</w:t>
            </w:r>
          </w:p>
        </w:tc>
      </w:tr>
      <w:tr w:rsidR="00413E23" w14:paraId="0B9C9E44" w14:textId="77777777" w:rsidTr="00A93CF0">
        <w:trPr>
          <w:trHeight w:val="1411"/>
          <w:jc w:val="center"/>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2D06FD" w14:textId="77777777" w:rsidR="00413E23" w:rsidRDefault="00413E23">
            <w:pPr>
              <w:pStyle w:val="ListParagraph"/>
              <w:spacing w:line="480" w:lineRule="auto"/>
              <w:ind w:left="0"/>
              <w:jc w:val="center"/>
              <w:rPr>
                <w:rFonts w:asciiTheme="majorBidi" w:hAnsiTheme="majorBidi" w:cstheme="majorBidi"/>
                <w:sz w:val="24"/>
                <w:szCs w:val="24"/>
                <w:lang w:val="en-US"/>
              </w:rPr>
            </w:pPr>
            <w:r>
              <w:rPr>
                <w:rFonts w:asciiTheme="majorBidi" w:hAnsiTheme="majorBidi" w:cstheme="majorBidi"/>
                <w:sz w:val="24"/>
                <w:szCs w:val="24"/>
              </w:rPr>
              <w:t>5</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1DD99" w14:textId="77777777" w:rsidR="00413E23" w:rsidRPr="00A93CF0" w:rsidRDefault="00A93CF0" w:rsidP="00A93CF0">
            <w:pPr>
              <w:spacing w:line="480" w:lineRule="auto"/>
              <w:rPr>
                <w:rFonts w:asciiTheme="majorBidi" w:hAnsiTheme="majorBidi" w:cstheme="majorBidi"/>
                <w:sz w:val="24"/>
                <w:szCs w:val="24"/>
              </w:rPr>
            </w:pPr>
            <w:proofErr w:type="spellStart"/>
            <w:r>
              <w:rPr>
                <w:rFonts w:asciiTheme="majorBidi" w:hAnsiTheme="majorBidi" w:cstheme="majorBidi"/>
                <w:sz w:val="24"/>
                <w:szCs w:val="24"/>
                <w:lang w:val="en-US"/>
              </w:rPr>
              <w:t>Pesan</w:t>
            </w:r>
            <w:proofErr w:type="spellEnd"/>
            <w:r w:rsidR="00413E23" w:rsidRPr="00A93CF0">
              <w:rPr>
                <w:rFonts w:asciiTheme="majorBidi" w:hAnsiTheme="majorBidi" w:cstheme="majorBidi"/>
                <w:sz w:val="24"/>
                <w:szCs w:val="24"/>
              </w:rPr>
              <w:t xml:space="preserve"> tipe create</w:t>
            </w:r>
          </w:p>
          <w:p w14:paraId="7C4EE735" w14:textId="77777777" w:rsidR="00413E23" w:rsidRDefault="00413E23">
            <w:pPr>
              <w:rPr>
                <w:rFonts w:asciiTheme="majorBidi" w:hAnsiTheme="majorBidi" w:cstheme="majorBidi"/>
                <w:sz w:val="24"/>
                <w:szCs w:val="24"/>
              </w:rPr>
            </w:pPr>
            <w:r>
              <w:rPr>
                <w:rFonts w:ascii="Calibri" w:hAnsi="Calibri" w:cs="Arial"/>
                <w:noProof/>
                <w:lang w:val="en-US"/>
              </w:rPr>
              <mc:AlternateContent>
                <mc:Choice Requires="wps">
                  <w:drawing>
                    <wp:anchor distT="0" distB="0" distL="114300" distR="114300" simplePos="0" relativeHeight="251687936" behindDoc="0" locked="0" layoutInCell="1" allowOverlap="1" wp14:anchorId="2B958925" wp14:editId="22BB2A82">
                      <wp:simplePos x="0" y="0"/>
                      <wp:positionH relativeFrom="column">
                        <wp:posOffset>36195</wp:posOffset>
                      </wp:positionH>
                      <wp:positionV relativeFrom="paragraph">
                        <wp:posOffset>277495</wp:posOffset>
                      </wp:positionV>
                      <wp:extent cx="1104900" cy="0"/>
                      <wp:effectExtent l="0" t="76200" r="19050" b="9525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0"/>
                              </a:xfrm>
                              <a:prstGeom prst="straightConnector1">
                                <a:avLst/>
                              </a:prstGeom>
                              <a:noFill/>
                              <a:ln w="9525">
                                <a:solidFill>
                                  <a:srgbClr val="000000"/>
                                </a:solidFill>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3EE4479" id="Straight Arrow Connector 123" o:spid="_x0000_s1026" type="#_x0000_t32" style="position:absolute;margin-left:2.85pt;margin-top:21.85pt;width:87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">
                      <v:stroke endarrow="block"/>
                    </v:shape>
                  </w:pict>
                </mc:Fallback>
              </mc:AlternateContent>
            </w:r>
            <w:r>
              <w:rPr>
                <w:rFonts w:asciiTheme="majorBidi" w:hAnsiTheme="majorBidi" w:cstheme="majorBidi"/>
                <w:sz w:val="24"/>
                <w:szCs w:val="24"/>
              </w:rPr>
              <w:t>&lt;&lt;create&gt;&gt;</w:t>
            </w:r>
          </w:p>
          <w:p w14:paraId="7A08D808" w14:textId="77777777" w:rsidR="00413E23" w:rsidRDefault="00413E23">
            <w:pPr>
              <w:spacing w:line="480" w:lineRule="auto"/>
              <w:rPr>
                <w:rFonts w:asciiTheme="majorBidi" w:hAnsiTheme="majorBidi" w:cstheme="majorBidi"/>
                <w:sz w:val="24"/>
                <w:szCs w:val="24"/>
              </w:rPr>
            </w:pP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4ADCE" w14:textId="77777777" w:rsidR="00413E23" w:rsidRPr="00A93CF0" w:rsidRDefault="00A93CF0" w:rsidP="00A93CF0">
            <w:pPr>
              <w:spacing w:line="480" w:lineRule="auto"/>
              <w:jc w:val="both"/>
              <w:rPr>
                <w:rFonts w:asciiTheme="majorBidi" w:hAnsiTheme="majorBidi" w:cstheme="majorBidi"/>
                <w:sz w:val="24"/>
                <w:szCs w:val="24"/>
              </w:rPr>
            </w:pPr>
            <w:proofErr w:type="spellStart"/>
            <w:r>
              <w:rPr>
                <w:rFonts w:asciiTheme="majorBidi" w:hAnsiTheme="majorBidi" w:cstheme="majorBidi"/>
                <w:sz w:val="24"/>
                <w:szCs w:val="24"/>
                <w:lang w:val="en-US"/>
              </w:rPr>
              <w:t>Menyatakan</w:t>
            </w:r>
            <w:proofErr w:type="spellEnd"/>
            <w:r w:rsidR="00413E23" w:rsidRPr="00A93CF0">
              <w:rPr>
                <w:rFonts w:asciiTheme="majorBidi" w:hAnsiTheme="majorBidi" w:cstheme="majorBidi"/>
                <w:sz w:val="24"/>
                <w:szCs w:val="24"/>
              </w:rPr>
              <w:t xml:space="preserve"> suatu objek membuat objek yang lain; arah panah mengarah pada objek yang dibuat</w:t>
            </w:r>
          </w:p>
        </w:tc>
      </w:tr>
      <w:tr w:rsidR="00413E23" w14:paraId="0BFBC673" w14:textId="77777777" w:rsidTr="00A93CF0">
        <w:trPr>
          <w:trHeight w:val="1439"/>
          <w:jc w:val="center"/>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7055CC" w14:textId="77777777" w:rsidR="00413E23" w:rsidRDefault="00413E23">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6</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982456" w14:textId="77777777" w:rsidR="00413E23" w:rsidRDefault="00413E23">
            <w:pPr>
              <w:pStyle w:val="ListParagraph"/>
              <w:spacing w:line="480" w:lineRule="auto"/>
              <w:ind w:left="0"/>
              <w:rPr>
                <w:rFonts w:asciiTheme="majorBidi" w:hAnsiTheme="majorBidi" w:cstheme="majorBidi"/>
                <w:sz w:val="24"/>
                <w:szCs w:val="24"/>
              </w:rPr>
            </w:pPr>
            <w:r>
              <w:rPr>
                <w:rFonts w:asciiTheme="majorBidi" w:hAnsiTheme="majorBidi" w:cstheme="majorBidi"/>
                <w:sz w:val="24"/>
                <w:szCs w:val="24"/>
              </w:rPr>
              <w:t>Pesan tipe call</w:t>
            </w:r>
          </w:p>
          <w:p w14:paraId="39B6DE0B" w14:textId="77777777" w:rsidR="00413E23" w:rsidRDefault="00413E23">
            <w:pPr>
              <w:spacing w:line="480" w:lineRule="auto"/>
              <w:rPr>
                <w:rFonts w:asciiTheme="majorBidi" w:hAnsiTheme="majorBidi" w:cstheme="majorBidi"/>
                <w:sz w:val="24"/>
                <w:szCs w:val="24"/>
              </w:rPr>
            </w:pPr>
            <w:r>
              <w:rPr>
                <w:rFonts w:ascii="Calibri" w:hAnsi="Calibri" w:cs="Arial"/>
                <w:noProof/>
                <w:lang w:val="en-US"/>
              </w:rPr>
              <mc:AlternateContent>
                <mc:Choice Requires="wps">
                  <w:drawing>
                    <wp:anchor distT="0" distB="0" distL="114300" distR="114300" simplePos="0" relativeHeight="251688960" behindDoc="0" locked="0" layoutInCell="1" allowOverlap="1" wp14:anchorId="015A7D72" wp14:editId="078B2515">
                      <wp:simplePos x="0" y="0"/>
                      <wp:positionH relativeFrom="column">
                        <wp:posOffset>36195</wp:posOffset>
                      </wp:positionH>
                      <wp:positionV relativeFrom="paragraph">
                        <wp:posOffset>206375</wp:posOffset>
                      </wp:positionV>
                      <wp:extent cx="1104900" cy="0"/>
                      <wp:effectExtent l="0" t="76200" r="19050" b="9525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0"/>
                              </a:xfrm>
                              <a:prstGeom prst="straightConnector1">
                                <a:avLst/>
                              </a:prstGeom>
                              <a:noFill/>
                              <a:ln w="9525">
                                <a:solidFill>
                                  <a:srgbClr val="000000"/>
                                </a:solidFill>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71DC83D" id="Straight Arrow Connector 125" o:spid="_x0000_s1026" type="#_x0000_t32" style="position:absolute;margin-left:2.85pt;margin-top:16.25pt;width:87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">
                      <v:stroke endarrow="block"/>
                    </v:shape>
                  </w:pict>
                </mc:Fallback>
              </mc:AlternateContent>
            </w:r>
            <w:r>
              <w:rPr>
                <w:rFonts w:asciiTheme="majorBidi" w:hAnsiTheme="majorBidi" w:cstheme="majorBidi"/>
                <w:sz w:val="24"/>
                <w:szCs w:val="24"/>
              </w:rPr>
              <w:t>1: nama_metode()</w:t>
            </w: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712DEE" w14:textId="77777777" w:rsidR="00413E23" w:rsidRDefault="00413E23" w:rsidP="003D438D">
            <w:pPr>
              <w:pStyle w:val="ListParagraph"/>
              <w:spacing w:line="480" w:lineRule="auto"/>
              <w:ind w:left="0"/>
              <w:jc w:val="both"/>
              <w:rPr>
                <w:rFonts w:asciiTheme="majorBidi" w:hAnsiTheme="majorBidi" w:cstheme="majorBidi"/>
                <w:sz w:val="24"/>
                <w:szCs w:val="24"/>
              </w:rPr>
            </w:pPr>
            <w:r>
              <w:rPr>
                <w:rFonts w:asciiTheme="majorBidi" w:hAnsiTheme="majorBidi" w:cstheme="majorBidi"/>
                <w:sz w:val="24"/>
                <w:szCs w:val="24"/>
              </w:rPr>
              <w:t>Menyatakan suatu objek memanggil operasi/metode yang ada pada objek lain atau dirinya sendiri</w:t>
            </w:r>
          </w:p>
        </w:tc>
      </w:tr>
      <w:tr w:rsidR="00413E23" w14:paraId="1ACB8F6B" w14:textId="77777777" w:rsidTr="00A93CF0">
        <w:trPr>
          <w:jc w:val="center"/>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F8EC17" w14:textId="77777777" w:rsidR="00413E23" w:rsidRDefault="00413E23">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7</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85FEAD" w14:textId="77777777" w:rsidR="00413E23" w:rsidRPr="00A93CF0" w:rsidRDefault="00A93CF0" w:rsidP="00A93CF0">
            <w:pPr>
              <w:spacing w:line="480" w:lineRule="auto"/>
              <w:rPr>
                <w:rFonts w:asciiTheme="majorBidi" w:hAnsiTheme="majorBidi" w:cstheme="majorBidi"/>
                <w:sz w:val="24"/>
                <w:szCs w:val="24"/>
              </w:rPr>
            </w:pPr>
            <w:proofErr w:type="spellStart"/>
            <w:r>
              <w:rPr>
                <w:rFonts w:asciiTheme="majorBidi" w:hAnsiTheme="majorBidi" w:cstheme="majorBidi"/>
                <w:sz w:val="24"/>
                <w:szCs w:val="24"/>
                <w:lang w:val="en-US"/>
              </w:rPr>
              <w:t>Pesan</w:t>
            </w:r>
            <w:proofErr w:type="spellEnd"/>
            <w:r w:rsidR="00413E23" w:rsidRPr="00A93CF0">
              <w:rPr>
                <w:rFonts w:asciiTheme="majorBidi" w:hAnsiTheme="majorBidi" w:cstheme="majorBidi"/>
                <w:sz w:val="24"/>
                <w:szCs w:val="24"/>
              </w:rPr>
              <w:t xml:space="preserve"> tipe send</w:t>
            </w:r>
          </w:p>
          <w:p w14:paraId="6B882842" w14:textId="77777777" w:rsidR="00413E23" w:rsidRDefault="00413E23">
            <w:pPr>
              <w:spacing w:line="480" w:lineRule="auto"/>
              <w:rPr>
                <w:rFonts w:asciiTheme="majorBidi" w:hAnsiTheme="majorBidi" w:cstheme="majorBidi"/>
                <w:sz w:val="24"/>
                <w:szCs w:val="24"/>
              </w:rPr>
            </w:pPr>
            <w:r>
              <w:rPr>
                <w:rFonts w:ascii="Calibri" w:hAnsi="Calibri" w:cs="Arial"/>
                <w:noProof/>
                <w:lang w:val="en-US"/>
              </w:rPr>
              <mc:AlternateContent>
                <mc:Choice Requires="wps">
                  <w:drawing>
                    <wp:anchor distT="0" distB="0" distL="114300" distR="114300" simplePos="0" relativeHeight="251689984" behindDoc="0" locked="0" layoutInCell="1" allowOverlap="1" wp14:anchorId="001A3F9F" wp14:editId="0A075D17">
                      <wp:simplePos x="0" y="0"/>
                      <wp:positionH relativeFrom="column">
                        <wp:posOffset>36195</wp:posOffset>
                      </wp:positionH>
                      <wp:positionV relativeFrom="paragraph">
                        <wp:posOffset>216535</wp:posOffset>
                      </wp:positionV>
                      <wp:extent cx="1104900" cy="0"/>
                      <wp:effectExtent l="0" t="76200" r="19050" b="9525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0"/>
                              </a:xfrm>
                              <a:prstGeom prst="straightConnector1">
                                <a:avLst/>
                              </a:prstGeom>
                              <a:noFill/>
                              <a:ln w="9525">
                                <a:solidFill>
                                  <a:srgbClr val="000000"/>
                                </a:solidFill>
                                <a:rou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1E6CE3B" id="Straight Arrow Connector 127" o:spid="_x0000_s1026" type="#_x0000_t32" style="position:absolute;margin-left:2.85pt;margin-top:17.05pt;width:87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">
                      <v:stroke endarrow="block"/>
                    </v:shape>
                  </w:pict>
                </mc:Fallback>
              </mc:AlternateContent>
            </w:r>
            <w:r>
              <w:rPr>
                <w:rFonts w:asciiTheme="majorBidi" w:hAnsiTheme="majorBidi" w:cstheme="majorBidi"/>
                <w:sz w:val="24"/>
                <w:szCs w:val="24"/>
              </w:rPr>
              <w:t>1:masukan</w:t>
            </w:r>
          </w:p>
          <w:p w14:paraId="617D5E17" w14:textId="77777777" w:rsidR="00413E23" w:rsidRDefault="00413E23">
            <w:pPr>
              <w:spacing w:line="480" w:lineRule="auto"/>
              <w:rPr>
                <w:rFonts w:asciiTheme="majorBidi" w:hAnsiTheme="majorBidi" w:cstheme="majorBidi"/>
                <w:sz w:val="24"/>
                <w:szCs w:val="24"/>
              </w:rPr>
            </w:pP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8F8AC6" w14:textId="77777777" w:rsidR="00413E23" w:rsidRPr="00A93CF0" w:rsidRDefault="00A93CF0" w:rsidP="00A93CF0">
            <w:pPr>
              <w:spacing w:line="480" w:lineRule="auto"/>
              <w:jc w:val="both"/>
              <w:rPr>
                <w:rFonts w:asciiTheme="majorBidi" w:hAnsiTheme="majorBidi" w:cstheme="majorBidi"/>
                <w:sz w:val="24"/>
                <w:szCs w:val="24"/>
              </w:rPr>
            </w:pPr>
            <w:proofErr w:type="spellStart"/>
            <w:r>
              <w:rPr>
                <w:rFonts w:asciiTheme="majorBidi" w:hAnsiTheme="majorBidi" w:cstheme="majorBidi"/>
                <w:sz w:val="24"/>
                <w:szCs w:val="24"/>
                <w:lang w:val="en-US"/>
              </w:rPr>
              <w:t>Menyatak</w:t>
            </w:r>
            <w:proofErr w:type="spellEnd"/>
            <w:r w:rsidR="00413E23" w:rsidRPr="00A93CF0">
              <w:rPr>
                <w:rFonts w:asciiTheme="majorBidi" w:hAnsiTheme="majorBidi" w:cstheme="majorBidi"/>
                <w:sz w:val="24"/>
                <w:szCs w:val="24"/>
              </w:rPr>
              <w:t>an bahwa suatu objek mengirimkan data/masukan/informasi ke objek lainnya, arah panah mengarah pada objek yang dikirim</w:t>
            </w:r>
          </w:p>
        </w:tc>
      </w:tr>
      <w:tr w:rsidR="00413E23" w14:paraId="2607884A" w14:textId="77777777" w:rsidTr="00A93CF0">
        <w:trPr>
          <w:jc w:val="center"/>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9CC46" w14:textId="77777777" w:rsidR="00413E23" w:rsidRDefault="00413E23">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8</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2E4916" w14:textId="77777777" w:rsidR="00413E23" w:rsidRPr="00A93CF0" w:rsidRDefault="00A93CF0" w:rsidP="00A93CF0">
            <w:pPr>
              <w:spacing w:line="480" w:lineRule="auto"/>
              <w:rPr>
                <w:rFonts w:asciiTheme="majorBidi" w:hAnsiTheme="majorBidi" w:cstheme="majorBidi"/>
                <w:sz w:val="24"/>
                <w:szCs w:val="24"/>
              </w:rPr>
            </w:pPr>
            <w:proofErr w:type="spellStart"/>
            <w:r>
              <w:rPr>
                <w:rFonts w:asciiTheme="majorBidi" w:hAnsiTheme="majorBidi" w:cstheme="majorBidi"/>
                <w:sz w:val="24"/>
                <w:szCs w:val="24"/>
                <w:lang w:val="en-US"/>
              </w:rPr>
              <w:t>Pesan</w:t>
            </w:r>
            <w:proofErr w:type="spellEnd"/>
            <w:r w:rsidR="00413E23" w:rsidRPr="00A93CF0">
              <w:rPr>
                <w:rFonts w:asciiTheme="majorBidi" w:hAnsiTheme="majorBidi" w:cstheme="majorBidi"/>
                <w:sz w:val="24"/>
                <w:szCs w:val="24"/>
              </w:rPr>
              <w:t xml:space="preserve"> tipe return</w:t>
            </w:r>
          </w:p>
          <w:p w14:paraId="4AB6988C" w14:textId="77777777" w:rsidR="00413E23" w:rsidRDefault="00413E23">
            <w:pPr>
              <w:rPr>
                <w:rFonts w:asciiTheme="majorBidi" w:hAnsiTheme="majorBidi" w:cstheme="majorBidi"/>
                <w:sz w:val="24"/>
                <w:szCs w:val="24"/>
              </w:rPr>
            </w:pPr>
            <w:r>
              <w:rPr>
                <w:rFonts w:asciiTheme="majorBidi" w:hAnsiTheme="majorBidi" w:cstheme="majorBidi"/>
                <w:sz w:val="24"/>
                <w:szCs w:val="24"/>
              </w:rPr>
              <w:t>1 : keluaran</w:t>
            </w:r>
          </w:p>
          <w:p w14:paraId="5A071E9B" w14:textId="77777777" w:rsidR="00413E23" w:rsidRDefault="00413E23">
            <w:pPr>
              <w:rPr>
                <w:rFonts w:asciiTheme="majorBidi" w:hAnsiTheme="majorBidi" w:cstheme="majorBidi"/>
                <w:sz w:val="24"/>
                <w:szCs w:val="24"/>
              </w:rPr>
            </w:pPr>
            <w:r>
              <w:rPr>
                <w:rFonts w:asciiTheme="majorBidi" w:hAnsiTheme="majorBidi" w:cstheme="majorBidi"/>
                <w:sz w:val="24"/>
                <w:szCs w:val="24"/>
              </w:rPr>
              <w:t>--------------------------&gt;</w:t>
            </w: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2E01CA" w14:textId="77777777" w:rsidR="00413E23" w:rsidRPr="00A93CF0" w:rsidRDefault="00A93CF0" w:rsidP="00A93CF0">
            <w:pPr>
              <w:spacing w:line="480" w:lineRule="auto"/>
              <w:jc w:val="both"/>
              <w:rPr>
                <w:rFonts w:asciiTheme="majorBidi" w:hAnsiTheme="majorBidi" w:cstheme="majorBidi"/>
                <w:sz w:val="24"/>
                <w:szCs w:val="24"/>
              </w:rPr>
            </w:pPr>
            <w:r w:rsidRPr="00A93CF0">
              <w:rPr>
                <w:rFonts w:asciiTheme="majorBidi" w:hAnsiTheme="majorBidi" w:cstheme="majorBidi"/>
                <w:sz w:val="24"/>
                <w:szCs w:val="24"/>
              </w:rPr>
              <w:t>Menyat</w:t>
            </w:r>
            <w:r w:rsidR="00413E23" w:rsidRPr="00A93CF0">
              <w:rPr>
                <w:rFonts w:asciiTheme="majorBidi" w:hAnsiTheme="majorBidi" w:cstheme="majorBidi"/>
                <w:sz w:val="24"/>
                <w:szCs w:val="24"/>
              </w:rPr>
              <w:t>akan bahwa suatu objek yang telah menjalankan suatu operasi atau metode menghasilkan suatu kembalian ke objek tertentu, arah panah mengarah pada objek yang menerima kembalian</w:t>
            </w:r>
          </w:p>
        </w:tc>
      </w:tr>
      <w:tr w:rsidR="00413E23" w14:paraId="0191E5B7" w14:textId="77777777" w:rsidTr="00A93CF0">
        <w:trPr>
          <w:jc w:val="center"/>
        </w:trPr>
        <w:tc>
          <w:tcPr>
            <w:tcW w:w="85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043390" w14:textId="77777777" w:rsidR="00413E23" w:rsidRDefault="00413E23">
            <w:pPr>
              <w:pStyle w:val="ListParagraph"/>
              <w:spacing w:line="48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2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AC306" w14:textId="77777777" w:rsidR="00413E23" w:rsidRPr="00A93CF0" w:rsidRDefault="00A93CF0" w:rsidP="00A93CF0">
            <w:pPr>
              <w:spacing w:line="480" w:lineRule="auto"/>
              <w:rPr>
                <w:rFonts w:asciiTheme="majorBidi" w:hAnsiTheme="majorBidi" w:cstheme="majorBidi"/>
                <w:sz w:val="24"/>
                <w:szCs w:val="24"/>
              </w:rPr>
            </w:pPr>
            <w:proofErr w:type="spellStart"/>
            <w:r>
              <w:rPr>
                <w:rFonts w:asciiTheme="majorBidi" w:hAnsiTheme="majorBidi" w:cstheme="majorBidi"/>
                <w:sz w:val="24"/>
                <w:szCs w:val="24"/>
                <w:lang w:val="en-US"/>
              </w:rPr>
              <w:t>Pesan</w:t>
            </w:r>
            <w:proofErr w:type="spellEnd"/>
            <w:r w:rsidR="00413E23" w:rsidRPr="00A93CF0">
              <w:rPr>
                <w:rFonts w:asciiTheme="majorBidi" w:hAnsiTheme="majorBidi" w:cstheme="majorBidi"/>
                <w:sz w:val="24"/>
                <w:szCs w:val="24"/>
              </w:rPr>
              <w:t xml:space="preserve"> tipe destroy</w:t>
            </w:r>
          </w:p>
          <w:p w14:paraId="0F58A15D" w14:textId="77777777" w:rsidR="00413E23" w:rsidRDefault="00413E23">
            <w:pPr>
              <w:tabs>
                <w:tab w:val="center" w:pos="1601"/>
              </w:tabs>
              <w:spacing w:line="480" w:lineRule="auto"/>
              <w:rPr>
                <w:rFonts w:asciiTheme="majorBidi" w:hAnsiTheme="majorBidi" w:cstheme="majorBidi"/>
                <w:sz w:val="24"/>
                <w:szCs w:val="24"/>
              </w:rPr>
            </w:pPr>
            <w:r>
              <w:rPr>
                <w:rFonts w:ascii="Calibri" w:hAnsi="Calibri" w:cs="Arial"/>
                <w:noProof/>
                <w:lang w:val="en-US"/>
              </w:rPr>
              <mc:AlternateContent>
                <mc:Choice Requires="wpg">
                  <w:drawing>
                    <wp:anchor distT="0" distB="0" distL="114300" distR="114300" simplePos="0" relativeHeight="251691008" behindDoc="0" locked="0" layoutInCell="1" allowOverlap="1" wp14:anchorId="578AFE87" wp14:editId="0A537656">
                      <wp:simplePos x="0" y="0"/>
                      <wp:positionH relativeFrom="column">
                        <wp:posOffset>45720</wp:posOffset>
                      </wp:positionH>
                      <wp:positionV relativeFrom="paragraph">
                        <wp:posOffset>154305</wp:posOffset>
                      </wp:positionV>
                      <wp:extent cx="1247775" cy="323850"/>
                      <wp:effectExtent l="0" t="76200" r="0" b="0"/>
                      <wp:wrapNone/>
                      <wp:docPr id="1025" name="Group 1025"/>
                      <wp:cNvGraphicFramePr/>
                      <a:graphic xmlns:a="http://schemas.openxmlformats.org/drawingml/2006/main">
                        <a:graphicData uri="http://schemas.microsoft.com/office/word/2010/wordprocessingGroup">
                          <wpg:wgp>
                            <wpg:cNvGrpSpPr/>
                            <wpg:grpSpPr>
                              <a:xfrm>
                                <a:off x="0" y="0"/>
                                <a:ext cx="1247775" cy="323850"/>
                                <a:chOff x="0" y="0"/>
                                <a:chExt cx="12477" cy="3238"/>
                              </a:xfrm>
                            </wpg:grpSpPr>
                            <wps:wsp>
                              <wps:cNvPr id="70" name="Straight Arrow Connector 70"/>
                              <wps:cNvCnPr/>
                              <wps:spPr>
                                <a:xfrm>
                                  <a:off x="0" y="571"/>
                                  <a:ext cx="11049" cy="0"/>
                                </a:xfrm>
                                <a:prstGeom prst="straightConnector1">
                                  <a:avLst/>
                                </a:prstGeom>
                                <a:ln w="9525" cap="flat" cmpd="sng">
                                  <a:solidFill>
                                    <a:srgbClr val="000000"/>
                                  </a:solidFill>
                                  <a:prstDash val="solid"/>
                                  <a:headEnd type="none" w="med" len="med"/>
                                  <a:tailEnd type="triangle" w="med" len="med"/>
                                </a:ln>
                              </wps:spPr>
                              <wps:bodyPr/>
                            </wps:wsp>
                            <wps:wsp>
                              <wps:cNvPr id="71" name="Rectangles 22"/>
                              <wps:cNvSpPr/>
                              <wps:spPr>
                                <a:xfrm>
                                  <a:off x="11049" y="0"/>
                                  <a:ext cx="1428" cy="3238"/>
                                </a:xfrm>
                                <a:prstGeom prst="rect">
                                  <a:avLst/>
                                </a:prstGeom>
                                <a:solidFill>
                                  <a:srgbClr val="FFFFFF"/>
                                </a:solidFill>
                                <a:ln w="6350" cap="flat" cmpd="sng">
                                  <a:solidFill>
                                    <a:srgbClr val="000000"/>
                                  </a:solidFill>
                                  <a:prstDash val="solid"/>
                                  <a:miter/>
                                  <a:headEnd type="none" w="med" len="med"/>
                                  <a:tailEnd type="none" w="med" len="med"/>
                                </a:ln>
                              </wps:spPr>
                              <wps:bodyPr anchor="ctr" upright="1"/>
                            </wps:wsp>
                          </wpg:wgp>
                        </a:graphicData>
                      </a:graphic>
                      <wp14:sizeRelH relativeFrom="page">
                        <wp14:pctWidth>0</wp14:pctWidth>
                      </wp14:sizeRelH>
                      <wp14:sizeRelV relativeFrom="page">
                        <wp14:pctHeight>0</wp14:pctHeight>
                      </wp14:sizeRelV>
                    </wp:anchor>
                  </w:drawing>
                </mc:Choice>
                <mc:Fallback>
                  <w:pict>
                    <v:group w14:anchorId="200C1596" id="Group 1025" o:spid="_x0000_s1026" style="position:absolute;margin-left:3.6pt;margin-top:12.15pt;width:98.25pt;height:25.5pt;z-index:251691008" coordsize="12477,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">
                      <v:shape id="Straight Arrow Connector 70" o:spid="_x0000_s1027" type="#_x0000_t32" style="position:absolute;top:571;width:110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rect id="Rectangles 22" o:spid="_x0000_s1028" style="position:absolute;left:11049;width:142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" strokeweight=".5pt"/>
                    </v:group>
                  </w:pict>
                </mc:Fallback>
              </mc:AlternateContent>
            </w:r>
            <w:r>
              <w:rPr>
                <w:rFonts w:asciiTheme="majorBidi" w:hAnsiTheme="majorBidi" w:cstheme="majorBidi"/>
                <w:sz w:val="24"/>
                <w:szCs w:val="24"/>
              </w:rPr>
              <w:t>&lt;&lt;destroy&gt;&gt;</w:t>
            </w:r>
          </w:p>
        </w:tc>
        <w:tc>
          <w:tcPr>
            <w:tcW w:w="55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331AA4" w14:textId="77777777" w:rsidR="00413E23" w:rsidRPr="00A93CF0" w:rsidRDefault="00A93CF0" w:rsidP="00A93CF0">
            <w:pPr>
              <w:spacing w:line="480" w:lineRule="auto"/>
              <w:jc w:val="both"/>
              <w:rPr>
                <w:rFonts w:asciiTheme="majorBidi" w:hAnsiTheme="majorBidi" w:cstheme="majorBidi"/>
                <w:sz w:val="24"/>
                <w:szCs w:val="24"/>
                <w:lang w:val="id-ID"/>
              </w:rPr>
            </w:pPr>
            <w:proofErr w:type="spellStart"/>
            <w:r>
              <w:rPr>
                <w:rFonts w:asciiTheme="majorBidi" w:hAnsiTheme="majorBidi" w:cstheme="majorBidi"/>
                <w:sz w:val="24"/>
                <w:szCs w:val="24"/>
                <w:lang w:val="en-US"/>
              </w:rPr>
              <w:t>Menyataka</w:t>
            </w:r>
            <w:proofErr w:type="spellEnd"/>
            <w:r w:rsidR="00413E23" w:rsidRPr="00A93CF0">
              <w:rPr>
                <w:rFonts w:asciiTheme="majorBidi" w:hAnsiTheme="majorBidi" w:cstheme="majorBidi"/>
                <w:sz w:val="24"/>
                <w:szCs w:val="24"/>
              </w:rPr>
              <w:t xml:space="preserve">n suatu objek mengakhiri hidup objek yang lain, arah panah mengarah pada objek yang diakhiri, jika ada create maka ada </w:t>
            </w:r>
            <w:r w:rsidR="00413E23" w:rsidRPr="00A93CF0">
              <w:rPr>
                <w:rFonts w:asciiTheme="majorBidi" w:hAnsiTheme="majorBidi" w:cstheme="majorBidi"/>
                <w:i/>
                <w:sz w:val="24"/>
                <w:szCs w:val="24"/>
              </w:rPr>
              <w:t>destroy</w:t>
            </w:r>
            <w:r w:rsidR="00413E23" w:rsidRPr="00A93CF0">
              <w:rPr>
                <w:rFonts w:asciiTheme="majorBidi" w:hAnsiTheme="majorBidi" w:cstheme="majorBidi"/>
                <w:sz w:val="24"/>
                <w:szCs w:val="24"/>
              </w:rPr>
              <w:t>.</w:t>
            </w:r>
          </w:p>
        </w:tc>
      </w:tr>
    </w:tbl>
    <w:p w14:paraId="552652AE" w14:textId="77777777" w:rsidR="00413E23" w:rsidRPr="003D438D" w:rsidRDefault="00413E23" w:rsidP="003D438D">
      <w:pPr>
        <w:pStyle w:val="ListParagraph"/>
        <w:spacing w:after="100" w:afterAutospacing="1"/>
        <w:ind w:left="0" w:firstLine="0"/>
        <w:rPr>
          <w:rFonts w:asciiTheme="majorBidi" w:eastAsia="Calibri" w:hAnsiTheme="majorBidi" w:cstheme="majorBidi"/>
          <w:i/>
          <w:sz w:val="24"/>
          <w:szCs w:val="24"/>
          <w:lang w:val="en-US"/>
        </w:rPr>
      </w:pPr>
      <w:r>
        <w:rPr>
          <w:rFonts w:asciiTheme="majorBidi" w:hAnsiTheme="majorBidi" w:cstheme="majorBidi"/>
          <w:i/>
          <w:sz w:val="24"/>
          <w:szCs w:val="24"/>
        </w:rPr>
        <w:t>Sumber : Rosa A.S, M.Shalahuddin, 2014</w:t>
      </w:r>
    </w:p>
    <w:p w14:paraId="3A3EB5B4" w14:textId="77777777" w:rsidR="00413E23" w:rsidRDefault="00413E23" w:rsidP="003D438D">
      <w:pPr>
        <w:shd w:val="clear" w:color="auto" w:fill="FFFFFF"/>
        <w:spacing w:line="480" w:lineRule="auto"/>
        <w:rPr>
          <w:rFonts w:asciiTheme="majorBidi" w:hAnsiTheme="majorBidi" w:cstheme="majorBidi"/>
          <w:b/>
          <w:sz w:val="24"/>
          <w:szCs w:val="24"/>
        </w:rPr>
      </w:pPr>
      <w:r>
        <w:rPr>
          <w:rFonts w:asciiTheme="majorBidi" w:hAnsiTheme="majorBidi" w:cstheme="majorBidi"/>
          <w:b/>
          <w:sz w:val="24"/>
          <w:szCs w:val="24"/>
        </w:rPr>
        <w:t>2.6 Kajian Teori Tentang Short Massage Service (SMS)</w:t>
      </w:r>
    </w:p>
    <w:p w14:paraId="12CD8D31" w14:textId="77777777" w:rsidR="00413E23" w:rsidRDefault="00413E23" w:rsidP="003D438D">
      <w:pPr>
        <w:shd w:val="clear" w:color="auto" w:fill="FFFFFF"/>
        <w:spacing w:line="480" w:lineRule="auto"/>
        <w:rPr>
          <w:rFonts w:asciiTheme="majorBidi" w:hAnsiTheme="majorBidi" w:cstheme="majorBidi"/>
          <w:b/>
          <w:sz w:val="24"/>
          <w:szCs w:val="24"/>
        </w:rPr>
      </w:pPr>
      <w:r>
        <w:rPr>
          <w:rFonts w:asciiTheme="majorBidi" w:hAnsiTheme="majorBidi" w:cstheme="majorBidi"/>
          <w:b/>
          <w:sz w:val="24"/>
          <w:szCs w:val="24"/>
        </w:rPr>
        <w:t xml:space="preserve">2.6.1 Access and Terminal (AT) </w:t>
      </w:r>
    </w:p>
    <w:p w14:paraId="72AE3942" w14:textId="77777777" w:rsidR="00413E23" w:rsidRDefault="00413E23" w:rsidP="003D438D">
      <w:pPr>
        <w:shd w:val="clear" w:color="auto" w:fill="FFFFFF"/>
        <w:spacing w:line="480" w:lineRule="auto"/>
        <w:ind w:firstLine="720"/>
        <w:jc w:val="both"/>
        <w:rPr>
          <w:rFonts w:asciiTheme="majorBidi" w:hAnsiTheme="majorBidi" w:cstheme="majorBidi"/>
          <w:sz w:val="24"/>
          <w:szCs w:val="24"/>
          <w:lang w:val="id-ID"/>
        </w:rPr>
      </w:pPr>
      <w:r>
        <w:rPr>
          <w:rFonts w:asciiTheme="majorBidi" w:hAnsiTheme="majorBidi" w:cstheme="majorBidi"/>
          <w:sz w:val="24"/>
          <w:szCs w:val="24"/>
        </w:rPr>
        <w:t xml:space="preserve">Command   merupakan   perintah   standart   untuk   modem.   AT Command berfungsi untuk melakukan koordinasi komunikasi dengan PC melalui  serial  port  pada  computer.  Dengan  menggunakan  perintah  AT, dapat    diketahui    spesifikasi    telephone    selluler,    kekuatan    sinyal,pengiriman   pesan,   membaca   pesan   yang   diterima,   dan   mematikan terminal  dan  banyak  fungsi  lainya.  Beberapa  perintah  penting   yang digunakan untuk sms adalah(Tedy, Zakaria.2006) :AT+CGMS, </w:t>
      </w:r>
      <w:r>
        <w:rPr>
          <w:rFonts w:asciiTheme="majorBidi" w:hAnsiTheme="majorBidi" w:cstheme="majorBidi"/>
          <w:sz w:val="24"/>
          <w:szCs w:val="24"/>
        </w:rPr>
        <w:lastRenderedPageBreak/>
        <w:t>digunakan untuk mengirim SMS.</w:t>
      </w:r>
    </w:p>
    <w:p w14:paraId="20D79C7A" w14:textId="77777777" w:rsidR="00413E23" w:rsidRDefault="00413E23" w:rsidP="003D438D">
      <w:pPr>
        <w:shd w:val="clear" w:color="auto" w:fill="FFFFFF"/>
        <w:spacing w:line="480" w:lineRule="auto"/>
        <w:jc w:val="both"/>
        <w:rPr>
          <w:rFonts w:asciiTheme="majorBidi" w:hAnsiTheme="majorBidi" w:cstheme="majorBidi"/>
          <w:sz w:val="24"/>
          <w:szCs w:val="24"/>
          <w:lang w:val="en-US"/>
        </w:rPr>
      </w:pPr>
      <w:r>
        <w:rPr>
          <w:rFonts w:asciiTheme="majorBidi" w:hAnsiTheme="majorBidi" w:cstheme="majorBidi"/>
          <w:sz w:val="24"/>
          <w:szCs w:val="24"/>
        </w:rPr>
        <w:t>AT+CMGD, digunakan untuk menghapus SMS yang ada didalam memori handphone.</w:t>
      </w:r>
    </w:p>
    <w:p w14:paraId="0A9AC5C5" w14:textId="77777777" w:rsidR="00413E23" w:rsidRDefault="00413E23" w:rsidP="003D438D">
      <w:pPr>
        <w:shd w:val="clear" w:color="auto" w:fill="FFFFFF"/>
        <w:spacing w:line="480" w:lineRule="auto"/>
        <w:jc w:val="both"/>
        <w:rPr>
          <w:rFonts w:asciiTheme="majorBidi" w:hAnsiTheme="majorBidi" w:cstheme="majorBidi"/>
          <w:sz w:val="24"/>
          <w:szCs w:val="24"/>
        </w:rPr>
      </w:pPr>
      <w:r>
        <w:rPr>
          <w:rFonts w:asciiTheme="majorBidi" w:hAnsiTheme="majorBidi" w:cstheme="majorBidi"/>
          <w:sz w:val="24"/>
          <w:szCs w:val="24"/>
        </w:rPr>
        <w:t>AT+CGML, digunakan untuk memeriksa SMS pada telephone selluler mengikuti standar ESTI GSM 07.45. AT Command untuk SMS, biasanya diikuti oleh unit-unit PDU.</w:t>
      </w:r>
    </w:p>
    <w:p w14:paraId="6EA1DB0C" w14:textId="77777777" w:rsidR="00413E23" w:rsidRDefault="00413E23" w:rsidP="003D438D">
      <w:pPr>
        <w:shd w:val="clear" w:color="auto" w:fill="FFFFFF"/>
        <w:spacing w:line="480" w:lineRule="auto"/>
        <w:rPr>
          <w:rFonts w:asciiTheme="majorBidi" w:hAnsiTheme="majorBidi" w:cstheme="majorBidi"/>
          <w:sz w:val="24"/>
          <w:szCs w:val="24"/>
        </w:rPr>
      </w:pPr>
      <w:r>
        <w:rPr>
          <w:rFonts w:asciiTheme="majorBidi" w:hAnsiTheme="majorBidi" w:cstheme="majorBidi"/>
          <w:sz w:val="24"/>
          <w:szCs w:val="24"/>
        </w:rPr>
        <w:t xml:space="preserve">Beberapa AT Command yang dapat digunakan untuk mengelola pesan SMS pada terminal ponsel disajikan dalam Tabel 2.1. </w:t>
      </w:r>
    </w:p>
    <w:p w14:paraId="525D5C4F" w14:textId="6FD79073" w:rsidR="00413E23" w:rsidRPr="00F677EC" w:rsidRDefault="00413E23" w:rsidP="00F677EC">
      <w:pPr>
        <w:shd w:val="clear" w:color="auto" w:fill="FFFFFF"/>
        <w:spacing w:line="360" w:lineRule="auto"/>
        <w:jc w:val="center"/>
        <w:rPr>
          <w:rFonts w:asciiTheme="majorBidi" w:hAnsiTheme="majorBidi" w:cstheme="majorBidi"/>
          <w:b/>
          <w:bCs/>
          <w:sz w:val="24"/>
          <w:szCs w:val="24"/>
          <w:lang w:val="id-ID"/>
        </w:rPr>
      </w:pPr>
      <w:r w:rsidRPr="00F677EC">
        <w:rPr>
          <w:rFonts w:asciiTheme="majorBidi" w:hAnsiTheme="majorBidi" w:cstheme="majorBidi"/>
          <w:b/>
          <w:bCs/>
          <w:sz w:val="24"/>
          <w:szCs w:val="24"/>
        </w:rPr>
        <w:t>Tabel 2.</w:t>
      </w:r>
      <w:r w:rsidR="00F677EC">
        <w:rPr>
          <w:rFonts w:asciiTheme="majorBidi" w:hAnsiTheme="majorBidi" w:cstheme="majorBidi"/>
          <w:b/>
          <w:bCs/>
          <w:sz w:val="24"/>
          <w:szCs w:val="24"/>
          <w:lang w:val="en-US"/>
        </w:rPr>
        <w:t>5</w:t>
      </w:r>
      <w:r w:rsidRPr="00F677EC">
        <w:rPr>
          <w:rFonts w:asciiTheme="majorBidi" w:hAnsiTheme="majorBidi" w:cstheme="majorBidi"/>
          <w:b/>
          <w:bCs/>
          <w:sz w:val="24"/>
          <w:szCs w:val="24"/>
        </w:rPr>
        <w:t xml:space="preserve"> AT Command untuk SMS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4"/>
        <w:gridCol w:w="4273"/>
      </w:tblGrid>
      <w:tr w:rsidR="00413E23" w14:paraId="287A1155"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62AB33C4" w14:textId="77777777" w:rsidR="00413E23" w:rsidRDefault="00413E23">
            <w:pPr>
              <w:spacing w:line="360" w:lineRule="auto"/>
              <w:rPr>
                <w:rFonts w:asciiTheme="majorBidi" w:hAnsiTheme="majorBidi" w:cstheme="majorBidi"/>
                <w:b/>
                <w:sz w:val="24"/>
                <w:szCs w:val="24"/>
                <w:lang w:val="en-US"/>
              </w:rPr>
            </w:pPr>
            <w:r>
              <w:rPr>
                <w:rFonts w:asciiTheme="majorBidi" w:hAnsiTheme="majorBidi" w:cstheme="majorBidi"/>
                <w:b/>
                <w:sz w:val="24"/>
                <w:szCs w:val="24"/>
              </w:rPr>
              <w:t>Perintah</w:t>
            </w:r>
          </w:p>
        </w:tc>
        <w:tc>
          <w:tcPr>
            <w:tcW w:w="4788" w:type="dxa"/>
            <w:tcBorders>
              <w:top w:val="single" w:sz="4" w:space="0" w:color="auto"/>
              <w:left w:val="single" w:sz="4" w:space="0" w:color="auto"/>
              <w:bottom w:val="single" w:sz="4" w:space="0" w:color="auto"/>
              <w:right w:val="single" w:sz="4" w:space="0" w:color="auto"/>
            </w:tcBorders>
            <w:hideMark/>
          </w:tcPr>
          <w:p w14:paraId="5CEDC3B6" w14:textId="77777777" w:rsidR="00413E23" w:rsidRDefault="00413E23">
            <w:pPr>
              <w:spacing w:line="360" w:lineRule="auto"/>
              <w:rPr>
                <w:rFonts w:asciiTheme="majorBidi" w:hAnsiTheme="majorBidi" w:cstheme="majorBidi"/>
                <w:b/>
                <w:sz w:val="24"/>
                <w:szCs w:val="24"/>
              </w:rPr>
            </w:pPr>
            <w:r>
              <w:rPr>
                <w:rFonts w:asciiTheme="majorBidi" w:hAnsiTheme="majorBidi" w:cstheme="majorBidi"/>
                <w:b/>
                <w:sz w:val="24"/>
                <w:szCs w:val="24"/>
              </w:rPr>
              <w:t>Kegunaan</w:t>
            </w:r>
          </w:p>
        </w:tc>
      </w:tr>
      <w:tr w:rsidR="00413E23" w14:paraId="7A5BBDD5"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6DF7B927"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AT+CMGC</w:t>
            </w:r>
          </w:p>
        </w:tc>
        <w:tc>
          <w:tcPr>
            <w:tcW w:w="4788" w:type="dxa"/>
            <w:tcBorders>
              <w:top w:val="single" w:sz="4" w:space="0" w:color="auto"/>
              <w:left w:val="single" w:sz="4" w:space="0" w:color="auto"/>
              <w:bottom w:val="single" w:sz="4" w:space="0" w:color="auto"/>
              <w:right w:val="single" w:sz="4" w:space="0" w:color="auto"/>
            </w:tcBorders>
            <w:hideMark/>
          </w:tcPr>
          <w:p w14:paraId="5386EDC0"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Mengirim sebuah perintah sms</w:t>
            </w:r>
          </w:p>
        </w:tc>
      </w:tr>
      <w:tr w:rsidR="00413E23" w14:paraId="0180BCBF"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2C8E817A"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AT+CMGD</w:t>
            </w:r>
          </w:p>
        </w:tc>
        <w:tc>
          <w:tcPr>
            <w:tcW w:w="4788" w:type="dxa"/>
            <w:tcBorders>
              <w:top w:val="single" w:sz="4" w:space="0" w:color="auto"/>
              <w:left w:val="single" w:sz="4" w:space="0" w:color="auto"/>
              <w:bottom w:val="single" w:sz="4" w:space="0" w:color="auto"/>
              <w:right w:val="single" w:sz="4" w:space="0" w:color="auto"/>
            </w:tcBorders>
            <w:hideMark/>
          </w:tcPr>
          <w:p w14:paraId="7209EAC7"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Menghapus sebuah sms dalam sms memori</w:t>
            </w:r>
          </w:p>
        </w:tc>
      </w:tr>
      <w:tr w:rsidR="00413E23" w14:paraId="636F290C"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42D5A6F4"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AT+CMGF</w:t>
            </w:r>
          </w:p>
        </w:tc>
        <w:tc>
          <w:tcPr>
            <w:tcW w:w="4788" w:type="dxa"/>
            <w:tcBorders>
              <w:top w:val="single" w:sz="4" w:space="0" w:color="auto"/>
              <w:left w:val="single" w:sz="4" w:space="0" w:color="auto"/>
              <w:bottom w:val="single" w:sz="4" w:space="0" w:color="auto"/>
              <w:right w:val="single" w:sz="4" w:space="0" w:color="auto"/>
            </w:tcBorders>
            <w:hideMark/>
          </w:tcPr>
          <w:p w14:paraId="1972C7FE"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Format sms</w:t>
            </w:r>
          </w:p>
        </w:tc>
      </w:tr>
      <w:tr w:rsidR="00413E23" w14:paraId="38C07C86"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3A86A007"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AT+CMGL</w:t>
            </w:r>
          </w:p>
        </w:tc>
        <w:tc>
          <w:tcPr>
            <w:tcW w:w="4788" w:type="dxa"/>
            <w:tcBorders>
              <w:top w:val="single" w:sz="4" w:space="0" w:color="auto"/>
              <w:left w:val="single" w:sz="4" w:space="0" w:color="auto"/>
              <w:bottom w:val="single" w:sz="4" w:space="0" w:color="auto"/>
              <w:right w:val="single" w:sz="4" w:space="0" w:color="auto"/>
            </w:tcBorders>
            <w:hideMark/>
          </w:tcPr>
          <w:p w14:paraId="59B6113F"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 xml:space="preserve">Daftar sms </w:t>
            </w:r>
          </w:p>
        </w:tc>
      </w:tr>
      <w:tr w:rsidR="00413E23" w14:paraId="08DAEF37"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4B75E3F7"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AT+CMGR</w:t>
            </w:r>
          </w:p>
        </w:tc>
        <w:tc>
          <w:tcPr>
            <w:tcW w:w="4788" w:type="dxa"/>
            <w:tcBorders>
              <w:top w:val="single" w:sz="4" w:space="0" w:color="auto"/>
              <w:left w:val="single" w:sz="4" w:space="0" w:color="auto"/>
              <w:bottom w:val="single" w:sz="4" w:space="0" w:color="auto"/>
              <w:right w:val="single" w:sz="4" w:space="0" w:color="auto"/>
            </w:tcBorders>
            <w:hideMark/>
          </w:tcPr>
          <w:p w14:paraId="04B758EB"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Membaca sebuah sms</w:t>
            </w:r>
          </w:p>
        </w:tc>
      </w:tr>
      <w:tr w:rsidR="00413E23" w14:paraId="48B7E34B"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5217BB2A"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AT+GW</w:t>
            </w:r>
          </w:p>
        </w:tc>
        <w:tc>
          <w:tcPr>
            <w:tcW w:w="4788" w:type="dxa"/>
            <w:tcBorders>
              <w:top w:val="single" w:sz="4" w:space="0" w:color="auto"/>
              <w:left w:val="single" w:sz="4" w:space="0" w:color="auto"/>
              <w:bottom w:val="single" w:sz="4" w:space="0" w:color="auto"/>
              <w:right w:val="single" w:sz="4" w:space="0" w:color="auto"/>
            </w:tcBorders>
            <w:hideMark/>
          </w:tcPr>
          <w:p w14:paraId="73741E36"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Mengisi sebuah sms ke memori sms</w:t>
            </w:r>
          </w:p>
        </w:tc>
      </w:tr>
      <w:tr w:rsidR="00413E23" w14:paraId="6AE6C2D0"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5197A0D1"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AT+CNNA</w:t>
            </w:r>
          </w:p>
        </w:tc>
        <w:tc>
          <w:tcPr>
            <w:tcW w:w="4788" w:type="dxa"/>
            <w:tcBorders>
              <w:top w:val="single" w:sz="4" w:space="0" w:color="auto"/>
              <w:left w:val="single" w:sz="4" w:space="0" w:color="auto"/>
              <w:bottom w:val="single" w:sz="4" w:space="0" w:color="auto"/>
              <w:right w:val="single" w:sz="4" w:space="0" w:color="auto"/>
            </w:tcBorders>
            <w:hideMark/>
          </w:tcPr>
          <w:p w14:paraId="41015355"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 xml:space="preserve">Pemberitahuan pesan singkat langsung pengeluarannya </w:t>
            </w:r>
          </w:p>
        </w:tc>
      </w:tr>
      <w:tr w:rsidR="00413E23" w14:paraId="0FD9BDBA"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31CC84B9"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AT+CNMI</w:t>
            </w:r>
          </w:p>
        </w:tc>
        <w:tc>
          <w:tcPr>
            <w:tcW w:w="4788" w:type="dxa"/>
            <w:tcBorders>
              <w:top w:val="single" w:sz="4" w:space="0" w:color="auto"/>
              <w:left w:val="single" w:sz="4" w:space="0" w:color="auto"/>
              <w:bottom w:val="single" w:sz="4" w:space="0" w:color="auto"/>
              <w:right w:val="single" w:sz="4" w:space="0" w:color="auto"/>
            </w:tcBorders>
            <w:hideMark/>
          </w:tcPr>
          <w:p w14:paraId="0E0C7B10"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 xml:space="preserve">Menampilkan datangnya sms baru </w:t>
            </w:r>
          </w:p>
        </w:tc>
      </w:tr>
      <w:tr w:rsidR="00413E23" w14:paraId="05DDC876"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2F5042CA"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AT+CPMS</w:t>
            </w:r>
          </w:p>
        </w:tc>
        <w:tc>
          <w:tcPr>
            <w:tcW w:w="4788" w:type="dxa"/>
            <w:tcBorders>
              <w:top w:val="single" w:sz="4" w:space="0" w:color="auto"/>
              <w:left w:val="single" w:sz="4" w:space="0" w:color="auto"/>
              <w:bottom w:val="single" w:sz="4" w:space="0" w:color="auto"/>
              <w:right w:val="single" w:sz="4" w:space="0" w:color="auto"/>
            </w:tcBorders>
            <w:hideMark/>
          </w:tcPr>
          <w:p w14:paraId="351F1E65"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Memilih penyimpanan pesan sms</w:t>
            </w:r>
          </w:p>
        </w:tc>
      </w:tr>
      <w:tr w:rsidR="00413E23" w14:paraId="02FA3353"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285FFA16"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AT+CSCA</w:t>
            </w:r>
          </w:p>
        </w:tc>
        <w:tc>
          <w:tcPr>
            <w:tcW w:w="4788" w:type="dxa"/>
            <w:tcBorders>
              <w:top w:val="single" w:sz="4" w:space="0" w:color="auto"/>
              <w:left w:val="single" w:sz="4" w:space="0" w:color="auto"/>
              <w:bottom w:val="single" w:sz="4" w:space="0" w:color="auto"/>
              <w:right w:val="single" w:sz="4" w:space="0" w:color="auto"/>
            </w:tcBorders>
          </w:tcPr>
          <w:p w14:paraId="0509DFB5"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Alamat dari sms center</w:t>
            </w:r>
          </w:p>
          <w:p w14:paraId="66D7E1B1" w14:textId="77777777" w:rsidR="00413E23" w:rsidRDefault="00413E23">
            <w:pPr>
              <w:spacing w:line="360" w:lineRule="auto"/>
              <w:rPr>
                <w:rFonts w:asciiTheme="majorBidi" w:hAnsiTheme="majorBidi" w:cstheme="majorBidi"/>
                <w:sz w:val="24"/>
                <w:szCs w:val="24"/>
              </w:rPr>
            </w:pPr>
          </w:p>
        </w:tc>
      </w:tr>
      <w:tr w:rsidR="00413E23" w14:paraId="50BCC053"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538F9978"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AT+CSCB</w:t>
            </w:r>
          </w:p>
        </w:tc>
        <w:tc>
          <w:tcPr>
            <w:tcW w:w="4788" w:type="dxa"/>
            <w:tcBorders>
              <w:top w:val="single" w:sz="4" w:space="0" w:color="auto"/>
              <w:left w:val="single" w:sz="4" w:space="0" w:color="auto"/>
              <w:bottom w:val="single" w:sz="4" w:space="0" w:color="auto"/>
              <w:right w:val="single" w:sz="4" w:space="0" w:color="auto"/>
            </w:tcBorders>
            <w:hideMark/>
          </w:tcPr>
          <w:p w14:paraId="46FF71C7"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Memilih pesan cell broadcast</w:t>
            </w:r>
          </w:p>
        </w:tc>
      </w:tr>
      <w:tr w:rsidR="00413E23" w14:paraId="46237CCE" w14:textId="77777777" w:rsidTr="00413E23">
        <w:tc>
          <w:tcPr>
            <w:tcW w:w="4788" w:type="dxa"/>
            <w:tcBorders>
              <w:top w:val="single" w:sz="4" w:space="0" w:color="auto"/>
              <w:left w:val="single" w:sz="4" w:space="0" w:color="auto"/>
              <w:bottom w:val="single" w:sz="4" w:space="0" w:color="auto"/>
              <w:right w:val="single" w:sz="4" w:space="0" w:color="auto"/>
            </w:tcBorders>
            <w:hideMark/>
          </w:tcPr>
          <w:p w14:paraId="742B129B"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AT+CSMS</w:t>
            </w:r>
          </w:p>
        </w:tc>
        <w:tc>
          <w:tcPr>
            <w:tcW w:w="4788" w:type="dxa"/>
            <w:tcBorders>
              <w:top w:val="single" w:sz="4" w:space="0" w:color="auto"/>
              <w:left w:val="single" w:sz="4" w:space="0" w:color="auto"/>
              <w:bottom w:val="single" w:sz="4" w:space="0" w:color="auto"/>
              <w:right w:val="single" w:sz="4" w:space="0" w:color="auto"/>
            </w:tcBorders>
            <w:hideMark/>
          </w:tcPr>
          <w:p w14:paraId="3375B813" w14:textId="77777777" w:rsidR="00413E23" w:rsidRDefault="00413E23">
            <w:pPr>
              <w:spacing w:line="360" w:lineRule="auto"/>
              <w:rPr>
                <w:rFonts w:asciiTheme="majorBidi" w:hAnsiTheme="majorBidi" w:cstheme="majorBidi"/>
                <w:sz w:val="24"/>
                <w:szCs w:val="24"/>
              </w:rPr>
            </w:pPr>
            <w:r>
              <w:rPr>
                <w:rFonts w:asciiTheme="majorBidi" w:hAnsiTheme="majorBidi" w:cstheme="majorBidi"/>
                <w:sz w:val="24"/>
                <w:szCs w:val="24"/>
              </w:rPr>
              <w:t xml:space="preserve">Pemilihan layanan pesan </w:t>
            </w:r>
          </w:p>
        </w:tc>
      </w:tr>
    </w:tbl>
    <w:p w14:paraId="5A77C4C0" w14:textId="77777777" w:rsidR="00413E23" w:rsidRDefault="00413E23" w:rsidP="00413E23">
      <w:pPr>
        <w:spacing w:line="360" w:lineRule="auto"/>
        <w:rPr>
          <w:rFonts w:asciiTheme="majorBidi" w:hAnsiTheme="majorBidi" w:cstheme="majorBidi"/>
          <w:sz w:val="24"/>
          <w:szCs w:val="24"/>
        </w:rPr>
      </w:pPr>
    </w:p>
    <w:p w14:paraId="3FC3D264" w14:textId="77777777" w:rsidR="00413E23" w:rsidRDefault="00413E23" w:rsidP="003D438D">
      <w:pPr>
        <w:shd w:val="clear" w:color="auto" w:fill="FFFFFF"/>
        <w:spacing w:line="480" w:lineRule="auto"/>
        <w:jc w:val="both"/>
        <w:rPr>
          <w:rFonts w:asciiTheme="majorBidi" w:hAnsiTheme="majorBidi" w:cstheme="majorBidi"/>
          <w:b/>
          <w:sz w:val="24"/>
          <w:szCs w:val="24"/>
        </w:rPr>
      </w:pPr>
      <w:r>
        <w:rPr>
          <w:rFonts w:asciiTheme="majorBidi" w:hAnsiTheme="majorBidi" w:cstheme="majorBidi"/>
          <w:b/>
          <w:sz w:val="24"/>
          <w:szCs w:val="24"/>
        </w:rPr>
        <w:lastRenderedPageBreak/>
        <w:t>2.6.2 Sistem global System For mobile communication (GSM)</w:t>
      </w:r>
    </w:p>
    <w:p w14:paraId="566B1B98" w14:textId="77777777" w:rsidR="00413E23" w:rsidRDefault="00413E23" w:rsidP="007A678D">
      <w:pPr>
        <w:shd w:val="clear" w:color="auto" w:fill="FFFFFF"/>
        <w:spacing w:line="480" w:lineRule="auto"/>
        <w:jc w:val="both"/>
        <w:rPr>
          <w:rFonts w:asciiTheme="majorBidi" w:hAnsiTheme="majorBidi" w:cstheme="majorBidi"/>
          <w:sz w:val="24"/>
          <w:szCs w:val="24"/>
        </w:rPr>
      </w:pPr>
      <w:r>
        <w:rPr>
          <w:rFonts w:asciiTheme="majorBidi" w:hAnsiTheme="majorBidi" w:cstheme="majorBidi"/>
          <w:sz w:val="24"/>
          <w:szCs w:val="24"/>
          <w:lang w:val="id-ID"/>
        </w:rPr>
        <w:t xml:space="preserve">      </w:t>
      </w:r>
      <w:r>
        <w:rPr>
          <w:rFonts w:asciiTheme="majorBidi" w:hAnsiTheme="majorBidi" w:cstheme="majorBidi"/>
          <w:sz w:val="24"/>
          <w:szCs w:val="24"/>
        </w:rPr>
        <w:t>Istilah  2G,  3G  bahkan  2,5G  muncul  ketika  ada  perkembangan generasi  sistem  komunikasi  digital  seluler  saat  ini.  Komunikasi  digital seluler,   yang   sering   disebut   telepon   seluler   beroperasi   berdasarkan wirelees   yang   memanfaatkan   g</w:t>
      </w:r>
      <w:r w:rsidR="007A678D">
        <w:rPr>
          <w:rFonts w:asciiTheme="majorBidi" w:hAnsiTheme="majorBidi" w:cstheme="majorBidi"/>
          <w:sz w:val="24"/>
          <w:szCs w:val="24"/>
          <w:lang w:val="en-US"/>
        </w:rPr>
        <w:t>e</w:t>
      </w:r>
      <w:r>
        <w:rPr>
          <w:rFonts w:asciiTheme="majorBidi" w:hAnsiTheme="majorBidi" w:cstheme="majorBidi"/>
          <w:sz w:val="24"/>
          <w:szCs w:val="24"/>
        </w:rPr>
        <w:t>lombang   radio   frekuensi   tinggi   yang dipancarkan dari satu station ke station lain.</w:t>
      </w:r>
    </w:p>
    <w:p w14:paraId="660E8B2E" w14:textId="77777777" w:rsidR="00413E23" w:rsidRDefault="00413E23" w:rsidP="007A678D">
      <w:pPr>
        <w:shd w:val="clear" w:color="auto" w:fill="FFFFFF"/>
        <w:spacing w:line="480" w:lineRule="auto"/>
        <w:jc w:val="both"/>
        <w:rPr>
          <w:rFonts w:asciiTheme="majorBidi" w:hAnsiTheme="majorBidi" w:cstheme="majorBidi"/>
          <w:sz w:val="24"/>
          <w:szCs w:val="24"/>
          <w:lang w:val="id-ID"/>
        </w:rPr>
      </w:pPr>
      <w:r>
        <w:rPr>
          <w:rFonts w:asciiTheme="majorBidi" w:hAnsiTheme="majorBidi" w:cstheme="majorBidi"/>
          <w:sz w:val="24"/>
          <w:szCs w:val="24"/>
        </w:rPr>
        <w:t>Perangkat  telekomunikasi   berbasis   seluler   bermanfaat  untuk mengatasi (Imron</w:t>
      </w:r>
      <w:r w:rsidR="007A678D">
        <w:rPr>
          <w:rFonts w:asciiTheme="majorBidi" w:hAnsiTheme="majorBidi" w:cstheme="majorBidi"/>
          <w:sz w:val="24"/>
          <w:szCs w:val="24"/>
          <w:lang w:val="en-US"/>
        </w:rPr>
        <w:t xml:space="preserve"> </w:t>
      </w:r>
      <w:r w:rsidR="007A678D">
        <w:rPr>
          <w:rFonts w:asciiTheme="majorBidi" w:hAnsiTheme="majorBidi" w:cstheme="majorBidi"/>
          <w:sz w:val="24"/>
          <w:szCs w:val="24"/>
        </w:rPr>
        <w:t>Rosidi</w:t>
      </w:r>
      <w:r w:rsidR="007A678D">
        <w:rPr>
          <w:rFonts w:asciiTheme="majorBidi" w:hAnsiTheme="majorBidi" w:cstheme="majorBidi"/>
          <w:sz w:val="24"/>
          <w:szCs w:val="24"/>
          <w:lang w:val="en-US"/>
        </w:rPr>
        <w:t xml:space="preserve">, </w:t>
      </w:r>
      <w:r>
        <w:rPr>
          <w:rFonts w:asciiTheme="majorBidi" w:hAnsiTheme="majorBidi" w:cstheme="majorBidi"/>
          <w:sz w:val="24"/>
          <w:szCs w:val="24"/>
        </w:rPr>
        <w:t>2004):</w:t>
      </w:r>
    </w:p>
    <w:p w14:paraId="56FE524E" w14:textId="77777777" w:rsidR="00413E23" w:rsidRDefault="00413E23" w:rsidP="007A678D">
      <w:pPr>
        <w:shd w:val="clear" w:color="auto" w:fill="FFFFFF"/>
        <w:spacing w:line="480" w:lineRule="auto"/>
        <w:jc w:val="both"/>
        <w:rPr>
          <w:rFonts w:asciiTheme="majorBidi" w:hAnsiTheme="majorBidi" w:cstheme="majorBidi"/>
          <w:sz w:val="24"/>
          <w:szCs w:val="24"/>
          <w:lang w:val="en-US"/>
        </w:rPr>
      </w:pPr>
      <w:r>
        <w:rPr>
          <w:rFonts w:asciiTheme="majorBidi" w:hAnsiTheme="majorBidi" w:cstheme="majorBidi"/>
          <w:sz w:val="24"/>
          <w:szCs w:val="24"/>
        </w:rPr>
        <w:t>1.</w:t>
      </w:r>
      <w:r w:rsidR="007A678D">
        <w:rPr>
          <w:rFonts w:asciiTheme="majorBidi" w:hAnsiTheme="majorBidi" w:cstheme="majorBidi"/>
          <w:sz w:val="24"/>
          <w:szCs w:val="24"/>
          <w:lang w:val="en-US"/>
        </w:rPr>
        <w:t xml:space="preserve"> </w:t>
      </w:r>
      <w:r>
        <w:rPr>
          <w:rFonts w:asciiTheme="majorBidi" w:hAnsiTheme="majorBidi" w:cstheme="majorBidi"/>
          <w:sz w:val="24"/>
          <w:szCs w:val="24"/>
        </w:rPr>
        <w:t>Masalah  permasalahan  pemasangan  infrastruktur  untuk  fixed  line telephone yang      masih terbatas.</w:t>
      </w:r>
    </w:p>
    <w:p w14:paraId="75A85811" w14:textId="77777777" w:rsidR="00413E23" w:rsidRDefault="00413E23" w:rsidP="007A678D">
      <w:pPr>
        <w:shd w:val="clear" w:color="auto" w:fill="FFFFFF"/>
        <w:spacing w:line="480" w:lineRule="auto"/>
        <w:jc w:val="both"/>
        <w:rPr>
          <w:rFonts w:asciiTheme="majorBidi" w:hAnsiTheme="majorBidi" w:cstheme="majorBidi"/>
          <w:sz w:val="24"/>
          <w:szCs w:val="24"/>
        </w:rPr>
      </w:pPr>
      <w:r>
        <w:rPr>
          <w:rFonts w:asciiTheme="majorBidi" w:hAnsiTheme="majorBidi" w:cstheme="majorBidi"/>
          <w:sz w:val="24"/>
          <w:szCs w:val="24"/>
        </w:rPr>
        <w:t>2.</w:t>
      </w:r>
      <w:r w:rsidR="007A678D">
        <w:rPr>
          <w:rFonts w:asciiTheme="majorBidi" w:hAnsiTheme="majorBidi" w:cstheme="majorBidi"/>
          <w:sz w:val="24"/>
          <w:szCs w:val="24"/>
          <w:lang w:val="en-US"/>
        </w:rPr>
        <w:t xml:space="preserve"> </w:t>
      </w:r>
      <w:r>
        <w:rPr>
          <w:rFonts w:asciiTheme="majorBidi" w:hAnsiTheme="majorBidi" w:cstheme="majorBidi"/>
          <w:sz w:val="24"/>
          <w:szCs w:val="24"/>
        </w:rPr>
        <w:t>Permintaan  layanan   komunikasi  untuk  daerah  atau  wilayah   yang cukup sulit atau belum terjankau oleh jaringan telephone tetap.</w:t>
      </w:r>
    </w:p>
    <w:p w14:paraId="56478D4B" w14:textId="77777777" w:rsidR="00413E23" w:rsidRDefault="00413E23" w:rsidP="007A678D">
      <w:pPr>
        <w:shd w:val="clear" w:color="auto" w:fill="FFFFFF"/>
        <w:spacing w:line="480" w:lineRule="auto"/>
        <w:jc w:val="both"/>
        <w:rPr>
          <w:rFonts w:asciiTheme="majorBidi" w:hAnsiTheme="majorBidi" w:cstheme="majorBidi"/>
          <w:sz w:val="24"/>
          <w:szCs w:val="24"/>
        </w:rPr>
      </w:pPr>
      <w:r>
        <w:rPr>
          <w:rFonts w:asciiTheme="majorBidi" w:hAnsiTheme="majorBidi" w:cstheme="majorBidi"/>
          <w:sz w:val="24"/>
          <w:szCs w:val="24"/>
        </w:rPr>
        <w:t>3.</w:t>
      </w:r>
      <w:r w:rsidR="007A678D">
        <w:rPr>
          <w:rFonts w:asciiTheme="majorBidi" w:hAnsiTheme="majorBidi" w:cstheme="majorBidi"/>
          <w:sz w:val="24"/>
          <w:szCs w:val="24"/>
          <w:lang w:val="en-US"/>
        </w:rPr>
        <w:t xml:space="preserve"> </w:t>
      </w:r>
      <w:r>
        <w:rPr>
          <w:rFonts w:asciiTheme="majorBidi" w:hAnsiTheme="majorBidi" w:cstheme="majorBidi"/>
          <w:sz w:val="24"/>
          <w:szCs w:val="24"/>
        </w:rPr>
        <w:t>Kebutuhan  komunikasi  bagi  masyarakat  dengan  tingkat  mobilitas yang tinggi.</w:t>
      </w:r>
    </w:p>
    <w:p w14:paraId="12045FAC" w14:textId="77777777" w:rsidR="00413E23" w:rsidRDefault="00413E23" w:rsidP="007A678D">
      <w:pPr>
        <w:shd w:val="clear" w:color="auto" w:fill="FFFFFF"/>
        <w:spacing w:line="480" w:lineRule="auto"/>
        <w:jc w:val="both"/>
        <w:rPr>
          <w:rFonts w:asciiTheme="majorBidi" w:hAnsiTheme="majorBidi" w:cstheme="majorBidi"/>
          <w:b/>
          <w:sz w:val="24"/>
          <w:szCs w:val="24"/>
        </w:rPr>
      </w:pPr>
      <w:r>
        <w:rPr>
          <w:rFonts w:asciiTheme="majorBidi" w:hAnsiTheme="majorBidi" w:cstheme="majorBidi"/>
          <w:b/>
          <w:sz w:val="24"/>
          <w:szCs w:val="24"/>
        </w:rPr>
        <w:t>2.6.3 Short Message Service (SMS)</w:t>
      </w:r>
    </w:p>
    <w:p w14:paraId="4CD712C4" w14:textId="77777777" w:rsidR="00413E23" w:rsidRDefault="00413E23" w:rsidP="007A678D">
      <w:pPr>
        <w:shd w:val="clear" w:color="auto" w:fill="FFFFFF"/>
        <w:spacing w:line="480" w:lineRule="auto"/>
        <w:jc w:val="both"/>
        <w:rPr>
          <w:rFonts w:asciiTheme="majorBidi" w:hAnsiTheme="majorBidi" w:cstheme="majorBidi"/>
          <w:sz w:val="24"/>
          <w:szCs w:val="24"/>
        </w:rPr>
      </w:pPr>
      <w:r>
        <w:rPr>
          <w:rFonts w:asciiTheme="majorBidi" w:hAnsiTheme="majorBidi" w:cstheme="majorBidi"/>
          <w:sz w:val="24"/>
          <w:szCs w:val="24"/>
          <w:lang w:val="id-ID"/>
        </w:rPr>
        <w:t xml:space="preserve">    </w:t>
      </w:r>
      <w:r>
        <w:rPr>
          <w:rFonts w:asciiTheme="majorBidi" w:hAnsiTheme="majorBidi" w:cstheme="majorBidi"/>
          <w:sz w:val="24"/>
          <w:szCs w:val="24"/>
        </w:rPr>
        <w:t>SMS merupakan layanan messaging yang pada umumnya terdapat pada  setiap  sistem  jaringan  wireless  digital.  SMS  adalah  layanan  untuk mengirim   dan   menerima   pesan   tertulis   (teks)   dari   maupun   kepada perangkat  bergerak  (Mobile  Device). Pesan  teks  yang  dimaksud  tersusun dari  huruf,  angka,  atau  karakter  alfanumerik.  Pesan  teks  dikemas  dalam satu  paket/  frame  yang  berkapasitas  maksimal  160  byte   yang  dapat direpresentasikan berupa160 karakter  huruf latin  atau 70 karakter  alfabet non-latin seperti alfab</w:t>
      </w:r>
      <w:r w:rsidR="007A678D">
        <w:rPr>
          <w:rFonts w:asciiTheme="majorBidi" w:hAnsiTheme="majorBidi" w:cstheme="majorBidi"/>
          <w:sz w:val="24"/>
          <w:szCs w:val="24"/>
        </w:rPr>
        <w:t>et Arab atau Cina (Imron Rosidi</w:t>
      </w:r>
      <w:r w:rsidR="007A678D">
        <w:rPr>
          <w:rFonts w:asciiTheme="majorBidi" w:hAnsiTheme="majorBidi" w:cstheme="majorBidi"/>
          <w:sz w:val="24"/>
          <w:szCs w:val="24"/>
          <w:lang w:val="en-US"/>
        </w:rPr>
        <w:t xml:space="preserve">, </w:t>
      </w:r>
      <w:r>
        <w:rPr>
          <w:rFonts w:asciiTheme="majorBidi" w:hAnsiTheme="majorBidi" w:cstheme="majorBidi"/>
          <w:sz w:val="24"/>
          <w:szCs w:val="24"/>
        </w:rPr>
        <w:t xml:space="preserve">2004). </w:t>
      </w:r>
    </w:p>
    <w:p w14:paraId="71F7B567" w14:textId="77777777" w:rsidR="007A678D" w:rsidRDefault="00413E23" w:rsidP="007A678D">
      <w:pPr>
        <w:shd w:val="clear" w:color="auto" w:fill="FFFFFF"/>
        <w:spacing w:line="480" w:lineRule="auto"/>
        <w:jc w:val="both"/>
        <w:rPr>
          <w:rFonts w:asciiTheme="majorBidi" w:hAnsiTheme="majorBidi" w:cstheme="majorBidi"/>
          <w:b/>
          <w:sz w:val="24"/>
          <w:szCs w:val="24"/>
        </w:rPr>
      </w:pPr>
      <w:r>
        <w:rPr>
          <w:rFonts w:asciiTheme="majorBidi" w:hAnsiTheme="majorBidi" w:cstheme="majorBidi"/>
          <w:b/>
          <w:sz w:val="24"/>
          <w:szCs w:val="24"/>
        </w:rPr>
        <w:lastRenderedPageBreak/>
        <w:t>2.6.4 Short Message Service Center (SMSC)</w:t>
      </w:r>
    </w:p>
    <w:p w14:paraId="46F72635" w14:textId="77777777" w:rsidR="00413E23" w:rsidRPr="007A678D" w:rsidRDefault="00413E23" w:rsidP="007A678D">
      <w:pPr>
        <w:shd w:val="clear" w:color="auto" w:fill="FFFFFF"/>
        <w:spacing w:line="480" w:lineRule="auto"/>
        <w:ind w:firstLine="720"/>
        <w:jc w:val="both"/>
        <w:rPr>
          <w:rFonts w:asciiTheme="majorBidi" w:hAnsiTheme="majorBidi" w:cstheme="majorBidi"/>
          <w:b/>
          <w:sz w:val="24"/>
          <w:szCs w:val="24"/>
        </w:rPr>
      </w:pPr>
      <w:r>
        <w:rPr>
          <w:rFonts w:asciiTheme="majorBidi" w:hAnsiTheme="majorBidi" w:cstheme="majorBidi"/>
          <w:sz w:val="24"/>
          <w:szCs w:val="24"/>
        </w:rPr>
        <w:t>SMSC  adalah  sebuah  kombinasi  perangkat  keras  dan  perangkat lunak  yang  bertanggung  jawab  memperkuat,  menyimpanan  meneruskan pesan  pendek  antara  SME  dan  piranti  bergerak.  SMSC  harus  memiliki kehandalan,  kapasitas  pelanggan,  dan  throuput  pesan  yang  tinggi.  Selain itu    SMSC    juga    harus    dapat    diskalakan    dengan    mudah    untuk mengakomodasi  peningkatan  permintaan  SMS  dalam  jaringan  yang  ada. Faktor  lain  yang  harus  dipertimbangkan  adalah  kemudahan  operasi  dan pemeliharaan  aplikasi  dan  juga  fleksibilitas  untuk  mengaktifkan  layanan baru dan mengupgrade software terbaru</w:t>
      </w:r>
      <w:r w:rsidR="007A678D" w:rsidRPr="007A678D">
        <w:rPr>
          <w:rFonts w:asciiTheme="majorBidi" w:hAnsiTheme="majorBidi" w:cstheme="majorBidi"/>
          <w:sz w:val="24"/>
          <w:szCs w:val="24"/>
        </w:rPr>
        <w:t xml:space="preserve"> </w:t>
      </w:r>
      <w:r w:rsidR="007A678D">
        <w:rPr>
          <w:rFonts w:asciiTheme="majorBidi" w:hAnsiTheme="majorBidi" w:cstheme="majorBidi"/>
          <w:sz w:val="24"/>
          <w:szCs w:val="24"/>
        </w:rPr>
        <w:t>(Imron Rosidi</w:t>
      </w:r>
      <w:r w:rsidR="007A678D" w:rsidRPr="007A678D">
        <w:rPr>
          <w:rFonts w:asciiTheme="majorBidi" w:hAnsiTheme="majorBidi" w:cstheme="majorBidi"/>
          <w:sz w:val="24"/>
          <w:szCs w:val="24"/>
        </w:rPr>
        <w:t xml:space="preserve">, </w:t>
      </w:r>
      <w:r>
        <w:rPr>
          <w:rFonts w:asciiTheme="majorBidi" w:hAnsiTheme="majorBidi" w:cstheme="majorBidi"/>
          <w:sz w:val="24"/>
          <w:szCs w:val="24"/>
        </w:rPr>
        <w:t>2004).</w:t>
      </w:r>
    </w:p>
    <w:p w14:paraId="1281876A" w14:textId="77777777" w:rsidR="00413E23" w:rsidRDefault="00413E23" w:rsidP="007A678D">
      <w:pPr>
        <w:shd w:val="clear" w:color="auto" w:fill="FFFFFF"/>
        <w:spacing w:line="480" w:lineRule="auto"/>
        <w:rPr>
          <w:rFonts w:asciiTheme="majorBidi" w:hAnsiTheme="majorBidi" w:cstheme="majorBidi"/>
          <w:b/>
          <w:sz w:val="24"/>
          <w:szCs w:val="24"/>
        </w:rPr>
      </w:pPr>
      <w:r>
        <w:rPr>
          <w:rFonts w:asciiTheme="majorBidi" w:hAnsiTheme="majorBidi" w:cstheme="majorBidi"/>
          <w:b/>
          <w:sz w:val="24"/>
          <w:szCs w:val="24"/>
        </w:rPr>
        <w:t>2.6.5 SMS Gateway</w:t>
      </w:r>
    </w:p>
    <w:p w14:paraId="0E349DEA" w14:textId="77777777" w:rsidR="007A678D" w:rsidRDefault="00413E23" w:rsidP="007A678D">
      <w:pPr>
        <w:shd w:val="clear" w:color="auto" w:fill="FFFFFF"/>
        <w:spacing w:line="480" w:lineRule="auto"/>
        <w:ind w:firstLine="720"/>
        <w:jc w:val="both"/>
        <w:rPr>
          <w:rFonts w:asciiTheme="majorBidi" w:hAnsiTheme="majorBidi" w:cstheme="majorBidi"/>
          <w:sz w:val="24"/>
          <w:szCs w:val="24"/>
        </w:rPr>
      </w:pPr>
      <w:r>
        <w:rPr>
          <w:rFonts w:asciiTheme="majorBidi" w:hAnsiTheme="majorBidi" w:cstheme="majorBidi"/>
          <w:sz w:val="24"/>
          <w:szCs w:val="24"/>
        </w:rPr>
        <w:t>Istilah</w:t>
      </w:r>
      <w:r w:rsidR="007A678D">
        <w:rPr>
          <w:rFonts w:asciiTheme="majorBidi" w:hAnsiTheme="majorBidi" w:cstheme="majorBidi"/>
          <w:sz w:val="24"/>
          <w:szCs w:val="24"/>
          <w:lang w:val="en-US"/>
        </w:rPr>
        <w:t xml:space="preserve"> </w:t>
      </w:r>
      <w:r>
        <w:rPr>
          <w:rFonts w:asciiTheme="majorBidi" w:hAnsiTheme="majorBidi" w:cstheme="majorBidi"/>
          <w:sz w:val="24"/>
          <w:szCs w:val="24"/>
        </w:rPr>
        <w:t>gateway,    bila    dilihat    pada    kamus    Inggris-Indonesia diartikan sebagai pintu gerbang. Namun pada dunia komputer,gatewaydapat berarti juga sebagai jembatan penghubung antar satu sistem dengan sistem lain yang berbeda, sehingga dapat terjadi suatu pertukaran data antarsistem tersebut. Dengan demikian, SMS</w:t>
      </w:r>
      <w:r w:rsidR="007A678D">
        <w:rPr>
          <w:rFonts w:asciiTheme="majorBidi" w:hAnsiTheme="majorBidi" w:cstheme="majorBidi"/>
          <w:sz w:val="24"/>
          <w:szCs w:val="24"/>
          <w:lang w:val="en-US"/>
        </w:rPr>
        <w:t xml:space="preserve"> </w:t>
      </w:r>
      <w:r>
        <w:rPr>
          <w:rFonts w:asciiTheme="majorBidi" w:hAnsiTheme="majorBidi" w:cstheme="majorBidi"/>
          <w:sz w:val="24"/>
          <w:szCs w:val="24"/>
        </w:rPr>
        <w:t>gateway dapat diartikan sebagai suatu penghubung untuk lalu lintas data-data  SMS,  baik  yang  dikirimkan  maupun  yang  diterima</w:t>
      </w:r>
      <w:r w:rsidR="007A678D">
        <w:rPr>
          <w:rFonts w:asciiTheme="majorBidi" w:hAnsiTheme="majorBidi" w:cstheme="majorBidi"/>
          <w:sz w:val="24"/>
          <w:szCs w:val="24"/>
          <w:lang w:val="en-US"/>
        </w:rPr>
        <w:t xml:space="preserve"> </w:t>
      </w:r>
      <w:r w:rsidR="007A678D">
        <w:rPr>
          <w:rFonts w:asciiTheme="majorBidi" w:hAnsiTheme="majorBidi" w:cstheme="majorBidi"/>
          <w:sz w:val="24"/>
          <w:szCs w:val="24"/>
        </w:rPr>
        <w:t>(Imron Rosidi</w:t>
      </w:r>
      <w:r w:rsidR="007A678D">
        <w:rPr>
          <w:rFonts w:asciiTheme="majorBidi" w:hAnsiTheme="majorBidi" w:cstheme="majorBidi"/>
          <w:sz w:val="24"/>
          <w:szCs w:val="24"/>
          <w:lang w:val="en-US"/>
        </w:rPr>
        <w:t>,</w:t>
      </w:r>
      <w:r>
        <w:rPr>
          <w:rFonts w:asciiTheme="majorBidi" w:hAnsiTheme="majorBidi" w:cstheme="majorBidi"/>
          <w:sz w:val="24"/>
          <w:szCs w:val="24"/>
        </w:rPr>
        <w:t>2004).  Ada  bermacam-macam  software  sms  gateway  yang  sering digunakan,</w:t>
      </w:r>
      <w:r w:rsidR="007A678D">
        <w:rPr>
          <w:rFonts w:asciiTheme="majorBidi" w:hAnsiTheme="majorBidi" w:cstheme="majorBidi"/>
          <w:sz w:val="24"/>
          <w:szCs w:val="24"/>
          <w:lang w:val="en-US"/>
        </w:rPr>
        <w:t xml:space="preserve"> </w:t>
      </w:r>
      <w:r>
        <w:rPr>
          <w:rFonts w:asciiTheme="majorBidi" w:hAnsiTheme="majorBidi" w:cstheme="majorBidi"/>
          <w:sz w:val="24"/>
          <w:szCs w:val="24"/>
        </w:rPr>
        <w:t>misalnya:  gammu, kannel, SMSLib, Now SMS. Dari berbagai software  tersebut  yang  paling  mudah  digunakan  dan  mensuport  banyak merek HP adalah Now SMS. Beberapa keunggulan NowSMS disbanding software-software   lainya   seperti   SMSLib,   sehingga   mereka   memilih menggunakan NowSMS adalah:</w:t>
      </w:r>
    </w:p>
    <w:p w14:paraId="139ADA86" w14:textId="77777777" w:rsidR="007A678D" w:rsidRDefault="00413E23" w:rsidP="007A678D">
      <w:pPr>
        <w:pStyle w:val="ListParagraph"/>
        <w:numPr>
          <w:ilvl w:val="0"/>
          <w:numId w:val="50"/>
        </w:numPr>
        <w:shd w:val="clear" w:color="auto" w:fill="FFFFFF"/>
        <w:spacing w:line="480" w:lineRule="auto"/>
        <w:jc w:val="both"/>
        <w:rPr>
          <w:rFonts w:asciiTheme="majorBidi" w:hAnsiTheme="majorBidi" w:cstheme="majorBidi"/>
          <w:sz w:val="24"/>
          <w:szCs w:val="24"/>
        </w:rPr>
      </w:pPr>
      <w:r w:rsidRPr="007A678D">
        <w:rPr>
          <w:rFonts w:asciiTheme="majorBidi" w:hAnsiTheme="majorBidi" w:cstheme="majorBidi"/>
          <w:sz w:val="24"/>
          <w:szCs w:val="24"/>
          <w:lang w:val="id-ID"/>
        </w:rPr>
        <w:lastRenderedPageBreak/>
        <w:t xml:space="preserve">Instalasi  yang  mudah,  tinggal  klik  setup  beres,  kalo  SMSLib  ribet harus  kopi  beberapa  library  ke  foldernya  java,  tapi  hal  itu  sudah diberesin   dg   NixSMSLib,   NixSMSLib   adalah   file   installer   yg otomatis  mengkopi  library  yg  dibutuhkan  ke  folder  Java.  </w:t>
      </w:r>
      <w:r w:rsidRPr="007A678D">
        <w:rPr>
          <w:rFonts w:asciiTheme="majorBidi" w:hAnsiTheme="majorBidi" w:cstheme="majorBidi"/>
          <w:sz w:val="24"/>
          <w:szCs w:val="24"/>
        </w:rPr>
        <w:t>didalam NixSMSLib sudah ada SMSLib dan file2 extension.</w:t>
      </w:r>
    </w:p>
    <w:p w14:paraId="36BE0938" w14:textId="77777777" w:rsidR="007A678D" w:rsidRDefault="00413E23" w:rsidP="007A678D">
      <w:pPr>
        <w:pStyle w:val="ListParagraph"/>
        <w:numPr>
          <w:ilvl w:val="0"/>
          <w:numId w:val="50"/>
        </w:numPr>
        <w:shd w:val="clear" w:color="auto" w:fill="FFFFFF"/>
        <w:spacing w:line="480" w:lineRule="auto"/>
        <w:jc w:val="both"/>
        <w:rPr>
          <w:rFonts w:asciiTheme="majorBidi" w:hAnsiTheme="majorBidi" w:cstheme="majorBidi"/>
          <w:sz w:val="24"/>
          <w:szCs w:val="24"/>
        </w:rPr>
      </w:pPr>
      <w:r w:rsidRPr="007A678D">
        <w:rPr>
          <w:rFonts w:asciiTheme="majorBidi" w:hAnsiTheme="majorBidi" w:cstheme="majorBidi"/>
          <w:sz w:val="24"/>
          <w:szCs w:val="24"/>
        </w:rPr>
        <w:t>Setting modem yg user friendly, tinggal pilih com mana, beda dengan SMSLib harus di ketik di file konfigurasi.</w:t>
      </w:r>
    </w:p>
    <w:p w14:paraId="33746836" w14:textId="77777777" w:rsidR="00413E23" w:rsidRPr="007A678D" w:rsidRDefault="00413E23" w:rsidP="007A678D">
      <w:pPr>
        <w:pStyle w:val="ListParagraph"/>
        <w:numPr>
          <w:ilvl w:val="0"/>
          <w:numId w:val="50"/>
        </w:numPr>
        <w:shd w:val="clear" w:color="auto" w:fill="FFFFFF"/>
        <w:spacing w:line="480" w:lineRule="auto"/>
        <w:jc w:val="both"/>
        <w:rPr>
          <w:rFonts w:asciiTheme="majorBidi" w:hAnsiTheme="majorBidi" w:cstheme="majorBidi"/>
          <w:sz w:val="24"/>
          <w:szCs w:val="24"/>
        </w:rPr>
      </w:pPr>
      <w:r w:rsidRPr="007A678D">
        <w:rPr>
          <w:rFonts w:asciiTheme="majorBidi" w:hAnsiTheme="majorBidi" w:cstheme="majorBidi"/>
          <w:sz w:val="24"/>
          <w:szCs w:val="24"/>
        </w:rPr>
        <w:t>Bisa   langsung   jalan   sebagai   service,   jadi  begitu  windows  nyala NowSMSLib  langsung  bisa  operasi  tanpa  perlu  dijalankan  secara manual.</w:t>
      </w:r>
    </w:p>
    <w:p w14:paraId="13CEA24E" w14:textId="77777777" w:rsidR="00413E23" w:rsidRDefault="00413E23" w:rsidP="007A678D">
      <w:pPr>
        <w:shd w:val="clear" w:color="auto" w:fill="FFFFFF"/>
        <w:spacing w:line="480" w:lineRule="auto"/>
        <w:jc w:val="both"/>
        <w:rPr>
          <w:rFonts w:asciiTheme="majorBidi" w:hAnsiTheme="majorBidi" w:cstheme="majorBidi"/>
          <w:b/>
          <w:sz w:val="24"/>
          <w:szCs w:val="24"/>
        </w:rPr>
      </w:pPr>
      <w:r>
        <w:rPr>
          <w:rFonts w:asciiTheme="majorBidi" w:hAnsiTheme="majorBidi" w:cstheme="majorBidi"/>
          <w:sz w:val="24"/>
          <w:szCs w:val="24"/>
        </w:rPr>
        <w:t xml:space="preserve"> </w:t>
      </w:r>
      <w:r>
        <w:rPr>
          <w:rFonts w:asciiTheme="majorBidi" w:hAnsiTheme="majorBidi" w:cstheme="majorBidi"/>
          <w:b/>
          <w:sz w:val="24"/>
          <w:szCs w:val="24"/>
        </w:rPr>
        <w:t>2.6.6 Aplikasi Berbasis SMS</w:t>
      </w:r>
    </w:p>
    <w:p w14:paraId="79355722" w14:textId="77777777" w:rsidR="00413E23" w:rsidRDefault="00413E23" w:rsidP="007A678D">
      <w:pPr>
        <w:shd w:val="clear" w:color="auto" w:fill="FFFFFF"/>
        <w:spacing w:line="480" w:lineRule="auto"/>
        <w:jc w:val="both"/>
        <w:rPr>
          <w:rFonts w:asciiTheme="majorBidi" w:hAnsiTheme="majorBidi" w:cstheme="majorBidi"/>
          <w:sz w:val="24"/>
          <w:szCs w:val="24"/>
        </w:rPr>
      </w:pPr>
      <w:r>
        <w:rPr>
          <w:rFonts w:asciiTheme="majorBidi" w:hAnsiTheme="majorBidi" w:cstheme="majorBidi"/>
          <w:sz w:val="24"/>
          <w:szCs w:val="24"/>
          <w:lang w:val="id-ID"/>
        </w:rPr>
        <w:t xml:space="preserve">     </w:t>
      </w:r>
      <w:r>
        <w:rPr>
          <w:rFonts w:asciiTheme="majorBidi" w:hAnsiTheme="majorBidi" w:cstheme="majorBidi"/>
          <w:sz w:val="24"/>
          <w:szCs w:val="24"/>
        </w:rPr>
        <w:t>Tergantung dari metode akses dan enkoding pada pembawa data, layanan  pesan  pendek point-to-point dapat  mengirimkan  sampai  190 karakter ke suatu Short Message Entity (SME). Untuk pesan  yang segera dikirimkan,    hanya    dilakukan    satu    kali    pengiriman    untuk    setiap permintaan  layanan.  Untuk  pesan  yang  tidak  membutuhkan  pengiriman dengan  segera  dapat  dilakukan  satu  kali  atau  lebih  pengiriman  sampai suatu acknowledgment diterima.  Dalam  jaringan  GSM,  jenis  layanan pesan  diidentifikasikan  dengan  protocol  identifier  information  element, yang  membedakan  antara  protokol  tingkat  tinggi  atau  interworking  yang sedang  digunakan.  Misalkan telex,  group  3  telefax  X400,  Messaging European  Radio  Messaging  System (ERMES),  dan  telepon  suara  (Tedy,Zakaria.2006).</w:t>
      </w:r>
    </w:p>
    <w:p w14:paraId="0E5CBA87" w14:textId="77777777" w:rsidR="00413E23" w:rsidRDefault="00413E23" w:rsidP="007A678D">
      <w:pPr>
        <w:shd w:val="clear" w:color="auto" w:fill="FFFFFF"/>
        <w:spacing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Dalam    jaringan    IS-41,    jenis    layanan    dibedakan    dengan </w:t>
      </w:r>
      <w:r>
        <w:rPr>
          <w:rFonts w:asciiTheme="majorBidi" w:hAnsiTheme="majorBidi" w:cstheme="majorBidi"/>
          <w:sz w:val="24"/>
          <w:szCs w:val="24"/>
        </w:rPr>
        <w:lastRenderedPageBreak/>
        <w:t>menggunakan teleservice    identifier, seperti: Cellular    Messaging Teleservice (CMT), Celular   Paging   Teleservice (CPT), Voice-Mail Notification  Teleservice (VMN).  CMT  berbeda  dengan   CPT   karena diikutkan     mekanisme     pembalasan     (reply)     yang     memungkinkan acknowledgment dari   pengguna   atau    jaringan   dipilih    per   pesan. Acknowledgment dari  pengguna  mengikutsertakan  suatu  kode  tanggapan yang memungkinkan adanya layanan interaktif di antara SMSC-SMSC.</w:t>
      </w:r>
    </w:p>
    <w:p w14:paraId="166C743C" w14:textId="77777777" w:rsidR="00413E23" w:rsidRDefault="00413E23" w:rsidP="007A678D">
      <w:pPr>
        <w:shd w:val="clear" w:color="auto" w:fill="FFFFFF"/>
        <w:spacing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 Banyak  aplikasi  layanan  yang  dapat  diimplementasikan  dengan mengkombinasikan   elemen-elemen layanan ini. Di samping layanan notifikasi yang sudah ada, SMS juga dapat digunakan dalam layanan satu arah atau layanan interaktif yang memungkinkan akses nirkabel ke semua jenis   informasi dimanapun berada. Dengan memanfaatkan  berbagai teknologi baru yang menggabungkan browser,server dan markup language yang baru yang di desain untuk piranti bergerak. SMS memungkinkan piranti nirkabel untuk mengakses dan mengirimkan informasi secara aman dari internet maupun intranet dengan cepat dan efisien.</w:t>
      </w:r>
    </w:p>
    <w:p w14:paraId="59B3D532" w14:textId="77777777" w:rsidR="00413E23" w:rsidRDefault="00413E23" w:rsidP="007A678D">
      <w:pPr>
        <w:shd w:val="clear" w:color="auto" w:fill="FFFFFF"/>
        <w:spacing w:line="480" w:lineRule="auto"/>
        <w:jc w:val="both"/>
        <w:rPr>
          <w:rFonts w:asciiTheme="majorBidi" w:hAnsiTheme="majorBidi" w:cstheme="majorBidi"/>
          <w:sz w:val="24"/>
          <w:szCs w:val="24"/>
        </w:rPr>
      </w:pPr>
      <w:r>
        <w:rPr>
          <w:rFonts w:asciiTheme="majorBidi" w:hAnsiTheme="majorBidi" w:cstheme="majorBidi"/>
          <w:sz w:val="24"/>
          <w:szCs w:val="24"/>
        </w:rPr>
        <w:t>Salah satu teknologi tersebut dimana SMS dapat memberikan suatu pendekatan yang kooperatif adalah WAP, yang memungkinkan pengiriman data bagi para pengguna piranti bergerak nirkabel. Infrastruktur jaringan secara umum untuk merealisasikan layanan SMS yang inovatif adalah seperti pada gambar dibawah ini (Tedy, Zakaria. 2006)</w:t>
      </w:r>
    </w:p>
    <w:p w14:paraId="6306D03B" w14:textId="77777777" w:rsidR="00413E23" w:rsidRDefault="00413E23" w:rsidP="00413E23">
      <w:pPr>
        <w:shd w:val="clear" w:color="auto" w:fill="FFFFFF"/>
        <w:spacing w:line="360" w:lineRule="auto"/>
        <w:rPr>
          <w:rFonts w:asciiTheme="majorBidi" w:hAnsiTheme="majorBidi" w:cstheme="majorBidi"/>
          <w:sz w:val="24"/>
          <w:szCs w:val="24"/>
        </w:rPr>
      </w:pPr>
    </w:p>
    <w:p w14:paraId="176F44F2" w14:textId="77777777" w:rsidR="00413E23" w:rsidRDefault="00413E23" w:rsidP="00413E23">
      <w:pPr>
        <w:shd w:val="clear" w:color="auto" w:fill="FFFFFF"/>
        <w:spacing w:line="360" w:lineRule="auto"/>
        <w:rPr>
          <w:rFonts w:asciiTheme="majorBidi" w:hAnsiTheme="majorBidi" w:cstheme="majorBidi"/>
          <w:sz w:val="24"/>
          <w:szCs w:val="24"/>
        </w:rPr>
      </w:pPr>
      <w:r>
        <w:rPr>
          <w:rFonts w:asciiTheme="majorBidi" w:hAnsiTheme="majorBidi" w:cstheme="majorBidi"/>
          <w:sz w:val="24"/>
          <w:szCs w:val="24"/>
          <w:lang w:val="id-ID"/>
        </w:rPr>
        <w:lastRenderedPageBreak/>
        <w:t xml:space="preserve">                                             </w:t>
      </w:r>
      <w:r>
        <w:rPr>
          <w:rFonts w:asciiTheme="majorBidi" w:hAnsiTheme="majorBidi" w:cstheme="majorBidi"/>
          <w:noProof/>
          <w:sz w:val="24"/>
          <w:szCs w:val="24"/>
          <w:lang w:val="en-US"/>
        </w:rPr>
        <w:drawing>
          <wp:inline distT="0" distB="0" distL="0" distR="0" wp14:anchorId="3EEF8667" wp14:editId="0603EA00">
            <wp:extent cx="2771775" cy="1857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1775" cy="1857375"/>
                    </a:xfrm>
                    <a:prstGeom prst="rect">
                      <a:avLst/>
                    </a:prstGeom>
                    <a:noFill/>
                    <a:ln>
                      <a:noFill/>
                    </a:ln>
                  </pic:spPr>
                </pic:pic>
              </a:graphicData>
            </a:graphic>
          </wp:inline>
        </w:drawing>
      </w:r>
    </w:p>
    <w:p w14:paraId="22B4C5C4" w14:textId="7586574A" w:rsidR="00413E23" w:rsidRDefault="00413E23" w:rsidP="00413E23">
      <w:pPr>
        <w:spacing w:line="360" w:lineRule="auto"/>
        <w:ind w:right="-1259"/>
        <w:rPr>
          <w:rFonts w:asciiTheme="majorBidi" w:hAnsiTheme="majorBidi" w:cstheme="majorBidi"/>
          <w:sz w:val="24"/>
          <w:szCs w:val="24"/>
        </w:rPr>
      </w:pPr>
      <w:r>
        <w:rPr>
          <w:rFonts w:asciiTheme="majorBidi" w:hAnsiTheme="majorBidi" w:cstheme="majorBidi"/>
          <w:sz w:val="24"/>
          <w:szCs w:val="24"/>
          <w:lang w:val="id-ID"/>
        </w:rPr>
        <w:t xml:space="preserve">                                        </w:t>
      </w:r>
      <w:r>
        <w:rPr>
          <w:rFonts w:asciiTheme="majorBidi" w:hAnsiTheme="majorBidi" w:cstheme="majorBidi"/>
          <w:sz w:val="24"/>
          <w:szCs w:val="24"/>
        </w:rPr>
        <w:t>Gambar 2.</w:t>
      </w:r>
      <w:r w:rsidR="00F677EC">
        <w:rPr>
          <w:rFonts w:asciiTheme="majorBidi" w:hAnsiTheme="majorBidi" w:cstheme="majorBidi"/>
          <w:sz w:val="24"/>
          <w:szCs w:val="24"/>
          <w:lang w:val="en-US"/>
        </w:rPr>
        <w:t>6</w:t>
      </w:r>
      <w:r>
        <w:rPr>
          <w:rFonts w:asciiTheme="majorBidi" w:hAnsiTheme="majorBidi" w:cstheme="majorBidi"/>
          <w:sz w:val="24"/>
          <w:szCs w:val="24"/>
        </w:rPr>
        <w:t xml:space="preserve"> Infrastruktur Jaringan Mobile</w:t>
      </w:r>
    </w:p>
    <w:p w14:paraId="25F4FBEE" w14:textId="77777777" w:rsidR="007A678D" w:rsidRDefault="007A678D" w:rsidP="00413E23">
      <w:pPr>
        <w:spacing w:line="360" w:lineRule="auto"/>
        <w:ind w:right="-1259"/>
        <w:rPr>
          <w:rFonts w:asciiTheme="majorBidi" w:hAnsiTheme="majorBidi" w:cstheme="majorBidi"/>
          <w:sz w:val="24"/>
          <w:szCs w:val="24"/>
        </w:rPr>
      </w:pPr>
    </w:p>
    <w:p w14:paraId="4271993A" w14:textId="77777777" w:rsidR="007A678D" w:rsidRDefault="00413E23" w:rsidP="007A678D">
      <w:pPr>
        <w:spacing w:line="480" w:lineRule="auto"/>
        <w:ind w:right="-1259" w:firstLine="360"/>
        <w:jc w:val="both"/>
        <w:rPr>
          <w:rFonts w:asciiTheme="majorBidi" w:hAnsiTheme="majorBidi" w:cstheme="majorBidi"/>
          <w:sz w:val="24"/>
          <w:szCs w:val="24"/>
          <w:lang w:val="id-ID"/>
        </w:rPr>
      </w:pPr>
      <w:r>
        <w:rPr>
          <w:rFonts w:asciiTheme="majorBidi" w:hAnsiTheme="majorBidi" w:cstheme="majorBidi"/>
          <w:sz w:val="24"/>
          <w:szCs w:val="24"/>
          <w:lang w:val="id-ID"/>
        </w:rPr>
        <w:t>Beberapa aplikasi SMS yang menarik untuk dibuat (Imron Rosidi.2004):</w:t>
      </w:r>
    </w:p>
    <w:p w14:paraId="1B100FA7" w14:textId="77777777" w:rsidR="00413E23" w:rsidRPr="007A678D" w:rsidRDefault="00413E23" w:rsidP="007A678D">
      <w:pPr>
        <w:pStyle w:val="ListParagraph"/>
        <w:numPr>
          <w:ilvl w:val="0"/>
          <w:numId w:val="52"/>
        </w:numPr>
        <w:spacing w:line="480" w:lineRule="auto"/>
        <w:ind w:right="49"/>
        <w:jc w:val="both"/>
        <w:rPr>
          <w:rFonts w:asciiTheme="majorBidi" w:hAnsiTheme="majorBidi" w:cstheme="majorBidi"/>
          <w:sz w:val="24"/>
          <w:szCs w:val="24"/>
          <w:lang w:val="id-ID"/>
        </w:rPr>
      </w:pPr>
      <w:r w:rsidRPr="007A678D">
        <w:rPr>
          <w:rFonts w:asciiTheme="majorBidi" w:hAnsiTheme="majorBidi" w:cstheme="majorBidi"/>
          <w:sz w:val="24"/>
          <w:szCs w:val="24"/>
          <w:lang w:val="id-ID"/>
        </w:rPr>
        <w:t xml:space="preserve">Notification Service. Jenis aplikasi SMS yang meliputi hal-hal yang biasa di notifikasi melalui SMS, seperti </w:t>
      </w:r>
      <w:r w:rsidRPr="007A678D">
        <w:rPr>
          <w:rFonts w:asciiTheme="majorBidi" w:hAnsiTheme="majorBidi" w:cstheme="majorBidi"/>
          <w:i/>
          <w:sz w:val="24"/>
          <w:szCs w:val="24"/>
          <w:lang w:val="id-ID"/>
        </w:rPr>
        <w:t>reminder</w:t>
      </w:r>
      <w:r w:rsidRPr="007A678D">
        <w:rPr>
          <w:rFonts w:asciiTheme="majorBidi" w:hAnsiTheme="majorBidi" w:cstheme="majorBidi"/>
          <w:sz w:val="24"/>
          <w:szCs w:val="24"/>
          <w:lang w:val="id-ID"/>
        </w:rPr>
        <w:t>,</w:t>
      </w:r>
      <w:r w:rsidRPr="007A678D">
        <w:rPr>
          <w:rFonts w:asciiTheme="majorBidi" w:hAnsiTheme="majorBidi" w:cstheme="majorBidi"/>
          <w:i/>
          <w:sz w:val="24"/>
          <w:szCs w:val="24"/>
          <w:lang w:val="id-ID"/>
        </w:rPr>
        <w:t>alerting</w:t>
      </w:r>
      <w:r w:rsidRPr="007A678D">
        <w:rPr>
          <w:rFonts w:asciiTheme="majorBidi" w:hAnsiTheme="majorBidi" w:cstheme="majorBidi"/>
          <w:sz w:val="24"/>
          <w:szCs w:val="24"/>
          <w:lang w:val="id-ID"/>
        </w:rPr>
        <w:t xml:space="preserve"> jika ada e-mail masuk atau jika ada fax yang masuk.</w:t>
      </w:r>
    </w:p>
    <w:p w14:paraId="52353B61" w14:textId="77777777" w:rsidR="00413E23" w:rsidRPr="007A678D" w:rsidRDefault="00413E23" w:rsidP="007A678D">
      <w:pPr>
        <w:pStyle w:val="ListParagraph"/>
        <w:widowControl/>
        <w:numPr>
          <w:ilvl w:val="0"/>
          <w:numId w:val="19"/>
        </w:numPr>
        <w:autoSpaceDE/>
        <w:autoSpaceDN/>
        <w:spacing w:line="480" w:lineRule="auto"/>
        <w:ind w:right="49"/>
        <w:contextualSpacing/>
        <w:jc w:val="both"/>
        <w:rPr>
          <w:rFonts w:asciiTheme="majorBidi" w:hAnsiTheme="majorBidi" w:cstheme="majorBidi"/>
          <w:sz w:val="24"/>
          <w:szCs w:val="24"/>
          <w:lang w:val="id-ID"/>
        </w:rPr>
      </w:pPr>
      <w:r>
        <w:rPr>
          <w:rFonts w:asciiTheme="majorBidi" w:hAnsiTheme="majorBidi" w:cstheme="majorBidi"/>
          <w:sz w:val="24"/>
          <w:szCs w:val="24"/>
          <w:lang w:val="id-ID"/>
        </w:rPr>
        <w:t>E-mail internetworking. Jenis aplikasi ini memungkinkan penggunaan SMS dalam jaringan e-mail,</w:t>
      </w:r>
      <w:r w:rsidR="007A678D">
        <w:rPr>
          <w:rFonts w:asciiTheme="majorBidi" w:hAnsiTheme="majorBidi" w:cstheme="majorBidi"/>
          <w:sz w:val="24"/>
          <w:szCs w:val="24"/>
          <w:lang w:val="en-US"/>
        </w:rPr>
        <w:t xml:space="preserve"> </w:t>
      </w:r>
      <w:r w:rsidRPr="007A678D">
        <w:rPr>
          <w:rFonts w:asciiTheme="majorBidi" w:hAnsiTheme="majorBidi" w:cstheme="majorBidi"/>
          <w:sz w:val="24"/>
          <w:szCs w:val="24"/>
          <w:lang w:val="id-ID"/>
        </w:rPr>
        <w:t>misalnya untuk SMS-to-email dan email-to-SMS.</w:t>
      </w:r>
    </w:p>
    <w:p w14:paraId="5F33DD8A" w14:textId="77777777" w:rsidR="00413E23" w:rsidRPr="007A678D" w:rsidRDefault="00413E23" w:rsidP="007A678D">
      <w:pPr>
        <w:pStyle w:val="ListParagraph"/>
        <w:widowControl/>
        <w:numPr>
          <w:ilvl w:val="0"/>
          <w:numId w:val="19"/>
        </w:numPr>
        <w:autoSpaceDE/>
        <w:autoSpaceDN/>
        <w:spacing w:line="480" w:lineRule="auto"/>
        <w:ind w:right="49"/>
        <w:contextualSpacing/>
        <w:jc w:val="both"/>
        <w:rPr>
          <w:rFonts w:asciiTheme="majorBidi" w:hAnsiTheme="majorBidi" w:cstheme="majorBidi"/>
          <w:sz w:val="24"/>
          <w:szCs w:val="24"/>
          <w:lang w:val="id-ID"/>
        </w:rPr>
      </w:pPr>
      <w:r>
        <w:rPr>
          <w:rFonts w:asciiTheme="majorBidi" w:hAnsiTheme="majorBidi" w:cstheme="majorBidi"/>
          <w:sz w:val="24"/>
          <w:szCs w:val="24"/>
          <w:lang w:val="id-ID"/>
        </w:rPr>
        <w:t>Web interworking, Jenis aplikasi ini menungkinkan pengaksesan layanan WEB dengan SMS,</w:t>
      </w:r>
      <w:r w:rsidRPr="007A678D">
        <w:rPr>
          <w:rFonts w:asciiTheme="majorBidi" w:hAnsiTheme="majorBidi" w:cstheme="majorBidi"/>
          <w:sz w:val="24"/>
          <w:szCs w:val="24"/>
          <w:lang w:val="id-ID"/>
        </w:rPr>
        <w:t xml:space="preserve"> layanan informasi kurs, cuaca melalui SMS, juga aplikasi pengiriman SMS dari WEB.</w:t>
      </w:r>
    </w:p>
    <w:p w14:paraId="63C6E726" w14:textId="77777777" w:rsidR="00413E23" w:rsidRDefault="00413E23" w:rsidP="007A678D">
      <w:pPr>
        <w:pStyle w:val="ListParagraph"/>
        <w:widowControl/>
        <w:numPr>
          <w:ilvl w:val="0"/>
          <w:numId w:val="19"/>
        </w:numPr>
        <w:autoSpaceDE/>
        <w:autoSpaceDN/>
        <w:spacing w:line="480" w:lineRule="auto"/>
        <w:ind w:right="-1259"/>
        <w:contextualSpacing/>
        <w:jc w:val="both"/>
        <w:rPr>
          <w:rFonts w:asciiTheme="majorBidi" w:hAnsiTheme="majorBidi" w:cstheme="majorBidi"/>
          <w:sz w:val="24"/>
          <w:szCs w:val="24"/>
          <w:lang w:val="id-ID"/>
        </w:rPr>
      </w:pPr>
      <w:r>
        <w:rPr>
          <w:rFonts w:asciiTheme="majorBidi" w:hAnsiTheme="majorBidi" w:cstheme="majorBidi"/>
          <w:sz w:val="24"/>
          <w:szCs w:val="24"/>
          <w:lang w:val="id-ID"/>
        </w:rPr>
        <w:t xml:space="preserve">Mobile Banking. Layanan SMS digunakan untuk mengirim informasi password </w:t>
      </w:r>
    </w:p>
    <w:p w14:paraId="609E8BD9" w14:textId="77777777" w:rsidR="00413E23" w:rsidRDefault="00413E23" w:rsidP="007A678D">
      <w:pPr>
        <w:spacing w:line="480" w:lineRule="auto"/>
        <w:ind w:left="720" w:right="-1259"/>
        <w:jc w:val="both"/>
        <w:rPr>
          <w:rFonts w:asciiTheme="majorBidi" w:hAnsiTheme="majorBidi" w:cstheme="majorBidi"/>
          <w:sz w:val="24"/>
          <w:szCs w:val="24"/>
          <w:lang w:val="id-ID"/>
        </w:rPr>
      </w:pPr>
      <w:r>
        <w:rPr>
          <w:rFonts w:asciiTheme="majorBidi" w:hAnsiTheme="majorBidi" w:cstheme="majorBidi"/>
          <w:sz w:val="24"/>
          <w:szCs w:val="24"/>
          <w:lang w:val="id-ID"/>
        </w:rPr>
        <w:t>jenis transaksi dan sebagainya.</w:t>
      </w:r>
    </w:p>
    <w:p w14:paraId="3D67E504" w14:textId="77777777" w:rsidR="00413E23" w:rsidRDefault="00413E23" w:rsidP="007A678D">
      <w:pPr>
        <w:pStyle w:val="ListParagraph"/>
        <w:widowControl/>
        <w:numPr>
          <w:ilvl w:val="0"/>
          <w:numId w:val="19"/>
        </w:numPr>
        <w:autoSpaceDE/>
        <w:autoSpaceDN/>
        <w:spacing w:line="480" w:lineRule="auto"/>
        <w:ind w:right="-1259"/>
        <w:contextualSpacing/>
        <w:jc w:val="both"/>
        <w:rPr>
          <w:rFonts w:asciiTheme="majorBidi" w:hAnsiTheme="majorBidi" w:cstheme="majorBidi"/>
          <w:sz w:val="24"/>
          <w:szCs w:val="24"/>
          <w:lang w:val="id-ID"/>
        </w:rPr>
      </w:pPr>
      <w:r>
        <w:rPr>
          <w:rFonts w:asciiTheme="majorBidi" w:hAnsiTheme="majorBidi" w:cstheme="majorBidi"/>
          <w:sz w:val="24"/>
          <w:szCs w:val="24"/>
          <w:lang w:val="id-ID"/>
        </w:rPr>
        <w:t>Tracking. Umumnya digunakan untuk perusahaan pemaketan untuk mengetahui</w:t>
      </w:r>
    </w:p>
    <w:p w14:paraId="55C9947B" w14:textId="77777777" w:rsidR="00413E23" w:rsidRDefault="00413E23" w:rsidP="007A678D">
      <w:pPr>
        <w:spacing w:line="480" w:lineRule="auto"/>
        <w:ind w:right="-1259" w:firstLine="720"/>
        <w:jc w:val="both"/>
        <w:rPr>
          <w:rFonts w:asciiTheme="majorBidi" w:hAnsiTheme="majorBidi" w:cstheme="majorBidi"/>
          <w:sz w:val="24"/>
          <w:szCs w:val="24"/>
          <w:lang w:val="id-ID"/>
        </w:rPr>
      </w:pPr>
      <w:r>
        <w:rPr>
          <w:rFonts w:asciiTheme="majorBidi" w:hAnsiTheme="majorBidi" w:cstheme="majorBidi"/>
          <w:sz w:val="24"/>
          <w:szCs w:val="24"/>
          <w:lang w:val="id-ID"/>
        </w:rPr>
        <w:t xml:space="preserve"> lokasi barang yang dikirim.</w:t>
      </w:r>
    </w:p>
    <w:p w14:paraId="31521E35" w14:textId="77777777" w:rsidR="00413E23" w:rsidRPr="007A678D" w:rsidRDefault="00413E23" w:rsidP="007A678D">
      <w:pPr>
        <w:pStyle w:val="ListParagraph"/>
        <w:widowControl/>
        <w:numPr>
          <w:ilvl w:val="0"/>
          <w:numId w:val="19"/>
        </w:numPr>
        <w:autoSpaceDE/>
        <w:autoSpaceDN/>
        <w:spacing w:line="480" w:lineRule="auto"/>
        <w:ind w:right="-1259"/>
        <w:contextualSpacing/>
        <w:jc w:val="both"/>
        <w:rPr>
          <w:rFonts w:asciiTheme="majorBidi" w:hAnsiTheme="majorBidi" w:cstheme="majorBidi"/>
          <w:sz w:val="24"/>
          <w:szCs w:val="24"/>
          <w:lang w:val="id-ID"/>
        </w:rPr>
      </w:pPr>
      <w:r>
        <w:rPr>
          <w:rFonts w:asciiTheme="majorBidi" w:hAnsiTheme="majorBidi" w:cstheme="majorBidi"/>
          <w:sz w:val="24"/>
          <w:szCs w:val="24"/>
          <w:lang w:val="id-ID"/>
        </w:rPr>
        <w:t xml:space="preserve">Costumer Service. Jika sekarang umumnya digunakan telepon untuk </w:t>
      </w:r>
      <w:r>
        <w:rPr>
          <w:rFonts w:asciiTheme="majorBidi" w:hAnsiTheme="majorBidi" w:cstheme="majorBidi"/>
          <w:i/>
          <w:sz w:val="24"/>
          <w:szCs w:val="24"/>
          <w:lang w:val="id-ID"/>
        </w:rPr>
        <w:t>call center.</w:t>
      </w:r>
    </w:p>
    <w:p w14:paraId="365DA3D5" w14:textId="77777777" w:rsidR="00413E23" w:rsidRDefault="00413E23" w:rsidP="007A678D">
      <w:pPr>
        <w:tabs>
          <w:tab w:val="left" w:pos="2300"/>
        </w:tabs>
        <w:spacing w:line="480" w:lineRule="auto"/>
        <w:ind w:right="700"/>
        <w:jc w:val="both"/>
        <w:rPr>
          <w:rFonts w:asciiTheme="majorBidi" w:hAnsiTheme="majorBidi" w:cstheme="majorBidi"/>
          <w:b/>
          <w:sz w:val="24"/>
          <w:szCs w:val="24"/>
        </w:rPr>
      </w:pPr>
      <w:r>
        <w:rPr>
          <w:rFonts w:asciiTheme="majorBidi" w:hAnsiTheme="majorBidi" w:cstheme="majorBidi"/>
          <w:b/>
          <w:sz w:val="24"/>
          <w:szCs w:val="24"/>
        </w:rPr>
        <w:lastRenderedPageBreak/>
        <w:t xml:space="preserve">2.6.7 Format data SMS </w:t>
      </w:r>
      <w:r>
        <w:rPr>
          <w:rFonts w:asciiTheme="majorBidi" w:hAnsiTheme="majorBidi" w:cstheme="majorBidi"/>
          <w:b/>
          <w:i/>
          <w:sz w:val="24"/>
          <w:szCs w:val="24"/>
        </w:rPr>
        <w:t>(Short Messaging Service</w:t>
      </w:r>
      <w:r>
        <w:rPr>
          <w:rFonts w:asciiTheme="majorBidi" w:hAnsiTheme="majorBidi" w:cstheme="majorBidi"/>
          <w:b/>
          <w:sz w:val="24"/>
          <w:szCs w:val="24"/>
        </w:rPr>
        <w:t>)</w:t>
      </w:r>
    </w:p>
    <w:p w14:paraId="4162EE48" w14:textId="77777777" w:rsidR="007A678D" w:rsidRDefault="00413E23" w:rsidP="007A678D">
      <w:pPr>
        <w:tabs>
          <w:tab w:val="left" w:pos="2300"/>
        </w:tabs>
        <w:spacing w:line="480" w:lineRule="auto"/>
        <w:ind w:left="426" w:right="700"/>
        <w:jc w:val="both"/>
        <w:rPr>
          <w:rFonts w:asciiTheme="majorBidi" w:hAnsiTheme="majorBidi" w:cstheme="majorBidi"/>
          <w:sz w:val="24"/>
          <w:szCs w:val="24"/>
        </w:rPr>
      </w:pPr>
      <w:r>
        <w:rPr>
          <w:rFonts w:asciiTheme="majorBidi" w:hAnsiTheme="majorBidi" w:cstheme="majorBidi"/>
          <w:sz w:val="24"/>
          <w:szCs w:val="24"/>
        </w:rPr>
        <w:t>1.</w:t>
      </w:r>
      <w:r w:rsidR="007A678D">
        <w:rPr>
          <w:rFonts w:asciiTheme="majorBidi" w:hAnsiTheme="majorBidi" w:cstheme="majorBidi"/>
          <w:sz w:val="24"/>
          <w:szCs w:val="24"/>
          <w:lang w:val="en-US"/>
        </w:rPr>
        <w:t xml:space="preserve">  </w:t>
      </w:r>
      <w:r>
        <w:rPr>
          <w:rFonts w:asciiTheme="majorBidi" w:hAnsiTheme="majorBidi" w:cstheme="majorBidi"/>
          <w:sz w:val="24"/>
          <w:szCs w:val="24"/>
        </w:rPr>
        <w:t>PDU sebagai Bahasa SMS dan bagian-bagiannya</w:t>
      </w:r>
    </w:p>
    <w:p w14:paraId="0B5C1A13" w14:textId="77777777" w:rsidR="00413E23" w:rsidRPr="00A93CF0" w:rsidRDefault="00413E23" w:rsidP="00A93CF0">
      <w:pPr>
        <w:tabs>
          <w:tab w:val="left" w:pos="2300"/>
        </w:tabs>
        <w:spacing w:line="480" w:lineRule="auto"/>
        <w:ind w:left="426" w:right="-93"/>
        <w:jc w:val="both"/>
        <w:rPr>
          <w:rFonts w:asciiTheme="majorBidi" w:hAnsiTheme="majorBidi" w:cstheme="majorBidi"/>
          <w:sz w:val="24"/>
          <w:szCs w:val="24"/>
          <w:lang w:val="id-ID"/>
        </w:rPr>
      </w:pPr>
      <w:r>
        <w:rPr>
          <w:rFonts w:asciiTheme="majorBidi" w:hAnsiTheme="majorBidi" w:cstheme="majorBidi"/>
          <w:sz w:val="24"/>
          <w:szCs w:val="24"/>
        </w:rPr>
        <w:t>Data yang mengalir ke atau dari SMS-Centre harus berbentuk PDU (</w:t>
      </w:r>
      <w:r>
        <w:rPr>
          <w:rFonts w:asciiTheme="majorBidi" w:hAnsiTheme="majorBidi" w:cstheme="majorBidi"/>
          <w:i/>
          <w:sz w:val="24"/>
          <w:szCs w:val="24"/>
        </w:rPr>
        <w:t>Protocol DataUnit</w:t>
      </w:r>
      <w:r>
        <w:rPr>
          <w:rFonts w:asciiTheme="majorBidi" w:hAnsiTheme="majorBidi" w:cstheme="majorBidi"/>
          <w:sz w:val="24"/>
          <w:szCs w:val="24"/>
        </w:rPr>
        <w:t>). PDU berisi bilangan-bilangan heksadesimal yang mencerminkan bahasa I/O. PDU terdiri atas beberapa Header. Header untuk kirim SMS ke SMS-Center berbeda dengan SMS yang diterima dari SMS-Centre. Bilangan heksa desimal</w:t>
      </w:r>
      <w:r w:rsidR="00A93CF0">
        <w:rPr>
          <w:rFonts w:asciiTheme="majorBidi" w:hAnsiTheme="majorBidi" w:cstheme="majorBidi"/>
          <w:sz w:val="24"/>
          <w:szCs w:val="24"/>
          <w:lang w:val="en-US"/>
        </w:rPr>
        <w:t xml:space="preserve"> </w:t>
      </w:r>
      <w:r>
        <w:rPr>
          <w:rFonts w:asciiTheme="majorBidi" w:hAnsiTheme="majorBidi" w:cstheme="majorBidi"/>
          <w:sz w:val="24"/>
          <w:szCs w:val="24"/>
        </w:rPr>
        <w:t>: 0, 1, 2 , 3, 4, 5 ,6 ,7 ,8 ,9 ,A ,B ,C ,D ,E ,F (Imron Rosidi.2004).1.PDU untuk kirim SMS ke SMS-Centre</w:t>
      </w:r>
    </w:p>
    <w:p w14:paraId="6760FD2D" w14:textId="77777777" w:rsidR="00A93CF0" w:rsidRPr="00A93CF0" w:rsidRDefault="00413E23" w:rsidP="00A93CF0">
      <w:pPr>
        <w:pStyle w:val="ListParagraph"/>
        <w:numPr>
          <w:ilvl w:val="0"/>
          <w:numId w:val="52"/>
        </w:numPr>
        <w:spacing w:line="480" w:lineRule="auto"/>
        <w:jc w:val="both"/>
        <w:rPr>
          <w:rFonts w:asciiTheme="majorBidi" w:hAnsiTheme="majorBidi" w:cstheme="majorBidi"/>
          <w:b/>
          <w:sz w:val="24"/>
          <w:szCs w:val="24"/>
        </w:rPr>
      </w:pPr>
      <w:r w:rsidRPr="00A93CF0">
        <w:rPr>
          <w:rFonts w:asciiTheme="majorBidi" w:hAnsiTheme="majorBidi" w:cstheme="majorBidi"/>
          <w:sz w:val="24"/>
          <w:szCs w:val="24"/>
        </w:rPr>
        <w:t>PDU untuk mengirim SMS terdiri atas delapan header, sebagai berikut</w:t>
      </w:r>
      <w:r w:rsidR="00A93CF0" w:rsidRPr="00A93CF0">
        <w:rPr>
          <w:rFonts w:asciiTheme="majorBidi" w:hAnsiTheme="majorBidi" w:cstheme="majorBidi"/>
          <w:b/>
          <w:sz w:val="24"/>
          <w:szCs w:val="24"/>
        </w:rPr>
        <w:t>:</w:t>
      </w:r>
    </w:p>
    <w:p w14:paraId="0EDDA2FC" w14:textId="77777777" w:rsidR="00A93CF0" w:rsidRPr="00A93CF0" w:rsidRDefault="00413E23" w:rsidP="00A93CF0">
      <w:pPr>
        <w:pStyle w:val="ListParagraph"/>
        <w:numPr>
          <w:ilvl w:val="0"/>
          <w:numId w:val="53"/>
        </w:numPr>
        <w:spacing w:line="480" w:lineRule="auto"/>
        <w:jc w:val="both"/>
        <w:rPr>
          <w:rFonts w:asciiTheme="majorBidi" w:hAnsiTheme="majorBidi" w:cstheme="majorBidi"/>
          <w:b/>
          <w:sz w:val="24"/>
          <w:szCs w:val="24"/>
        </w:rPr>
      </w:pPr>
      <w:r w:rsidRPr="00A93CF0">
        <w:rPr>
          <w:rFonts w:asciiTheme="majorBidi" w:hAnsiTheme="majorBidi" w:cstheme="majorBidi"/>
          <w:sz w:val="24"/>
          <w:szCs w:val="24"/>
        </w:rPr>
        <w:t>Nomor SMS-Cent</w:t>
      </w:r>
      <w:proofErr w:type="spellStart"/>
      <w:r w:rsidR="00A93CF0">
        <w:rPr>
          <w:rFonts w:asciiTheme="majorBidi" w:hAnsiTheme="majorBidi" w:cstheme="majorBidi"/>
          <w:sz w:val="24"/>
          <w:szCs w:val="24"/>
          <w:lang w:val="en-US"/>
        </w:rPr>
        <w:t>er</w:t>
      </w:r>
      <w:proofErr w:type="spellEnd"/>
    </w:p>
    <w:p w14:paraId="67C245C8" w14:textId="77777777" w:rsidR="00413E23" w:rsidRPr="00A93CF0" w:rsidRDefault="00413E23" w:rsidP="00A93CF0">
      <w:pPr>
        <w:pStyle w:val="ListParagraph"/>
        <w:spacing w:line="480" w:lineRule="auto"/>
        <w:ind w:left="1080" w:firstLine="0"/>
        <w:jc w:val="both"/>
        <w:rPr>
          <w:rFonts w:asciiTheme="majorBidi" w:hAnsiTheme="majorBidi" w:cstheme="majorBidi"/>
          <w:b/>
          <w:sz w:val="24"/>
          <w:szCs w:val="24"/>
        </w:rPr>
      </w:pPr>
      <w:r w:rsidRPr="00A93CF0">
        <w:rPr>
          <w:rFonts w:asciiTheme="majorBidi" w:hAnsiTheme="majorBidi" w:cstheme="majorBidi"/>
          <w:sz w:val="24"/>
          <w:szCs w:val="24"/>
          <w:lang w:val="id-ID"/>
        </w:rPr>
        <w:t xml:space="preserve"> </w:t>
      </w:r>
      <w:r w:rsidRPr="00A93CF0">
        <w:rPr>
          <w:rFonts w:asciiTheme="majorBidi" w:hAnsiTheme="majorBidi" w:cstheme="majorBidi"/>
          <w:sz w:val="24"/>
          <w:szCs w:val="24"/>
        </w:rPr>
        <w:t>Header pertama ini terbagi atas tiga bagian subheader, yaitu:</w:t>
      </w:r>
    </w:p>
    <w:p w14:paraId="22FBF841" w14:textId="77777777" w:rsidR="00413E23" w:rsidRDefault="00413E23" w:rsidP="00A93CF0">
      <w:pPr>
        <w:pStyle w:val="ListParagraph"/>
        <w:widowControl/>
        <w:numPr>
          <w:ilvl w:val="0"/>
          <w:numId w:val="20"/>
        </w:numPr>
        <w:autoSpaceDE/>
        <w:autoSpaceDN/>
        <w:spacing w:after="200" w:line="480" w:lineRule="auto"/>
        <w:contextualSpacing/>
        <w:jc w:val="both"/>
        <w:rPr>
          <w:rFonts w:asciiTheme="majorBidi" w:hAnsiTheme="majorBidi" w:cstheme="majorBidi"/>
          <w:sz w:val="24"/>
          <w:szCs w:val="24"/>
        </w:rPr>
      </w:pPr>
      <w:r>
        <w:rPr>
          <w:rFonts w:asciiTheme="majorBidi" w:hAnsiTheme="majorBidi" w:cstheme="majorBidi"/>
          <w:sz w:val="24"/>
          <w:szCs w:val="24"/>
        </w:rPr>
        <w:t>Jumlah Pasangan Hexsadesimal SMS-Centre dalam bilangan heksa</w:t>
      </w:r>
      <w:r>
        <w:rPr>
          <w:rFonts w:asciiTheme="majorBidi" w:hAnsiTheme="majorBidi" w:cstheme="majorBidi"/>
          <w:sz w:val="24"/>
          <w:szCs w:val="24"/>
          <w:lang w:val="id-ID"/>
        </w:rPr>
        <w:t>.</w:t>
      </w:r>
    </w:p>
    <w:p w14:paraId="376F8CFC" w14:textId="77777777" w:rsidR="00A93CF0" w:rsidRDefault="00413E23" w:rsidP="00A93CF0">
      <w:pPr>
        <w:pStyle w:val="ListParagraph"/>
        <w:widowControl/>
        <w:numPr>
          <w:ilvl w:val="0"/>
          <w:numId w:val="20"/>
        </w:numPr>
        <w:autoSpaceDE/>
        <w:autoSpaceDN/>
        <w:spacing w:after="200" w:line="480" w:lineRule="auto"/>
        <w:contextualSpacing/>
        <w:jc w:val="both"/>
        <w:rPr>
          <w:rFonts w:asciiTheme="majorBidi" w:hAnsiTheme="majorBidi" w:cstheme="majorBidi"/>
          <w:sz w:val="24"/>
          <w:szCs w:val="24"/>
        </w:rPr>
      </w:pPr>
      <w:r>
        <w:rPr>
          <w:rFonts w:asciiTheme="majorBidi" w:hAnsiTheme="majorBidi" w:cstheme="majorBidi"/>
          <w:sz w:val="24"/>
          <w:szCs w:val="24"/>
        </w:rPr>
        <w:t>National/International Code</w:t>
      </w:r>
    </w:p>
    <w:p w14:paraId="4D80824D" w14:textId="77777777" w:rsidR="00A93CF0" w:rsidRDefault="00A93CF0" w:rsidP="00A93CF0">
      <w:pPr>
        <w:pStyle w:val="ListParagraph"/>
        <w:widowControl/>
        <w:autoSpaceDE/>
        <w:autoSpaceDN/>
        <w:spacing w:after="200" w:line="480" w:lineRule="auto"/>
        <w:ind w:left="1440" w:firstLine="0"/>
        <w:contextualSpacing/>
        <w:jc w:val="both"/>
        <w:rPr>
          <w:rFonts w:asciiTheme="majorBidi" w:hAnsiTheme="majorBidi" w:cstheme="majorBidi"/>
          <w:sz w:val="24"/>
          <w:szCs w:val="24"/>
        </w:rPr>
      </w:pPr>
      <w:r>
        <w:rPr>
          <w:rFonts w:asciiTheme="majorBidi" w:hAnsiTheme="majorBidi" w:cstheme="majorBidi"/>
          <w:sz w:val="24"/>
          <w:szCs w:val="24"/>
          <w:lang w:val="en-US"/>
        </w:rPr>
        <w:t xml:space="preserve">- </w:t>
      </w:r>
      <w:r w:rsidR="00413E23" w:rsidRPr="00A93CF0">
        <w:rPr>
          <w:rFonts w:asciiTheme="majorBidi" w:hAnsiTheme="majorBidi" w:cstheme="majorBidi"/>
          <w:sz w:val="24"/>
          <w:szCs w:val="24"/>
        </w:rPr>
        <w:t>untuk National, kode subheader-nya yaitu 81</w:t>
      </w:r>
    </w:p>
    <w:p w14:paraId="5613AD3F" w14:textId="77777777" w:rsidR="00A93CF0" w:rsidRDefault="00A93CF0" w:rsidP="00A93CF0">
      <w:pPr>
        <w:pStyle w:val="ListParagraph"/>
        <w:widowControl/>
        <w:autoSpaceDE/>
        <w:autoSpaceDN/>
        <w:spacing w:after="200" w:line="480" w:lineRule="auto"/>
        <w:ind w:left="1440" w:firstLine="0"/>
        <w:contextualSpacing/>
        <w:jc w:val="both"/>
        <w:rPr>
          <w:rFonts w:asciiTheme="majorBidi" w:hAnsiTheme="majorBidi" w:cstheme="majorBidi"/>
          <w:sz w:val="24"/>
          <w:szCs w:val="24"/>
        </w:rPr>
      </w:pPr>
      <w:r>
        <w:rPr>
          <w:rFonts w:asciiTheme="majorBidi" w:hAnsiTheme="majorBidi" w:cstheme="majorBidi"/>
          <w:sz w:val="24"/>
          <w:szCs w:val="24"/>
          <w:lang w:val="en-US"/>
        </w:rPr>
        <w:t xml:space="preserve">- </w:t>
      </w:r>
      <w:r w:rsidR="00413E23" w:rsidRPr="00A93CF0">
        <w:rPr>
          <w:rFonts w:asciiTheme="majorBidi" w:hAnsiTheme="majorBidi" w:cstheme="majorBidi"/>
          <w:sz w:val="24"/>
          <w:szCs w:val="24"/>
        </w:rPr>
        <w:t>untuk International, kode subheader-nya yaitu 91</w:t>
      </w:r>
    </w:p>
    <w:p w14:paraId="4BEA2B98" w14:textId="77777777" w:rsidR="00413E23" w:rsidRDefault="00A93CF0" w:rsidP="00A93CF0">
      <w:pPr>
        <w:pStyle w:val="ListParagraph"/>
        <w:widowControl/>
        <w:autoSpaceDE/>
        <w:autoSpaceDN/>
        <w:spacing w:after="200" w:line="480" w:lineRule="auto"/>
        <w:ind w:left="1440" w:hanging="306"/>
        <w:contextualSpacing/>
        <w:jc w:val="both"/>
        <w:rPr>
          <w:rFonts w:asciiTheme="majorBidi" w:hAnsiTheme="majorBidi" w:cstheme="majorBidi"/>
          <w:sz w:val="24"/>
          <w:szCs w:val="24"/>
        </w:rPr>
      </w:pPr>
      <w:r>
        <w:rPr>
          <w:rFonts w:asciiTheme="majorBidi" w:hAnsiTheme="majorBidi" w:cstheme="majorBidi"/>
          <w:sz w:val="24"/>
          <w:szCs w:val="24"/>
          <w:lang w:val="en-US"/>
        </w:rPr>
        <w:t xml:space="preserve">3) </w:t>
      </w:r>
      <w:r w:rsidR="00413E23" w:rsidRPr="00A93CF0">
        <w:rPr>
          <w:rFonts w:asciiTheme="majorBidi" w:hAnsiTheme="majorBidi" w:cstheme="majorBidi"/>
          <w:sz w:val="24"/>
          <w:szCs w:val="24"/>
        </w:rPr>
        <w:t>No SMS-Centre-nya sendiri, dalam pasangan heksa dibalik-balik. Jika    tertinggal satu angka heksa yang tidak memiliki pasangan, angka tersebut akan dipasangkan dengan huruf F</w:t>
      </w:r>
      <w:r w:rsidR="00413E23" w:rsidRPr="00A93CF0">
        <w:rPr>
          <w:rFonts w:asciiTheme="majorBidi" w:hAnsiTheme="majorBidi" w:cstheme="majorBidi"/>
          <w:sz w:val="24"/>
          <w:szCs w:val="24"/>
          <w:lang w:val="id-ID"/>
        </w:rPr>
        <w:t xml:space="preserve"> </w:t>
      </w:r>
      <w:r w:rsidR="00413E23" w:rsidRPr="00A93CF0">
        <w:rPr>
          <w:rFonts w:asciiTheme="majorBidi" w:hAnsiTheme="majorBidi" w:cstheme="majorBidi"/>
          <w:sz w:val="24"/>
          <w:szCs w:val="24"/>
        </w:rPr>
        <w:t>didepannya.</w:t>
      </w:r>
    </w:p>
    <w:p w14:paraId="71973AA9" w14:textId="5A2EACC6" w:rsidR="004522E8" w:rsidRPr="00F677EC" w:rsidRDefault="004522E8" w:rsidP="00F677EC">
      <w:pPr>
        <w:spacing w:line="0" w:lineRule="atLeast"/>
        <w:ind w:left="360" w:firstLine="360"/>
        <w:jc w:val="center"/>
        <w:rPr>
          <w:rFonts w:asciiTheme="majorBidi" w:hAnsiTheme="majorBidi" w:cstheme="majorBidi"/>
          <w:b/>
          <w:bCs/>
          <w:sz w:val="24"/>
          <w:szCs w:val="24"/>
        </w:rPr>
      </w:pPr>
      <w:r w:rsidRPr="00F677EC">
        <w:rPr>
          <w:rFonts w:asciiTheme="majorBidi" w:hAnsiTheme="majorBidi" w:cstheme="majorBidi"/>
          <w:b/>
          <w:bCs/>
          <w:sz w:val="24"/>
          <w:szCs w:val="24"/>
        </w:rPr>
        <w:t>Tabel 2.</w:t>
      </w:r>
      <w:r w:rsidR="00F677EC">
        <w:rPr>
          <w:rFonts w:asciiTheme="majorBidi" w:hAnsiTheme="majorBidi" w:cstheme="majorBidi"/>
          <w:b/>
          <w:bCs/>
          <w:sz w:val="24"/>
          <w:szCs w:val="24"/>
          <w:lang w:val="en-US"/>
        </w:rPr>
        <w:t>6</w:t>
      </w:r>
      <w:r w:rsidRPr="00F677EC">
        <w:rPr>
          <w:rFonts w:asciiTheme="majorBidi" w:hAnsiTheme="majorBidi" w:cstheme="majorBidi"/>
          <w:b/>
          <w:bCs/>
          <w:sz w:val="24"/>
          <w:szCs w:val="24"/>
        </w:rPr>
        <w:t xml:space="preserve"> No SMS Center dan Kode PDU</w:t>
      </w:r>
    </w:p>
    <w:tbl>
      <w:tblPr>
        <w:tblStyle w:val="TableGrid"/>
        <w:tblW w:w="0" w:type="auto"/>
        <w:tblInd w:w="720" w:type="dxa"/>
        <w:tblLook w:val="04A0" w:firstRow="1" w:lastRow="0" w:firstColumn="1" w:lastColumn="0" w:noHBand="0" w:noVBand="1"/>
      </w:tblPr>
      <w:tblGrid>
        <w:gridCol w:w="510"/>
        <w:gridCol w:w="2498"/>
        <w:gridCol w:w="2370"/>
        <w:gridCol w:w="2389"/>
      </w:tblGrid>
      <w:tr w:rsidR="004522E8" w:rsidRPr="0051368C" w14:paraId="1C751609" w14:textId="77777777" w:rsidTr="004E5817">
        <w:tc>
          <w:tcPr>
            <w:tcW w:w="381" w:type="dxa"/>
          </w:tcPr>
          <w:p w14:paraId="51B25A6F" w14:textId="77777777" w:rsidR="004522E8" w:rsidRPr="004522E8" w:rsidRDefault="004522E8" w:rsidP="004522E8">
            <w:pPr>
              <w:spacing w:line="0" w:lineRule="atLeast"/>
              <w:rPr>
                <w:rFonts w:asciiTheme="majorBidi" w:hAnsiTheme="majorBidi" w:cstheme="majorBidi"/>
                <w:sz w:val="24"/>
                <w:szCs w:val="24"/>
                <w:lang w:val="en-US"/>
              </w:rPr>
            </w:pPr>
            <w:r>
              <w:rPr>
                <w:rFonts w:asciiTheme="majorBidi" w:hAnsiTheme="majorBidi" w:cstheme="majorBidi"/>
                <w:sz w:val="24"/>
                <w:szCs w:val="24"/>
                <w:lang w:val="en-US"/>
              </w:rPr>
              <w:t>No</w:t>
            </w:r>
          </w:p>
        </w:tc>
        <w:tc>
          <w:tcPr>
            <w:tcW w:w="2551" w:type="dxa"/>
          </w:tcPr>
          <w:p w14:paraId="424423AC" w14:textId="77777777" w:rsidR="004522E8" w:rsidRPr="004522E8" w:rsidRDefault="004522E8" w:rsidP="004522E8">
            <w:pPr>
              <w:spacing w:line="0" w:lineRule="atLeast"/>
              <w:rPr>
                <w:rFonts w:asciiTheme="majorBidi" w:hAnsiTheme="majorBidi" w:cstheme="majorBidi"/>
                <w:sz w:val="24"/>
                <w:szCs w:val="24"/>
              </w:rPr>
            </w:pPr>
            <w:r>
              <w:rPr>
                <w:rFonts w:asciiTheme="majorBidi" w:hAnsiTheme="majorBidi" w:cstheme="majorBidi"/>
                <w:sz w:val="24"/>
                <w:szCs w:val="24"/>
                <w:lang w:val="en-US"/>
              </w:rPr>
              <w:t>Operator</w:t>
            </w:r>
            <w:r w:rsidRPr="004522E8">
              <w:rPr>
                <w:rFonts w:asciiTheme="majorBidi" w:hAnsiTheme="majorBidi" w:cstheme="majorBidi"/>
                <w:sz w:val="24"/>
                <w:szCs w:val="24"/>
              </w:rPr>
              <w:t xml:space="preserve"> Seluler</w:t>
            </w:r>
          </w:p>
        </w:tc>
        <w:tc>
          <w:tcPr>
            <w:tcW w:w="2410" w:type="dxa"/>
          </w:tcPr>
          <w:p w14:paraId="4B196509" w14:textId="77777777" w:rsidR="004522E8" w:rsidRPr="004522E8" w:rsidRDefault="004522E8" w:rsidP="004522E8">
            <w:pPr>
              <w:spacing w:line="0" w:lineRule="atLeast"/>
              <w:rPr>
                <w:rFonts w:asciiTheme="majorBidi" w:hAnsiTheme="majorBidi" w:cstheme="majorBidi"/>
                <w:sz w:val="24"/>
                <w:szCs w:val="24"/>
                <w:lang w:val="en-US"/>
              </w:rPr>
            </w:pPr>
            <w:r>
              <w:rPr>
                <w:rFonts w:asciiTheme="majorBidi" w:hAnsiTheme="majorBidi" w:cstheme="majorBidi"/>
                <w:sz w:val="24"/>
                <w:szCs w:val="24"/>
                <w:lang w:val="en-US"/>
              </w:rPr>
              <w:t>SMS Centre-No</w:t>
            </w:r>
          </w:p>
        </w:tc>
        <w:tc>
          <w:tcPr>
            <w:tcW w:w="2410" w:type="dxa"/>
          </w:tcPr>
          <w:p w14:paraId="2845E529" w14:textId="77777777" w:rsidR="004522E8" w:rsidRPr="004522E8" w:rsidRDefault="004522E8" w:rsidP="004522E8">
            <w:pPr>
              <w:spacing w:line="0" w:lineRule="atLeast"/>
              <w:rPr>
                <w:rFonts w:asciiTheme="majorBidi" w:hAnsiTheme="majorBidi" w:cstheme="majorBidi"/>
                <w:sz w:val="24"/>
                <w:szCs w:val="24"/>
                <w:lang w:val="en-US"/>
              </w:rPr>
            </w:pPr>
            <w:r>
              <w:rPr>
                <w:rFonts w:asciiTheme="majorBidi" w:hAnsiTheme="majorBidi" w:cstheme="majorBidi"/>
                <w:sz w:val="24"/>
                <w:szCs w:val="24"/>
                <w:lang w:val="en-US"/>
              </w:rPr>
              <w:t>Kode PDU</w:t>
            </w:r>
          </w:p>
        </w:tc>
      </w:tr>
      <w:tr w:rsidR="004522E8" w:rsidRPr="0051368C" w14:paraId="71AB9124" w14:textId="77777777" w:rsidTr="004E5817">
        <w:tc>
          <w:tcPr>
            <w:tcW w:w="381" w:type="dxa"/>
          </w:tcPr>
          <w:p w14:paraId="52DB1D54" w14:textId="77777777" w:rsidR="004522E8" w:rsidRPr="004522E8" w:rsidRDefault="004522E8" w:rsidP="004522E8">
            <w:pPr>
              <w:spacing w:line="0" w:lineRule="atLeast"/>
              <w:rPr>
                <w:rFonts w:asciiTheme="majorBidi" w:hAnsiTheme="majorBidi" w:cstheme="majorBidi"/>
                <w:sz w:val="24"/>
                <w:szCs w:val="24"/>
                <w:lang w:val="en-US"/>
              </w:rPr>
            </w:pPr>
            <w:r>
              <w:rPr>
                <w:rFonts w:asciiTheme="majorBidi" w:hAnsiTheme="majorBidi" w:cstheme="majorBidi"/>
                <w:sz w:val="24"/>
                <w:szCs w:val="24"/>
                <w:lang w:val="en-US"/>
              </w:rPr>
              <w:t>1.</w:t>
            </w:r>
          </w:p>
        </w:tc>
        <w:tc>
          <w:tcPr>
            <w:tcW w:w="2551" w:type="dxa"/>
          </w:tcPr>
          <w:p w14:paraId="3B00F2FD" w14:textId="77777777" w:rsidR="004522E8" w:rsidRPr="004522E8" w:rsidRDefault="004522E8" w:rsidP="004522E8">
            <w:pPr>
              <w:spacing w:line="0" w:lineRule="atLeast"/>
              <w:rPr>
                <w:rFonts w:asciiTheme="majorBidi" w:hAnsiTheme="majorBidi" w:cstheme="majorBidi"/>
                <w:sz w:val="24"/>
                <w:szCs w:val="24"/>
                <w:lang w:val="en-US"/>
              </w:rPr>
            </w:pPr>
            <w:proofErr w:type="spellStart"/>
            <w:r>
              <w:rPr>
                <w:rFonts w:asciiTheme="majorBidi" w:hAnsiTheme="majorBidi" w:cstheme="majorBidi"/>
                <w:sz w:val="24"/>
                <w:szCs w:val="24"/>
                <w:lang w:val="en-US"/>
              </w:rPr>
              <w:t>Telkomsel</w:t>
            </w:r>
            <w:proofErr w:type="spellEnd"/>
          </w:p>
        </w:tc>
        <w:tc>
          <w:tcPr>
            <w:tcW w:w="2410" w:type="dxa"/>
          </w:tcPr>
          <w:p w14:paraId="2E7694B9" w14:textId="77777777" w:rsidR="004522E8" w:rsidRPr="004522E8" w:rsidRDefault="004522E8" w:rsidP="004522E8">
            <w:pPr>
              <w:spacing w:line="0" w:lineRule="atLeast"/>
              <w:rPr>
                <w:rFonts w:asciiTheme="majorBidi" w:hAnsiTheme="majorBidi" w:cstheme="majorBidi"/>
                <w:sz w:val="24"/>
                <w:szCs w:val="24"/>
              </w:rPr>
            </w:pPr>
            <w:r w:rsidRPr="0051368C">
              <w:rPr>
                <w:rFonts w:asciiTheme="majorBidi" w:hAnsiTheme="majorBidi" w:cstheme="majorBidi"/>
                <w:sz w:val="24"/>
                <w:szCs w:val="24"/>
              </w:rPr>
              <w:t>0811000000</w:t>
            </w:r>
          </w:p>
        </w:tc>
        <w:tc>
          <w:tcPr>
            <w:tcW w:w="2410" w:type="dxa"/>
          </w:tcPr>
          <w:p w14:paraId="16345B9F" w14:textId="77777777" w:rsidR="004522E8" w:rsidRPr="004522E8" w:rsidRDefault="004522E8" w:rsidP="004522E8">
            <w:pPr>
              <w:spacing w:line="0" w:lineRule="atLeast"/>
              <w:rPr>
                <w:rFonts w:asciiTheme="majorBidi" w:hAnsiTheme="majorBidi" w:cstheme="majorBidi"/>
                <w:sz w:val="24"/>
                <w:szCs w:val="24"/>
              </w:rPr>
            </w:pPr>
            <w:r w:rsidRPr="0051368C">
              <w:rPr>
                <w:rFonts w:asciiTheme="majorBidi" w:hAnsiTheme="majorBidi" w:cstheme="majorBidi"/>
                <w:sz w:val="24"/>
                <w:szCs w:val="24"/>
              </w:rPr>
              <w:t>06818011000000</w:t>
            </w:r>
          </w:p>
        </w:tc>
      </w:tr>
      <w:tr w:rsidR="004522E8" w:rsidRPr="0051368C" w14:paraId="016FB253" w14:textId="77777777" w:rsidTr="004E5817">
        <w:tc>
          <w:tcPr>
            <w:tcW w:w="381" w:type="dxa"/>
          </w:tcPr>
          <w:p w14:paraId="5DEBFCA0" w14:textId="77777777" w:rsidR="004522E8" w:rsidRPr="004522E8" w:rsidRDefault="004522E8" w:rsidP="004522E8">
            <w:pPr>
              <w:spacing w:line="0" w:lineRule="atLeast"/>
              <w:rPr>
                <w:rFonts w:asciiTheme="majorBidi" w:hAnsiTheme="majorBidi" w:cstheme="majorBidi"/>
                <w:sz w:val="24"/>
                <w:szCs w:val="24"/>
                <w:lang w:val="en-US"/>
              </w:rPr>
            </w:pPr>
            <w:r>
              <w:rPr>
                <w:rFonts w:asciiTheme="majorBidi" w:hAnsiTheme="majorBidi" w:cstheme="majorBidi"/>
                <w:sz w:val="24"/>
                <w:szCs w:val="24"/>
                <w:lang w:val="en-US"/>
              </w:rPr>
              <w:t>2.</w:t>
            </w:r>
          </w:p>
        </w:tc>
        <w:tc>
          <w:tcPr>
            <w:tcW w:w="2551" w:type="dxa"/>
          </w:tcPr>
          <w:p w14:paraId="41476B5A" w14:textId="77777777" w:rsidR="004522E8" w:rsidRPr="004522E8" w:rsidRDefault="004522E8" w:rsidP="004522E8">
            <w:pPr>
              <w:spacing w:line="0" w:lineRule="atLeast"/>
              <w:rPr>
                <w:rFonts w:asciiTheme="majorBidi" w:hAnsiTheme="majorBidi" w:cstheme="majorBidi"/>
                <w:sz w:val="24"/>
                <w:szCs w:val="24"/>
                <w:lang w:val="en-US"/>
              </w:rPr>
            </w:pPr>
            <w:proofErr w:type="spellStart"/>
            <w:r>
              <w:rPr>
                <w:rFonts w:asciiTheme="majorBidi" w:hAnsiTheme="majorBidi" w:cstheme="majorBidi"/>
                <w:sz w:val="24"/>
                <w:szCs w:val="24"/>
                <w:lang w:val="en-US"/>
              </w:rPr>
              <w:t>Satelindo</w:t>
            </w:r>
            <w:proofErr w:type="spellEnd"/>
            <w:r>
              <w:rPr>
                <w:rFonts w:asciiTheme="majorBidi" w:hAnsiTheme="majorBidi" w:cstheme="majorBidi"/>
                <w:sz w:val="24"/>
                <w:szCs w:val="24"/>
                <w:lang w:val="en-US"/>
              </w:rPr>
              <w:t xml:space="preserve"> </w:t>
            </w:r>
          </w:p>
        </w:tc>
        <w:tc>
          <w:tcPr>
            <w:tcW w:w="2410" w:type="dxa"/>
          </w:tcPr>
          <w:p w14:paraId="6BEE44BE" w14:textId="77777777" w:rsidR="004522E8" w:rsidRPr="004522E8" w:rsidRDefault="004522E8" w:rsidP="004522E8">
            <w:pPr>
              <w:spacing w:line="0" w:lineRule="atLeast"/>
              <w:rPr>
                <w:rFonts w:asciiTheme="majorBidi" w:hAnsiTheme="majorBidi" w:cstheme="majorBidi"/>
                <w:sz w:val="24"/>
                <w:szCs w:val="24"/>
              </w:rPr>
            </w:pPr>
            <w:r w:rsidRPr="0051368C">
              <w:rPr>
                <w:rFonts w:asciiTheme="majorBidi" w:hAnsiTheme="majorBidi" w:cstheme="majorBidi"/>
                <w:sz w:val="24"/>
                <w:szCs w:val="24"/>
              </w:rPr>
              <w:t>0816124</w:t>
            </w:r>
          </w:p>
        </w:tc>
        <w:tc>
          <w:tcPr>
            <w:tcW w:w="2410" w:type="dxa"/>
          </w:tcPr>
          <w:p w14:paraId="2ED02031" w14:textId="77777777" w:rsidR="004522E8" w:rsidRPr="004522E8" w:rsidRDefault="004522E8" w:rsidP="004522E8">
            <w:pPr>
              <w:spacing w:line="0" w:lineRule="atLeast"/>
              <w:rPr>
                <w:rFonts w:asciiTheme="majorBidi" w:hAnsiTheme="majorBidi" w:cstheme="majorBidi"/>
                <w:sz w:val="24"/>
                <w:szCs w:val="24"/>
              </w:rPr>
            </w:pPr>
            <w:r w:rsidRPr="0051368C">
              <w:rPr>
                <w:rFonts w:asciiTheme="majorBidi" w:hAnsiTheme="majorBidi" w:cstheme="majorBidi"/>
                <w:sz w:val="24"/>
                <w:szCs w:val="24"/>
              </w:rPr>
              <w:t>0581806121F4</w:t>
            </w:r>
          </w:p>
        </w:tc>
      </w:tr>
      <w:tr w:rsidR="004522E8" w:rsidRPr="0051368C" w14:paraId="598CB932" w14:textId="77777777" w:rsidTr="004E5817">
        <w:tc>
          <w:tcPr>
            <w:tcW w:w="381" w:type="dxa"/>
          </w:tcPr>
          <w:p w14:paraId="3518C84F" w14:textId="77777777" w:rsidR="004522E8" w:rsidRPr="004522E8" w:rsidRDefault="004522E8" w:rsidP="004522E8">
            <w:pPr>
              <w:spacing w:line="0" w:lineRule="atLeast"/>
              <w:rPr>
                <w:rFonts w:asciiTheme="majorBidi" w:hAnsiTheme="majorBidi" w:cstheme="majorBidi"/>
                <w:sz w:val="24"/>
                <w:szCs w:val="24"/>
                <w:lang w:val="en-US"/>
              </w:rPr>
            </w:pPr>
            <w:r>
              <w:rPr>
                <w:rFonts w:asciiTheme="majorBidi" w:hAnsiTheme="majorBidi" w:cstheme="majorBidi"/>
                <w:sz w:val="24"/>
                <w:szCs w:val="24"/>
                <w:lang w:val="en-US"/>
              </w:rPr>
              <w:t>3.</w:t>
            </w:r>
          </w:p>
        </w:tc>
        <w:tc>
          <w:tcPr>
            <w:tcW w:w="2551" w:type="dxa"/>
          </w:tcPr>
          <w:p w14:paraId="12C95459" w14:textId="77777777" w:rsidR="004522E8" w:rsidRPr="004522E8" w:rsidRDefault="004522E8" w:rsidP="004522E8">
            <w:pPr>
              <w:spacing w:line="0" w:lineRule="atLeast"/>
              <w:rPr>
                <w:rFonts w:asciiTheme="majorBidi" w:hAnsiTheme="majorBidi" w:cstheme="majorBidi"/>
                <w:sz w:val="24"/>
                <w:szCs w:val="24"/>
                <w:lang w:val="en-US"/>
              </w:rPr>
            </w:pPr>
            <w:proofErr w:type="spellStart"/>
            <w:r>
              <w:rPr>
                <w:rFonts w:asciiTheme="majorBidi" w:hAnsiTheme="majorBidi" w:cstheme="majorBidi"/>
                <w:sz w:val="24"/>
                <w:szCs w:val="24"/>
                <w:lang w:val="en-US"/>
              </w:rPr>
              <w:t>Exelcom</w:t>
            </w:r>
            <w:proofErr w:type="spellEnd"/>
          </w:p>
        </w:tc>
        <w:tc>
          <w:tcPr>
            <w:tcW w:w="2410" w:type="dxa"/>
          </w:tcPr>
          <w:p w14:paraId="50B58A8C" w14:textId="77777777" w:rsidR="004522E8" w:rsidRPr="004522E8" w:rsidRDefault="004522E8" w:rsidP="004522E8">
            <w:pPr>
              <w:spacing w:line="0" w:lineRule="atLeast"/>
              <w:rPr>
                <w:rFonts w:asciiTheme="majorBidi" w:hAnsiTheme="majorBidi" w:cstheme="majorBidi"/>
                <w:sz w:val="24"/>
                <w:szCs w:val="24"/>
              </w:rPr>
            </w:pPr>
            <w:r w:rsidRPr="0051368C">
              <w:rPr>
                <w:rFonts w:asciiTheme="majorBidi" w:hAnsiTheme="majorBidi" w:cstheme="majorBidi"/>
                <w:sz w:val="24"/>
                <w:szCs w:val="24"/>
              </w:rPr>
              <w:t>0818445009</w:t>
            </w:r>
          </w:p>
        </w:tc>
        <w:tc>
          <w:tcPr>
            <w:tcW w:w="2410" w:type="dxa"/>
          </w:tcPr>
          <w:p w14:paraId="5F91057F" w14:textId="77777777" w:rsidR="004522E8" w:rsidRPr="004522E8" w:rsidRDefault="004522E8" w:rsidP="004522E8">
            <w:pPr>
              <w:spacing w:line="0" w:lineRule="atLeast"/>
              <w:rPr>
                <w:rFonts w:asciiTheme="majorBidi" w:hAnsiTheme="majorBidi" w:cstheme="majorBidi"/>
                <w:sz w:val="24"/>
                <w:szCs w:val="24"/>
              </w:rPr>
            </w:pPr>
            <w:r w:rsidRPr="0051368C">
              <w:rPr>
                <w:rFonts w:asciiTheme="majorBidi" w:hAnsiTheme="majorBidi" w:cstheme="majorBidi"/>
                <w:sz w:val="24"/>
                <w:szCs w:val="24"/>
              </w:rPr>
              <w:t>06818081440590</w:t>
            </w:r>
          </w:p>
        </w:tc>
      </w:tr>
      <w:tr w:rsidR="004522E8" w:rsidRPr="0051368C" w14:paraId="3120EFB0" w14:textId="77777777" w:rsidTr="004E5817">
        <w:tc>
          <w:tcPr>
            <w:tcW w:w="381" w:type="dxa"/>
          </w:tcPr>
          <w:p w14:paraId="06A987C3" w14:textId="77777777" w:rsidR="004522E8" w:rsidRPr="004522E8" w:rsidRDefault="004522E8" w:rsidP="004522E8">
            <w:pPr>
              <w:spacing w:line="0" w:lineRule="atLeast"/>
              <w:rPr>
                <w:rFonts w:asciiTheme="majorBidi" w:hAnsiTheme="majorBidi" w:cstheme="majorBidi"/>
                <w:sz w:val="24"/>
                <w:szCs w:val="24"/>
                <w:lang w:val="en-US"/>
              </w:rPr>
            </w:pPr>
            <w:r>
              <w:rPr>
                <w:rFonts w:asciiTheme="majorBidi" w:hAnsiTheme="majorBidi" w:cstheme="majorBidi"/>
                <w:sz w:val="24"/>
                <w:szCs w:val="24"/>
                <w:lang w:val="en-US"/>
              </w:rPr>
              <w:t>4.</w:t>
            </w:r>
          </w:p>
        </w:tc>
        <w:tc>
          <w:tcPr>
            <w:tcW w:w="2551" w:type="dxa"/>
          </w:tcPr>
          <w:p w14:paraId="30C9FA17" w14:textId="77777777" w:rsidR="004522E8" w:rsidRPr="004522E8" w:rsidRDefault="004522E8" w:rsidP="004522E8">
            <w:pPr>
              <w:spacing w:line="0" w:lineRule="atLeast"/>
              <w:rPr>
                <w:rFonts w:asciiTheme="majorBidi" w:hAnsiTheme="majorBidi" w:cstheme="majorBidi"/>
                <w:sz w:val="24"/>
                <w:szCs w:val="24"/>
                <w:lang w:val="en-US"/>
              </w:rPr>
            </w:pPr>
            <w:r>
              <w:rPr>
                <w:rFonts w:asciiTheme="majorBidi" w:hAnsiTheme="majorBidi" w:cstheme="majorBidi"/>
                <w:sz w:val="24"/>
                <w:szCs w:val="24"/>
                <w:lang w:val="en-US"/>
              </w:rPr>
              <w:t>Indosat-M3</w:t>
            </w:r>
          </w:p>
        </w:tc>
        <w:tc>
          <w:tcPr>
            <w:tcW w:w="2410" w:type="dxa"/>
          </w:tcPr>
          <w:p w14:paraId="4F8C0B50" w14:textId="77777777" w:rsidR="004522E8" w:rsidRPr="004522E8" w:rsidRDefault="004522E8" w:rsidP="004522E8">
            <w:pPr>
              <w:spacing w:line="0" w:lineRule="atLeast"/>
              <w:rPr>
                <w:rFonts w:asciiTheme="majorBidi" w:hAnsiTheme="majorBidi" w:cstheme="majorBidi"/>
                <w:sz w:val="24"/>
                <w:szCs w:val="24"/>
              </w:rPr>
            </w:pPr>
            <w:r w:rsidRPr="0051368C">
              <w:rPr>
                <w:rFonts w:asciiTheme="majorBidi" w:hAnsiTheme="majorBidi" w:cstheme="majorBidi"/>
                <w:sz w:val="24"/>
                <w:szCs w:val="24"/>
              </w:rPr>
              <w:t>0855000000</w:t>
            </w:r>
          </w:p>
        </w:tc>
        <w:tc>
          <w:tcPr>
            <w:tcW w:w="2410" w:type="dxa"/>
          </w:tcPr>
          <w:p w14:paraId="4A9AD66D" w14:textId="77777777" w:rsidR="004522E8" w:rsidRPr="004522E8" w:rsidRDefault="004522E8" w:rsidP="004522E8">
            <w:pPr>
              <w:spacing w:line="0" w:lineRule="atLeast"/>
              <w:rPr>
                <w:rFonts w:asciiTheme="majorBidi" w:hAnsiTheme="majorBidi" w:cstheme="majorBidi"/>
                <w:sz w:val="24"/>
                <w:szCs w:val="24"/>
              </w:rPr>
            </w:pPr>
            <w:r w:rsidRPr="0051368C">
              <w:rPr>
                <w:rFonts w:asciiTheme="majorBidi" w:hAnsiTheme="majorBidi" w:cstheme="majorBidi"/>
                <w:sz w:val="24"/>
                <w:szCs w:val="24"/>
              </w:rPr>
              <w:t>06818055000000</w:t>
            </w:r>
          </w:p>
        </w:tc>
      </w:tr>
    </w:tbl>
    <w:p w14:paraId="5797EF7A" w14:textId="77777777" w:rsidR="004522E8" w:rsidRDefault="004522E8" w:rsidP="004522E8">
      <w:pPr>
        <w:tabs>
          <w:tab w:val="left" w:pos="2960"/>
        </w:tabs>
        <w:spacing w:line="480" w:lineRule="auto"/>
        <w:ind w:right="697"/>
        <w:jc w:val="both"/>
        <w:rPr>
          <w:rFonts w:asciiTheme="majorBidi" w:hAnsiTheme="majorBidi" w:cstheme="majorBidi"/>
          <w:sz w:val="24"/>
          <w:szCs w:val="24"/>
        </w:rPr>
      </w:pPr>
    </w:p>
    <w:p w14:paraId="7ACB1287" w14:textId="77777777" w:rsidR="004522E8" w:rsidRDefault="00413E23" w:rsidP="004522E8">
      <w:pPr>
        <w:pStyle w:val="ListParagraph"/>
        <w:numPr>
          <w:ilvl w:val="3"/>
          <w:numId w:val="20"/>
        </w:numPr>
        <w:tabs>
          <w:tab w:val="left" w:pos="2960"/>
        </w:tabs>
        <w:spacing w:line="480" w:lineRule="auto"/>
        <w:ind w:left="709" w:right="697" w:hanging="283"/>
        <w:jc w:val="both"/>
        <w:rPr>
          <w:rFonts w:asciiTheme="majorBidi" w:hAnsiTheme="majorBidi" w:cstheme="majorBidi"/>
          <w:sz w:val="24"/>
          <w:szCs w:val="24"/>
        </w:rPr>
      </w:pPr>
      <w:r w:rsidRPr="004522E8">
        <w:rPr>
          <w:rFonts w:asciiTheme="majorBidi" w:hAnsiTheme="majorBidi" w:cstheme="majorBidi"/>
          <w:sz w:val="24"/>
          <w:szCs w:val="24"/>
        </w:rPr>
        <w:t>Jangka waktu sebelum SMS Expired</w:t>
      </w:r>
    </w:p>
    <w:p w14:paraId="5B92C4DF" w14:textId="77777777" w:rsidR="00413E23" w:rsidRDefault="00413E23" w:rsidP="004522E8">
      <w:pPr>
        <w:pStyle w:val="ListParagraph"/>
        <w:tabs>
          <w:tab w:val="left" w:pos="2960"/>
        </w:tabs>
        <w:spacing w:line="480" w:lineRule="auto"/>
        <w:ind w:left="709" w:right="49" w:firstLine="0"/>
        <w:jc w:val="both"/>
        <w:rPr>
          <w:rFonts w:asciiTheme="majorBidi" w:hAnsiTheme="majorBidi" w:cstheme="majorBidi"/>
          <w:sz w:val="24"/>
          <w:szCs w:val="24"/>
        </w:rPr>
      </w:pPr>
      <w:r w:rsidRPr="004522E8">
        <w:rPr>
          <w:rFonts w:asciiTheme="majorBidi" w:hAnsiTheme="majorBidi" w:cstheme="majorBidi"/>
          <w:sz w:val="24"/>
          <w:szCs w:val="24"/>
        </w:rPr>
        <w:t>Jika bagian ini di-skip, itu berarti kita tidak membatasi waktu berlakunya SMS. Sedangkan jika kita isi dengan suatu bilangan interger yang kemudian diubah ke pasangan heksa tertentu, bilangan yang kita berikan tersebut akan mewakili jumlah waktu validitas SMS tersebut.</w:t>
      </w:r>
    </w:p>
    <w:p w14:paraId="2897745B" w14:textId="77777777" w:rsidR="004522E8" w:rsidRDefault="004522E8" w:rsidP="004522E8">
      <w:pPr>
        <w:tabs>
          <w:tab w:val="left" w:pos="2960"/>
        </w:tabs>
        <w:spacing w:line="480" w:lineRule="auto"/>
        <w:ind w:right="49"/>
        <w:jc w:val="both"/>
        <w:rPr>
          <w:rFonts w:asciiTheme="majorBidi" w:hAnsiTheme="majorBidi" w:cstheme="majorBidi"/>
          <w:sz w:val="24"/>
          <w:szCs w:val="24"/>
        </w:rPr>
      </w:pPr>
    </w:p>
    <w:p w14:paraId="55579CA0" w14:textId="77777777" w:rsidR="004522E8" w:rsidRPr="004522E8" w:rsidRDefault="004522E8" w:rsidP="004522E8">
      <w:pPr>
        <w:tabs>
          <w:tab w:val="left" w:pos="2960"/>
        </w:tabs>
        <w:spacing w:line="480" w:lineRule="auto"/>
        <w:ind w:right="49"/>
        <w:jc w:val="both"/>
        <w:rPr>
          <w:rFonts w:asciiTheme="majorBidi" w:hAnsiTheme="majorBidi" w:cstheme="majorBidi"/>
          <w:sz w:val="24"/>
          <w:szCs w:val="24"/>
        </w:rPr>
      </w:pPr>
    </w:p>
    <w:p w14:paraId="1D20909A" w14:textId="66AD8BC9" w:rsidR="00413E23" w:rsidRPr="00146D6C" w:rsidRDefault="00413E23" w:rsidP="00146D6C">
      <w:pPr>
        <w:spacing w:line="480" w:lineRule="auto"/>
        <w:ind w:right="49" w:firstLine="720"/>
        <w:jc w:val="center"/>
        <w:rPr>
          <w:rFonts w:asciiTheme="majorBidi" w:hAnsiTheme="majorBidi" w:cstheme="majorBidi"/>
          <w:b/>
          <w:bCs/>
          <w:sz w:val="24"/>
          <w:szCs w:val="24"/>
        </w:rPr>
      </w:pPr>
      <w:r w:rsidRPr="00146D6C">
        <w:rPr>
          <w:rFonts w:asciiTheme="majorBidi" w:hAnsiTheme="majorBidi" w:cstheme="majorBidi"/>
          <w:b/>
          <w:bCs/>
          <w:sz w:val="24"/>
          <w:szCs w:val="24"/>
        </w:rPr>
        <w:t>Tabel 2.</w:t>
      </w:r>
      <w:r w:rsidR="00146D6C">
        <w:rPr>
          <w:rFonts w:asciiTheme="majorBidi" w:hAnsiTheme="majorBidi" w:cstheme="majorBidi"/>
          <w:b/>
          <w:bCs/>
          <w:sz w:val="24"/>
          <w:szCs w:val="24"/>
          <w:lang w:val="en-US"/>
        </w:rPr>
        <w:t>7</w:t>
      </w:r>
      <w:r w:rsidRPr="00146D6C">
        <w:rPr>
          <w:rFonts w:asciiTheme="majorBidi" w:hAnsiTheme="majorBidi" w:cstheme="majorBidi"/>
          <w:b/>
          <w:bCs/>
          <w:sz w:val="24"/>
          <w:szCs w:val="24"/>
        </w:rPr>
        <w:t xml:space="preserve"> Jangka Waktu Validasi SMS</w:t>
      </w:r>
    </w:p>
    <w:tbl>
      <w:tblPr>
        <w:tblW w:w="0" w:type="auto"/>
        <w:tblInd w:w="817" w:type="dxa"/>
        <w:tblLook w:val="04A0" w:firstRow="1" w:lastRow="0" w:firstColumn="1" w:lastColumn="0" w:noHBand="0" w:noVBand="1"/>
      </w:tblPr>
      <w:tblGrid>
        <w:gridCol w:w="2693"/>
        <w:gridCol w:w="3828"/>
      </w:tblGrid>
      <w:tr w:rsidR="00413E23" w14:paraId="348B4071" w14:textId="77777777" w:rsidTr="00413E23">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581BB2" w14:textId="77777777" w:rsidR="00413E23" w:rsidRDefault="00413E23" w:rsidP="004522E8">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Interger (INT) </w:t>
            </w:r>
          </w:p>
        </w:tc>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2B3489" w14:textId="77777777" w:rsidR="00413E23" w:rsidRDefault="00413E23" w:rsidP="004522E8">
            <w:pPr>
              <w:spacing w:line="480" w:lineRule="auto"/>
              <w:jc w:val="both"/>
              <w:rPr>
                <w:rFonts w:asciiTheme="majorBidi" w:hAnsiTheme="majorBidi" w:cstheme="majorBidi"/>
                <w:sz w:val="24"/>
                <w:szCs w:val="24"/>
              </w:rPr>
            </w:pPr>
            <w:r>
              <w:rPr>
                <w:rFonts w:asciiTheme="majorBidi" w:hAnsiTheme="majorBidi" w:cstheme="majorBidi"/>
                <w:sz w:val="24"/>
                <w:szCs w:val="24"/>
              </w:rPr>
              <w:t>Jangka Waktu Validasi SMS</w:t>
            </w:r>
          </w:p>
        </w:tc>
      </w:tr>
      <w:tr w:rsidR="00413E23" w14:paraId="7749D9A7" w14:textId="77777777" w:rsidTr="00413E23">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3EC44" w14:textId="77777777" w:rsidR="00413E23" w:rsidRDefault="00413E23" w:rsidP="004522E8">
            <w:pPr>
              <w:spacing w:line="480" w:lineRule="auto"/>
              <w:jc w:val="both"/>
              <w:rPr>
                <w:rFonts w:asciiTheme="majorBidi" w:hAnsiTheme="majorBidi" w:cstheme="majorBidi"/>
                <w:sz w:val="24"/>
                <w:szCs w:val="24"/>
              </w:rPr>
            </w:pPr>
            <w:r>
              <w:rPr>
                <w:rFonts w:asciiTheme="majorBidi" w:hAnsiTheme="majorBidi" w:cstheme="majorBidi"/>
                <w:sz w:val="24"/>
                <w:szCs w:val="24"/>
              </w:rPr>
              <w:t>0-143</w:t>
            </w:r>
          </w:p>
        </w:tc>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FBD5E7" w14:textId="77777777" w:rsidR="00413E23" w:rsidRDefault="00413E23" w:rsidP="004522E8">
            <w:pPr>
              <w:spacing w:line="480" w:lineRule="auto"/>
              <w:jc w:val="both"/>
              <w:rPr>
                <w:rFonts w:asciiTheme="majorBidi" w:hAnsiTheme="majorBidi" w:cstheme="majorBidi"/>
                <w:sz w:val="24"/>
                <w:szCs w:val="24"/>
              </w:rPr>
            </w:pPr>
            <w:r>
              <w:rPr>
                <w:rFonts w:asciiTheme="majorBidi" w:hAnsiTheme="majorBidi" w:cstheme="majorBidi"/>
                <w:sz w:val="24"/>
                <w:szCs w:val="24"/>
              </w:rPr>
              <w:t>(INT +)Menit (berarti 5 menit s/d 12 jam)</w:t>
            </w:r>
          </w:p>
        </w:tc>
      </w:tr>
      <w:tr w:rsidR="00413E23" w14:paraId="43758990" w14:textId="77777777" w:rsidTr="00413E23">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FDA98" w14:textId="77777777" w:rsidR="00413E23" w:rsidRDefault="00413E23" w:rsidP="004522E8">
            <w:pPr>
              <w:spacing w:line="480" w:lineRule="auto"/>
              <w:jc w:val="both"/>
              <w:rPr>
                <w:rFonts w:asciiTheme="majorBidi" w:hAnsiTheme="majorBidi" w:cstheme="majorBidi"/>
                <w:sz w:val="24"/>
                <w:szCs w:val="24"/>
              </w:rPr>
            </w:pPr>
            <w:r>
              <w:rPr>
                <w:rFonts w:asciiTheme="majorBidi" w:hAnsiTheme="majorBidi" w:cstheme="majorBidi"/>
                <w:sz w:val="24"/>
                <w:szCs w:val="24"/>
              </w:rPr>
              <w:t>144-167</w:t>
            </w:r>
          </w:p>
        </w:tc>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1EE08" w14:textId="77777777" w:rsidR="00413E23" w:rsidRDefault="00413E23" w:rsidP="004522E8">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12 jam +(INT -143) x 30 menit </w:t>
            </w:r>
          </w:p>
        </w:tc>
      </w:tr>
      <w:tr w:rsidR="00413E23" w14:paraId="592B83C8" w14:textId="77777777" w:rsidTr="00413E23">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B3F4B" w14:textId="77777777" w:rsidR="00413E23" w:rsidRDefault="00413E23" w:rsidP="004522E8">
            <w:pPr>
              <w:spacing w:line="480" w:lineRule="auto"/>
              <w:jc w:val="both"/>
              <w:rPr>
                <w:rFonts w:asciiTheme="majorBidi" w:hAnsiTheme="majorBidi" w:cstheme="majorBidi"/>
                <w:sz w:val="24"/>
                <w:szCs w:val="24"/>
              </w:rPr>
            </w:pPr>
            <w:r>
              <w:rPr>
                <w:rFonts w:asciiTheme="majorBidi" w:hAnsiTheme="majorBidi" w:cstheme="majorBidi"/>
                <w:sz w:val="24"/>
                <w:szCs w:val="24"/>
              </w:rPr>
              <w:t>168-169</w:t>
            </w:r>
          </w:p>
        </w:tc>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27DBE5" w14:textId="77777777" w:rsidR="00413E23" w:rsidRDefault="00413E23" w:rsidP="004522E8">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(INT – 166 ) x 1 hari </w:t>
            </w:r>
          </w:p>
        </w:tc>
      </w:tr>
      <w:tr w:rsidR="00413E23" w14:paraId="1E234B08" w14:textId="77777777" w:rsidTr="00413E23">
        <w:trPr>
          <w:trHeight w:val="70"/>
        </w:trPr>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6B7435" w14:textId="77777777" w:rsidR="00413E23" w:rsidRDefault="00413E23" w:rsidP="004522E8">
            <w:pPr>
              <w:spacing w:line="480" w:lineRule="auto"/>
              <w:jc w:val="both"/>
              <w:rPr>
                <w:rFonts w:asciiTheme="majorBidi" w:hAnsiTheme="majorBidi" w:cstheme="majorBidi"/>
                <w:sz w:val="24"/>
                <w:szCs w:val="24"/>
              </w:rPr>
            </w:pPr>
            <w:r>
              <w:rPr>
                <w:rFonts w:asciiTheme="majorBidi" w:hAnsiTheme="majorBidi" w:cstheme="majorBidi"/>
                <w:sz w:val="24"/>
                <w:szCs w:val="24"/>
              </w:rPr>
              <w:t>197-255</w:t>
            </w:r>
          </w:p>
        </w:tc>
        <w:tc>
          <w:tcPr>
            <w:tcW w:w="3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560C51" w14:textId="77777777" w:rsidR="00413E23" w:rsidRDefault="00413E23" w:rsidP="004522E8">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(INT – 192) x 1 minggu </w:t>
            </w:r>
          </w:p>
        </w:tc>
      </w:tr>
    </w:tbl>
    <w:p w14:paraId="4B022FF2" w14:textId="77777777" w:rsidR="00413E23" w:rsidRDefault="00413E23" w:rsidP="004522E8">
      <w:pPr>
        <w:shd w:val="clear" w:color="auto" w:fill="FFFFFF"/>
        <w:spacing w:line="480" w:lineRule="auto"/>
        <w:jc w:val="both"/>
        <w:rPr>
          <w:rFonts w:asciiTheme="majorBidi" w:hAnsiTheme="majorBidi" w:cstheme="majorBidi"/>
          <w:sz w:val="24"/>
          <w:szCs w:val="24"/>
        </w:rPr>
      </w:pPr>
    </w:p>
    <w:p w14:paraId="2DF6400A" w14:textId="77777777" w:rsidR="00413E23" w:rsidRDefault="00413E23" w:rsidP="004522E8">
      <w:pPr>
        <w:spacing w:line="480" w:lineRule="auto"/>
        <w:ind w:left="720"/>
        <w:jc w:val="both"/>
        <w:rPr>
          <w:rFonts w:asciiTheme="majorBidi" w:eastAsia="Calibri" w:hAnsiTheme="majorBidi" w:cstheme="majorBidi"/>
          <w:sz w:val="24"/>
          <w:szCs w:val="24"/>
        </w:rPr>
      </w:pPr>
      <w:r>
        <w:rPr>
          <w:rFonts w:asciiTheme="majorBidi" w:hAnsiTheme="majorBidi" w:cstheme="majorBidi"/>
          <w:sz w:val="24"/>
          <w:szCs w:val="24"/>
        </w:rPr>
        <w:t xml:space="preserve">Agar SMS kita pasti terkirim sampai ke handphone penerima, sebaiknya tidak memberikan   batasan waktu validnya.  </w:t>
      </w:r>
    </w:p>
    <w:p w14:paraId="5B039367" w14:textId="77777777" w:rsidR="004522E8" w:rsidRDefault="00413E23" w:rsidP="004522E8">
      <w:pPr>
        <w:pStyle w:val="ListParagraph"/>
        <w:widowControl/>
        <w:numPr>
          <w:ilvl w:val="0"/>
          <w:numId w:val="52"/>
        </w:numPr>
        <w:autoSpaceDE/>
        <w:autoSpaceDN/>
        <w:spacing w:line="480" w:lineRule="auto"/>
        <w:contextualSpacing/>
        <w:jc w:val="both"/>
        <w:rPr>
          <w:rFonts w:asciiTheme="majorBidi" w:hAnsiTheme="majorBidi" w:cstheme="majorBidi"/>
          <w:sz w:val="24"/>
          <w:szCs w:val="24"/>
        </w:rPr>
      </w:pPr>
      <w:r w:rsidRPr="004522E8">
        <w:rPr>
          <w:rFonts w:asciiTheme="majorBidi" w:hAnsiTheme="majorBidi" w:cstheme="majorBidi"/>
          <w:sz w:val="24"/>
          <w:szCs w:val="24"/>
        </w:rPr>
        <w:t xml:space="preserve">Isi SMS </w:t>
      </w:r>
    </w:p>
    <w:p w14:paraId="333AB31B" w14:textId="77777777" w:rsidR="00413E23" w:rsidRPr="004522E8" w:rsidRDefault="00413E23" w:rsidP="004522E8">
      <w:pPr>
        <w:pStyle w:val="ListParagraph"/>
        <w:widowControl/>
        <w:autoSpaceDE/>
        <w:autoSpaceDN/>
        <w:spacing w:line="480" w:lineRule="auto"/>
        <w:ind w:left="720" w:firstLine="0"/>
        <w:contextualSpacing/>
        <w:jc w:val="both"/>
        <w:rPr>
          <w:rFonts w:asciiTheme="majorBidi" w:hAnsiTheme="majorBidi" w:cstheme="majorBidi"/>
          <w:sz w:val="24"/>
          <w:szCs w:val="24"/>
        </w:rPr>
      </w:pPr>
      <w:r w:rsidRPr="004522E8">
        <w:rPr>
          <w:rFonts w:asciiTheme="majorBidi" w:hAnsiTheme="majorBidi" w:cstheme="majorBidi"/>
          <w:sz w:val="24"/>
          <w:szCs w:val="24"/>
        </w:rPr>
        <w:t>Header ini terdiri atas dua subheader, yaitu:</w:t>
      </w:r>
    </w:p>
    <w:p w14:paraId="6DF5E0BB" w14:textId="77777777" w:rsidR="00413E23" w:rsidRDefault="00413E23" w:rsidP="004522E8">
      <w:pPr>
        <w:pStyle w:val="ListParagraph"/>
        <w:widowControl/>
        <w:numPr>
          <w:ilvl w:val="1"/>
          <w:numId w:val="52"/>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Panjang isi (jumlah huruf dari isi)</w:t>
      </w:r>
    </w:p>
    <w:p w14:paraId="0CBB628B" w14:textId="77777777" w:rsidR="004522E8" w:rsidRDefault="00413E23" w:rsidP="004522E8">
      <w:pPr>
        <w:pStyle w:val="ListParagraph"/>
        <w:widowControl/>
        <w:numPr>
          <w:ilvl w:val="1"/>
          <w:numId w:val="52"/>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lastRenderedPageBreak/>
        <w:t xml:space="preserve">Isi berupa pasangan bilangan heksa </w:t>
      </w:r>
    </w:p>
    <w:p w14:paraId="0BC024AC" w14:textId="77777777" w:rsidR="004522E8" w:rsidRDefault="00413E23" w:rsidP="004522E8">
      <w:pPr>
        <w:widowControl/>
        <w:autoSpaceDE/>
        <w:autoSpaceDN/>
        <w:spacing w:line="480" w:lineRule="auto"/>
        <w:ind w:left="720"/>
        <w:contextualSpacing/>
        <w:jc w:val="both"/>
        <w:rPr>
          <w:rFonts w:asciiTheme="majorBidi" w:hAnsiTheme="majorBidi" w:cstheme="majorBidi"/>
          <w:sz w:val="24"/>
          <w:szCs w:val="24"/>
        </w:rPr>
      </w:pPr>
      <w:r w:rsidRPr="004522E8">
        <w:rPr>
          <w:rFonts w:asciiTheme="majorBidi" w:hAnsiTheme="majorBidi" w:cstheme="majorBidi"/>
          <w:sz w:val="24"/>
          <w:szCs w:val="24"/>
        </w:rPr>
        <w:t xml:space="preserve">Untuk handphone/SMS Gateway berskema encoding 7 bit, jika mengetikan suatu huruf dari keypad-nya, berarti kita telah membuat 7 angka 1/o berurutan. Ada dua hal langkah yang harus kita lakukan untuk mengkonversi isi SMS, yaitu: </w:t>
      </w:r>
    </w:p>
    <w:p w14:paraId="654B9A79" w14:textId="77777777" w:rsidR="004522E8" w:rsidRDefault="00413E23" w:rsidP="004522E8">
      <w:pPr>
        <w:widowControl/>
        <w:autoSpaceDE/>
        <w:autoSpaceDN/>
        <w:spacing w:line="480" w:lineRule="auto"/>
        <w:ind w:left="720"/>
        <w:contextualSpacing/>
        <w:jc w:val="both"/>
        <w:rPr>
          <w:rFonts w:asciiTheme="majorBidi" w:hAnsiTheme="majorBidi" w:cstheme="majorBidi"/>
          <w:sz w:val="24"/>
          <w:szCs w:val="24"/>
        </w:rPr>
      </w:pPr>
      <w:r w:rsidRPr="004522E8">
        <w:rPr>
          <w:rFonts w:asciiTheme="majorBidi" w:hAnsiTheme="majorBidi" w:cstheme="majorBidi"/>
          <w:sz w:val="24"/>
          <w:szCs w:val="24"/>
        </w:rPr>
        <w:t xml:space="preserve">Langkah Pertama : mengubahnya menjadi kode 7 bit </w:t>
      </w:r>
    </w:p>
    <w:p w14:paraId="2071F272" w14:textId="77777777" w:rsidR="00413E23" w:rsidRPr="004522E8" w:rsidRDefault="00413E23" w:rsidP="004522E8">
      <w:pPr>
        <w:widowControl/>
        <w:autoSpaceDE/>
        <w:autoSpaceDN/>
        <w:spacing w:line="480" w:lineRule="auto"/>
        <w:ind w:left="720"/>
        <w:contextualSpacing/>
        <w:jc w:val="both"/>
        <w:rPr>
          <w:rFonts w:asciiTheme="majorBidi" w:hAnsiTheme="majorBidi" w:cstheme="majorBidi"/>
          <w:sz w:val="24"/>
          <w:szCs w:val="24"/>
        </w:rPr>
      </w:pPr>
      <w:r w:rsidRPr="004522E8">
        <w:rPr>
          <w:rFonts w:asciiTheme="majorBidi" w:hAnsiTheme="majorBidi" w:cstheme="majorBidi"/>
          <w:sz w:val="24"/>
          <w:szCs w:val="24"/>
        </w:rPr>
        <w:t>Langkah kedua : mengubahnya kode 7 bit menjadi 8 bit, yang diwakili oleh pasangan heksa .</w:t>
      </w:r>
    </w:p>
    <w:p w14:paraId="4E6EB4C3" w14:textId="77777777" w:rsidR="004522E8" w:rsidRDefault="00413E23" w:rsidP="004522E8">
      <w:pPr>
        <w:pStyle w:val="ListParagraph"/>
        <w:widowControl/>
        <w:numPr>
          <w:ilvl w:val="0"/>
          <w:numId w:val="52"/>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 xml:space="preserve">Menggabungkan kedelapan header </w:t>
      </w:r>
    </w:p>
    <w:p w14:paraId="08198345" w14:textId="77777777" w:rsidR="00413E23" w:rsidRPr="004522E8" w:rsidRDefault="00413E23" w:rsidP="004522E8">
      <w:pPr>
        <w:pStyle w:val="ListParagraph"/>
        <w:widowControl/>
        <w:autoSpaceDE/>
        <w:autoSpaceDN/>
        <w:spacing w:line="480" w:lineRule="auto"/>
        <w:ind w:left="720" w:firstLine="720"/>
        <w:contextualSpacing/>
        <w:jc w:val="both"/>
        <w:rPr>
          <w:rFonts w:asciiTheme="majorBidi" w:hAnsiTheme="majorBidi" w:cstheme="majorBidi"/>
          <w:sz w:val="24"/>
          <w:szCs w:val="24"/>
        </w:rPr>
      </w:pPr>
      <w:r w:rsidRPr="004522E8">
        <w:rPr>
          <w:rFonts w:asciiTheme="majorBidi" w:hAnsiTheme="majorBidi" w:cstheme="majorBidi"/>
          <w:sz w:val="24"/>
          <w:szCs w:val="24"/>
        </w:rPr>
        <w:t xml:space="preserve">Setelah kita mempelajari masing-masing header maupun subheader untuk mengirim SMS di atas, kini kita akan menggabungkannya menjadi PDU yang lengkap. </w:t>
      </w:r>
    </w:p>
    <w:p w14:paraId="55CDAD28" w14:textId="691E0563" w:rsidR="00413E23" w:rsidRPr="00146D6C" w:rsidRDefault="00413E23" w:rsidP="00146D6C">
      <w:pPr>
        <w:spacing w:line="480" w:lineRule="auto"/>
        <w:ind w:firstLine="720"/>
        <w:jc w:val="center"/>
        <w:rPr>
          <w:rFonts w:asciiTheme="majorBidi" w:hAnsiTheme="majorBidi" w:cstheme="majorBidi"/>
          <w:b/>
          <w:bCs/>
          <w:sz w:val="24"/>
          <w:szCs w:val="24"/>
        </w:rPr>
      </w:pPr>
      <w:r w:rsidRPr="00146D6C">
        <w:rPr>
          <w:rFonts w:asciiTheme="majorBidi" w:hAnsiTheme="majorBidi" w:cstheme="majorBidi"/>
          <w:b/>
          <w:bCs/>
          <w:sz w:val="24"/>
          <w:szCs w:val="24"/>
        </w:rPr>
        <w:t>Tabel 2.</w:t>
      </w:r>
      <w:r w:rsidR="00146D6C">
        <w:rPr>
          <w:rFonts w:asciiTheme="majorBidi" w:hAnsiTheme="majorBidi" w:cstheme="majorBidi"/>
          <w:b/>
          <w:bCs/>
          <w:sz w:val="24"/>
          <w:szCs w:val="24"/>
          <w:lang w:val="en-US"/>
        </w:rPr>
        <w:t>8</w:t>
      </w:r>
      <w:r w:rsidRPr="00146D6C">
        <w:rPr>
          <w:rFonts w:asciiTheme="majorBidi" w:hAnsiTheme="majorBidi" w:cstheme="majorBidi"/>
          <w:b/>
          <w:bCs/>
          <w:sz w:val="24"/>
          <w:szCs w:val="24"/>
        </w:rPr>
        <w:t xml:space="preserve"> symbol PDU Lengkap</w:t>
      </w:r>
    </w:p>
    <w:p w14:paraId="4E78AF1F" w14:textId="77777777" w:rsidR="00413E23" w:rsidRDefault="00413E23" w:rsidP="00413E23">
      <w:pPr>
        <w:spacing w:line="20" w:lineRule="exact"/>
        <w:rPr>
          <w:rFonts w:asciiTheme="majorBidi" w:hAnsiTheme="majorBidi" w:cstheme="majorBidi"/>
          <w:sz w:val="24"/>
          <w:szCs w:val="24"/>
        </w:rPr>
      </w:pPr>
    </w:p>
    <w:p w14:paraId="06E31F11" w14:textId="77777777" w:rsidR="00413E23" w:rsidRDefault="00413E23" w:rsidP="00413E23">
      <w:pPr>
        <w:pStyle w:val="ListParagraph"/>
        <w:spacing w:line="360" w:lineRule="auto"/>
        <w:rPr>
          <w:rFonts w:asciiTheme="majorBidi" w:eastAsia="Calibri" w:hAnsiTheme="majorBidi" w:cstheme="majorBidi"/>
          <w:sz w:val="24"/>
          <w:szCs w:val="24"/>
        </w:rPr>
      </w:pPr>
      <w:r>
        <w:rPr>
          <w:rFonts w:ascii="Calibri" w:eastAsia="Calibri" w:hAnsi="Calibri" w:cs="Arial"/>
          <w:noProof/>
          <w:sz w:val="20"/>
          <w:szCs w:val="20"/>
          <w:lang w:val="en-US"/>
        </w:rPr>
        <w:drawing>
          <wp:anchor distT="0" distB="0" distL="114300" distR="114300" simplePos="0" relativeHeight="251663360" behindDoc="1" locked="0" layoutInCell="1" allowOverlap="1" wp14:anchorId="5F34A78A" wp14:editId="020C330D">
            <wp:simplePos x="0" y="0"/>
            <wp:positionH relativeFrom="column">
              <wp:posOffset>186690</wp:posOffset>
            </wp:positionH>
            <wp:positionV relativeFrom="paragraph">
              <wp:posOffset>203200</wp:posOffset>
            </wp:positionV>
            <wp:extent cx="4845050" cy="3324860"/>
            <wp:effectExtent l="0" t="0" r="0" b="8890"/>
            <wp:wrapNone/>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5050" cy="3324860"/>
                    </a:xfrm>
                    <a:prstGeom prst="rect">
                      <a:avLst/>
                    </a:prstGeom>
                    <a:noFill/>
                  </pic:spPr>
                </pic:pic>
              </a:graphicData>
            </a:graphic>
            <wp14:sizeRelH relativeFrom="page">
              <wp14:pctWidth>0</wp14:pctWidth>
            </wp14:sizeRelH>
            <wp14:sizeRelV relativeFrom="page">
              <wp14:pctHeight>0</wp14:pctHeight>
            </wp14:sizeRelV>
          </wp:anchor>
        </w:drawing>
      </w:r>
    </w:p>
    <w:p w14:paraId="522B8ABE" w14:textId="77777777" w:rsidR="00413E23" w:rsidRDefault="00413E23" w:rsidP="00413E23">
      <w:pPr>
        <w:pStyle w:val="ListParagraph"/>
        <w:spacing w:line="360" w:lineRule="auto"/>
        <w:rPr>
          <w:rFonts w:asciiTheme="majorBidi" w:hAnsiTheme="majorBidi" w:cstheme="majorBidi"/>
          <w:sz w:val="24"/>
          <w:szCs w:val="24"/>
        </w:rPr>
      </w:pPr>
    </w:p>
    <w:p w14:paraId="6B76845F" w14:textId="77777777" w:rsidR="00413E23" w:rsidRDefault="00413E23" w:rsidP="00413E23">
      <w:pPr>
        <w:pStyle w:val="ListParagraph"/>
        <w:spacing w:line="360" w:lineRule="auto"/>
        <w:rPr>
          <w:rFonts w:asciiTheme="majorBidi" w:hAnsiTheme="majorBidi" w:cstheme="majorBidi"/>
          <w:sz w:val="24"/>
          <w:szCs w:val="24"/>
        </w:rPr>
      </w:pPr>
    </w:p>
    <w:p w14:paraId="3CC11930" w14:textId="77777777" w:rsidR="00413E23" w:rsidRDefault="00413E23" w:rsidP="00413E23">
      <w:pPr>
        <w:spacing w:line="360" w:lineRule="auto"/>
        <w:rPr>
          <w:rFonts w:asciiTheme="majorBidi" w:hAnsiTheme="majorBidi" w:cstheme="majorBidi"/>
          <w:sz w:val="24"/>
          <w:szCs w:val="24"/>
        </w:rPr>
      </w:pPr>
    </w:p>
    <w:p w14:paraId="56F016D6" w14:textId="77777777" w:rsidR="00413E23" w:rsidRDefault="00413E23" w:rsidP="00413E23">
      <w:pPr>
        <w:spacing w:line="360" w:lineRule="auto"/>
        <w:rPr>
          <w:rFonts w:asciiTheme="majorBidi" w:hAnsiTheme="majorBidi" w:cstheme="majorBidi"/>
          <w:sz w:val="24"/>
          <w:szCs w:val="24"/>
        </w:rPr>
      </w:pPr>
    </w:p>
    <w:p w14:paraId="53A8E5C2" w14:textId="77777777" w:rsidR="00413E23" w:rsidRDefault="00413E23" w:rsidP="00413E23">
      <w:pPr>
        <w:spacing w:line="360" w:lineRule="auto"/>
        <w:rPr>
          <w:rFonts w:asciiTheme="majorBidi" w:hAnsiTheme="majorBidi" w:cstheme="majorBidi"/>
          <w:sz w:val="24"/>
          <w:szCs w:val="24"/>
        </w:rPr>
      </w:pPr>
    </w:p>
    <w:p w14:paraId="11833166" w14:textId="77777777" w:rsidR="00413E23" w:rsidRDefault="00413E23" w:rsidP="00413E23">
      <w:pPr>
        <w:spacing w:line="360" w:lineRule="auto"/>
        <w:rPr>
          <w:rFonts w:asciiTheme="majorBidi" w:hAnsiTheme="majorBidi" w:cstheme="majorBidi"/>
          <w:sz w:val="24"/>
          <w:szCs w:val="24"/>
        </w:rPr>
      </w:pPr>
    </w:p>
    <w:p w14:paraId="710ADB70" w14:textId="77777777" w:rsidR="00413E23" w:rsidRDefault="00413E23" w:rsidP="00413E23">
      <w:pPr>
        <w:spacing w:line="360" w:lineRule="auto"/>
        <w:rPr>
          <w:rFonts w:asciiTheme="majorBidi" w:hAnsiTheme="majorBidi" w:cstheme="majorBidi"/>
          <w:sz w:val="24"/>
          <w:szCs w:val="24"/>
        </w:rPr>
      </w:pPr>
    </w:p>
    <w:p w14:paraId="4891392B" w14:textId="77777777" w:rsidR="00413E23" w:rsidRDefault="00413E23" w:rsidP="00413E23">
      <w:pPr>
        <w:spacing w:line="360" w:lineRule="auto"/>
        <w:rPr>
          <w:rFonts w:asciiTheme="majorBidi" w:hAnsiTheme="majorBidi" w:cstheme="majorBidi"/>
          <w:sz w:val="24"/>
          <w:szCs w:val="24"/>
        </w:rPr>
      </w:pPr>
    </w:p>
    <w:p w14:paraId="064B0C9A" w14:textId="77777777" w:rsidR="00413E23" w:rsidRDefault="00413E23" w:rsidP="00413E23">
      <w:pPr>
        <w:spacing w:line="360" w:lineRule="auto"/>
        <w:rPr>
          <w:rFonts w:asciiTheme="majorBidi" w:hAnsiTheme="majorBidi" w:cstheme="majorBidi"/>
          <w:sz w:val="24"/>
          <w:szCs w:val="24"/>
        </w:rPr>
      </w:pPr>
    </w:p>
    <w:p w14:paraId="082F2B98" w14:textId="77777777" w:rsidR="0005266A" w:rsidRDefault="0005266A" w:rsidP="0005266A">
      <w:pPr>
        <w:pStyle w:val="ListParagraph"/>
        <w:widowControl/>
        <w:autoSpaceDE/>
        <w:autoSpaceDN/>
        <w:spacing w:line="360" w:lineRule="auto"/>
        <w:ind w:left="720" w:firstLine="0"/>
        <w:contextualSpacing/>
        <w:jc w:val="both"/>
        <w:rPr>
          <w:rFonts w:asciiTheme="majorBidi" w:hAnsiTheme="majorBidi" w:cstheme="majorBidi"/>
          <w:sz w:val="24"/>
          <w:szCs w:val="24"/>
        </w:rPr>
      </w:pPr>
    </w:p>
    <w:p w14:paraId="14A809D0" w14:textId="77777777" w:rsidR="0005266A" w:rsidRDefault="0005266A" w:rsidP="0005266A">
      <w:pPr>
        <w:pStyle w:val="ListParagraph"/>
        <w:widowControl/>
        <w:autoSpaceDE/>
        <w:autoSpaceDN/>
        <w:spacing w:line="360" w:lineRule="auto"/>
        <w:ind w:left="720" w:firstLine="0"/>
        <w:contextualSpacing/>
        <w:jc w:val="both"/>
        <w:rPr>
          <w:rFonts w:asciiTheme="majorBidi" w:hAnsiTheme="majorBidi" w:cstheme="majorBidi"/>
          <w:sz w:val="24"/>
          <w:szCs w:val="24"/>
        </w:rPr>
      </w:pPr>
    </w:p>
    <w:p w14:paraId="0D8D2EC2" w14:textId="77777777" w:rsidR="0005266A" w:rsidRDefault="0005266A" w:rsidP="0005266A">
      <w:pPr>
        <w:pStyle w:val="ListParagraph"/>
        <w:widowControl/>
        <w:autoSpaceDE/>
        <w:autoSpaceDN/>
        <w:spacing w:line="360" w:lineRule="auto"/>
        <w:ind w:left="720" w:firstLine="0"/>
        <w:contextualSpacing/>
        <w:jc w:val="both"/>
        <w:rPr>
          <w:rFonts w:asciiTheme="majorBidi" w:hAnsiTheme="majorBidi" w:cstheme="majorBidi"/>
          <w:sz w:val="24"/>
          <w:szCs w:val="24"/>
        </w:rPr>
      </w:pPr>
    </w:p>
    <w:p w14:paraId="7C4772CF" w14:textId="77777777" w:rsidR="0005266A" w:rsidRDefault="0005266A" w:rsidP="0005266A">
      <w:pPr>
        <w:pStyle w:val="ListParagraph"/>
        <w:widowControl/>
        <w:autoSpaceDE/>
        <w:autoSpaceDN/>
        <w:spacing w:line="360" w:lineRule="auto"/>
        <w:ind w:left="720" w:firstLine="0"/>
        <w:contextualSpacing/>
        <w:jc w:val="both"/>
        <w:rPr>
          <w:rFonts w:asciiTheme="majorBidi" w:hAnsiTheme="majorBidi" w:cstheme="majorBidi"/>
          <w:sz w:val="24"/>
          <w:szCs w:val="24"/>
        </w:rPr>
      </w:pPr>
    </w:p>
    <w:p w14:paraId="5C0C6117" w14:textId="77777777" w:rsidR="00413E23" w:rsidRPr="0005266A" w:rsidRDefault="00413E23" w:rsidP="0005266A">
      <w:pPr>
        <w:widowControl/>
        <w:autoSpaceDE/>
        <w:autoSpaceDN/>
        <w:spacing w:line="480" w:lineRule="auto"/>
        <w:ind w:firstLine="547"/>
        <w:contextualSpacing/>
        <w:jc w:val="both"/>
        <w:rPr>
          <w:rFonts w:asciiTheme="majorBidi" w:hAnsiTheme="majorBidi" w:cstheme="majorBidi"/>
          <w:sz w:val="24"/>
          <w:szCs w:val="24"/>
        </w:rPr>
      </w:pPr>
      <w:r w:rsidRPr="0005266A">
        <w:rPr>
          <w:rFonts w:asciiTheme="majorBidi" w:hAnsiTheme="majorBidi" w:cstheme="majorBidi"/>
          <w:sz w:val="24"/>
          <w:szCs w:val="24"/>
        </w:rPr>
        <w:t xml:space="preserve">PDU untuk SMS Terima dari SMS-Centre </w:t>
      </w:r>
    </w:p>
    <w:p w14:paraId="61F58CCA" w14:textId="77777777" w:rsidR="00413E23" w:rsidRDefault="00413E23" w:rsidP="0005266A">
      <w:pPr>
        <w:pStyle w:val="ListParagraph"/>
        <w:spacing w:line="480" w:lineRule="auto"/>
        <w:ind w:left="547" w:firstLine="0"/>
        <w:rPr>
          <w:rFonts w:asciiTheme="majorBidi" w:hAnsiTheme="majorBidi" w:cstheme="majorBidi"/>
          <w:sz w:val="24"/>
          <w:szCs w:val="24"/>
        </w:rPr>
      </w:pPr>
      <w:r>
        <w:rPr>
          <w:rFonts w:asciiTheme="majorBidi" w:hAnsiTheme="majorBidi" w:cstheme="majorBidi"/>
          <w:sz w:val="24"/>
          <w:szCs w:val="24"/>
        </w:rPr>
        <w:t>Delapan Header untuk SMS-Terima. Keba</w:t>
      </w:r>
      <w:r w:rsidR="0005266A">
        <w:rPr>
          <w:rFonts w:asciiTheme="majorBidi" w:hAnsiTheme="majorBidi" w:cstheme="majorBidi"/>
          <w:sz w:val="24"/>
          <w:szCs w:val="24"/>
        </w:rPr>
        <w:t>nyakan header dibawah ini tela</w:t>
      </w:r>
      <w:r w:rsidR="0005266A">
        <w:rPr>
          <w:rFonts w:asciiTheme="majorBidi" w:hAnsiTheme="majorBidi" w:cstheme="majorBidi"/>
          <w:sz w:val="24"/>
          <w:szCs w:val="24"/>
          <w:lang w:val="en-US"/>
        </w:rPr>
        <w:t xml:space="preserve">h </w:t>
      </w:r>
      <w:r>
        <w:rPr>
          <w:rFonts w:asciiTheme="majorBidi" w:hAnsiTheme="majorBidi" w:cstheme="majorBidi"/>
          <w:sz w:val="24"/>
          <w:szCs w:val="24"/>
        </w:rPr>
        <w:t xml:space="preserve">dibahas sebelumnya, kecuali beberapa yang berbeda, dijelaskan di bawah ini : </w:t>
      </w:r>
    </w:p>
    <w:p w14:paraId="24270EA1" w14:textId="77777777" w:rsidR="00413E23" w:rsidRDefault="00413E23" w:rsidP="0005266A">
      <w:pPr>
        <w:pStyle w:val="ListParagraph"/>
        <w:widowControl/>
        <w:numPr>
          <w:ilvl w:val="0"/>
          <w:numId w:val="22"/>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 xml:space="preserve">No SMS-Centre </w:t>
      </w:r>
    </w:p>
    <w:p w14:paraId="096909E3" w14:textId="77777777" w:rsidR="00413E23" w:rsidRDefault="00413E23" w:rsidP="0005266A">
      <w:pPr>
        <w:pStyle w:val="ListParagraph"/>
        <w:widowControl/>
        <w:numPr>
          <w:ilvl w:val="0"/>
          <w:numId w:val="22"/>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 xml:space="preserve">Tipe SMS à untuk SMS-Terima = 4 à </w:t>
      </w:r>
      <w:r>
        <w:rPr>
          <w:rFonts w:asciiTheme="majorBidi" w:hAnsiTheme="majorBidi" w:cstheme="majorBidi"/>
          <w:b/>
          <w:sz w:val="24"/>
          <w:szCs w:val="24"/>
        </w:rPr>
        <w:t>04</w:t>
      </w:r>
    </w:p>
    <w:p w14:paraId="1DAD0350" w14:textId="77777777" w:rsidR="00413E23" w:rsidRDefault="00413E23" w:rsidP="0005266A">
      <w:pPr>
        <w:pStyle w:val="ListParagraph"/>
        <w:widowControl/>
        <w:numPr>
          <w:ilvl w:val="0"/>
          <w:numId w:val="22"/>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 xml:space="preserve">Nomor handphone pengirim. </w:t>
      </w:r>
    </w:p>
    <w:p w14:paraId="1164D03C" w14:textId="77777777" w:rsidR="00413E23" w:rsidRDefault="00413E23" w:rsidP="0005266A">
      <w:pPr>
        <w:pStyle w:val="ListParagraph"/>
        <w:widowControl/>
        <w:numPr>
          <w:ilvl w:val="0"/>
          <w:numId w:val="22"/>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Bentuk SMS.</w:t>
      </w:r>
    </w:p>
    <w:p w14:paraId="63953BCD" w14:textId="77777777" w:rsidR="00413E23" w:rsidRDefault="00413E23" w:rsidP="0005266A">
      <w:pPr>
        <w:pStyle w:val="ListParagraph"/>
        <w:widowControl/>
        <w:numPr>
          <w:ilvl w:val="0"/>
          <w:numId w:val="22"/>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Skema encoding.</w:t>
      </w:r>
    </w:p>
    <w:p w14:paraId="6F24158A" w14:textId="77777777" w:rsidR="00413E23" w:rsidRPr="0005266A" w:rsidRDefault="00413E23" w:rsidP="0005266A">
      <w:pPr>
        <w:pStyle w:val="ListParagraph"/>
        <w:widowControl/>
        <w:numPr>
          <w:ilvl w:val="0"/>
          <w:numId w:val="22"/>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Tanggal dan w</w:t>
      </w:r>
      <w:r w:rsidR="0005266A">
        <w:rPr>
          <w:rFonts w:asciiTheme="majorBidi" w:hAnsiTheme="majorBidi" w:cstheme="majorBidi"/>
          <w:sz w:val="24"/>
          <w:szCs w:val="24"/>
        </w:rPr>
        <w:t>aktu SMS di-stamo di SMS-Centre</w:t>
      </w:r>
      <w:r w:rsidR="0005266A" w:rsidRPr="0005266A">
        <w:rPr>
          <w:rFonts w:asciiTheme="majorBidi" w:hAnsiTheme="majorBidi" w:cstheme="majorBidi"/>
          <w:sz w:val="24"/>
          <w:szCs w:val="24"/>
        </w:rPr>
        <w:t xml:space="preserve">. </w:t>
      </w:r>
      <w:r w:rsidRPr="0005266A">
        <w:rPr>
          <w:rFonts w:asciiTheme="majorBidi" w:hAnsiTheme="majorBidi" w:cstheme="majorBidi"/>
          <w:sz w:val="24"/>
          <w:szCs w:val="24"/>
        </w:rPr>
        <w:t>Diwakili oleh 12 bilangan heksa</w:t>
      </w:r>
      <w:r w:rsidR="0005266A">
        <w:rPr>
          <w:rFonts w:asciiTheme="majorBidi" w:hAnsiTheme="majorBidi" w:cstheme="majorBidi"/>
          <w:sz w:val="24"/>
          <w:szCs w:val="24"/>
          <w:lang w:val="en-US"/>
        </w:rPr>
        <w:t xml:space="preserve"> </w:t>
      </w:r>
      <w:r w:rsidRPr="0005266A">
        <w:rPr>
          <w:rFonts w:asciiTheme="majorBidi" w:hAnsiTheme="majorBidi" w:cstheme="majorBidi"/>
          <w:sz w:val="24"/>
          <w:szCs w:val="24"/>
        </w:rPr>
        <w:t>(6 pasang)</w:t>
      </w:r>
      <w:r w:rsidR="0005266A" w:rsidRPr="0005266A">
        <w:rPr>
          <w:rFonts w:asciiTheme="majorBidi" w:hAnsiTheme="majorBidi" w:cstheme="majorBidi"/>
          <w:sz w:val="24"/>
          <w:szCs w:val="24"/>
        </w:rPr>
        <w:t xml:space="preserve"> yang berarti:yy/mm/dd hh:mm:ss </w:t>
      </w:r>
      <w:r w:rsidRPr="0005266A">
        <w:rPr>
          <w:rFonts w:asciiTheme="majorBidi" w:hAnsiTheme="majorBidi" w:cstheme="majorBidi"/>
          <w:sz w:val="24"/>
          <w:szCs w:val="24"/>
        </w:rPr>
        <w:t xml:space="preserve">Contoh: 207022512380à 01/07/22 15:32:08à 22 Juli 2002 15:32:08 Wib </w:t>
      </w:r>
    </w:p>
    <w:p w14:paraId="565B48D1" w14:textId="77777777" w:rsidR="00413E23" w:rsidRDefault="00413E23" w:rsidP="0005266A">
      <w:pPr>
        <w:pStyle w:val="ListParagraph"/>
        <w:widowControl/>
        <w:numPr>
          <w:ilvl w:val="0"/>
          <w:numId w:val="22"/>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 xml:space="preserve">Batas validasi waktu jika tidak dibatasi dilambangkan </w:t>
      </w:r>
      <w:r>
        <w:rPr>
          <w:rFonts w:asciiTheme="majorBidi" w:hAnsiTheme="majorBidi" w:cstheme="majorBidi"/>
          <w:b/>
          <w:sz w:val="24"/>
          <w:szCs w:val="24"/>
        </w:rPr>
        <w:t>00</w:t>
      </w:r>
      <w:r>
        <w:rPr>
          <w:rFonts w:asciiTheme="majorBidi" w:hAnsiTheme="majorBidi" w:cstheme="majorBidi"/>
          <w:sz w:val="24"/>
          <w:szCs w:val="24"/>
        </w:rPr>
        <w:t xml:space="preserve"> </w:t>
      </w:r>
    </w:p>
    <w:p w14:paraId="0705532B" w14:textId="77777777" w:rsidR="00413E23" w:rsidRPr="0005266A" w:rsidRDefault="00413E23" w:rsidP="0005266A">
      <w:pPr>
        <w:pStyle w:val="ListParagraph"/>
        <w:widowControl/>
        <w:numPr>
          <w:ilvl w:val="0"/>
          <w:numId w:val="22"/>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 xml:space="preserve">Isi SMS </w:t>
      </w:r>
    </w:p>
    <w:p w14:paraId="725458E8" w14:textId="77777777" w:rsidR="0005266A" w:rsidRPr="0005266A" w:rsidRDefault="00413E23" w:rsidP="0005266A">
      <w:pPr>
        <w:pStyle w:val="ListParagraph"/>
        <w:numPr>
          <w:ilvl w:val="1"/>
          <w:numId w:val="54"/>
        </w:numPr>
        <w:spacing w:line="480" w:lineRule="auto"/>
        <w:jc w:val="both"/>
        <w:rPr>
          <w:rFonts w:asciiTheme="majorBidi" w:hAnsiTheme="majorBidi" w:cstheme="majorBidi"/>
          <w:b/>
          <w:sz w:val="24"/>
          <w:szCs w:val="24"/>
        </w:rPr>
      </w:pPr>
      <w:r w:rsidRPr="0005266A">
        <w:rPr>
          <w:rFonts w:asciiTheme="majorBidi" w:hAnsiTheme="majorBidi" w:cstheme="majorBidi"/>
          <w:b/>
          <w:sz w:val="24"/>
          <w:szCs w:val="24"/>
        </w:rPr>
        <w:t xml:space="preserve">Kajian Teori Tentang Now SMS/MMS Gateway </w:t>
      </w:r>
    </w:p>
    <w:p w14:paraId="28E3B6A4" w14:textId="77777777" w:rsidR="00413E23" w:rsidRPr="0005266A" w:rsidRDefault="00413E23" w:rsidP="0005266A">
      <w:pPr>
        <w:pStyle w:val="ListParagraph"/>
        <w:spacing w:line="480" w:lineRule="auto"/>
        <w:ind w:left="360" w:firstLine="360"/>
        <w:jc w:val="both"/>
        <w:rPr>
          <w:rFonts w:asciiTheme="majorBidi" w:hAnsiTheme="majorBidi" w:cstheme="majorBidi"/>
          <w:b/>
          <w:sz w:val="24"/>
          <w:szCs w:val="24"/>
        </w:rPr>
      </w:pPr>
      <w:r w:rsidRPr="0005266A">
        <w:rPr>
          <w:rFonts w:asciiTheme="majorBidi" w:hAnsiTheme="majorBidi" w:cstheme="majorBidi"/>
          <w:sz w:val="24"/>
          <w:szCs w:val="24"/>
        </w:rPr>
        <w:t xml:space="preserve">Now SMS / MMS Gateway adalah software sms gateway yang cepat untuk menyebarkan dan mengembangkan SMS, MMS. Software ini cara pengintallannya cukup mudah tinggal mengikuti tutorial yang beredar di internet, anda sudah langsung bisa menggunakan software ini. Fitur-fitur yang dimiliki software ini antara lain : </w:t>
      </w:r>
    </w:p>
    <w:p w14:paraId="42E27CE2" w14:textId="77777777" w:rsidR="00413E23"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lastRenderedPageBreak/>
        <w:t xml:space="preserve">Mendukung SMS dan MMS konektivitas melalui satu atau lebih modern GSM ( GSM atau telepon terhubung ke port serial PC), atau melalui koneksi TCP / IP menggunakan SMPP , UCP / EMI , CIMD2 dan / atau HTTP protokol. </w:t>
      </w:r>
    </w:p>
    <w:p w14:paraId="05DDB2A3" w14:textId="77777777" w:rsidR="00413E23"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 xml:space="preserve">Mendukung biaya minimal routing dengan pola yang cocok untuk pesan rute untuk koneksi SMS berbeda berdasarkan tujuan. </w:t>
      </w:r>
    </w:p>
    <w:p w14:paraId="251AC419" w14:textId="77777777" w:rsidR="00413E23"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Mendukung generasi mudah dan pengiriman pesan MMS , dan mencakup compiler MMS untuk menghasilkan header biner dan format pesan yang diperlukan untuk konten MMS.</w:t>
      </w:r>
    </w:p>
    <w:p w14:paraId="0EE1C55B" w14:textId="77777777" w:rsidR="00413E23"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 xml:space="preserve">Termsuk yang kuat MMSC untuk pesan MMS pengolahan independen dari gateway operator. The MMSC mendukung adaptasi konten dinamis dari koversi konten untuk membantu menyederhanakan proses pengiriman konten MMS untuk perangkat dengan karakteristik beragam. The MMSC juga mencakup-in SMTP untuk e-mail gateway bi-directional pertukaran pesan antara perangkat MMS dan kompatibel internet e-mail penerima dibangun. </w:t>
      </w:r>
    </w:p>
    <w:p w14:paraId="065CF879" w14:textId="77777777" w:rsidR="00413E23"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Mendukung Unicode (UTF-8) format baik untuk pesan SMS dan MMS, memungkinkan penyebaran di lingkungan multi bahasa.</w:t>
      </w:r>
    </w:p>
    <w:p w14:paraId="37B4E737" w14:textId="77777777" w:rsidR="00413E23"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Mendukung generasi mudah dan pengiriman WAP push pesan, independen dari WAP gateway yang digunakan.</w:t>
      </w:r>
    </w:p>
    <w:p w14:paraId="3216F7BB" w14:textId="77777777" w:rsidR="00413E23"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Mendukung WAP OTA (“Over The Air”) pengaturan konfigurasi dan boomark.</w:t>
      </w:r>
    </w:p>
    <w:p w14:paraId="362A971A" w14:textId="77777777" w:rsidR="00413E23"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lastRenderedPageBreak/>
        <w:t>Mendukung 2-waySMS untuk pengembangan aplikasi interaktif. Pesan SMS yang diterima oleh gateway dapat memicu baik program executable</w:t>
      </w:r>
    </w:p>
    <w:p w14:paraId="1AF395F1" w14:textId="77777777" w:rsidR="00413E23"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Mendukung 2-arah MMS untuk pengembangan aplikasi multimedia interaktif. pesan MMS diterima oleh gateway tersebut dipecah menjadi file komponen individu yang dapat dengan mudah diproses oleh pengguna alat yang disediakan. Misalnya, menerima gambar MMS dapat secara otomatis diposting ke situs web.</w:t>
      </w:r>
    </w:p>
    <w:p w14:paraId="0DCBFBB2" w14:textId="77777777" w:rsidR="00413E23"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Termasuk server SMPP, menyederhanakan proses menghubungkan beberapa gateway dan aplikasi.</w:t>
      </w:r>
    </w:p>
    <w:p w14:paraId="65839788" w14:textId="77777777" w:rsidR="00413E23"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Menyediakan sebuah antarmuka SMTP dengan dukungan Otentikasi SMTP, yang memungkinkan sebuah akun untuk login melalui SMTP dengan klien e-mail untuk mengirimkan sebagian besar pengiriman pesan SMS atau MMS.</w:t>
      </w:r>
    </w:p>
    <w:p w14:paraId="04591B45" w14:textId="77777777" w:rsidR="00413E23"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.Mendukung SMS bersambung untuk pesan teks SMS lebih dari 160 karakter.</w:t>
      </w:r>
    </w:p>
    <w:p w14:paraId="6977D7E4" w14:textId="77777777" w:rsidR="00413E23" w:rsidRPr="0005266A" w:rsidRDefault="00413E23" w:rsidP="0005266A">
      <w:pPr>
        <w:pStyle w:val="ListParagraph"/>
        <w:widowControl/>
        <w:numPr>
          <w:ilvl w:val="0"/>
          <w:numId w:val="23"/>
        </w:numPr>
        <w:autoSpaceDE/>
        <w:autoSpaceDN/>
        <w:spacing w:line="480" w:lineRule="auto"/>
        <w:contextualSpacing/>
        <w:jc w:val="both"/>
        <w:rPr>
          <w:rFonts w:asciiTheme="majorBidi" w:hAnsiTheme="majorBidi" w:cstheme="majorBidi"/>
          <w:sz w:val="24"/>
          <w:szCs w:val="24"/>
        </w:rPr>
      </w:pPr>
      <w:r>
        <w:rPr>
          <w:rFonts w:asciiTheme="majorBidi" w:hAnsiTheme="majorBidi" w:cstheme="majorBidi"/>
          <w:sz w:val="24"/>
          <w:szCs w:val="24"/>
        </w:rPr>
        <w:t>Mendukung generasi mudah dan pengiriman baru pemberitahuan pesan mail suara, menyederhanakan integrasi suara mail kantor dengan mail mobile voice.</w:t>
      </w:r>
    </w:p>
    <w:p w14:paraId="35A23E04" w14:textId="77777777" w:rsidR="0005266A" w:rsidRDefault="00413E23" w:rsidP="0005266A">
      <w:pPr>
        <w:tabs>
          <w:tab w:val="left" w:pos="2000"/>
        </w:tabs>
        <w:spacing w:line="480" w:lineRule="auto"/>
        <w:ind w:right="697"/>
        <w:jc w:val="both"/>
        <w:rPr>
          <w:rFonts w:asciiTheme="majorBidi" w:hAnsiTheme="majorBidi" w:cstheme="majorBidi"/>
          <w:b/>
          <w:sz w:val="24"/>
          <w:szCs w:val="24"/>
        </w:rPr>
      </w:pPr>
      <w:r>
        <w:rPr>
          <w:rFonts w:asciiTheme="majorBidi" w:hAnsiTheme="majorBidi" w:cstheme="majorBidi"/>
          <w:b/>
          <w:sz w:val="24"/>
          <w:szCs w:val="24"/>
        </w:rPr>
        <w:t>2.8 Kajian Teori Tentang PHP dan M</w:t>
      </w:r>
      <w:r w:rsidR="0005266A">
        <w:rPr>
          <w:rFonts w:asciiTheme="majorBidi" w:hAnsiTheme="majorBidi" w:cstheme="majorBidi"/>
          <w:b/>
          <w:sz w:val="24"/>
          <w:szCs w:val="24"/>
        </w:rPr>
        <w:t xml:space="preserve">y SQL </w:t>
      </w:r>
    </w:p>
    <w:p w14:paraId="2C31E06B" w14:textId="77777777" w:rsidR="0005266A" w:rsidRDefault="00413E23" w:rsidP="0005266A">
      <w:pPr>
        <w:tabs>
          <w:tab w:val="left" w:pos="2000"/>
        </w:tabs>
        <w:spacing w:line="480" w:lineRule="auto"/>
        <w:ind w:right="697"/>
        <w:jc w:val="both"/>
        <w:rPr>
          <w:rFonts w:asciiTheme="majorBidi" w:hAnsiTheme="majorBidi" w:cstheme="majorBidi"/>
          <w:b/>
          <w:sz w:val="24"/>
          <w:szCs w:val="24"/>
        </w:rPr>
      </w:pPr>
      <w:r>
        <w:rPr>
          <w:rFonts w:asciiTheme="majorBidi" w:hAnsiTheme="majorBidi" w:cstheme="majorBidi"/>
          <w:b/>
          <w:sz w:val="24"/>
          <w:szCs w:val="24"/>
        </w:rPr>
        <w:t>2.8</w:t>
      </w:r>
      <w:r w:rsidR="0005266A">
        <w:rPr>
          <w:rFonts w:asciiTheme="majorBidi" w:hAnsiTheme="majorBidi" w:cstheme="majorBidi"/>
          <w:b/>
          <w:sz w:val="24"/>
          <w:szCs w:val="24"/>
        </w:rPr>
        <w:t>.1 PHP (Hypertext Preprocessor)</w:t>
      </w:r>
    </w:p>
    <w:p w14:paraId="107B2EDB" w14:textId="77777777" w:rsidR="00413E23" w:rsidRPr="0005266A" w:rsidRDefault="0005266A" w:rsidP="0005266A">
      <w:pPr>
        <w:tabs>
          <w:tab w:val="left" w:pos="567"/>
        </w:tabs>
        <w:spacing w:line="480" w:lineRule="auto"/>
        <w:ind w:right="-93"/>
        <w:jc w:val="both"/>
        <w:rPr>
          <w:rFonts w:asciiTheme="majorBidi" w:hAnsiTheme="majorBidi" w:cstheme="majorBidi"/>
          <w:b/>
          <w:sz w:val="24"/>
          <w:szCs w:val="24"/>
        </w:rPr>
      </w:pPr>
      <w:r>
        <w:rPr>
          <w:rFonts w:asciiTheme="majorBidi" w:hAnsiTheme="majorBidi" w:cstheme="majorBidi"/>
          <w:b/>
          <w:sz w:val="24"/>
          <w:szCs w:val="24"/>
        </w:rPr>
        <w:tab/>
      </w:r>
      <w:r w:rsidR="00413E23">
        <w:rPr>
          <w:rFonts w:asciiTheme="majorBidi" w:hAnsiTheme="majorBidi" w:cstheme="majorBidi"/>
          <w:sz w:val="24"/>
          <w:szCs w:val="24"/>
        </w:rPr>
        <w:t xml:space="preserve">PHP merupakan singkatan dari "PHP: Hypertext Preprocessor", adalah sebuah bahasa scripting yang terpasang pada HTML. Sebagian besar sintaks mirip dengan </w:t>
      </w:r>
      <w:r w:rsidR="00413E23">
        <w:rPr>
          <w:rFonts w:asciiTheme="majorBidi" w:hAnsiTheme="majorBidi" w:cstheme="majorBidi"/>
          <w:sz w:val="24"/>
          <w:szCs w:val="24"/>
        </w:rPr>
        <w:lastRenderedPageBreak/>
        <w:t>bahasa C, Java, asp dan Perl, ditambah beberapa fungsi PHP yang spesifik. Tujuan utama bahasa ini adalah untuk memungkinkan perancang web untuk menulis halaman web dengan cepat.</w:t>
      </w:r>
    </w:p>
    <w:p w14:paraId="60C1540F" w14:textId="77777777" w:rsidR="00721F5A" w:rsidRDefault="00413E23" w:rsidP="00721F5A">
      <w:pPr>
        <w:spacing w:line="480" w:lineRule="auto"/>
        <w:ind w:right="49" w:firstLine="720"/>
        <w:jc w:val="both"/>
        <w:rPr>
          <w:rFonts w:asciiTheme="majorBidi" w:hAnsiTheme="majorBidi" w:cstheme="majorBidi"/>
          <w:sz w:val="24"/>
          <w:szCs w:val="24"/>
        </w:rPr>
      </w:pPr>
      <w:r>
        <w:rPr>
          <w:rFonts w:asciiTheme="majorBidi" w:hAnsiTheme="majorBidi" w:cstheme="majorBidi"/>
          <w:sz w:val="24"/>
          <w:szCs w:val="24"/>
        </w:rPr>
        <w:t>Pada saat ini bahasa PERL dan CGI sudah jauh ketinggalan jaman sehingga sebagian besar designer web banyak beralih ke bahasa server-side scripting yang lebih dinamis seperti PHP. Seluruh aplikasi berbasis web dapat dibuat dengan PHP. Namun kekuatan yang paling utama PHP adalah pada konektivitasnya dengan sistem database di dalam web.</w:t>
      </w:r>
    </w:p>
    <w:p w14:paraId="73C2AEBE" w14:textId="77777777" w:rsidR="00721F5A" w:rsidRPr="00721F5A" w:rsidRDefault="00413E23" w:rsidP="00721F5A">
      <w:pPr>
        <w:spacing w:line="480" w:lineRule="auto"/>
        <w:ind w:right="49" w:firstLine="720"/>
        <w:jc w:val="both"/>
        <w:rPr>
          <w:rFonts w:asciiTheme="majorBidi" w:hAnsiTheme="majorBidi" w:cstheme="majorBidi"/>
          <w:sz w:val="24"/>
          <w:szCs w:val="24"/>
          <w:lang w:val="en-US"/>
        </w:rPr>
      </w:pPr>
      <w:r>
        <w:rPr>
          <w:rFonts w:asciiTheme="majorBidi" w:hAnsiTheme="majorBidi" w:cstheme="majorBidi"/>
          <w:sz w:val="24"/>
          <w:szCs w:val="24"/>
        </w:rPr>
        <w:t>PHP dapat berjalan di berbagai sistem operasi seperti windows 98/NT, UNIX/LINUX, solaris maupun macintosh. Keunggulan lainnya dari PHP, PHP juga mendukung komunikasi dengan layanan seperti protocol IMA</w:t>
      </w:r>
      <w:r w:rsidR="00721F5A">
        <w:rPr>
          <w:rFonts w:asciiTheme="majorBidi" w:hAnsiTheme="majorBidi" w:cstheme="majorBidi"/>
          <w:sz w:val="24"/>
          <w:szCs w:val="24"/>
        </w:rPr>
        <w:t>P, SNMP, NNTP, POP3 bahkan HTTP</w:t>
      </w:r>
      <w:r w:rsidR="00721F5A">
        <w:rPr>
          <w:rFonts w:asciiTheme="majorBidi" w:hAnsiTheme="majorBidi" w:cstheme="majorBidi"/>
          <w:sz w:val="24"/>
          <w:szCs w:val="24"/>
          <w:lang w:val="en-US"/>
        </w:rPr>
        <w:t>.</w:t>
      </w:r>
    </w:p>
    <w:p w14:paraId="0EB6B36D" w14:textId="77777777" w:rsidR="00721F5A" w:rsidRDefault="00413E23" w:rsidP="00721F5A">
      <w:pPr>
        <w:spacing w:line="480" w:lineRule="auto"/>
        <w:ind w:right="49"/>
        <w:jc w:val="both"/>
        <w:rPr>
          <w:rFonts w:asciiTheme="majorBidi" w:hAnsiTheme="majorBidi" w:cstheme="majorBidi"/>
          <w:sz w:val="24"/>
          <w:szCs w:val="24"/>
        </w:rPr>
      </w:pPr>
      <w:r>
        <w:rPr>
          <w:rFonts w:asciiTheme="majorBidi" w:hAnsiTheme="majorBidi" w:cstheme="majorBidi"/>
          <w:b/>
          <w:sz w:val="24"/>
          <w:szCs w:val="24"/>
        </w:rPr>
        <w:t xml:space="preserve"> 2.8.2  MY SQL</w:t>
      </w:r>
    </w:p>
    <w:p w14:paraId="120E0E94" w14:textId="77777777" w:rsidR="00721F5A" w:rsidRDefault="00413E23" w:rsidP="00721F5A">
      <w:pPr>
        <w:spacing w:line="480" w:lineRule="auto"/>
        <w:ind w:right="49" w:firstLine="709"/>
        <w:jc w:val="both"/>
        <w:rPr>
          <w:rFonts w:asciiTheme="majorBidi" w:hAnsiTheme="majorBidi" w:cstheme="majorBidi"/>
          <w:sz w:val="24"/>
          <w:szCs w:val="24"/>
        </w:rPr>
      </w:pPr>
      <w:r>
        <w:rPr>
          <w:rFonts w:asciiTheme="majorBidi" w:hAnsiTheme="majorBidi" w:cstheme="majorBidi"/>
          <w:sz w:val="24"/>
          <w:szCs w:val="24"/>
        </w:rPr>
        <w:t xml:space="preserve">MySQL adalah sebuah perangkat lunak sistem manajemen basis data SQL (bahasa Inggris: </w:t>
      </w:r>
      <w:r>
        <w:rPr>
          <w:rFonts w:asciiTheme="majorBidi" w:hAnsiTheme="majorBidi" w:cstheme="majorBidi"/>
          <w:i/>
          <w:sz w:val="24"/>
          <w:szCs w:val="24"/>
        </w:rPr>
        <w:t>database management system</w:t>
      </w:r>
      <w:r>
        <w:rPr>
          <w:rFonts w:asciiTheme="majorBidi" w:hAnsiTheme="majorBidi" w:cstheme="majorBidi"/>
          <w:sz w:val="24"/>
          <w:szCs w:val="24"/>
        </w:rPr>
        <w:t xml:space="preserve">) atau DBMS yang </w:t>
      </w:r>
      <w:r>
        <w:rPr>
          <w:rFonts w:asciiTheme="majorBidi" w:hAnsiTheme="majorBidi" w:cstheme="majorBidi"/>
          <w:i/>
          <w:sz w:val="24"/>
          <w:szCs w:val="24"/>
        </w:rPr>
        <w:t>multithread</w:t>
      </w:r>
      <w:r>
        <w:rPr>
          <w:rFonts w:asciiTheme="majorBidi" w:hAnsiTheme="majorBidi" w:cstheme="majorBidi"/>
          <w:sz w:val="24"/>
          <w:szCs w:val="24"/>
        </w:rPr>
        <w:t xml:space="preserve">, </w:t>
      </w:r>
      <w:r>
        <w:rPr>
          <w:rFonts w:asciiTheme="majorBidi" w:hAnsiTheme="majorBidi" w:cstheme="majorBidi"/>
          <w:i/>
          <w:sz w:val="24"/>
          <w:szCs w:val="24"/>
        </w:rPr>
        <w:t>multi-user</w:t>
      </w:r>
      <w:r>
        <w:rPr>
          <w:rFonts w:asciiTheme="majorBidi" w:hAnsiTheme="majorBidi" w:cstheme="majorBidi"/>
          <w:sz w:val="24"/>
          <w:szCs w:val="24"/>
        </w:rPr>
        <w:t>, dengan sekitar 6 juta instalasi di seluruh dunia. MySQL AB membuat MySQL tersedia sebagai perangkat lunak gratis dibawah lisensi GNU General Public License (GPL), tetapi mereka juga menjual dibawah lisensi komersial untuk kasus-kasus dimana penggunaannya tidak cocok dengan penggunaan GPL.</w:t>
      </w:r>
    </w:p>
    <w:p w14:paraId="4051FD29" w14:textId="77777777" w:rsidR="00413E23" w:rsidRDefault="00413E23" w:rsidP="00721F5A">
      <w:pPr>
        <w:spacing w:line="480" w:lineRule="auto"/>
        <w:ind w:right="49" w:firstLine="709"/>
        <w:jc w:val="both"/>
        <w:rPr>
          <w:rFonts w:asciiTheme="majorBidi" w:hAnsiTheme="majorBidi" w:cstheme="majorBidi"/>
          <w:sz w:val="24"/>
          <w:szCs w:val="24"/>
        </w:rPr>
      </w:pPr>
      <w:r>
        <w:rPr>
          <w:rFonts w:asciiTheme="majorBidi" w:hAnsiTheme="majorBidi" w:cstheme="majorBidi"/>
          <w:sz w:val="24"/>
          <w:szCs w:val="24"/>
        </w:rPr>
        <w:t xml:space="preserve">Tidak sama dengan proyek-proyek seperti Apache, dimana memegang hak cipta hampir atas semua kode sumbernya. Kedua orang Swedia dan satu orang Firlandia yang mendirikan My SQL AB adalah : David Axmark, Allan Larsson, dan </w:t>
      </w:r>
      <w:r>
        <w:rPr>
          <w:rFonts w:asciiTheme="majorBidi" w:hAnsiTheme="majorBidi" w:cstheme="majorBidi"/>
          <w:sz w:val="24"/>
          <w:szCs w:val="24"/>
        </w:rPr>
        <w:lastRenderedPageBreak/>
        <w:t xml:space="preserve">Michael “Mounty” Widenius. </w:t>
      </w:r>
    </w:p>
    <w:p w14:paraId="2469ECFB" w14:textId="77777777" w:rsidR="00413E23" w:rsidRDefault="00413E23" w:rsidP="00721F5A">
      <w:pPr>
        <w:tabs>
          <w:tab w:val="left" w:pos="7513"/>
        </w:tabs>
        <w:spacing w:line="480" w:lineRule="auto"/>
        <w:ind w:right="49" w:firstLine="720"/>
        <w:jc w:val="both"/>
        <w:rPr>
          <w:rFonts w:asciiTheme="majorBidi" w:eastAsia="Arial" w:hAnsiTheme="majorBidi" w:cstheme="majorBidi"/>
          <w:sz w:val="24"/>
          <w:szCs w:val="24"/>
        </w:rPr>
      </w:pPr>
      <w:r>
        <w:rPr>
          <w:rFonts w:asciiTheme="majorBidi" w:eastAsia="Arial" w:hAnsiTheme="majorBidi" w:cstheme="majorBidi"/>
          <w:sz w:val="24"/>
          <w:szCs w:val="24"/>
        </w:rPr>
        <w:t>MySQL memiliki beberapa keistimewaan, antara lain :</w:t>
      </w:r>
    </w:p>
    <w:p w14:paraId="0EB51FEB" w14:textId="77777777" w:rsidR="00413E23" w:rsidRDefault="00413E23" w:rsidP="00721F5A">
      <w:pPr>
        <w:pStyle w:val="ListParagraph"/>
        <w:widowControl/>
        <w:numPr>
          <w:ilvl w:val="0"/>
          <w:numId w:val="24"/>
        </w:numPr>
        <w:tabs>
          <w:tab w:val="left" w:pos="7513"/>
        </w:tabs>
        <w:autoSpaceDE/>
        <w:autoSpaceDN/>
        <w:spacing w:line="480" w:lineRule="auto"/>
        <w:ind w:right="49"/>
        <w:contextualSpacing/>
        <w:jc w:val="both"/>
        <w:rPr>
          <w:rFonts w:asciiTheme="majorBidi" w:eastAsia="Arial" w:hAnsiTheme="majorBidi" w:cstheme="majorBidi"/>
          <w:sz w:val="24"/>
          <w:szCs w:val="24"/>
        </w:rPr>
      </w:pPr>
      <w:r>
        <w:rPr>
          <w:rFonts w:asciiTheme="majorBidi" w:eastAsia="Arial" w:hAnsiTheme="majorBidi" w:cstheme="majorBidi"/>
          <w:sz w:val="24"/>
          <w:szCs w:val="24"/>
        </w:rPr>
        <w:t xml:space="preserve">Portabillitas. MySQL dapat berjalan stabil pada berbagai sistem operasi seperti Windows, Linux, FreeBSD, Mac OS X Server, Solaris, Amiga, dan masih banyak lagi. </w:t>
      </w:r>
    </w:p>
    <w:p w14:paraId="55963FD4" w14:textId="77777777" w:rsidR="00413E23" w:rsidRDefault="00413E23" w:rsidP="00721F5A">
      <w:pPr>
        <w:pStyle w:val="ListParagraph"/>
        <w:widowControl/>
        <w:numPr>
          <w:ilvl w:val="0"/>
          <w:numId w:val="24"/>
        </w:numPr>
        <w:tabs>
          <w:tab w:val="left" w:pos="7513"/>
        </w:tabs>
        <w:autoSpaceDE/>
        <w:autoSpaceDN/>
        <w:spacing w:line="480" w:lineRule="auto"/>
        <w:ind w:right="49"/>
        <w:contextualSpacing/>
        <w:jc w:val="both"/>
        <w:rPr>
          <w:rFonts w:asciiTheme="majorBidi" w:eastAsia="Arial" w:hAnsiTheme="majorBidi" w:cstheme="majorBidi"/>
          <w:sz w:val="24"/>
          <w:szCs w:val="24"/>
        </w:rPr>
      </w:pPr>
      <w:r>
        <w:rPr>
          <w:rFonts w:asciiTheme="majorBidi" w:eastAsia="Arial" w:hAnsiTheme="majorBidi" w:cstheme="majorBidi"/>
          <w:sz w:val="24"/>
          <w:szCs w:val="24"/>
        </w:rPr>
        <w:t>Perangkat lunak sumber terbuka. MySQL didistribusikan sebagai perangkat lunak sumber terbuka, dibawah lisensi GPL sehingga dapat digunakan secara gratis.</w:t>
      </w:r>
    </w:p>
    <w:p w14:paraId="001B9078" w14:textId="77777777" w:rsidR="00413E23" w:rsidRDefault="00413E23" w:rsidP="00721F5A">
      <w:pPr>
        <w:pStyle w:val="ListParagraph"/>
        <w:widowControl/>
        <w:numPr>
          <w:ilvl w:val="0"/>
          <w:numId w:val="24"/>
        </w:numPr>
        <w:tabs>
          <w:tab w:val="left" w:pos="7513"/>
        </w:tabs>
        <w:autoSpaceDE/>
        <w:autoSpaceDN/>
        <w:spacing w:line="480" w:lineRule="auto"/>
        <w:ind w:right="49"/>
        <w:contextualSpacing/>
        <w:jc w:val="both"/>
        <w:rPr>
          <w:rFonts w:asciiTheme="majorBidi" w:eastAsia="Arial" w:hAnsiTheme="majorBidi" w:cstheme="majorBidi"/>
          <w:sz w:val="24"/>
          <w:szCs w:val="24"/>
        </w:rPr>
      </w:pPr>
      <w:r>
        <w:rPr>
          <w:rFonts w:asciiTheme="majorBidi" w:eastAsia="Arial" w:hAnsiTheme="majorBidi" w:cstheme="majorBidi"/>
          <w:sz w:val="24"/>
          <w:szCs w:val="24"/>
        </w:rPr>
        <w:t xml:space="preserve">Multi-User. MySQL dapat digunakan oleh beberapa pengguna dalam waktu yang bersamaan tanpa mengalami masalah atau konflik. </w:t>
      </w:r>
    </w:p>
    <w:p w14:paraId="3C820703" w14:textId="77777777" w:rsidR="00413E23" w:rsidRDefault="00413E23" w:rsidP="00A231F0">
      <w:pPr>
        <w:pStyle w:val="ListParagraph"/>
        <w:widowControl/>
        <w:numPr>
          <w:ilvl w:val="0"/>
          <w:numId w:val="24"/>
        </w:numPr>
        <w:autoSpaceDE/>
        <w:autoSpaceDN/>
        <w:spacing w:line="360" w:lineRule="auto"/>
        <w:contextualSpacing/>
        <w:jc w:val="both"/>
        <w:rPr>
          <w:rFonts w:asciiTheme="majorBidi" w:eastAsia="Arial" w:hAnsiTheme="majorBidi" w:cstheme="majorBidi"/>
          <w:sz w:val="24"/>
          <w:szCs w:val="24"/>
        </w:rPr>
      </w:pPr>
      <w:r>
        <w:rPr>
          <w:rFonts w:asciiTheme="majorBidi" w:eastAsia="Arial" w:hAnsiTheme="majorBidi" w:cstheme="majorBidi"/>
          <w:sz w:val="24"/>
          <w:szCs w:val="24"/>
        </w:rPr>
        <w:t>‘Performance Tuning’, MySQL memiliki kecepatan yang menabjubkan dalam menangani Query sederhana, dengan kata lain dapat memproses lebih banyak SQL per satuan waktu.</w:t>
      </w:r>
    </w:p>
    <w:p w14:paraId="6353D981" w14:textId="77777777" w:rsidR="00413E23" w:rsidRDefault="00413E23" w:rsidP="00A231F0">
      <w:pPr>
        <w:pStyle w:val="ListParagraph"/>
        <w:widowControl/>
        <w:numPr>
          <w:ilvl w:val="0"/>
          <w:numId w:val="24"/>
        </w:numPr>
        <w:autoSpaceDE/>
        <w:autoSpaceDN/>
        <w:spacing w:line="360" w:lineRule="auto"/>
        <w:contextualSpacing/>
        <w:jc w:val="both"/>
        <w:rPr>
          <w:rFonts w:asciiTheme="majorBidi" w:eastAsia="Arial" w:hAnsiTheme="majorBidi" w:cstheme="majorBidi"/>
          <w:sz w:val="24"/>
          <w:szCs w:val="24"/>
        </w:rPr>
      </w:pPr>
      <w:r>
        <w:rPr>
          <w:rFonts w:asciiTheme="majorBidi" w:eastAsia="Arial" w:hAnsiTheme="majorBidi" w:cstheme="majorBidi"/>
          <w:sz w:val="24"/>
          <w:szCs w:val="24"/>
        </w:rPr>
        <w:t>Ragam tipe data. MySQL memiliki ragam tipe data yang sangat kaya, seperti signed / unsigned integer, float, double, char, text, date, timestamp, dan lain-lain.</w:t>
      </w:r>
    </w:p>
    <w:p w14:paraId="22CC02CE" w14:textId="77777777" w:rsidR="00413E23" w:rsidRDefault="00413E23" w:rsidP="00A231F0">
      <w:pPr>
        <w:pStyle w:val="ListParagraph"/>
        <w:widowControl/>
        <w:numPr>
          <w:ilvl w:val="0"/>
          <w:numId w:val="24"/>
        </w:numPr>
        <w:autoSpaceDE/>
        <w:autoSpaceDN/>
        <w:spacing w:line="360" w:lineRule="auto"/>
        <w:contextualSpacing/>
        <w:jc w:val="both"/>
        <w:rPr>
          <w:rFonts w:asciiTheme="majorBidi" w:eastAsia="Arial" w:hAnsiTheme="majorBidi" w:cstheme="majorBidi"/>
          <w:sz w:val="24"/>
          <w:szCs w:val="24"/>
        </w:rPr>
      </w:pPr>
      <w:r>
        <w:rPr>
          <w:rFonts w:asciiTheme="majorBidi" w:eastAsia="Arial" w:hAnsiTheme="majorBidi" w:cstheme="majorBidi"/>
          <w:sz w:val="24"/>
          <w:szCs w:val="24"/>
        </w:rPr>
        <w:t>Perintah dan Fungsi. MySQL memiliki operator dan fungsi secara penuh yang mendukung perintah Select dan Where dalam perintah (</w:t>
      </w:r>
      <w:r>
        <w:rPr>
          <w:rFonts w:asciiTheme="majorBidi" w:eastAsia="Arial" w:hAnsiTheme="majorBidi" w:cstheme="majorBidi"/>
          <w:i/>
          <w:sz w:val="24"/>
          <w:szCs w:val="24"/>
        </w:rPr>
        <w:t>Query).</w:t>
      </w:r>
    </w:p>
    <w:p w14:paraId="0794639E" w14:textId="77777777" w:rsidR="00413E23" w:rsidRDefault="00413E23" w:rsidP="00A231F0">
      <w:pPr>
        <w:pStyle w:val="ListParagraph"/>
        <w:widowControl/>
        <w:numPr>
          <w:ilvl w:val="0"/>
          <w:numId w:val="24"/>
        </w:numPr>
        <w:autoSpaceDE/>
        <w:autoSpaceDN/>
        <w:spacing w:line="360" w:lineRule="auto"/>
        <w:contextualSpacing/>
        <w:jc w:val="both"/>
        <w:rPr>
          <w:rFonts w:asciiTheme="majorBidi" w:eastAsia="Arial" w:hAnsiTheme="majorBidi" w:cstheme="majorBidi"/>
          <w:sz w:val="24"/>
          <w:szCs w:val="24"/>
        </w:rPr>
      </w:pPr>
      <w:r>
        <w:rPr>
          <w:rFonts w:asciiTheme="majorBidi" w:eastAsia="Arial" w:hAnsiTheme="majorBidi" w:cstheme="majorBidi"/>
          <w:sz w:val="24"/>
          <w:szCs w:val="24"/>
        </w:rPr>
        <w:t xml:space="preserve">Keamanan. MySQL memiliki beberapa lapisan keamanan seperti level subnetmask, nama host, dan izin akses </w:t>
      </w:r>
      <w:r>
        <w:rPr>
          <w:rFonts w:asciiTheme="majorBidi" w:eastAsia="Arial" w:hAnsiTheme="majorBidi" w:cstheme="majorBidi"/>
          <w:i/>
          <w:sz w:val="24"/>
          <w:szCs w:val="24"/>
        </w:rPr>
        <w:t xml:space="preserve">user </w:t>
      </w:r>
      <w:r>
        <w:rPr>
          <w:rFonts w:asciiTheme="majorBidi" w:eastAsia="Arial" w:hAnsiTheme="majorBidi" w:cstheme="majorBidi"/>
          <w:sz w:val="24"/>
          <w:szCs w:val="24"/>
        </w:rPr>
        <w:t>dengan sistem perizinan yang mendetail serta sandi terenkripsi.</w:t>
      </w:r>
    </w:p>
    <w:p w14:paraId="62BE6283" w14:textId="77777777" w:rsidR="00413E23" w:rsidRDefault="00413E23" w:rsidP="00A231F0">
      <w:pPr>
        <w:pStyle w:val="ListParagraph"/>
        <w:widowControl/>
        <w:numPr>
          <w:ilvl w:val="0"/>
          <w:numId w:val="24"/>
        </w:numPr>
        <w:autoSpaceDE/>
        <w:autoSpaceDN/>
        <w:spacing w:line="360" w:lineRule="auto"/>
        <w:contextualSpacing/>
        <w:jc w:val="both"/>
        <w:rPr>
          <w:rFonts w:asciiTheme="majorBidi" w:eastAsia="Arial" w:hAnsiTheme="majorBidi" w:cstheme="majorBidi"/>
          <w:sz w:val="24"/>
          <w:szCs w:val="24"/>
        </w:rPr>
      </w:pPr>
      <w:r>
        <w:rPr>
          <w:rFonts w:asciiTheme="majorBidi" w:eastAsia="Arial" w:hAnsiTheme="majorBidi" w:cstheme="majorBidi"/>
          <w:sz w:val="24"/>
          <w:szCs w:val="24"/>
        </w:rPr>
        <w:t>Skalabilitas dan Pembatasan. MySQL mampu menangani basis data dalam skala besar, dengan jumlah rekaman (records) lebih dari 50 juta dan 60 ribu tabel serta 5 milyar baris. Selain itu batas indeks yang dapat ditampung mencapai 32 indeks pada tiap tabelnya.</w:t>
      </w:r>
    </w:p>
    <w:p w14:paraId="3CD62BAF" w14:textId="77777777" w:rsidR="00413E23" w:rsidRDefault="00413E23" w:rsidP="00A231F0">
      <w:pPr>
        <w:pStyle w:val="ListParagraph"/>
        <w:widowControl/>
        <w:numPr>
          <w:ilvl w:val="0"/>
          <w:numId w:val="24"/>
        </w:numPr>
        <w:autoSpaceDE/>
        <w:autoSpaceDN/>
        <w:spacing w:line="360" w:lineRule="auto"/>
        <w:contextualSpacing/>
        <w:jc w:val="both"/>
        <w:rPr>
          <w:rFonts w:asciiTheme="majorBidi" w:eastAsia="Arial" w:hAnsiTheme="majorBidi" w:cstheme="majorBidi"/>
          <w:sz w:val="24"/>
          <w:szCs w:val="24"/>
        </w:rPr>
      </w:pPr>
      <w:r>
        <w:rPr>
          <w:rFonts w:asciiTheme="majorBidi" w:eastAsia="Arial" w:hAnsiTheme="majorBidi" w:cstheme="majorBidi"/>
          <w:sz w:val="24"/>
          <w:szCs w:val="24"/>
        </w:rPr>
        <w:lastRenderedPageBreak/>
        <w:t>Konektivitas. MySQL dapat melakukan koneksi dengan klien menggunakan protocol TCP/IP, Unix socet (UNIX), atau Named Pipes (NT).</w:t>
      </w:r>
    </w:p>
    <w:p w14:paraId="7F56A838" w14:textId="77777777" w:rsidR="00413E23" w:rsidRDefault="00413E23" w:rsidP="00A231F0">
      <w:pPr>
        <w:pStyle w:val="ListParagraph"/>
        <w:widowControl/>
        <w:numPr>
          <w:ilvl w:val="0"/>
          <w:numId w:val="24"/>
        </w:numPr>
        <w:autoSpaceDE/>
        <w:autoSpaceDN/>
        <w:spacing w:line="360" w:lineRule="auto"/>
        <w:contextualSpacing/>
        <w:jc w:val="both"/>
        <w:rPr>
          <w:rFonts w:asciiTheme="majorBidi" w:eastAsia="Arial" w:hAnsiTheme="majorBidi" w:cstheme="majorBidi"/>
          <w:sz w:val="24"/>
          <w:szCs w:val="24"/>
        </w:rPr>
      </w:pPr>
      <w:r>
        <w:rPr>
          <w:rFonts w:asciiTheme="majorBidi" w:eastAsia="Arial" w:hAnsiTheme="majorBidi" w:cstheme="majorBidi"/>
          <w:sz w:val="24"/>
          <w:szCs w:val="24"/>
        </w:rPr>
        <w:t>Lokalisasi. MySQL dapat mendeteksi pesan kesalahan pada klien dengan menggunakan lebih dari dua puluh bahasa. Meski pun demikian, bahasa Indonesia belum termasuk didalamnya.</w:t>
      </w:r>
    </w:p>
    <w:p w14:paraId="3A806FC5" w14:textId="77777777" w:rsidR="00413E23" w:rsidRDefault="00413E23" w:rsidP="00A231F0">
      <w:pPr>
        <w:pStyle w:val="ListParagraph"/>
        <w:widowControl/>
        <w:numPr>
          <w:ilvl w:val="0"/>
          <w:numId w:val="24"/>
        </w:numPr>
        <w:autoSpaceDE/>
        <w:autoSpaceDN/>
        <w:spacing w:line="360" w:lineRule="auto"/>
        <w:contextualSpacing/>
        <w:jc w:val="both"/>
        <w:rPr>
          <w:rFonts w:asciiTheme="majorBidi" w:eastAsia="Arial" w:hAnsiTheme="majorBidi" w:cstheme="majorBidi"/>
          <w:sz w:val="24"/>
          <w:szCs w:val="24"/>
        </w:rPr>
      </w:pPr>
      <w:r>
        <w:rPr>
          <w:rFonts w:asciiTheme="majorBidi" w:eastAsia="Arial" w:hAnsiTheme="majorBidi" w:cstheme="majorBidi"/>
          <w:sz w:val="24"/>
          <w:szCs w:val="24"/>
        </w:rPr>
        <w:t>Antar muka. MySQL memiliki antar muka (Interface) terhadap berbagai aplikasi dan bahasa pemograman dengan menggunakan fungsi API (Application Programming Interface).</w:t>
      </w:r>
    </w:p>
    <w:p w14:paraId="6C4CA31E" w14:textId="77777777" w:rsidR="00413E23" w:rsidRDefault="00413E23" w:rsidP="00413E23">
      <w:pPr>
        <w:spacing w:line="480" w:lineRule="auto"/>
        <w:rPr>
          <w:rFonts w:asciiTheme="majorBidi" w:eastAsia="Calibri" w:hAnsiTheme="majorBidi" w:cstheme="majorBidi"/>
          <w:bCs/>
          <w:sz w:val="24"/>
          <w:szCs w:val="24"/>
          <w:lang w:val="zh-CN" w:eastAsia="zh-CN"/>
        </w:rPr>
      </w:pPr>
    </w:p>
    <w:p w14:paraId="531AABD6" w14:textId="7FA4D76A" w:rsidR="00413E23" w:rsidRDefault="00413E23" w:rsidP="00413E23">
      <w:pPr>
        <w:spacing w:line="480" w:lineRule="auto"/>
        <w:rPr>
          <w:rFonts w:asciiTheme="majorBidi" w:hAnsiTheme="majorBidi" w:cstheme="majorBidi"/>
          <w:bCs/>
          <w:sz w:val="24"/>
          <w:szCs w:val="24"/>
          <w:lang w:val="en-US"/>
        </w:rPr>
      </w:pPr>
    </w:p>
    <w:p w14:paraId="71E90367" w14:textId="1334770A" w:rsidR="00146D6C" w:rsidRDefault="00146D6C" w:rsidP="00413E23">
      <w:pPr>
        <w:spacing w:line="480" w:lineRule="auto"/>
        <w:rPr>
          <w:rFonts w:asciiTheme="majorBidi" w:hAnsiTheme="majorBidi" w:cstheme="majorBidi"/>
          <w:bCs/>
          <w:sz w:val="24"/>
          <w:szCs w:val="24"/>
          <w:lang w:val="en-US"/>
        </w:rPr>
      </w:pPr>
    </w:p>
    <w:p w14:paraId="5EC76E68" w14:textId="23E37954" w:rsidR="00146D6C" w:rsidRDefault="00146D6C" w:rsidP="00413E23">
      <w:pPr>
        <w:spacing w:line="480" w:lineRule="auto"/>
        <w:rPr>
          <w:rFonts w:asciiTheme="majorBidi" w:hAnsiTheme="majorBidi" w:cstheme="majorBidi"/>
          <w:bCs/>
          <w:sz w:val="24"/>
          <w:szCs w:val="24"/>
          <w:lang w:val="en-US"/>
        </w:rPr>
      </w:pPr>
    </w:p>
    <w:p w14:paraId="68B2546B" w14:textId="1C5D82F6" w:rsidR="00146D6C" w:rsidRDefault="00146D6C" w:rsidP="00413E23">
      <w:pPr>
        <w:spacing w:line="480" w:lineRule="auto"/>
        <w:rPr>
          <w:rFonts w:asciiTheme="majorBidi" w:hAnsiTheme="majorBidi" w:cstheme="majorBidi"/>
          <w:bCs/>
          <w:sz w:val="24"/>
          <w:szCs w:val="24"/>
          <w:lang w:val="en-US"/>
        </w:rPr>
      </w:pPr>
    </w:p>
    <w:p w14:paraId="4A75D508" w14:textId="257A808E" w:rsidR="00146D6C" w:rsidRDefault="00146D6C" w:rsidP="00413E23">
      <w:pPr>
        <w:spacing w:line="480" w:lineRule="auto"/>
        <w:rPr>
          <w:rFonts w:asciiTheme="majorBidi" w:hAnsiTheme="majorBidi" w:cstheme="majorBidi"/>
          <w:bCs/>
          <w:sz w:val="24"/>
          <w:szCs w:val="24"/>
          <w:lang w:val="en-US"/>
        </w:rPr>
      </w:pPr>
    </w:p>
    <w:p w14:paraId="67A28998" w14:textId="61858D65" w:rsidR="00146D6C" w:rsidRDefault="00146D6C" w:rsidP="00413E23">
      <w:pPr>
        <w:spacing w:line="480" w:lineRule="auto"/>
        <w:rPr>
          <w:rFonts w:asciiTheme="majorBidi" w:hAnsiTheme="majorBidi" w:cstheme="majorBidi"/>
          <w:bCs/>
          <w:sz w:val="24"/>
          <w:szCs w:val="24"/>
          <w:lang w:val="en-US"/>
        </w:rPr>
      </w:pPr>
    </w:p>
    <w:p w14:paraId="5B8E3B39" w14:textId="7A82EA3F" w:rsidR="00146D6C" w:rsidRDefault="00146D6C" w:rsidP="00413E23">
      <w:pPr>
        <w:spacing w:line="480" w:lineRule="auto"/>
        <w:rPr>
          <w:rFonts w:asciiTheme="majorBidi" w:hAnsiTheme="majorBidi" w:cstheme="majorBidi"/>
          <w:bCs/>
          <w:sz w:val="24"/>
          <w:szCs w:val="24"/>
          <w:lang w:val="en-US"/>
        </w:rPr>
      </w:pPr>
    </w:p>
    <w:p w14:paraId="0B616C59" w14:textId="338656BE" w:rsidR="00146D6C" w:rsidRDefault="00146D6C" w:rsidP="00413E23">
      <w:pPr>
        <w:spacing w:line="480" w:lineRule="auto"/>
        <w:rPr>
          <w:rFonts w:asciiTheme="majorBidi" w:hAnsiTheme="majorBidi" w:cstheme="majorBidi"/>
          <w:bCs/>
          <w:sz w:val="24"/>
          <w:szCs w:val="24"/>
          <w:lang w:val="en-US"/>
        </w:rPr>
      </w:pPr>
    </w:p>
    <w:p w14:paraId="43BA8AA5" w14:textId="6665AAB0" w:rsidR="00146D6C" w:rsidRDefault="00146D6C" w:rsidP="00413E23">
      <w:pPr>
        <w:spacing w:line="480" w:lineRule="auto"/>
        <w:rPr>
          <w:rFonts w:asciiTheme="majorBidi" w:hAnsiTheme="majorBidi" w:cstheme="majorBidi"/>
          <w:bCs/>
          <w:sz w:val="24"/>
          <w:szCs w:val="24"/>
          <w:lang w:val="en-US"/>
        </w:rPr>
      </w:pPr>
    </w:p>
    <w:p w14:paraId="65521E77" w14:textId="1A67B717" w:rsidR="00146D6C" w:rsidRDefault="00146D6C" w:rsidP="00413E23">
      <w:pPr>
        <w:spacing w:line="480" w:lineRule="auto"/>
        <w:rPr>
          <w:rFonts w:asciiTheme="majorBidi" w:hAnsiTheme="majorBidi" w:cstheme="majorBidi"/>
          <w:bCs/>
          <w:sz w:val="24"/>
          <w:szCs w:val="24"/>
          <w:lang w:val="en-US"/>
        </w:rPr>
      </w:pPr>
    </w:p>
    <w:p w14:paraId="17E7AA80" w14:textId="2D84AC5F" w:rsidR="00146D6C" w:rsidRDefault="00146D6C" w:rsidP="00413E23">
      <w:pPr>
        <w:spacing w:line="480" w:lineRule="auto"/>
        <w:rPr>
          <w:rFonts w:asciiTheme="majorBidi" w:hAnsiTheme="majorBidi" w:cstheme="majorBidi"/>
          <w:bCs/>
          <w:sz w:val="24"/>
          <w:szCs w:val="24"/>
          <w:lang w:val="en-US"/>
        </w:rPr>
      </w:pPr>
    </w:p>
    <w:p w14:paraId="55D57102" w14:textId="785D31EA" w:rsidR="00146D6C" w:rsidRDefault="00146D6C" w:rsidP="00413E23">
      <w:pPr>
        <w:spacing w:line="480" w:lineRule="auto"/>
        <w:rPr>
          <w:rFonts w:asciiTheme="majorBidi" w:hAnsiTheme="majorBidi" w:cstheme="majorBidi"/>
          <w:bCs/>
          <w:sz w:val="24"/>
          <w:szCs w:val="24"/>
          <w:lang w:val="en-US"/>
        </w:rPr>
      </w:pPr>
    </w:p>
    <w:p w14:paraId="2A50D632" w14:textId="77777777" w:rsidR="00146D6C" w:rsidRDefault="00146D6C" w:rsidP="00413E23">
      <w:pPr>
        <w:spacing w:line="480" w:lineRule="auto"/>
        <w:rPr>
          <w:rFonts w:asciiTheme="majorBidi" w:hAnsiTheme="majorBidi" w:cstheme="majorBidi"/>
          <w:bCs/>
          <w:sz w:val="24"/>
          <w:szCs w:val="24"/>
          <w:lang w:val="en-US"/>
        </w:rPr>
      </w:pPr>
    </w:p>
    <w:p w14:paraId="413F06FC" w14:textId="77777777" w:rsidR="00413E23" w:rsidRDefault="00413E23" w:rsidP="00413E23">
      <w:pPr>
        <w:pStyle w:val="ListParagraph"/>
        <w:spacing w:line="480" w:lineRule="auto"/>
        <w:ind w:left="0"/>
        <w:rPr>
          <w:rFonts w:asciiTheme="majorBidi" w:hAnsiTheme="majorBidi" w:cstheme="majorBidi"/>
          <w:sz w:val="24"/>
          <w:szCs w:val="24"/>
          <w:lang w:val="zh-CN" w:eastAsia="zh-CN"/>
        </w:rPr>
      </w:pPr>
    </w:p>
    <w:p w14:paraId="29FBCE03" w14:textId="77777777" w:rsidR="00413E23" w:rsidRDefault="00413E23" w:rsidP="00413E23">
      <w:pPr>
        <w:spacing w:line="480" w:lineRule="auto"/>
        <w:jc w:val="center"/>
        <w:rPr>
          <w:rFonts w:asciiTheme="majorBidi" w:hAnsiTheme="majorBidi" w:cstheme="majorBidi"/>
          <w:b/>
          <w:bCs/>
          <w:sz w:val="24"/>
          <w:szCs w:val="24"/>
          <w:lang w:val="en-US"/>
        </w:rPr>
      </w:pPr>
      <w:r>
        <w:rPr>
          <w:rFonts w:asciiTheme="majorBidi" w:hAnsiTheme="majorBidi" w:cstheme="majorBidi"/>
          <w:b/>
          <w:bCs/>
          <w:sz w:val="24"/>
          <w:szCs w:val="24"/>
        </w:rPr>
        <w:lastRenderedPageBreak/>
        <w:t>BAB III</w:t>
      </w:r>
    </w:p>
    <w:p w14:paraId="3C1B021C" w14:textId="77777777" w:rsidR="00413E23" w:rsidRDefault="00413E23" w:rsidP="00413E23">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METODOLOGI PENELITIAN</w:t>
      </w:r>
    </w:p>
    <w:p w14:paraId="732CCEC6" w14:textId="77777777" w:rsidR="00413E23" w:rsidRDefault="00413E23" w:rsidP="00413E23">
      <w:pPr>
        <w:spacing w:line="480" w:lineRule="auto"/>
        <w:jc w:val="center"/>
        <w:rPr>
          <w:rFonts w:asciiTheme="majorBidi" w:hAnsiTheme="majorBidi" w:cstheme="majorBidi"/>
          <w:b/>
          <w:bCs/>
          <w:sz w:val="24"/>
          <w:szCs w:val="24"/>
        </w:rPr>
      </w:pPr>
    </w:p>
    <w:p w14:paraId="190583A2" w14:textId="77777777" w:rsidR="00413E23" w:rsidRDefault="00413E23" w:rsidP="00A231F0">
      <w:pPr>
        <w:pStyle w:val="ListParagraph"/>
        <w:widowControl/>
        <w:numPr>
          <w:ilvl w:val="1"/>
          <w:numId w:val="25"/>
        </w:numPr>
        <w:autoSpaceDE/>
        <w:autoSpaceDN/>
        <w:spacing w:line="480" w:lineRule="auto"/>
        <w:ind w:left="426" w:hanging="426"/>
        <w:contextualSpacing/>
        <w:jc w:val="both"/>
        <w:rPr>
          <w:rFonts w:asciiTheme="majorBidi" w:hAnsiTheme="majorBidi" w:cstheme="majorBidi"/>
          <w:b/>
          <w:bCs/>
          <w:sz w:val="24"/>
          <w:szCs w:val="24"/>
        </w:rPr>
      </w:pPr>
      <w:r>
        <w:rPr>
          <w:rFonts w:asciiTheme="majorBidi" w:hAnsiTheme="majorBidi" w:cstheme="majorBidi"/>
          <w:b/>
          <w:bCs/>
          <w:sz w:val="24"/>
          <w:szCs w:val="24"/>
        </w:rPr>
        <w:t>Kerangka</w:t>
      </w:r>
      <w:r>
        <w:rPr>
          <w:rFonts w:asciiTheme="majorBidi" w:hAnsiTheme="majorBidi" w:cstheme="majorBidi"/>
          <w:b/>
          <w:bCs/>
          <w:sz w:val="24"/>
          <w:szCs w:val="24"/>
          <w:lang w:val="id-ID"/>
        </w:rPr>
        <w:t xml:space="preserve"> </w:t>
      </w:r>
      <w:r>
        <w:rPr>
          <w:rFonts w:asciiTheme="majorBidi" w:hAnsiTheme="majorBidi" w:cstheme="majorBidi"/>
          <w:b/>
          <w:bCs/>
          <w:sz w:val="24"/>
          <w:szCs w:val="24"/>
        </w:rPr>
        <w:t>Kerja</w:t>
      </w:r>
      <w:r>
        <w:rPr>
          <w:rFonts w:asciiTheme="majorBidi" w:hAnsiTheme="majorBidi" w:cstheme="majorBidi"/>
          <w:b/>
          <w:bCs/>
          <w:sz w:val="24"/>
          <w:szCs w:val="24"/>
          <w:lang w:val="id-ID"/>
        </w:rPr>
        <w:t xml:space="preserve"> </w:t>
      </w:r>
      <w:r>
        <w:rPr>
          <w:rFonts w:asciiTheme="majorBidi" w:hAnsiTheme="majorBidi" w:cstheme="majorBidi"/>
          <w:b/>
          <w:bCs/>
          <w:sz w:val="24"/>
          <w:szCs w:val="24"/>
        </w:rPr>
        <w:t>Penelitian</w:t>
      </w:r>
    </w:p>
    <w:p w14:paraId="0397A184" w14:textId="77777777" w:rsidR="00413E23" w:rsidRDefault="00413E23" w:rsidP="00413E23">
      <w:pPr>
        <w:spacing w:line="480" w:lineRule="auto"/>
        <w:ind w:firstLine="426"/>
        <w:jc w:val="both"/>
        <w:rPr>
          <w:rFonts w:asciiTheme="majorBidi" w:hAnsiTheme="majorBidi" w:cstheme="majorBidi"/>
          <w:sz w:val="24"/>
          <w:szCs w:val="24"/>
        </w:rPr>
      </w:pPr>
      <w:r>
        <w:rPr>
          <w:rFonts w:asciiTheme="majorBidi" w:hAnsiTheme="majorBidi" w:cstheme="majorBidi"/>
          <w:sz w:val="24"/>
          <w:szCs w:val="24"/>
        </w:rPr>
        <w:t>Kerangka penelitian adalah urutan kegiatan yang akan dilakukan dalam suatu penelitian berupa serangkaian bagan yang menggambarkan alur dari proses penelitian dalam pembuatan Sistem Informasi Tagihan listrik PLN Menu Dengan Sistem PHP dan MySQL agar langkah yang diambil penulis dalam perancangan ini tidak melenceng dari pokok pembicaraan dan lebih mudah dipahami, yang digambarkan seperti gambar berikut.</w:t>
      </w:r>
    </w:p>
    <w:p w14:paraId="6B1BF940" w14:textId="20DA146C" w:rsidR="00413E23" w:rsidRPr="00721F5A" w:rsidRDefault="00146D6C" w:rsidP="00146D6C">
      <w:pPr>
        <w:spacing w:line="48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 xml:space="preserve">Gambar 3.1 </w:t>
      </w:r>
      <w:r w:rsidR="00721F5A" w:rsidRPr="00721F5A">
        <w:rPr>
          <w:rFonts w:asciiTheme="majorBidi" w:hAnsiTheme="majorBidi" w:cstheme="majorBidi"/>
          <w:b/>
          <w:bCs/>
          <w:sz w:val="24"/>
          <w:szCs w:val="24"/>
          <w:lang w:val="en-US"/>
        </w:rPr>
        <w:t>Gambar Kerangka Penelitian</w:t>
      </w:r>
    </w:p>
    <w:p w14:paraId="2B360436" w14:textId="77777777" w:rsidR="00721F5A" w:rsidRPr="00721F5A" w:rsidRDefault="00721F5A" w:rsidP="00413E23">
      <w:pPr>
        <w:spacing w:line="480" w:lineRule="auto"/>
        <w:jc w:val="both"/>
        <w:rPr>
          <w:rFonts w:asciiTheme="majorBidi" w:hAnsiTheme="majorBidi" w:cstheme="majorBidi"/>
          <w:sz w:val="24"/>
          <w:szCs w:val="24"/>
          <w:lang w:val="en-US"/>
        </w:rPr>
      </w:pPr>
      <w:r>
        <w:rPr>
          <w:rFonts w:ascii="Calibri" w:hAnsi="Calibri" w:cs="Arial"/>
          <w:noProof/>
          <w:sz w:val="20"/>
          <w:szCs w:val="20"/>
          <w:lang w:val="en-US"/>
        </w:rPr>
        <mc:AlternateContent>
          <mc:Choice Requires="wps">
            <w:drawing>
              <wp:anchor distT="0" distB="0" distL="114300" distR="114300" simplePos="0" relativeHeight="251692032" behindDoc="0" locked="0" layoutInCell="1" allowOverlap="1" wp14:anchorId="290F2C00" wp14:editId="4617D145">
                <wp:simplePos x="0" y="0"/>
                <wp:positionH relativeFrom="column">
                  <wp:posOffset>1407795</wp:posOffset>
                </wp:positionH>
                <wp:positionV relativeFrom="paragraph">
                  <wp:posOffset>177165</wp:posOffset>
                </wp:positionV>
                <wp:extent cx="2305050" cy="314325"/>
                <wp:effectExtent l="0" t="0" r="19050"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14325"/>
                        </a:xfrm>
                        <a:prstGeom prst="rect">
                          <a:avLst/>
                        </a:prstGeom>
                        <a:solidFill>
                          <a:srgbClr val="FFFFFF"/>
                        </a:solidFill>
                        <a:ln w="9525">
                          <a:solidFill>
                            <a:srgbClr val="000000"/>
                          </a:solidFill>
                          <a:miter lim="800000"/>
                          <a:headEnd/>
                          <a:tailEnd/>
                        </a:ln>
                      </wps:spPr>
                      <wps:txbx>
                        <w:txbxContent>
                          <w:p w14:paraId="43E30924" w14:textId="77777777" w:rsidR="004E5817" w:rsidRDefault="004E5817" w:rsidP="00413E23">
                            <w:pPr>
                              <w:jc w:val="center"/>
                              <w:rPr>
                                <w:bCs/>
                                <w:sz w:val="24"/>
                                <w:szCs w:val="24"/>
                              </w:rPr>
                            </w:pPr>
                            <w:r>
                              <w:rPr>
                                <w:bCs/>
                                <w:sz w:val="24"/>
                                <w:szCs w:val="24"/>
                              </w:rPr>
                              <w:t>Penelitian</w:t>
                            </w:r>
                            <w:r>
                              <w:rPr>
                                <w:bCs/>
                                <w:sz w:val="24"/>
                                <w:szCs w:val="24"/>
                                <w:lang w:val="id-ID"/>
                              </w:rPr>
                              <w:t xml:space="preserve"> </w:t>
                            </w:r>
                            <w:r>
                              <w:rPr>
                                <w:bCs/>
                                <w:sz w:val="24"/>
                                <w:szCs w:val="24"/>
                              </w:rPr>
                              <w:t>Pendahuluan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90F2C00" id="Rectangle 63" o:spid="_x0000_s1044" style="position:absolute;left:0;text-align:left;margin-left:110.85pt;margin-top:13.95pt;width:181.5pt;height:2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">
                <v:textbox>
                  <w:txbxContent>
                    <w:p w14:paraId="43E30924" w14:textId="77777777" w:rsidR="004E5817" w:rsidRDefault="004E5817" w:rsidP="00413E23">
                      <w:pPr>
                        <w:jc w:val="center"/>
                        <w:rPr>
                          <w:bCs/>
                          <w:sz w:val="24"/>
                          <w:szCs w:val="24"/>
                        </w:rPr>
                      </w:pPr>
                      <w:r>
                        <w:rPr>
                          <w:bCs/>
                          <w:sz w:val="24"/>
                          <w:szCs w:val="24"/>
                        </w:rPr>
                        <w:t>Penelitian</w:t>
                      </w:r>
                      <w:r>
                        <w:rPr>
                          <w:bCs/>
                          <w:sz w:val="24"/>
                          <w:szCs w:val="24"/>
                          <w:lang w:val="id-ID"/>
                        </w:rPr>
                        <w:t xml:space="preserve"> </w:t>
                      </w:r>
                      <w:r>
                        <w:rPr>
                          <w:bCs/>
                          <w:sz w:val="24"/>
                          <w:szCs w:val="24"/>
                        </w:rPr>
                        <w:t>Pendahuluan</w:t>
                      </w:r>
                    </w:p>
                  </w:txbxContent>
                </v:textbox>
              </v:rect>
            </w:pict>
          </mc:Fallback>
        </mc:AlternateContent>
      </w:r>
    </w:p>
    <w:p w14:paraId="524C5E1D" w14:textId="77777777" w:rsidR="00721F5A" w:rsidRDefault="00721F5A" w:rsidP="00413E23">
      <w:pPr>
        <w:tabs>
          <w:tab w:val="left" w:pos="6795"/>
        </w:tabs>
        <w:spacing w:line="480" w:lineRule="auto"/>
        <w:jc w:val="both"/>
        <w:rPr>
          <w:rFonts w:asciiTheme="majorBidi" w:hAnsiTheme="majorBidi" w:cstheme="majorBidi"/>
          <w:b/>
          <w:sz w:val="24"/>
          <w:szCs w:val="24"/>
        </w:rPr>
      </w:pPr>
      <w:r>
        <w:rPr>
          <w:rFonts w:ascii="Calibri" w:hAnsi="Calibri" w:cs="Arial"/>
          <w:noProof/>
          <w:sz w:val="20"/>
          <w:szCs w:val="20"/>
          <w:lang w:val="en-US"/>
        </w:rPr>
        <mc:AlternateContent>
          <mc:Choice Requires="wps">
            <w:drawing>
              <wp:anchor distT="0" distB="0" distL="114297" distR="114297" simplePos="0" relativeHeight="251693056" behindDoc="0" locked="0" layoutInCell="1" allowOverlap="1" wp14:anchorId="1AC429AC" wp14:editId="727F6AA5">
                <wp:simplePos x="0" y="0"/>
                <wp:positionH relativeFrom="column">
                  <wp:posOffset>2512695</wp:posOffset>
                </wp:positionH>
                <wp:positionV relativeFrom="paragraph">
                  <wp:posOffset>156210</wp:posOffset>
                </wp:positionV>
                <wp:extent cx="0" cy="333375"/>
                <wp:effectExtent l="76200" t="0" r="76200" b="4762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hade val="95000"/>
                              <a:satMod val="105000"/>
                            </a:sysClr>
                          </a:solidFill>
                          <a:prstDash val="solid"/>
                          <a:headEnd w="lg" len="me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F4E7907" id="Straight Arrow Connector 62" o:spid="_x0000_s1026" type="#_x0000_t32" style="position:absolute;margin-left:197.85pt;margin-top:12.3pt;width:0;height:26.25pt;z-index:25169305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">
                <v:stroke startarrowwidth="wide" endarrow="block"/>
                <o:lock v:ext="edit" shapetype="f"/>
              </v:shape>
            </w:pict>
          </mc:Fallback>
        </mc:AlternateContent>
      </w:r>
    </w:p>
    <w:p w14:paraId="56C357D9" w14:textId="77777777" w:rsidR="00413E23" w:rsidRDefault="00721F5A" w:rsidP="00413E23">
      <w:pPr>
        <w:tabs>
          <w:tab w:val="left" w:pos="6795"/>
        </w:tabs>
        <w:spacing w:line="480" w:lineRule="auto"/>
        <w:jc w:val="both"/>
        <w:rPr>
          <w:rFonts w:asciiTheme="majorBidi" w:hAnsiTheme="majorBidi" w:cstheme="majorBidi"/>
          <w:b/>
          <w:sz w:val="24"/>
          <w:szCs w:val="24"/>
        </w:rPr>
      </w:pPr>
      <w:r>
        <w:rPr>
          <w:rFonts w:ascii="Calibri" w:hAnsi="Calibri" w:cs="Arial"/>
          <w:noProof/>
          <w:sz w:val="20"/>
          <w:szCs w:val="20"/>
          <w:lang w:val="en-US"/>
        </w:rPr>
        <mc:AlternateContent>
          <mc:Choice Requires="wps">
            <w:drawing>
              <wp:anchor distT="0" distB="0" distL="114300" distR="114300" simplePos="0" relativeHeight="251694080" behindDoc="0" locked="0" layoutInCell="1" allowOverlap="1" wp14:anchorId="1D2B40DE" wp14:editId="1F64411E">
                <wp:simplePos x="0" y="0"/>
                <wp:positionH relativeFrom="column">
                  <wp:posOffset>1407795</wp:posOffset>
                </wp:positionH>
                <wp:positionV relativeFrom="paragraph">
                  <wp:posOffset>139065</wp:posOffset>
                </wp:positionV>
                <wp:extent cx="2305050" cy="314325"/>
                <wp:effectExtent l="0" t="0" r="19050" b="2857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14325"/>
                        </a:xfrm>
                        <a:prstGeom prst="rect">
                          <a:avLst/>
                        </a:prstGeom>
                        <a:solidFill>
                          <a:srgbClr val="FFFFFF"/>
                        </a:solidFill>
                        <a:ln w="9525">
                          <a:solidFill>
                            <a:srgbClr val="000000"/>
                          </a:solidFill>
                          <a:miter lim="800000"/>
                          <a:headEnd/>
                          <a:tailEnd/>
                        </a:ln>
                      </wps:spPr>
                      <wps:txbx>
                        <w:txbxContent>
                          <w:p w14:paraId="46AF6E45" w14:textId="77777777" w:rsidR="004E5817" w:rsidRDefault="004E5817" w:rsidP="00413E23">
                            <w:pPr>
                              <w:jc w:val="center"/>
                              <w:rPr>
                                <w:bCs/>
                                <w:sz w:val="24"/>
                                <w:szCs w:val="24"/>
                              </w:rPr>
                            </w:pPr>
                            <w:r>
                              <w:rPr>
                                <w:bCs/>
                                <w:sz w:val="24"/>
                                <w:szCs w:val="24"/>
                              </w:rPr>
                              <w:t xml:space="preserve">Pengumpulan </w:t>
                            </w:r>
                            <w:r>
                              <w:rPr>
                                <w:bCs/>
                                <w:sz w:val="24"/>
                                <w:szCs w:val="24"/>
                              </w:rPr>
                              <w:t>Data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2B40DE" id="Rectangle 61" o:spid="_x0000_s1045" style="position:absolute;left:0;text-align:left;margin-left:110.85pt;margin-top:10.95pt;width:181.5pt;height:2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">
                <v:textbox>
                  <w:txbxContent>
                    <w:p w14:paraId="46AF6E45" w14:textId="77777777" w:rsidR="004E5817" w:rsidRDefault="004E5817" w:rsidP="00413E23">
                      <w:pPr>
                        <w:jc w:val="center"/>
                        <w:rPr>
                          <w:bCs/>
                          <w:sz w:val="24"/>
                          <w:szCs w:val="24"/>
                        </w:rPr>
                      </w:pPr>
                      <w:r>
                        <w:rPr>
                          <w:bCs/>
                          <w:sz w:val="24"/>
                          <w:szCs w:val="24"/>
                        </w:rPr>
                        <w:t xml:space="preserve">Pengumpulan </w:t>
                      </w:r>
                      <w:r>
                        <w:rPr>
                          <w:bCs/>
                          <w:sz w:val="24"/>
                          <w:szCs w:val="24"/>
                        </w:rPr>
                        <w:t>Data</w:t>
                      </w:r>
                    </w:p>
                  </w:txbxContent>
                </v:textbox>
              </v:rect>
            </w:pict>
          </mc:Fallback>
        </mc:AlternateContent>
      </w:r>
      <w:r w:rsidR="00413E23">
        <w:rPr>
          <w:rFonts w:asciiTheme="majorBidi" w:hAnsiTheme="majorBidi" w:cstheme="majorBidi"/>
          <w:b/>
          <w:sz w:val="24"/>
          <w:szCs w:val="24"/>
        </w:rPr>
        <w:tab/>
      </w:r>
    </w:p>
    <w:p w14:paraId="1F0E0D74" w14:textId="77777777" w:rsidR="00413E23" w:rsidRDefault="00413E23" w:rsidP="00413E23">
      <w:pPr>
        <w:tabs>
          <w:tab w:val="left" w:pos="6795"/>
        </w:tabs>
        <w:spacing w:line="480" w:lineRule="auto"/>
        <w:jc w:val="both"/>
        <w:rPr>
          <w:rFonts w:asciiTheme="majorBidi" w:hAnsiTheme="majorBidi" w:cstheme="majorBidi"/>
          <w:b/>
          <w:sz w:val="24"/>
          <w:szCs w:val="24"/>
        </w:rPr>
      </w:pPr>
      <w:r>
        <w:rPr>
          <w:rFonts w:ascii="Calibri" w:hAnsi="Calibri" w:cs="Arial"/>
          <w:noProof/>
          <w:sz w:val="20"/>
          <w:szCs w:val="20"/>
          <w:lang w:val="en-US"/>
        </w:rPr>
        <mc:AlternateContent>
          <mc:Choice Requires="wps">
            <w:drawing>
              <wp:anchor distT="0" distB="0" distL="114297" distR="114297" simplePos="0" relativeHeight="251695104" behindDoc="0" locked="0" layoutInCell="1" allowOverlap="1" wp14:anchorId="6422E5C7" wp14:editId="29D5E0E1">
                <wp:simplePos x="0" y="0"/>
                <wp:positionH relativeFrom="column">
                  <wp:posOffset>2522220</wp:posOffset>
                </wp:positionH>
                <wp:positionV relativeFrom="paragraph">
                  <wp:posOffset>97790</wp:posOffset>
                </wp:positionV>
                <wp:extent cx="0" cy="333375"/>
                <wp:effectExtent l="76200" t="0" r="76200" b="4762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hade val="95000"/>
                              <a:satMod val="105000"/>
                            </a:sysClr>
                          </a:solidFill>
                          <a:prstDash val="solid"/>
                          <a:headEnd w="lg" len="me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3D91A7C" id="Straight Arrow Connector 60" o:spid="_x0000_s1026" type="#_x0000_t32" style="position:absolute;margin-left:198.6pt;margin-top:7.7pt;width:0;height:26.25pt;z-index:25169510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">
                <v:stroke startarrowwidth="wide" endarrow="block"/>
                <o:lock v:ext="edit" shapetype="f"/>
              </v:shape>
            </w:pict>
          </mc:Fallback>
        </mc:AlternateContent>
      </w:r>
    </w:p>
    <w:p w14:paraId="7926EB03" w14:textId="77777777" w:rsidR="00413E23" w:rsidRDefault="00721F5A" w:rsidP="00413E23">
      <w:pPr>
        <w:tabs>
          <w:tab w:val="left" w:pos="6795"/>
        </w:tabs>
        <w:spacing w:line="480" w:lineRule="auto"/>
        <w:jc w:val="both"/>
        <w:rPr>
          <w:rFonts w:asciiTheme="majorBidi" w:hAnsiTheme="majorBidi" w:cstheme="majorBidi"/>
          <w:b/>
          <w:sz w:val="24"/>
          <w:szCs w:val="24"/>
        </w:rPr>
      </w:pPr>
      <w:r>
        <w:rPr>
          <w:rFonts w:ascii="Calibri" w:hAnsi="Calibri" w:cs="Arial"/>
          <w:noProof/>
          <w:sz w:val="20"/>
          <w:szCs w:val="20"/>
          <w:lang w:val="en-US"/>
        </w:rPr>
        <mc:AlternateContent>
          <mc:Choice Requires="wps">
            <w:drawing>
              <wp:anchor distT="0" distB="0" distL="114300" distR="114300" simplePos="0" relativeHeight="251696128" behindDoc="0" locked="0" layoutInCell="1" allowOverlap="1" wp14:anchorId="0D20EC8F" wp14:editId="431FF51A">
                <wp:simplePos x="0" y="0"/>
                <wp:positionH relativeFrom="column">
                  <wp:posOffset>1407795</wp:posOffset>
                </wp:positionH>
                <wp:positionV relativeFrom="paragraph">
                  <wp:posOffset>104140</wp:posOffset>
                </wp:positionV>
                <wp:extent cx="2305050" cy="314325"/>
                <wp:effectExtent l="0" t="0" r="19050" b="285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14325"/>
                        </a:xfrm>
                        <a:prstGeom prst="rect">
                          <a:avLst/>
                        </a:prstGeom>
                        <a:solidFill>
                          <a:srgbClr val="FFFFFF"/>
                        </a:solidFill>
                        <a:ln w="9525">
                          <a:solidFill>
                            <a:srgbClr val="000000"/>
                          </a:solidFill>
                          <a:miter lim="800000"/>
                          <a:headEnd/>
                          <a:tailEnd/>
                        </a:ln>
                      </wps:spPr>
                      <wps:txbx>
                        <w:txbxContent>
                          <w:p w14:paraId="788FF0E2" w14:textId="77777777" w:rsidR="004E5817" w:rsidRDefault="004E5817" w:rsidP="00413E23">
                            <w:pPr>
                              <w:jc w:val="center"/>
                              <w:rPr>
                                <w:bCs/>
                                <w:sz w:val="24"/>
                                <w:szCs w:val="24"/>
                              </w:rPr>
                            </w:pPr>
                            <w:r>
                              <w:rPr>
                                <w:bCs/>
                                <w:sz w:val="24"/>
                                <w:szCs w:val="24"/>
                              </w:rPr>
                              <w:t>Analisa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20EC8F" id="Rectangle 59" o:spid="_x0000_s1046" style="position:absolute;left:0;text-align:left;margin-left:110.85pt;margin-top:8.2pt;width:181.5pt;height:2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">
                <v:textbox>
                  <w:txbxContent>
                    <w:p w14:paraId="788FF0E2" w14:textId="77777777" w:rsidR="004E5817" w:rsidRDefault="004E5817" w:rsidP="00413E23">
                      <w:pPr>
                        <w:jc w:val="center"/>
                        <w:rPr>
                          <w:bCs/>
                          <w:sz w:val="24"/>
                          <w:szCs w:val="24"/>
                        </w:rPr>
                      </w:pPr>
                      <w:r>
                        <w:rPr>
                          <w:bCs/>
                          <w:sz w:val="24"/>
                          <w:szCs w:val="24"/>
                        </w:rPr>
                        <w:t>Analisa</w:t>
                      </w:r>
                    </w:p>
                  </w:txbxContent>
                </v:textbox>
              </v:rect>
            </w:pict>
          </mc:Fallback>
        </mc:AlternateContent>
      </w:r>
    </w:p>
    <w:p w14:paraId="6512C40E" w14:textId="77777777" w:rsidR="00413E23" w:rsidRDefault="00721F5A" w:rsidP="00413E23">
      <w:pPr>
        <w:tabs>
          <w:tab w:val="left" w:pos="6795"/>
        </w:tabs>
        <w:spacing w:line="480" w:lineRule="auto"/>
        <w:jc w:val="both"/>
        <w:rPr>
          <w:rFonts w:asciiTheme="majorBidi" w:hAnsiTheme="majorBidi" w:cstheme="majorBidi"/>
          <w:b/>
          <w:sz w:val="24"/>
          <w:szCs w:val="24"/>
        </w:rPr>
      </w:pPr>
      <w:r>
        <w:rPr>
          <w:rFonts w:ascii="Calibri" w:hAnsi="Calibri" w:cs="Arial"/>
          <w:noProof/>
          <w:sz w:val="20"/>
          <w:szCs w:val="20"/>
          <w:lang w:val="en-US"/>
        </w:rPr>
        <mc:AlternateContent>
          <mc:Choice Requires="wps">
            <w:drawing>
              <wp:anchor distT="0" distB="0" distL="114297" distR="114297" simplePos="0" relativeHeight="251698176" behindDoc="0" locked="0" layoutInCell="1" allowOverlap="1" wp14:anchorId="3C0AC767" wp14:editId="049095E9">
                <wp:simplePos x="0" y="0"/>
                <wp:positionH relativeFrom="column">
                  <wp:posOffset>2531745</wp:posOffset>
                </wp:positionH>
                <wp:positionV relativeFrom="paragraph">
                  <wp:posOffset>62865</wp:posOffset>
                </wp:positionV>
                <wp:extent cx="0" cy="333375"/>
                <wp:effectExtent l="76200" t="0" r="76200" b="4762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hade val="95000"/>
                              <a:satMod val="105000"/>
                            </a:sysClr>
                          </a:solidFill>
                          <a:prstDash val="solid"/>
                          <a:headEnd w="lg" len="me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D37311" id="Straight Arrow Connector 57" o:spid="_x0000_s1026" type="#_x0000_t32" style="position:absolute;margin-left:199.35pt;margin-top:4.95pt;width:0;height:26.25pt;z-index:25169817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">
                <v:stroke startarrowwidth="wide" endarrow="block"/>
                <o:lock v:ext="edit" shapetype="f"/>
              </v:shape>
            </w:pict>
          </mc:Fallback>
        </mc:AlternateContent>
      </w:r>
    </w:p>
    <w:p w14:paraId="1BF83191" w14:textId="77777777" w:rsidR="00413E23" w:rsidRDefault="00721F5A" w:rsidP="00413E23">
      <w:pPr>
        <w:tabs>
          <w:tab w:val="left" w:pos="6795"/>
        </w:tabs>
        <w:spacing w:line="480" w:lineRule="auto"/>
        <w:jc w:val="both"/>
        <w:rPr>
          <w:rFonts w:asciiTheme="majorBidi" w:hAnsiTheme="majorBidi" w:cstheme="majorBidi"/>
          <w:b/>
          <w:sz w:val="24"/>
          <w:szCs w:val="24"/>
        </w:rPr>
      </w:pPr>
      <w:r>
        <w:rPr>
          <w:rFonts w:ascii="Calibri" w:hAnsi="Calibri" w:cs="Arial"/>
          <w:noProof/>
          <w:sz w:val="20"/>
          <w:szCs w:val="20"/>
          <w:lang w:val="en-US"/>
        </w:rPr>
        <mc:AlternateContent>
          <mc:Choice Requires="wps">
            <w:drawing>
              <wp:anchor distT="0" distB="0" distL="114300" distR="114300" simplePos="0" relativeHeight="251697152" behindDoc="0" locked="0" layoutInCell="1" allowOverlap="1" wp14:anchorId="39D3B6CE" wp14:editId="0A18C84B">
                <wp:simplePos x="0" y="0"/>
                <wp:positionH relativeFrom="column">
                  <wp:posOffset>1407795</wp:posOffset>
                </wp:positionH>
                <wp:positionV relativeFrom="paragraph">
                  <wp:posOffset>64770</wp:posOffset>
                </wp:positionV>
                <wp:extent cx="2305050" cy="314325"/>
                <wp:effectExtent l="0" t="0" r="19050" b="2857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14325"/>
                        </a:xfrm>
                        <a:prstGeom prst="rect">
                          <a:avLst/>
                        </a:prstGeom>
                        <a:solidFill>
                          <a:srgbClr val="FFFFFF"/>
                        </a:solidFill>
                        <a:ln w="9525">
                          <a:solidFill>
                            <a:srgbClr val="000000"/>
                          </a:solidFill>
                          <a:miter lim="800000"/>
                          <a:headEnd/>
                          <a:tailEnd/>
                        </a:ln>
                      </wps:spPr>
                      <wps:txbx>
                        <w:txbxContent>
                          <w:p w14:paraId="6BB9E9ED" w14:textId="77777777" w:rsidR="004E5817" w:rsidRDefault="004E5817" w:rsidP="00413E23">
                            <w:pPr>
                              <w:jc w:val="center"/>
                              <w:rPr>
                                <w:bCs/>
                                <w:sz w:val="24"/>
                                <w:szCs w:val="24"/>
                              </w:rPr>
                            </w:pPr>
                            <w:r>
                              <w:rPr>
                                <w:bCs/>
                                <w:sz w:val="24"/>
                                <w:szCs w:val="24"/>
                              </w:rPr>
                              <w:t>Perancangan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9D3B6CE" id="Rectangle 58" o:spid="_x0000_s1047" style="position:absolute;left:0;text-align:left;margin-left:110.85pt;margin-top:5.1pt;width:181.5pt;height:2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">
                <v:textbox>
                  <w:txbxContent>
                    <w:p w14:paraId="6BB9E9ED" w14:textId="77777777" w:rsidR="004E5817" w:rsidRDefault="004E5817" w:rsidP="00413E23">
                      <w:pPr>
                        <w:jc w:val="center"/>
                        <w:rPr>
                          <w:bCs/>
                          <w:sz w:val="24"/>
                          <w:szCs w:val="24"/>
                        </w:rPr>
                      </w:pPr>
                      <w:r>
                        <w:rPr>
                          <w:bCs/>
                          <w:sz w:val="24"/>
                          <w:szCs w:val="24"/>
                        </w:rPr>
                        <w:t>Perancangan</w:t>
                      </w:r>
                    </w:p>
                  </w:txbxContent>
                </v:textbox>
              </v:rect>
            </w:pict>
          </mc:Fallback>
        </mc:AlternateContent>
      </w:r>
    </w:p>
    <w:p w14:paraId="1B925168" w14:textId="77777777" w:rsidR="00413E23" w:rsidRDefault="00413E23" w:rsidP="00413E23">
      <w:pPr>
        <w:tabs>
          <w:tab w:val="right" w:pos="7937"/>
        </w:tabs>
        <w:spacing w:line="480" w:lineRule="auto"/>
        <w:jc w:val="both"/>
        <w:rPr>
          <w:rFonts w:asciiTheme="majorBidi" w:hAnsiTheme="majorBidi" w:cstheme="majorBidi"/>
          <w:b/>
          <w:sz w:val="24"/>
          <w:szCs w:val="24"/>
        </w:rPr>
      </w:pPr>
      <w:r>
        <w:rPr>
          <w:rFonts w:ascii="Calibri" w:hAnsi="Calibri" w:cs="Arial"/>
          <w:noProof/>
          <w:sz w:val="20"/>
          <w:szCs w:val="20"/>
          <w:lang w:val="en-US"/>
        </w:rPr>
        <mc:AlternateContent>
          <mc:Choice Requires="wps">
            <w:drawing>
              <wp:anchor distT="0" distB="0" distL="114297" distR="114297" simplePos="0" relativeHeight="251699200" behindDoc="0" locked="0" layoutInCell="1" allowOverlap="1" wp14:anchorId="73C89559" wp14:editId="711668B2">
                <wp:simplePos x="0" y="0"/>
                <wp:positionH relativeFrom="column">
                  <wp:posOffset>2531745</wp:posOffset>
                </wp:positionH>
                <wp:positionV relativeFrom="paragraph">
                  <wp:posOffset>34925</wp:posOffset>
                </wp:positionV>
                <wp:extent cx="0" cy="333375"/>
                <wp:effectExtent l="76200" t="0" r="76200" b="4762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hade val="95000"/>
                              <a:satMod val="105000"/>
                            </a:sysClr>
                          </a:solidFill>
                          <a:prstDash val="solid"/>
                          <a:headEnd w="lg" len="me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FA6455" id="Straight Arrow Connector 56" o:spid="_x0000_s1026" type="#_x0000_t32" style="position:absolute;margin-left:199.35pt;margin-top:2.75pt;width:0;height:26.25pt;z-index:25169920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">
                <v:stroke startarrowwidth="wide" endarrow="block"/>
                <o:lock v:ext="edit" shapetype="f"/>
              </v:shape>
            </w:pict>
          </mc:Fallback>
        </mc:AlternateContent>
      </w:r>
      <w:r>
        <w:rPr>
          <w:rFonts w:asciiTheme="majorBidi" w:hAnsiTheme="majorBidi" w:cstheme="majorBidi"/>
          <w:b/>
          <w:sz w:val="24"/>
          <w:szCs w:val="24"/>
        </w:rPr>
        <w:tab/>
      </w:r>
    </w:p>
    <w:p w14:paraId="5749D26E" w14:textId="77777777" w:rsidR="00413E23" w:rsidRDefault="00721F5A" w:rsidP="00413E23">
      <w:pPr>
        <w:tabs>
          <w:tab w:val="left" w:pos="6795"/>
        </w:tabs>
        <w:spacing w:line="480" w:lineRule="auto"/>
        <w:jc w:val="both"/>
        <w:rPr>
          <w:rFonts w:asciiTheme="majorBidi" w:hAnsiTheme="majorBidi" w:cstheme="majorBidi"/>
          <w:b/>
          <w:sz w:val="24"/>
          <w:szCs w:val="24"/>
        </w:rPr>
      </w:pPr>
      <w:r>
        <w:rPr>
          <w:rFonts w:ascii="Calibri" w:hAnsi="Calibri" w:cs="Arial"/>
          <w:noProof/>
          <w:sz w:val="20"/>
          <w:szCs w:val="20"/>
          <w:lang w:val="en-US"/>
        </w:rPr>
        <mc:AlternateContent>
          <mc:Choice Requires="wps">
            <w:drawing>
              <wp:anchor distT="0" distB="0" distL="114297" distR="114297" simplePos="0" relativeHeight="251701248" behindDoc="0" locked="0" layoutInCell="1" allowOverlap="1" wp14:anchorId="03BB6E20" wp14:editId="487C8609">
                <wp:simplePos x="0" y="0"/>
                <wp:positionH relativeFrom="column">
                  <wp:posOffset>2541270</wp:posOffset>
                </wp:positionH>
                <wp:positionV relativeFrom="paragraph">
                  <wp:posOffset>336550</wp:posOffset>
                </wp:positionV>
                <wp:extent cx="0" cy="333375"/>
                <wp:effectExtent l="76200" t="0" r="76200" b="4762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hade val="95000"/>
                              <a:satMod val="105000"/>
                            </a:sysClr>
                          </a:solidFill>
                          <a:prstDash val="solid"/>
                          <a:headEnd w="lg" len="me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136580" id="Straight Arrow Connector 54" o:spid="_x0000_s1026" type="#_x0000_t32" style="position:absolute;margin-left:200.1pt;margin-top:26.5pt;width:0;height:26.25pt;z-index:2517012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">
                <v:stroke startarrowwidth="wide" endarrow="block"/>
                <o:lock v:ext="edit" shapetype="f"/>
              </v:shape>
            </w:pict>
          </mc:Fallback>
        </mc:AlternateContent>
      </w:r>
      <w:r w:rsidR="00413E23">
        <w:rPr>
          <w:rFonts w:ascii="Calibri" w:hAnsi="Calibri" w:cs="Arial"/>
          <w:noProof/>
          <w:sz w:val="20"/>
          <w:szCs w:val="20"/>
          <w:lang w:val="en-US"/>
        </w:rPr>
        <mc:AlternateContent>
          <mc:Choice Requires="wps">
            <w:drawing>
              <wp:anchor distT="0" distB="0" distL="114300" distR="114300" simplePos="0" relativeHeight="251700224" behindDoc="0" locked="0" layoutInCell="1" allowOverlap="1" wp14:anchorId="6C2EDAE3" wp14:editId="5C902B94">
                <wp:simplePos x="0" y="0"/>
                <wp:positionH relativeFrom="column">
                  <wp:posOffset>1407795</wp:posOffset>
                </wp:positionH>
                <wp:positionV relativeFrom="paragraph">
                  <wp:posOffset>17780</wp:posOffset>
                </wp:positionV>
                <wp:extent cx="2305050" cy="314325"/>
                <wp:effectExtent l="0" t="0" r="19050" b="2857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14325"/>
                        </a:xfrm>
                        <a:prstGeom prst="rect">
                          <a:avLst/>
                        </a:prstGeom>
                        <a:solidFill>
                          <a:srgbClr val="FFFFFF"/>
                        </a:solidFill>
                        <a:ln w="9525">
                          <a:solidFill>
                            <a:srgbClr val="000000"/>
                          </a:solidFill>
                          <a:miter lim="800000"/>
                          <a:headEnd/>
                          <a:tailEnd/>
                        </a:ln>
                      </wps:spPr>
                      <wps:txbx>
                        <w:txbxContent>
                          <w:p w14:paraId="5C44A108" w14:textId="77777777" w:rsidR="004E5817" w:rsidRDefault="004E5817" w:rsidP="00413E23">
                            <w:pPr>
                              <w:jc w:val="center"/>
                              <w:rPr>
                                <w:bCs/>
                                <w:sz w:val="24"/>
                                <w:szCs w:val="24"/>
                              </w:rPr>
                            </w:pPr>
                            <w:r>
                              <w:rPr>
                                <w:bCs/>
                                <w:sz w:val="24"/>
                                <w:szCs w:val="24"/>
                              </w:rPr>
                              <w:t>Implementasi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2EDAE3" id="Rectangle 55" o:spid="_x0000_s1048" style="position:absolute;left:0;text-align:left;margin-left:110.85pt;margin-top:1.4pt;width:181.5pt;height:2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">
                <v:textbox>
                  <w:txbxContent>
                    <w:p w14:paraId="5C44A108" w14:textId="77777777" w:rsidR="004E5817" w:rsidRDefault="004E5817" w:rsidP="00413E23">
                      <w:pPr>
                        <w:jc w:val="center"/>
                        <w:rPr>
                          <w:bCs/>
                          <w:sz w:val="24"/>
                          <w:szCs w:val="24"/>
                        </w:rPr>
                      </w:pPr>
                      <w:r>
                        <w:rPr>
                          <w:bCs/>
                          <w:sz w:val="24"/>
                          <w:szCs w:val="24"/>
                        </w:rPr>
                        <w:t>Implementasi</w:t>
                      </w:r>
                    </w:p>
                  </w:txbxContent>
                </v:textbox>
              </v:rect>
            </w:pict>
          </mc:Fallback>
        </mc:AlternateContent>
      </w:r>
    </w:p>
    <w:p w14:paraId="461AA306" w14:textId="77777777" w:rsidR="00413E23" w:rsidRDefault="00721F5A" w:rsidP="00413E23">
      <w:pPr>
        <w:spacing w:line="480" w:lineRule="auto"/>
        <w:rPr>
          <w:rFonts w:asciiTheme="majorBidi" w:hAnsiTheme="majorBidi" w:cstheme="majorBidi"/>
          <w:b/>
          <w:sz w:val="24"/>
          <w:szCs w:val="24"/>
        </w:rPr>
      </w:pPr>
      <w:r>
        <w:rPr>
          <w:rFonts w:ascii="Calibri" w:hAnsi="Calibri" w:cs="Arial"/>
          <w:noProof/>
          <w:sz w:val="20"/>
          <w:szCs w:val="20"/>
          <w:lang w:val="en-US"/>
        </w:rPr>
        <mc:AlternateContent>
          <mc:Choice Requires="wps">
            <w:drawing>
              <wp:anchor distT="0" distB="0" distL="114300" distR="114300" simplePos="0" relativeHeight="251702272" behindDoc="0" locked="0" layoutInCell="1" allowOverlap="1" wp14:anchorId="21E4A303" wp14:editId="5B4E6030">
                <wp:simplePos x="0" y="0"/>
                <wp:positionH relativeFrom="column">
                  <wp:posOffset>1407795</wp:posOffset>
                </wp:positionH>
                <wp:positionV relativeFrom="paragraph">
                  <wp:posOffset>323850</wp:posOffset>
                </wp:positionV>
                <wp:extent cx="2305050" cy="314325"/>
                <wp:effectExtent l="0" t="0" r="19050" b="2857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14325"/>
                        </a:xfrm>
                        <a:prstGeom prst="rect">
                          <a:avLst/>
                        </a:prstGeom>
                        <a:solidFill>
                          <a:srgbClr val="FFFFFF"/>
                        </a:solidFill>
                        <a:ln w="9525">
                          <a:solidFill>
                            <a:srgbClr val="000000"/>
                          </a:solidFill>
                          <a:miter lim="800000"/>
                          <a:headEnd/>
                          <a:tailEnd/>
                        </a:ln>
                      </wps:spPr>
                      <wps:txbx>
                        <w:txbxContent>
                          <w:p w14:paraId="4294417F" w14:textId="77777777" w:rsidR="004E5817" w:rsidRDefault="004E5817" w:rsidP="00413E23">
                            <w:pPr>
                              <w:jc w:val="center"/>
                              <w:rPr>
                                <w:bCs/>
                                <w:sz w:val="24"/>
                                <w:szCs w:val="24"/>
                              </w:rPr>
                            </w:pPr>
                            <w:r>
                              <w:rPr>
                                <w:bCs/>
                                <w:sz w:val="24"/>
                                <w:szCs w:val="24"/>
                              </w:rPr>
                              <w:t>Pengujian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1E4A303" id="Rectangle 53" o:spid="_x0000_s1049" style="position:absolute;margin-left:110.85pt;margin-top:25.5pt;width:181.5pt;height:24.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">
                <v:textbox>
                  <w:txbxContent>
                    <w:p w14:paraId="4294417F" w14:textId="77777777" w:rsidR="004E5817" w:rsidRDefault="004E5817" w:rsidP="00413E23">
                      <w:pPr>
                        <w:jc w:val="center"/>
                        <w:rPr>
                          <w:bCs/>
                          <w:sz w:val="24"/>
                          <w:szCs w:val="24"/>
                        </w:rPr>
                      </w:pPr>
                      <w:r>
                        <w:rPr>
                          <w:bCs/>
                          <w:sz w:val="24"/>
                          <w:szCs w:val="24"/>
                        </w:rPr>
                        <w:t>Pengujian</w:t>
                      </w:r>
                    </w:p>
                  </w:txbxContent>
                </v:textbox>
              </v:rect>
            </w:pict>
          </mc:Fallback>
        </mc:AlternateContent>
      </w:r>
    </w:p>
    <w:p w14:paraId="113EEB67" w14:textId="77777777" w:rsidR="00146D6C" w:rsidRPr="00146D6C" w:rsidRDefault="00146D6C" w:rsidP="00146D6C">
      <w:pPr>
        <w:widowControl/>
        <w:autoSpaceDE/>
        <w:autoSpaceDN/>
        <w:spacing w:line="480" w:lineRule="auto"/>
        <w:contextualSpacing/>
        <w:jc w:val="both"/>
        <w:rPr>
          <w:rFonts w:asciiTheme="majorBidi" w:hAnsiTheme="majorBidi" w:cstheme="majorBidi"/>
          <w:sz w:val="24"/>
          <w:szCs w:val="24"/>
          <w:lang w:val="en-US"/>
        </w:rPr>
      </w:pPr>
    </w:p>
    <w:p w14:paraId="06ECE796" w14:textId="45EC31CA" w:rsidR="00413E23" w:rsidRDefault="00413E23" w:rsidP="00A231F0">
      <w:pPr>
        <w:pStyle w:val="ListParagraph"/>
        <w:widowControl/>
        <w:numPr>
          <w:ilvl w:val="1"/>
          <w:numId w:val="26"/>
        </w:numPr>
        <w:autoSpaceDE/>
        <w:autoSpaceDN/>
        <w:spacing w:line="480" w:lineRule="auto"/>
        <w:ind w:left="426" w:hanging="426"/>
        <w:contextualSpacing/>
        <w:jc w:val="both"/>
        <w:rPr>
          <w:rFonts w:asciiTheme="majorBidi" w:hAnsiTheme="majorBidi" w:cstheme="majorBidi"/>
          <w:sz w:val="24"/>
          <w:szCs w:val="24"/>
          <w:lang w:val="en-US"/>
        </w:rPr>
      </w:pPr>
      <w:r>
        <w:rPr>
          <w:rFonts w:asciiTheme="majorBidi" w:hAnsiTheme="majorBidi" w:cstheme="majorBidi"/>
          <w:b/>
          <w:sz w:val="24"/>
          <w:szCs w:val="24"/>
        </w:rPr>
        <w:lastRenderedPageBreak/>
        <w:t>Uraian Kerangka Kerja Penelitian</w:t>
      </w:r>
    </w:p>
    <w:p w14:paraId="497D2721" w14:textId="77777777" w:rsidR="00413E23" w:rsidRDefault="00413E23" w:rsidP="00413E23">
      <w:pPr>
        <w:pStyle w:val="ListParagraph"/>
        <w:spacing w:after="100" w:afterAutospacing="1" w:line="480" w:lineRule="auto"/>
        <w:ind w:left="0" w:firstLine="567"/>
        <w:jc w:val="both"/>
        <w:rPr>
          <w:rFonts w:asciiTheme="majorBidi" w:hAnsiTheme="majorBidi" w:cstheme="majorBidi"/>
          <w:sz w:val="24"/>
          <w:szCs w:val="24"/>
          <w:lang w:val="id-ID"/>
        </w:rPr>
      </w:pPr>
      <w:r>
        <w:rPr>
          <w:rFonts w:asciiTheme="majorBidi" w:hAnsiTheme="majorBidi" w:cstheme="majorBidi"/>
          <w:sz w:val="24"/>
          <w:szCs w:val="24"/>
        </w:rPr>
        <w:t>Berdasarkan Gambar diatas uraian kerangka kerja penelitian dapat dijelaskan sebagai berikut:</w:t>
      </w:r>
    </w:p>
    <w:p w14:paraId="6152FB52" w14:textId="77777777" w:rsidR="00413E23" w:rsidRDefault="00413E23" w:rsidP="00A231F0">
      <w:pPr>
        <w:pStyle w:val="ListParagraph"/>
        <w:widowControl/>
        <w:numPr>
          <w:ilvl w:val="0"/>
          <w:numId w:val="27"/>
        </w:numPr>
        <w:autoSpaceDE/>
        <w:autoSpaceDN/>
        <w:spacing w:line="480" w:lineRule="auto"/>
        <w:ind w:left="567" w:hanging="567"/>
        <w:contextualSpacing/>
        <w:jc w:val="both"/>
        <w:rPr>
          <w:rFonts w:asciiTheme="majorBidi" w:hAnsiTheme="majorBidi" w:cstheme="majorBidi"/>
          <w:b/>
          <w:bCs/>
          <w:sz w:val="24"/>
          <w:szCs w:val="24"/>
          <w:lang w:val="en-US"/>
        </w:rPr>
      </w:pPr>
      <w:r>
        <w:rPr>
          <w:rFonts w:asciiTheme="majorBidi" w:hAnsiTheme="majorBidi" w:cstheme="majorBidi"/>
          <w:b/>
          <w:bCs/>
          <w:sz w:val="24"/>
          <w:szCs w:val="24"/>
        </w:rPr>
        <w:t>Penelitian</w:t>
      </w:r>
      <w:r>
        <w:rPr>
          <w:rFonts w:asciiTheme="majorBidi" w:hAnsiTheme="majorBidi" w:cstheme="majorBidi"/>
          <w:b/>
          <w:bCs/>
          <w:sz w:val="24"/>
          <w:szCs w:val="24"/>
          <w:lang w:val="id-ID"/>
        </w:rPr>
        <w:t xml:space="preserve"> </w:t>
      </w:r>
      <w:r>
        <w:rPr>
          <w:rFonts w:asciiTheme="majorBidi" w:hAnsiTheme="majorBidi" w:cstheme="majorBidi"/>
          <w:b/>
          <w:bCs/>
          <w:sz w:val="24"/>
          <w:szCs w:val="24"/>
        </w:rPr>
        <w:t>Pendahuluan</w:t>
      </w:r>
    </w:p>
    <w:p w14:paraId="47806CEE" w14:textId="77777777" w:rsidR="00413E23" w:rsidRDefault="00413E23" w:rsidP="00413E23">
      <w:pPr>
        <w:spacing w:after="100" w:afterAutospacing="1" w:line="480" w:lineRule="auto"/>
        <w:ind w:firstLine="567"/>
        <w:jc w:val="both"/>
        <w:rPr>
          <w:rFonts w:asciiTheme="majorBidi" w:hAnsiTheme="majorBidi" w:cstheme="majorBidi"/>
          <w:sz w:val="24"/>
          <w:szCs w:val="24"/>
        </w:rPr>
      </w:pPr>
      <w:r>
        <w:rPr>
          <w:rFonts w:asciiTheme="majorBidi" w:hAnsiTheme="majorBidi" w:cstheme="majorBidi"/>
          <w:sz w:val="24"/>
          <w:szCs w:val="24"/>
          <w:lang w:val="id-ID"/>
        </w:rPr>
        <w:t>Dari sebuah penelitian, terlebih dahulu adalah melakukan penganalisaan terhadap objek yang akan diolah. Dengan penelitian pendahuluan, dapat memberikan bukti awal bahwa masalah yang akan kita teliti di lapangan benar-benar ada. Oleh sebab itu, dibutuhkan waktu untuk pengambilan data, waktu penelitian, tempat penelitian, metode penelitian, penelitian lapangan</w:t>
      </w:r>
      <w:r>
        <w:rPr>
          <w:rFonts w:asciiTheme="majorBidi" w:hAnsiTheme="majorBidi" w:cstheme="majorBidi"/>
          <w:sz w:val="24"/>
          <w:szCs w:val="24"/>
        </w:rPr>
        <w:t xml:space="preserve">, </w:t>
      </w:r>
      <w:r>
        <w:rPr>
          <w:rFonts w:asciiTheme="majorBidi" w:hAnsiTheme="majorBidi" w:cstheme="majorBidi"/>
          <w:sz w:val="24"/>
          <w:szCs w:val="24"/>
          <w:lang w:val="id-ID"/>
        </w:rPr>
        <w:t>riset perpustakaan, dan penelitian laboratorium</w:t>
      </w:r>
      <w:r>
        <w:rPr>
          <w:rFonts w:asciiTheme="majorBidi" w:hAnsiTheme="majorBidi" w:cstheme="majorBidi"/>
          <w:sz w:val="24"/>
          <w:szCs w:val="24"/>
        </w:rPr>
        <w:t>.</w:t>
      </w:r>
      <w:r>
        <w:rPr>
          <w:rFonts w:asciiTheme="majorBidi" w:hAnsiTheme="majorBidi" w:cstheme="majorBidi"/>
          <w:b/>
          <w:bCs/>
          <w:sz w:val="24"/>
          <w:szCs w:val="24"/>
        </w:rPr>
        <w:t xml:space="preserve"> </w:t>
      </w:r>
    </w:p>
    <w:p w14:paraId="24DFAEC5" w14:textId="77777777" w:rsidR="00413E23" w:rsidRDefault="00413E23" w:rsidP="00A231F0">
      <w:pPr>
        <w:pStyle w:val="ListParagraph"/>
        <w:widowControl/>
        <w:numPr>
          <w:ilvl w:val="0"/>
          <w:numId w:val="28"/>
        </w:numPr>
        <w:autoSpaceDE/>
        <w:autoSpaceDN/>
        <w:spacing w:line="480" w:lineRule="auto"/>
        <w:ind w:left="567" w:hanging="567"/>
        <w:contextualSpacing/>
        <w:jc w:val="both"/>
        <w:rPr>
          <w:rFonts w:asciiTheme="majorBidi" w:hAnsiTheme="majorBidi" w:cstheme="majorBidi"/>
          <w:sz w:val="24"/>
          <w:szCs w:val="24"/>
        </w:rPr>
      </w:pPr>
      <w:r>
        <w:rPr>
          <w:rFonts w:asciiTheme="majorBidi" w:hAnsiTheme="majorBidi" w:cstheme="majorBidi"/>
          <w:b/>
          <w:sz w:val="24"/>
          <w:szCs w:val="24"/>
        </w:rPr>
        <w:t>Pengumpulan Data</w:t>
      </w:r>
    </w:p>
    <w:p w14:paraId="344079E8" w14:textId="77777777" w:rsidR="00413E23" w:rsidRDefault="00413E23" w:rsidP="00413E23">
      <w:pPr>
        <w:pStyle w:val="ListParagraph"/>
        <w:spacing w:line="480" w:lineRule="auto"/>
        <w:ind w:left="0" w:firstLine="567"/>
        <w:jc w:val="both"/>
        <w:rPr>
          <w:rFonts w:asciiTheme="majorBidi" w:hAnsiTheme="majorBidi" w:cstheme="majorBidi"/>
          <w:sz w:val="24"/>
          <w:szCs w:val="24"/>
        </w:rPr>
      </w:pPr>
      <w:r>
        <w:rPr>
          <w:rFonts w:asciiTheme="majorBidi" w:hAnsiTheme="majorBidi" w:cstheme="majorBidi"/>
          <w:sz w:val="24"/>
          <w:szCs w:val="24"/>
        </w:rPr>
        <w:t>Dalam pengumpulan data</w:t>
      </w:r>
      <w:r>
        <w:rPr>
          <w:rFonts w:asciiTheme="majorBidi" w:hAnsiTheme="majorBidi" w:cstheme="majorBidi"/>
          <w:sz w:val="24"/>
          <w:szCs w:val="24"/>
          <w:lang w:val="id-ID"/>
        </w:rPr>
        <w:t>,</w:t>
      </w:r>
      <w:r>
        <w:rPr>
          <w:rFonts w:asciiTheme="majorBidi" w:hAnsiTheme="majorBidi" w:cstheme="majorBidi"/>
          <w:sz w:val="24"/>
          <w:szCs w:val="24"/>
        </w:rPr>
        <w:t xml:space="preserve"> penulis mendapatkan data dari berbagai sumber, seperti penelitian ini diperoleh dari artikel-artikel, dan diperoleh dari referensi lain. </w:t>
      </w:r>
      <w:r>
        <w:rPr>
          <w:rFonts w:asciiTheme="majorBidi" w:hAnsiTheme="majorBidi" w:cstheme="majorBidi"/>
          <w:sz w:val="24"/>
          <w:szCs w:val="24"/>
          <w:lang w:val="id-ID"/>
        </w:rPr>
        <w:t>P</w:t>
      </w:r>
      <w:r>
        <w:rPr>
          <w:rFonts w:asciiTheme="majorBidi" w:hAnsiTheme="majorBidi" w:cstheme="majorBidi"/>
          <w:sz w:val="24"/>
          <w:szCs w:val="24"/>
        </w:rPr>
        <w:t>enelitian ini juga dilakukan dengan me</w:t>
      </w:r>
      <w:r>
        <w:rPr>
          <w:rFonts w:asciiTheme="majorBidi" w:hAnsiTheme="majorBidi" w:cstheme="majorBidi"/>
          <w:sz w:val="24"/>
          <w:szCs w:val="24"/>
          <w:lang w:val="id-ID"/>
        </w:rPr>
        <w:t xml:space="preserve">lakukan observasi dan wawancara </w:t>
      </w:r>
      <w:r>
        <w:rPr>
          <w:rFonts w:asciiTheme="majorBidi" w:hAnsiTheme="majorBidi" w:cstheme="majorBidi"/>
          <w:sz w:val="24"/>
          <w:szCs w:val="24"/>
        </w:rPr>
        <w:t>langsung Ke Kantor PT PLN Persero Rayon Padang Panjang.</w:t>
      </w:r>
    </w:p>
    <w:p w14:paraId="289197EB" w14:textId="77777777" w:rsidR="00413E23" w:rsidRDefault="00413E23" w:rsidP="00413E23">
      <w:pPr>
        <w:pStyle w:val="ListParagraph"/>
        <w:spacing w:after="100" w:afterAutospacing="1" w:line="480" w:lineRule="auto"/>
        <w:ind w:left="0" w:firstLine="567"/>
        <w:jc w:val="both"/>
        <w:rPr>
          <w:rFonts w:asciiTheme="majorBidi" w:hAnsiTheme="majorBidi" w:cstheme="majorBidi"/>
          <w:sz w:val="24"/>
          <w:szCs w:val="24"/>
        </w:rPr>
      </w:pPr>
      <w:r>
        <w:rPr>
          <w:rFonts w:asciiTheme="majorBidi" w:hAnsiTheme="majorBidi" w:cstheme="majorBidi"/>
          <w:sz w:val="24"/>
          <w:szCs w:val="24"/>
        </w:rPr>
        <w:t>Adapun hal-hal yang berkaitan dalam melakukan pengumpulan data pada metodologi penelitian ini adalah sebagai berikut:</w:t>
      </w:r>
    </w:p>
    <w:p w14:paraId="747DD5A7" w14:textId="77777777" w:rsidR="00413E23" w:rsidRDefault="00413E23" w:rsidP="00A231F0">
      <w:pPr>
        <w:pStyle w:val="ListParagraph"/>
        <w:widowControl/>
        <w:numPr>
          <w:ilvl w:val="3"/>
          <w:numId w:val="29"/>
        </w:numPr>
        <w:autoSpaceDE/>
        <w:autoSpaceDN/>
        <w:spacing w:after="200" w:line="480" w:lineRule="auto"/>
        <w:contextualSpacing/>
        <w:jc w:val="both"/>
        <w:rPr>
          <w:rFonts w:asciiTheme="majorBidi" w:hAnsiTheme="majorBidi" w:cstheme="majorBidi"/>
          <w:b/>
          <w:sz w:val="24"/>
          <w:szCs w:val="24"/>
        </w:rPr>
      </w:pPr>
      <w:r>
        <w:rPr>
          <w:rFonts w:asciiTheme="majorBidi" w:hAnsiTheme="majorBidi" w:cstheme="majorBidi"/>
          <w:b/>
          <w:sz w:val="24"/>
          <w:szCs w:val="24"/>
        </w:rPr>
        <w:t>Waktu Penelitian</w:t>
      </w:r>
    </w:p>
    <w:p w14:paraId="1A7A6C38" w14:textId="77777777" w:rsidR="00413E23" w:rsidRDefault="00413E23" w:rsidP="00413E23">
      <w:pPr>
        <w:spacing w:line="480" w:lineRule="auto"/>
        <w:ind w:firstLine="720"/>
        <w:jc w:val="both"/>
        <w:rPr>
          <w:rFonts w:asciiTheme="majorBidi" w:hAnsiTheme="majorBidi" w:cstheme="majorBidi"/>
          <w:sz w:val="24"/>
          <w:szCs w:val="24"/>
          <w:lang w:val="id-ID"/>
        </w:rPr>
      </w:pPr>
      <w:r>
        <w:rPr>
          <w:rFonts w:asciiTheme="majorBidi" w:hAnsiTheme="majorBidi" w:cstheme="majorBidi"/>
          <w:sz w:val="24"/>
          <w:szCs w:val="24"/>
        </w:rPr>
        <w:t>Pelaksanaan</w:t>
      </w:r>
      <w:r>
        <w:rPr>
          <w:rFonts w:asciiTheme="majorBidi" w:hAnsiTheme="majorBidi" w:cstheme="majorBidi"/>
          <w:sz w:val="24"/>
          <w:szCs w:val="24"/>
          <w:lang w:val="id-ID"/>
        </w:rPr>
        <w:t xml:space="preserve"> </w:t>
      </w:r>
      <w:r>
        <w:rPr>
          <w:rFonts w:asciiTheme="majorBidi" w:hAnsiTheme="majorBidi" w:cstheme="majorBidi"/>
          <w:sz w:val="24"/>
          <w:szCs w:val="24"/>
        </w:rPr>
        <w:t>penelitian</w:t>
      </w:r>
      <w:r>
        <w:rPr>
          <w:rFonts w:asciiTheme="majorBidi" w:hAnsiTheme="majorBidi" w:cstheme="majorBidi"/>
          <w:sz w:val="24"/>
          <w:szCs w:val="24"/>
          <w:lang w:val="id-ID"/>
        </w:rPr>
        <w:t xml:space="preserve"> </w:t>
      </w:r>
      <w:r>
        <w:rPr>
          <w:rFonts w:asciiTheme="majorBidi" w:hAnsiTheme="majorBidi" w:cstheme="majorBidi"/>
          <w:sz w:val="24"/>
          <w:szCs w:val="24"/>
        </w:rPr>
        <w:t>dimulai</w:t>
      </w:r>
      <w:r>
        <w:rPr>
          <w:rFonts w:asciiTheme="majorBidi" w:hAnsiTheme="majorBidi" w:cstheme="majorBidi"/>
          <w:sz w:val="24"/>
          <w:szCs w:val="24"/>
          <w:lang w:val="id-ID"/>
        </w:rPr>
        <w:t xml:space="preserve"> </w:t>
      </w:r>
      <w:r>
        <w:rPr>
          <w:rFonts w:asciiTheme="majorBidi" w:hAnsiTheme="majorBidi" w:cstheme="majorBidi"/>
          <w:sz w:val="24"/>
          <w:szCs w:val="24"/>
        </w:rPr>
        <w:t>pada</w:t>
      </w:r>
      <w:r>
        <w:rPr>
          <w:rFonts w:asciiTheme="majorBidi" w:hAnsiTheme="majorBidi" w:cstheme="majorBidi"/>
          <w:sz w:val="24"/>
          <w:szCs w:val="24"/>
          <w:lang w:val="id-ID"/>
        </w:rPr>
        <w:t xml:space="preserve"> </w:t>
      </w:r>
      <w:r>
        <w:rPr>
          <w:rFonts w:asciiTheme="majorBidi" w:hAnsiTheme="majorBidi" w:cstheme="majorBidi"/>
          <w:sz w:val="24"/>
          <w:szCs w:val="24"/>
        </w:rPr>
        <w:t>tanggal</w:t>
      </w:r>
      <w:r>
        <w:rPr>
          <w:rFonts w:asciiTheme="majorBidi" w:hAnsiTheme="majorBidi" w:cstheme="majorBidi"/>
          <w:sz w:val="24"/>
          <w:szCs w:val="24"/>
          <w:lang w:val="id-ID"/>
        </w:rPr>
        <w:t xml:space="preserve"> </w:t>
      </w:r>
      <w:r>
        <w:rPr>
          <w:rFonts w:asciiTheme="majorBidi" w:hAnsiTheme="majorBidi" w:cstheme="majorBidi"/>
          <w:sz w:val="24"/>
          <w:szCs w:val="24"/>
        </w:rPr>
        <w:t>15 Desember 2020 dan</w:t>
      </w:r>
      <w:r>
        <w:rPr>
          <w:rFonts w:asciiTheme="majorBidi" w:hAnsiTheme="majorBidi" w:cstheme="majorBidi"/>
          <w:sz w:val="24"/>
          <w:szCs w:val="24"/>
          <w:lang w:val="id-ID"/>
        </w:rPr>
        <w:t xml:space="preserve"> </w:t>
      </w:r>
      <w:r>
        <w:rPr>
          <w:rFonts w:asciiTheme="majorBidi" w:hAnsiTheme="majorBidi" w:cstheme="majorBidi"/>
          <w:sz w:val="24"/>
          <w:szCs w:val="24"/>
        </w:rPr>
        <w:t>sampai</w:t>
      </w:r>
      <w:r>
        <w:rPr>
          <w:rFonts w:asciiTheme="majorBidi" w:hAnsiTheme="majorBidi" w:cstheme="majorBidi"/>
          <w:sz w:val="24"/>
          <w:szCs w:val="24"/>
          <w:lang w:val="id-ID"/>
        </w:rPr>
        <w:t xml:space="preserve"> </w:t>
      </w:r>
      <w:r>
        <w:rPr>
          <w:rFonts w:asciiTheme="majorBidi" w:hAnsiTheme="majorBidi" w:cstheme="majorBidi"/>
          <w:sz w:val="24"/>
          <w:szCs w:val="24"/>
        </w:rPr>
        <w:t>waktu yang dibutuhkan</w:t>
      </w:r>
      <w:r>
        <w:rPr>
          <w:rFonts w:asciiTheme="majorBidi" w:hAnsiTheme="majorBidi" w:cstheme="majorBidi"/>
          <w:sz w:val="24"/>
          <w:szCs w:val="24"/>
          <w:lang w:val="id-ID"/>
        </w:rPr>
        <w:t xml:space="preserve"> </w:t>
      </w:r>
      <w:r>
        <w:rPr>
          <w:rFonts w:asciiTheme="majorBidi" w:hAnsiTheme="majorBidi" w:cstheme="majorBidi"/>
          <w:sz w:val="24"/>
          <w:szCs w:val="24"/>
        </w:rPr>
        <w:t>untuk</w:t>
      </w:r>
      <w:r>
        <w:rPr>
          <w:rFonts w:asciiTheme="majorBidi" w:hAnsiTheme="majorBidi" w:cstheme="majorBidi"/>
          <w:sz w:val="24"/>
          <w:szCs w:val="24"/>
          <w:lang w:val="id-ID"/>
        </w:rPr>
        <w:t xml:space="preserve"> </w:t>
      </w:r>
      <w:r>
        <w:rPr>
          <w:rFonts w:asciiTheme="majorBidi" w:hAnsiTheme="majorBidi" w:cstheme="majorBidi"/>
          <w:sz w:val="24"/>
          <w:szCs w:val="24"/>
        </w:rPr>
        <w:t>pengumpulan data selesai.</w:t>
      </w:r>
      <w:r>
        <w:rPr>
          <w:rFonts w:asciiTheme="majorBidi" w:hAnsiTheme="majorBidi" w:cstheme="majorBidi"/>
          <w:sz w:val="24"/>
          <w:szCs w:val="24"/>
          <w:lang w:val="id-ID"/>
        </w:rPr>
        <w:t xml:space="preserve"> </w:t>
      </w:r>
      <w:r>
        <w:rPr>
          <w:rFonts w:asciiTheme="majorBidi" w:hAnsiTheme="majorBidi" w:cstheme="majorBidi"/>
          <w:sz w:val="24"/>
          <w:szCs w:val="24"/>
        </w:rPr>
        <w:t>Adapun</w:t>
      </w:r>
      <w:r>
        <w:rPr>
          <w:rFonts w:asciiTheme="majorBidi" w:hAnsiTheme="majorBidi" w:cstheme="majorBidi"/>
          <w:sz w:val="24"/>
          <w:szCs w:val="24"/>
          <w:lang w:val="id-ID"/>
        </w:rPr>
        <w:t xml:space="preserve"> </w:t>
      </w:r>
      <w:r>
        <w:rPr>
          <w:rFonts w:asciiTheme="majorBidi" w:hAnsiTheme="majorBidi" w:cstheme="majorBidi"/>
          <w:sz w:val="24"/>
          <w:szCs w:val="24"/>
        </w:rPr>
        <w:t>waktu</w:t>
      </w:r>
      <w:r>
        <w:rPr>
          <w:rFonts w:asciiTheme="majorBidi" w:hAnsiTheme="majorBidi" w:cstheme="majorBidi"/>
          <w:sz w:val="24"/>
          <w:szCs w:val="24"/>
          <w:lang w:val="id-ID"/>
        </w:rPr>
        <w:t xml:space="preserve"> </w:t>
      </w:r>
      <w:r>
        <w:rPr>
          <w:rFonts w:asciiTheme="majorBidi" w:hAnsiTheme="majorBidi" w:cstheme="majorBidi"/>
          <w:sz w:val="24"/>
          <w:szCs w:val="24"/>
        </w:rPr>
        <w:t>penelitian</w:t>
      </w:r>
      <w:r>
        <w:rPr>
          <w:rFonts w:asciiTheme="majorBidi" w:hAnsiTheme="majorBidi" w:cstheme="majorBidi"/>
          <w:sz w:val="24"/>
          <w:szCs w:val="24"/>
          <w:lang w:val="id-ID"/>
        </w:rPr>
        <w:t xml:space="preserve"> </w:t>
      </w:r>
      <w:r>
        <w:rPr>
          <w:rFonts w:asciiTheme="majorBidi" w:hAnsiTheme="majorBidi" w:cstheme="majorBidi"/>
          <w:sz w:val="24"/>
          <w:szCs w:val="24"/>
        </w:rPr>
        <w:t xml:space="preserve"> </w:t>
      </w:r>
      <w:r>
        <w:rPr>
          <w:rFonts w:asciiTheme="majorBidi" w:hAnsiTheme="majorBidi" w:cstheme="majorBidi"/>
          <w:sz w:val="24"/>
          <w:szCs w:val="24"/>
        </w:rPr>
        <w:lastRenderedPageBreak/>
        <w:t>yang</w:t>
      </w:r>
      <w:r>
        <w:rPr>
          <w:rFonts w:asciiTheme="majorBidi" w:hAnsiTheme="majorBidi" w:cstheme="majorBidi"/>
          <w:sz w:val="24"/>
          <w:szCs w:val="24"/>
          <w:lang w:val="id-ID"/>
        </w:rPr>
        <w:t xml:space="preserve"> </w:t>
      </w:r>
      <w:r>
        <w:rPr>
          <w:rFonts w:asciiTheme="majorBidi" w:hAnsiTheme="majorBidi" w:cstheme="majorBidi"/>
          <w:sz w:val="24"/>
          <w:szCs w:val="24"/>
        </w:rPr>
        <w:t xml:space="preserve"> telah</w:t>
      </w:r>
      <w:r>
        <w:rPr>
          <w:rFonts w:asciiTheme="majorBidi" w:hAnsiTheme="majorBidi" w:cstheme="majorBidi"/>
          <w:sz w:val="24"/>
          <w:szCs w:val="24"/>
          <w:lang w:val="id-ID"/>
        </w:rPr>
        <w:t xml:space="preserve"> </w:t>
      </w:r>
      <w:r>
        <w:rPr>
          <w:rFonts w:asciiTheme="majorBidi" w:hAnsiTheme="majorBidi" w:cstheme="majorBidi"/>
          <w:sz w:val="24"/>
          <w:szCs w:val="24"/>
        </w:rPr>
        <w:t>dilakukan</w:t>
      </w:r>
      <w:r>
        <w:rPr>
          <w:rFonts w:asciiTheme="majorBidi" w:hAnsiTheme="majorBidi" w:cstheme="majorBidi"/>
          <w:sz w:val="24"/>
          <w:szCs w:val="24"/>
          <w:lang w:val="id-ID"/>
        </w:rPr>
        <w:t xml:space="preserve"> </w:t>
      </w:r>
      <w:r>
        <w:rPr>
          <w:rFonts w:asciiTheme="majorBidi" w:hAnsiTheme="majorBidi" w:cstheme="majorBidi"/>
          <w:sz w:val="24"/>
          <w:szCs w:val="24"/>
        </w:rPr>
        <w:t>dapat</w:t>
      </w:r>
      <w:r>
        <w:rPr>
          <w:rFonts w:asciiTheme="majorBidi" w:hAnsiTheme="majorBidi" w:cstheme="majorBidi"/>
          <w:sz w:val="24"/>
          <w:szCs w:val="24"/>
          <w:lang w:val="id-ID"/>
        </w:rPr>
        <w:t xml:space="preserve"> </w:t>
      </w:r>
      <w:r>
        <w:rPr>
          <w:rFonts w:asciiTheme="majorBidi" w:hAnsiTheme="majorBidi" w:cstheme="majorBidi"/>
          <w:sz w:val="24"/>
          <w:szCs w:val="24"/>
        </w:rPr>
        <w:t>dijelaskan</w:t>
      </w:r>
      <w:r>
        <w:rPr>
          <w:rFonts w:asciiTheme="majorBidi" w:hAnsiTheme="majorBidi" w:cstheme="majorBidi"/>
          <w:sz w:val="24"/>
          <w:szCs w:val="24"/>
          <w:lang w:val="id-ID"/>
        </w:rPr>
        <w:t xml:space="preserve"> </w:t>
      </w:r>
      <w:r>
        <w:rPr>
          <w:rFonts w:asciiTheme="majorBidi" w:hAnsiTheme="majorBidi" w:cstheme="majorBidi"/>
          <w:sz w:val="24"/>
          <w:szCs w:val="24"/>
        </w:rPr>
        <w:t>pada</w:t>
      </w:r>
      <w:r>
        <w:rPr>
          <w:rFonts w:asciiTheme="majorBidi" w:hAnsiTheme="majorBidi" w:cstheme="majorBidi"/>
          <w:sz w:val="24"/>
          <w:szCs w:val="24"/>
          <w:lang w:val="id-ID"/>
        </w:rPr>
        <w:t xml:space="preserve"> </w:t>
      </w:r>
      <w:r>
        <w:rPr>
          <w:rFonts w:asciiTheme="majorBidi" w:hAnsiTheme="majorBidi" w:cstheme="majorBidi"/>
          <w:sz w:val="24"/>
          <w:szCs w:val="24"/>
        </w:rPr>
        <w:t>gambar dibawah.</w:t>
      </w:r>
    </w:p>
    <w:p w14:paraId="65966041" w14:textId="77777777" w:rsidR="00413E23" w:rsidRDefault="00413E23" w:rsidP="00413E23">
      <w:pPr>
        <w:rPr>
          <w:rFonts w:asciiTheme="majorBidi" w:hAnsiTheme="majorBidi" w:cstheme="majorBidi"/>
          <w:sz w:val="24"/>
          <w:szCs w:val="24"/>
          <w:lang w:val="id-ID"/>
        </w:rPr>
      </w:pPr>
    </w:p>
    <w:p w14:paraId="54F79B7E" w14:textId="77777777" w:rsidR="00413E23" w:rsidRDefault="00413E23" w:rsidP="00413E23">
      <w:pPr>
        <w:rPr>
          <w:rFonts w:asciiTheme="majorBidi" w:hAnsiTheme="majorBidi" w:cstheme="majorBidi"/>
          <w:b/>
          <w:bCs/>
          <w:sz w:val="24"/>
          <w:szCs w:val="24"/>
          <w:lang w:val="en-US"/>
        </w:rPr>
      </w:pPr>
    </w:p>
    <w:tbl>
      <w:tblPr>
        <w:tblW w:w="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6"/>
        <w:gridCol w:w="358"/>
        <w:gridCol w:w="276"/>
        <w:gridCol w:w="296"/>
        <w:gridCol w:w="334"/>
        <w:gridCol w:w="320"/>
        <w:gridCol w:w="283"/>
        <w:gridCol w:w="284"/>
        <w:gridCol w:w="373"/>
        <w:gridCol w:w="270"/>
        <w:gridCol w:w="270"/>
        <w:gridCol w:w="360"/>
        <w:gridCol w:w="360"/>
        <w:gridCol w:w="306"/>
        <w:gridCol w:w="360"/>
        <w:gridCol w:w="360"/>
        <w:gridCol w:w="414"/>
        <w:gridCol w:w="309"/>
        <w:gridCol w:w="360"/>
        <w:gridCol w:w="360"/>
        <w:gridCol w:w="236"/>
      </w:tblGrid>
      <w:tr w:rsidR="00413E23" w14:paraId="068DAE16" w14:textId="77777777" w:rsidTr="00413E23">
        <w:tc>
          <w:tcPr>
            <w:tcW w:w="1616" w:type="dxa"/>
            <w:vMerge w:val="restart"/>
            <w:tcBorders>
              <w:top w:val="single" w:sz="4" w:space="0" w:color="auto"/>
              <w:left w:val="single" w:sz="4" w:space="0" w:color="auto"/>
              <w:bottom w:val="single" w:sz="4" w:space="0" w:color="auto"/>
              <w:right w:val="single" w:sz="4" w:space="0" w:color="auto"/>
            </w:tcBorders>
            <w:hideMark/>
          </w:tcPr>
          <w:p w14:paraId="3A15109B" w14:textId="77777777" w:rsidR="00413E23" w:rsidRDefault="00413E23">
            <w:pPr>
              <w:spacing w:line="276" w:lineRule="auto"/>
              <w:rPr>
                <w:rFonts w:asciiTheme="majorBidi" w:hAnsiTheme="majorBidi" w:cstheme="majorBidi"/>
                <w:sz w:val="24"/>
                <w:szCs w:val="24"/>
              </w:rPr>
            </w:pPr>
            <w:r>
              <w:rPr>
                <w:rFonts w:asciiTheme="majorBidi" w:hAnsiTheme="majorBidi" w:cstheme="majorBidi"/>
                <w:sz w:val="24"/>
                <w:szCs w:val="24"/>
              </w:rPr>
              <w:t>Kegiatan</w:t>
            </w:r>
          </w:p>
        </w:tc>
        <w:tc>
          <w:tcPr>
            <w:tcW w:w="1264" w:type="dxa"/>
            <w:gridSpan w:val="4"/>
            <w:tcBorders>
              <w:top w:val="single" w:sz="4" w:space="0" w:color="auto"/>
              <w:left w:val="single" w:sz="4" w:space="0" w:color="auto"/>
              <w:bottom w:val="single" w:sz="4" w:space="0" w:color="auto"/>
              <w:right w:val="single" w:sz="4" w:space="0" w:color="auto"/>
            </w:tcBorders>
            <w:hideMark/>
          </w:tcPr>
          <w:p w14:paraId="552AF05C"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Januari</w:t>
            </w:r>
          </w:p>
        </w:tc>
        <w:tc>
          <w:tcPr>
            <w:tcW w:w="1260" w:type="dxa"/>
            <w:gridSpan w:val="4"/>
            <w:tcBorders>
              <w:top w:val="single" w:sz="4" w:space="0" w:color="auto"/>
              <w:left w:val="single" w:sz="4" w:space="0" w:color="auto"/>
              <w:bottom w:val="single" w:sz="4" w:space="0" w:color="auto"/>
              <w:right w:val="single" w:sz="4" w:space="0" w:color="auto"/>
            </w:tcBorders>
            <w:hideMark/>
          </w:tcPr>
          <w:p w14:paraId="6B53E265"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Februari</w:t>
            </w:r>
          </w:p>
        </w:tc>
        <w:tc>
          <w:tcPr>
            <w:tcW w:w="1260" w:type="dxa"/>
            <w:gridSpan w:val="4"/>
            <w:tcBorders>
              <w:top w:val="single" w:sz="4" w:space="0" w:color="auto"/>
              <w:left w:val="single" w:sz="4" w:space="0" w:color="auto"/>
              <w:bottom w:val="single" w:sz="4" w:space="0" w:color="auto"/>
              <w:right w:val="single" w:sz="4" w:space="0" w:color="auto"/>
            </w:tcBorders>
            <w:hideMark/>
          </w:tcPr>
          <w:p w14:paraId="0C2128E4"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Maret</w:t>
            </w:r>
          </w:p>
        </w:tc>
        <w:tc>
          <w:tcPr>
            <w:tcW w:w="1440" w:type="dxa"/>
            <w:gridSpan w:val="4"/>
            <w:tcBorders>
              <w:top w:val="single" w:sz="4" w:space="0" w:color="auto"/>
              <w:left w:val="single" w:sz="4" w:space="0" w:color="auto"/>
              <w:bottom w:val="single" w:sz="4" w:space="0" w:color="auto"/>
              <w:right w:val="single" w:sz="4" w:space="0" w:color="auto"/>
            </w:tcBorders>
            <w:hideMark/>
          </w:tcPr>
          <w:p w14:paraId="6F2A7164"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April</w:t>
            </w:r>
          </w:p>
        </w:tc>
        <w:tc>
          <w:tcPr>
            <w:tcW w:w="1265" w:type="dxa"/>
            <w:gridSpan w:val="4"/>
            <w:tcBorders>
              <w:top w:val="single" w:sz="4" w:space="0" w:color="auto"/>
              <w:left w:val="single" w:sz="4" w:space="0" w:color="auto"/>
              <w:bottom w:val="single" w:sz="4" w:space="0" w:color="auto"/>
              <w:right w:val="single" w:sz="4" w:space="0" w:color="auto"/>
            </w:tcBorders>
            <w:hideMark/>
          </w:tcPr>
          <w:p w14:paraId="4A4CFCDE"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Mei</w:t>
            </w:r>
          </w:p>
        </w:tc>
      </w:tr>
      <w:tr w:rsidR="00413E23" w14:paraId="1EFAD67E" w14:textId="77777777" w:rsidTr="00413E23">
        <w:tc>
          <w:tcPr>
            <w:tcW w:w="1616" w:type="dxa"/>
            <w:vMerge/>
            <w:tcBorders>
              <w:top w:val="single" w:sz="4" w:space="0" w:color="auto"/>
              <w:left w:val="single" w:sz="4" w:space="0" w:color="auto"/>
              <w:bottom w:val="single" w:sz="4" w:space="0" w:color="auto"/>
              <w:right w:val="single" w:sz="4" w:space="0" w:color="auto"/>
            </w:tcBorders>
            <w:vAlign w:val="center"/>
            <w:hideMark/>
          </w:tcPr>
          <w:p w14:paraId="045C48E1" w14:textId="77777777" w:rsidR="00413E23" w:rsidRDefault="00413E23">
            <w:pPr>
              <w:spacing w:line="276" w:lineRule="auto"/>
              <w:rPr>
                <w:rFonts w:asciiTheme="majorBidi" w:eastAsia="Calibri" w:hAnsiTheme="majorBidi" w:cstheme="majorBidi"/>
                <w:sz w:val="24"/>
                <w:szCs w:val="24"/>
              </w:rPr>
            </w:pPr>
          </w:p>
        </w:tc>
        <w:tc>
          <w:tcPr>
            <w:tcW w:w="358" w:type="dxa"/>
            <w:tcBorders>
              <w:top w:val="single" w:sz="4" w:space="0" w:color="auto"/>
              <w:left w:val="single" w:sz="4" w:space="0" w:color="auto"/>
              <w:bottom w:val="single" w:sz="4" w:space="0" w:color="auto"/>
              <w:right w:val="single" w:sz="4" w:space="0" w:color="auto"/>
            </w:tcBorders>
            <w:hideMark/>
          </w:tcPr>
          <w:p w14:paraId="63648CC5"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1</w:t>
            </w:r>
          </w:p>
        </w:tc>
        <w:tc>
          <w:tcPr>
            <w:tcW w:w="276" w:type="dxa"/>
            <w:tcBorders>
              <w:top w:val="single" w:sz="4" w:space="0" w:color="auto"/>
              <w:left w:val="single" w:sz="4" w:space="0" w:color="auto"/>
              <w:bottom w:val="single" w:sz="4" w:space="0" w:color="auto"/>
              <w:right w:val="single" w:sz="4" w:space="0" w:color="auto"/>
            </w:tcBorders>
            <w:hideMark/>
          </w:tcPr>
          <w:p w14:paraId="237941C7"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2</w:t>
            </w:r>
          </w:p>
        </w:tc>
        <w:tc>
          <w:tcPr>
            <w:tcW w:w="296" w:type="dxa"/>
            <w:tcBorders>
              <w:top w:val="single" w:sz="4" w:space="0" w:color="auto"/>
              <w:left w:val="single" w:sz="4" w:space="0" w:color="auto"/>
              <w:bottom w:val="single" w:sz="4" w:space="0" w:color="auto"/>
              <w:right w:val="single" w:sz="4" w:space="0" w:color="auto"/>
            </w:tcBorders>
            <w:hideMark/>
          </w:tcPr>
          <w:p w14:paraId="7DDD2B75"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3</w:t>
            </w:r>
          </w:p>
        </w:tc>
        <w:tc>
          <w:tcPr>
            <w:tcW w:w="334" w:type="dxa"/>
            <w:tcBorders>
              <w:top w:val="single" w:sz="4" w:space="0" w:color="auto"/>
              <w:left w:val="single" w:sz="4" w:space="0" w:color="auto"/>
              <w:bottom w:val="single" w:sz="4" w:space="0" w:color="auto"/>
              <w:right w:val="single" w:sz="4" w:space="0" w:color="auto"/>
            </w:tcBorders>
            <w:hideMark/>
          </w:tcPr>
          <w:p w14:paraId="28D9223D"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4</w:t>
            </w:r>
          </w:p>
        </w:tc>
        <w:tc>
          <w:tcPr>
            <w:tcW w:w="320" w:type="dxa"/>
            <w:tcBorders>
              <w:top w:val="single" w:sz="4" w:space="0" w:color="auto"/>
              <w:left w:val="single" w:sz="4" w:space="0" w:color="auto"/>
              <w:bottom w:val="single" w:sz="4" w:space="0" w:color="auto"/>
              <w:right w:val="single" w:sz="4" w:space="0" w:color="auto"/>
            </w:tcBorders>
            <w:hideMark/>
          </w:tcPr>
          <w:p w14:paraId="2D034605"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1</w:t>
            </w:r>
          </w:p>
        </w:tc>
        <w:tc>
          <w:tcPr>
            <w:tcW w:w="283" w:type="dxa"/>
            <w:tcBorders>
              <w:top w:val="single" w:sz="4" w:space="0" w:color="auto"/>
              <w:left w:val="single" w:sz="4" w:space="0" w:color="auto"/>
              <w:bottom w:val="single" w:sz="4" w:space="0" w:color="auto"/>
              <w:right w:val="single" w:sz="4" w:space="0" w:color="auto"/>
            </w:tcBorders>
            <w:hideMark/>
          </w:tcPr>
          <w:p w14:paraId="71A1E8B5"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2</w:t>
            </w:r>
          </w:p>
        </w:tc>
        <w:tc>
          <w:tcPr>
            <w:tcW w:w="284" w:type="dxa"/>
            <w:tcBorders>
              <w:top w:val="single" w:sz="4" w:space="0" w:color="auto"/>
              <w:left w:val="single" w:sz="4" w:space="0" w:color="auto"/>
              <w:bottom w:val="single" w:sz="4" w:space="0" w:color="auto"/>
              <w:right w:val="single" w:sz="4" w:space="0" w:color="auto"/>
            </w:tcBorders>
            <w:hideMark/>
          </w:tcPr>
          <w:p w14:paraId="6B695F1D"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3</w:t>
            </w:r>
          </w:p>
        </w:tc>
        <w:tc>
          <w:tcPr>
            <w:tcW w:w="373" w:type="dxa"/>
            <w:tcBorders>
              <w:top w:val="single" w:sz="4" w:space="0" w:color="auto"/>
              <w:left w:val="single" w:sz="4" w:space="0" w:color="auto"/>
              <w:bottom w:val="single" w:sz="4" w:space="0" w:color="auto"/>
              <w:right w:val="single" w:sz="4" w:space="0" w:color="auto"/>
            </w:tcBorders>
            <w:hideMark/>
          </w:tcPr>
          <w:p w14:paraId="4472C303"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4</w:t>
            </w:r>
          </w:p>
        </w:tc>
        <w:tc>
          <w:tcPr>
            <w:tcW w:w="270" w:type="dxa"/>
            <w:tcBorders>
              <w:top w:val="single" w:sz="4" w:space="0" w:color="auto"/>
              <w:left w:val="single" w:sz="4" w:space="0" w:color="auto"/>
              <w:bottom w:val="single" w:sz="4" w:space="0" w:color="auto"/>
              <w:right w:val="single" w:sz="4" w:space="0" w:color="auto"/>
            </w:tcBorders>
            <w:hideMark/>
          </w:tcPr>
          <w:p w14:paraId="01B01E17"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1</w:t>
            </w:r>
          </w:p>
        </w:tc>
        <w:tc>
          <w:tcPr>
            <w:tcW w:w="270" w:type="dxa"/>
            <w:tcBorders>
              <w:top w:val="single" w:sz="4" w:space="0" w:color="auto"/>
              <w:left w:val="single" w:sz="4" w:space="0" w:color="auto"/>
              <w:bottom w:val="single" w:sz="4" w:space="0" w:color="auto"/>
              <w:right w:val="single" w:sz="4" w:space="0" w:color="auto"/>
            </w:tcBorders>
            <w:hideMark/>
          </w:tcPr>
          <w:p w14:paraId="5C7EFD38"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2</w:t>
            </w:r>
          </w:p>
        </w:tc>
        <w:tc>
          <w:tcPr>
            <w:tcW w:w="360" w:type="dxa"/>
            <w:tcBorders>
              <w:top w:val="single" w:sz="4" w:space="0" w:color="auto"/>
              <w:left w:val="single" w:sz="4" w:space="0" w:color="auto"/>
              <w:bottom w:val="single" w:sz="4" w:space="0" w:color="auto"/>
              <w:right w:val="single" w:sz="4" w:space="0" w:color="auto"/>
            </w:tcBorders>
            <w:hideMark/>
          </w:tcPr>
          <w:p w14:paraId="0EC53546"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3</w:t>
            </w:r>
          </w:p>
        </w:tc>
        <w:tc>
          <w:tcPr>
            <w:tcW w:w="360" w:type="dxa"/>
            <w:tcBorders>
              <w:top w:val="single" w:sz="4" w:space="0" w:color="auto"/>
              <w:left w:val="single" w:sz="4" w:space="0" w:color="auto"/>
              <w:bottom w:val="single" w:sz="4" w:space="0" w:color="auto"/>
              <w:right w:val="single" w:sz="4" w:space="0" w:color="auto"/>
            </w:tcBorders>
            <w:hideMark/>
          </w:tcPr>
          <w:p w14:paraId="3E998670"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4</w:t>
            </w:r>
          </w:p>
        </w:tc>
        <w:tc>
          <w:tcPr>
            <w:tcW w:w="306" w:type="dxa"/>
            <w:tcBorders>
              <w:top w:val="single" w:sz="4" w:space="0" w:color="auto"/>
              <w:left w:val="single" w:sz="4" w:space="0" w:color="auto"/>
              <w:bottom w:val="single" w:sz="4" w:space="0" w:color="auto"/>
              <w:right w:val="single" w:sz="4" w:space="0" w:color="auto"/>
            </w:tcBorders>
            <w:hideMark/>
          </w:tcPr>
          <w:p w14:paraId="22C73F85"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1</w:t>
            </w:r>
          </w:p>
        </w:tc>
        <w:tc>
          <w:tcPr>
            <w:tcW w:w="360" w:type="dxa"/>
            <w:tcBorders>
              <w:top w:val="single" w:sz="4" w:space="0" w:color="auto"/>
              <w:left w:val="single" w:sz="4" w:space="0" w:color="auto"/>
              <w:bottom w:val="single" w:sz="4" w:space="0" w:color="auto"/>
              <w:right w:val="single" w:sz="4" w:space="0" w:color="auto"/>
            </w:tcBorders>
            <w:hideMark/>
          </w:tcPr>
          <w:p w14:paraId="50DC9A12"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2</w:t>
            </w:r>
          </w:p>
        </w:tc>
        <w:tc>
          <w:tcPr>
            <w:tcW w:w="360" w:type="dxa"/>
            <w:tcBorders>
              <w:top w:val="single" w:sz="4" w:space="0" w:color="auto"/>
              <w:left w:val="single" w:sz="4" w:space="0" w:color="auto"/>
              <w:bottom w:val="single" w:sz="4" w:space="0" w:color="auto"/>
              <w:right w:val="single" w:sz="4" w:space="0" w:color="auto"/>
            </w:tcBorders>
            <w:hideMark/>
          </w:tcPr>
          <w:p w14:paraId="3A0F8CB1"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3</w:t>
            </w:r>
          </w:p>
        </w:tc>
        <w:tc>
          <w:tcPr>
            <w:tcW w:w="414" w:type="dxa"/>
            <w:tcBorders>
              <w:top w:val="single" w:sz="4" w:space="0" w:color="auto"/>
              <w:left w:val="single" w:sz="4" w:space="0" w:color="auto"/>
              <w:bottom w:val="single" w:sz="4" w:space="0" w:color="auto"/>
              <w:right w:val="single" w:sz="4" w:space="0" w:color="auto"/>
            </w:tcBorders>
            <w:hideMark/>
          </w:tcPr>
          <w:p w14:paraId="01952837"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4</w:t>
            </w:r>
          </w:p>
        </w:tc>
        <w:tc>
          <w:tcPr>
            <w:tcW w:w="309" w:type="dxa"/>
            <w:tcBorders>
              <w:top w:val="single" w:sz="4" w:space="0" w:color="auto"/>
              <w:left w:val="single" w:sz="4" w:space="0" w:color="auto"/>
              <w:bottom w:val="single" w:sz="4" w:space="0" w:color="auto"/>
              <w:right w:val="single" w:sz="4" w:space="0" w:color="auto"/>
            </w:tcBorders>
            <w:hideMark/>
          </w:tcPr>
          <w:p w14:paraId="52346526"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1</w:t>
            </w:r>
          </w:p>
        </w:tc>
        <w:tc>
          <w:tcPr>
            <w:tcW w:w="360" w:type="dxa"/>
            <w:tcBorders>
              <w:top w:val="single" w:sz="4" w:space="0" w:color="auto"/>
              <w:left w:val="single" w:sz="4" w:space="0" w:color="auto"/>
              <w:bottom w:val="single" w:sz="4" w:space="0" w:color="auto"/>
              <w:right w:val="single" w:sz="4" w:space="0" w:color="auto"/>
            </w:tcBorders>
            <w:hideMark/>
          </w:tcPr>
          <w:p w14:paraId="3F195239"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2</w:t>
            </w:r>
          </w:p>
        </w:tc>
        <w:tc>
          <w:tcPr>
            <w:tcW w:w="360" w:type="dxa"/>
            <w:tcBorders>
              <w:top w:val="single" w:sz="4" w:space="0" w:color="auto"/>
              <w:left w:val="single" w:sz="4" w:space="0" w:color="auto"/>
              <w:bottom w:val="single" w:sz="4" w:space="0" w:color="auto"/>
              <w:right w:val="single" w:sz="4" w:space="0" w:color="auto"/>
            </w:tcBorders>
            <w:hideMark/>
          </w:tcPr>
          <w:p w14:paraId="49743DD5"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3</w:t>
            </w:r>
          </w:p>
        </w:tc>
        <w:tc>
          <w:tcPr>
            <w:tcW w:w="236" w:type="dxa"/>
            <w:tcBorders>
              <w:top w:val="single" w:sz="4" w:space="0" w:color="auto"/>
              <w:left w:val="single" w:sz="4" w:space="0" w:color="auto"/>
              <w:bottom w:val="single" w:sz="4" w:space="0" w:color="auto"/>
              <w:right w:val="single" w:sz="4" w:space="0" w:color="auto"/>
            </w:tcBorders>
            <w:hideMark/>
          </w:tcPr>
          <w:p w14:paraId="0B74E827" w14:textId="77777777" w:rsidR="00413E23" w:rsidRDefault="00413E23">
            <w:pPr>
              <w:spacing w:line="276" w:lineRule="auto"/>
              <w:jc w:val="center"/>
              <w:rPr>
                <w:rFonts w:asciiTheme="majorBidi" w:hAnsiTheme="majorBidi" w:cstheme="majorBidi"/>
                <w:sz w:val="24"/>
                <w:szCs w:val="24"/>
              </w:rPr>
            </w:pPr>
            <w:r>
              <w:rPr>
                <w:rFonts w:asciiTheme="majorBidi" w:hAnsiTheme="majorBidi" w:cstheme="majorBidi"/>
                <w:sz w:val="24"/>
                <w:szCs w:val="24"/>
              </w:rPr>
              <w:t>4</w:t>
            </w:r>
          </w:p>
        </w:tc>
      </w:tr>
      <w:tr w:rsidR="00413E23" w14:paraId="2A665A22" w14:textId="77777777" w:rsidTr="00413E23">
        <w:trPr>
          <w:trHeight w:val="658"/>
        </w:trPr>
        <w:tc>
          <w:tcPr>
            <w:tcW w:w="1616" w:type="dxa"/>
            <w:tcBorders>
              <w:top w:val="single" w:sz="4" w:space="0" w:color="auto"/>
              <w:left w:val="single" w:sz="4" w:space="0" w:color="auto"/>
              <w:bottom w:val="single" w:sz="4" w:space="0" w:color="auto"/>
              <w:right w:val="single" w:sz="4" w:space="0" w:color="auto"/>
            </w:tcBorders>
            <w:hideMark/>
          </w:tcPr>
          <w:p w14:paraId="18036DB4"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Penelitian</w:t>
            </w:r>
            <w:r>
              <w:rPr>
                <w:rFonts w:asciiTheme="majorBidi" w:hAnsiTheme="majorBidi" w:cstheme="majorBidi"/>
                <w:sz w:val="24"/>
                <w:szCs w:val="24"/>
                <w:lang w:val="id-ID"/>
              </w:rPr>
              <w:t xml:space="preserve"> </w:t>
            </w:r>
            <w:r>
              <w:rPr>
                <w:rFonts w:asciiTheme="majorBidi" w:hAnsiTheme="majorBidi" w:cstheme="majorBidi"/>
                <w:sz w:val="24"/>
                <w:szCs w:val="24"/>
              </w:rPr>
              <w:t>Pendahuluan</w:t>
            </w:r>
          </w:p>
        </w:tc>
        <w:tc>
          <w:tcPr>
            <w:tcW w:w="358" w:type="dxa"/>
            <w:tcBorders>
              <w:top w:val="single" w:sz="4" w:space="0" w:color="auto"/>
              <w:left w:val="single" w:sz="4" w:space="0" w:color="auto"/>
              <w:bottom w:val="single" w:sz="4" w:space="0" w:color="auto"/>
              <w:right w:val="single" w:sz="4" w:space="0" w:color="auto"/>
            </w:tcBorders>
          </w:tcPr>
          <w:p w14:paraId="56944245" w14:textId="77777777" w:rsidR="00413E23" w:rsidRDefault="00413E23">
            <w:pPr>
              <w:spacing w:line="276" w:lineRule="auto"/>
              <w:rPr>
                <w:rFonts w:asciiTheme="majorBidi" w:hAnsiTheme="majorBidi" w:cstheme="majorBidi"/>
                <w:sz w:val="24"/>
                <w:szCs w:val="24"/>
              </w:rPr>
            </w:pPr>
          </w:p>
        </w:tc>
        <w:tc>
          <w:tcPr>
            <w:tcW w:w="27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0BF2D88" w14:textId="77777777" w:rsidR="00413E23" w:rsidRDefault="00413E23">
            <w:pPr>
              <w:spacing w:line="276" w:lineRule="auto"/>
              <w:rPr>
                <w:rFonts w:asciiTheme="majorBidi" w:hAnsiTheme="majorBidi" w:cstheme="majorBidi"/>
                <w:sz w:val="24"/>
                <w:szCs w:val="24"/>
              </w:rPr>
            </w:pPr>
          </w:p>
          <w:p w14:paraId="1142736E" w14:textId="77777777" w:rsidR="00413E23" w:rsidRDefault="00413E23">
            <w:pPr>
              <w:spacing w:line="276" w:lineRule="auto"/>
              <w:rPr>
                <w:rFonts w:asciiTheme="majorBidi" w:hAnsiTheme="majorBidi" w:cstheme="majorBidi"/>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C9C9C9" w:themeFill="accent3" w:themeFillTint="99"/>
          </w:tcPr>
          <w:p w14:paraId="3D52FF34" w14:textId="77777777" w:rsidR="00413E23" w:rsidRDefault="00413E23">
            <w:pPr>
              <w:spacing w:line="276" w:lineRule="auto"/>
              <w:rPr>
                <w:rFonts w:asciiTheme="majorBidi" w:hAnsiTheme="majorBidi" w:cstheme="majorBidi"/>
                <w:sz w:val="24"/>
                <w:szCs w:val="24"/>
              </w:rPr>
            </w:pPr>
          </w:p>
        </w:tc>
        <w:tc>
          <w:tcPr>
            <w:tcW w:w="3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15493B" w14:textId="77777777" w:rsidR="00413E23" w:rsidRDefault="00413E23">
            <w:pPr>
              <w:spacing w:line="276" w:lineRule="auto"/>
              <w:rPr>
                <w:rFonts w:asciiTheme="majorBidi" w:hAnsiTheme="majorBidi" w:cstheme="majorBidi"/>
                <w:sz w:val="24"/>
                <w:szCs w:val="24"/>
              </w:rPr>
            </w:pPr>
          </w:p>
        </w:tc>
        <w:tc>
          <w:tcPr>
            <w:tcW w:w="320" w:type="dxa"/>
            <w:tcBorders>
              <w:top w:val="single" w:sz="4" w:space="0" w:color="auto"/>
              <w:left w:val="single" w:sz="4" w:space="0" w:color="auto"/>
              <w:bottom w:val="single" w:sz="4" w:space="0" w:color="auto"/>
              <w:right w:val="single" w:sz="4" w:space="0" w:color="auto"/>
            </w:tcBorders>
          </w:tcPr>
          <w:p w14:paraId="2FA72005" w14:textId="77777777" w:rsidR="00413E23" w:rsidRDefault="00413E23">
            <w:pPr>
              <w:spacing w:line="276" w:lineRule="auto"/>
              <w:rPr>
                <w:rFonts w:asciiTheme="majorBidi" w:hAnsiTheme="majorBidi" w:cstheme="majorBidi"/>
                <w:sz w:val="24"/>
                <w:szCs w:val="24"/>
              </w:rPr>
            </w:pPr>
          </w:p>
        </w:tc>
        <w:tc>
          <w:tcPr>
            <w:tcW w:w="283" w:type="dxa"/>
            <w:tcBorders>
              <w:top w:val="single" w:sz="4" w:space="0" w:color="auto"/>
              <w:left w:val="single" w:sz="4" w:space="0" w:color="auto"/>
              <w:bottom w:val="single" w:sz="4" w:space="0" w:color="auto"/>
              <w:right w:val="single" w:sz="4" w:space="0" w:color="auto"/>
            </w:tcBorders>
          </w:tcPr>
          <w:p w14:paraId="39843383" w14:textId="77777777" w:rsidR="00413E23" w:rsidRDefault="00413E23">
            <w:pPr>
              <w:spacing w:line="276" w:lineRule="auto"/>
              <w:rPr>
                <w:rFonts w:asciiTheme="majorBidi" w:hAnsiTheme="majorBidi" w:cstheme="majorBidi"/>
                <w:sz w:val="24"/>
                <w:szCs w:val="24"/>
              </w:rPr>
            </w:pPr>
          </w:p>
        </w:tc>
        <w:tc>
          <w:tcPr>
            <w:tcW w:w="284" w:type="dxa"/>
            <w:tcBorders>
              <w:top w:val="single" w:sz="4" w:space="0" w:color="auto"/>
              <w:left w:val="single" w:sz="4" w:space="0" w:color="auto"/>
              <w:bottom w:val="single" w:sz="4" w:space="0" w:color="auto"/>
              <w:right w:val="single" w:sz="4" w:space="0" w:color="auto"/>
            </w:tcBorders>
          </w:tcPr>
          <w:p w14:paraId="1FB8FE4F" w14:textId="77777777" w:rsidR="00413E23" w:rsidRDefault="00413E23">
            <w:pPr>
              <w:spacing w:line="276" w:lineRule="auto"/>
              <w:rPr>
                <w:rFonts w:asciiTheme="majorBidi" w:hAnsiTheme="majorBidi" w:cstheme="majorBidi"/>
                <w:sz w:val="24"/>
                <w:szCs w:val="24"/>
              </w:rPr>
            </w:pPr>
          </w:p>
        </w:tc>
        <w:tc>
          <w:tcPr>
            <w:tcW w:w="373" w:type="dxa"/>
            <w:tcBorders>
              <w:top w:val="single" w:sz="4" w:space="0" w:color="auto"/>
              <w:left w:val="single" w:sz="4" w:space="0" w:color="auto"/>
              <w:bottom w:val="single" w:sz="4" w:space="0" w:color="auto"/>
              <w:right w:val="single" w:sz="4" w:space="0" w:color="auto"/>
            </w:tcBorders>
          </w:tcPr>
          <w:p w14:paraId="1700EEC0"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tcPr>
          <w:p w14:paraId="19D3EB42"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tcPr>
          <w:p w14:paraId="71F4FC98"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5E8B4735"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20379CFD" w14:textId="77777777" w:rsidR="00413E23" w:rsidRDefault="00413E23">
            <w:pPr>
              <w:spacing w:line="276" w:lineRule="auto"/>
              <w:rPr>
                <w:rFonts w:asciiTheme="majorBidi" w:hAnsiTheme="majorBidi" w:cstheme="majorBidi"/>
                <w:sz w:val="24"/>
                <w:szCs w:val="24"/>
              </w:rPr>
            </w:pPr>
          </w:p>
        </w:tc>
        <w:tc>
          <w:tcPr>
            <w:tcW w:w="306" w:type="dxa"/>
            <w:tcBorders>
              <w:top w:val="single" w:sz="4" w:space="0" w:color="auto"/>
              <w:left w:val="single" w:sz="4" w:space="0" w:color="auto"/>
              <w:bottom w:val="single" w:sz="4" w:space="0" w:color="auto"/>
              <w:right w:val="single" w:sz="4" w:space="0" w:color="auto"/>
            </w:tcBorders>
          </w:tcPr>
          <w:p w14:paraId="108E5C7F"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407F2BA9"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69BABCB9" w14:textId="77777777" w:rsidR="00413E23" w:rsidRDefault="00413E23">
            <w:pPr>
              <w:spacing w:line="276" w:lineRule="auto"/>
              <w:rPr>
                <w:rFonts w:asciiTheme="majorBidi" w:hAnsiTheme="majorBidi" w:cstheme="majorBidi"/>
                <w:sz w:val="24"/>
                <w:szCs w:val="24"/>
              </w:rPr>
            </w:pPr>
          </w:p>
        </w:tc>
        <w:tc>
          <w:tcPr>
            <w:tcW w:w="414" w:type="dxa"/>
            <w:tcBorders>
              <w:top w:val="single" w:sz="4" w:space="0" w:color="auto"/>
              <w:left w:val="single" w:sz="4" w:space="0" w:color="auto"/>
              <w:bottom w:val="single" w:sz="4" w:space="0" w:color="auto"/>
              <w:right w:val="single" w:sz="4" w:space="0" w:color="auto"/>
            </w:tcBorders>
          </w:tcPr>
          <w:p w14:paraId="3BE6E63D" w14:textId="77777777" w:rsidR="00413E23" w:rsidRDefault="00413E23">
            <w:pPr>
              <w:spacing w:line="276" w:lineRule="auto"/>
              <w:rPr>
                <w:rFonts w:asciiTheme="majorBidi" w:hAnsiTheme="majorBidi" w:cstheme="majorBidi"/>
                <w:sz w:val="24"/>
                <w:szCs w:val="24"/>
              </w:rPr>
            </w:pPr>
          </w:p>
        </w:tc>
        <w:tc>
          <w:tcPr>
            <w:tcW w:w="309" w:type="dxa"/>
            <w:tcBorders>
              <w:top w:val="single" w:sz="4" w:space="0" w:color="auto"/>
              <w:left w:val="single" w:sz="4" w:space="0" w:color="auto"/>
              <w:bottom w:val="single" w:sz="4" w:space="0" w:color="auto"/>
              <w:right w:val="single" w:sz="4" w:space="0" w:color="auto"/>
            </w:tcBorders>
          </w:tcPr>
          <w:p w14:paraId="241B949E"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51213ECC"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03730A4E" w14:textId="77777777" w:rsidR="00413E23" w:rsidRDefault="00413E23">
            <w:pPr>
              <w:spacing w:line="276" w:lineRule="auto"/>
              <w:rPr>
                <w:rFonts w:asciiTheme="majorBidi" w:hAnsiTheme="majorBidi" w:cstheme="majorBidi"/>
                <w:sz w:val="24"/>
                <w:szCs w:val="24"/>
              </w:rPr>
            </w:pPr>
          </w:p>
        </w:tc>
        <w:tc>
          <w:tcPr>
            <w:tcW w:w="236" w:type="dxa"/>
            <w:tcBorders>
              <w:top w:val="single" w:sz="4" w:space="0" w:color="auto"/>
              <w:left w:val="single" w:sz="4" w:space="0" w:color="auto"/>
              <w:bottom w:val="single" w:sz="4" w:space="0" w:color="auto"/>
              <w:right w:val="single" w:sz="4" w:space="0" w:color="auto"/>
            </w:tcBorders>
          </w:tcPr>
          <w:p w14:paraId="6F5EFEEA" w14:textId="77777777" w:rsidR="00413E23" w:rsidRDefault="00413E23">
            <w:pPr>
              <w:spacing w:line="276" w:lineRule="auto"/>
              <w:rPr>
                <w:rFonts w:asciiTheme="majorBidi" w:hAnsiTheme="majorBidi" w:cstheme="majorBidi"/>
                <w:sz w:val="24"/>
                <w:szCs w:val="24"/>
              </w:rPr>
            </w:pPr>
          </w:p>
        </w:tc>
      </w:tr>
      <w:tr w:rsidR="00413E23" w14:paraId="4FCAE3DC" w14:textId="77777777" w:rsidTr="00413E23">
        <w:trPr>
          <w:trHeight w:val="550"/>
        </w:trPr>
        <w:tc>
          <w:tcPr>
            <w:tcW w:w="1616" w:type="dxa"/>
            <w:tcBorders>
              <w:top w:val="single" w:sz="4" w:space="0" w:color="auto"/>
              <w:left w:val="single" w:sz="4" w:space="0" w:color="auto"/>
              <w:bottom w:val="single" w:sz="4" w:space="0" w:color="auto"/>
              <w:right w:val="single" w:sz="4" w:space="0" w:color="auto"/>
            </w:tcBorders>
            <w:hideMark/>
          </w:tcPr>
          <w:p w14:paraId="339C9F65"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Pengumpulan Data</w:t>
            </w:r>
          </w:p>
        </w:tc>
        <w:tc>
          <w:tcPr>
            <w:tcW w:w="358" w:type="dxa"/>
            <w:tcBorders>
              <w:top w:val="single" w:sz="4" w:space="0" w:color="auto"/>
              <w:left w:val="single" w:sz="4" w:space="0" w:color="auto"/>
              <w:bottom w:val="single" w:sz="4" w:space="0" w:color="auto"/>
              <w:right w:val="single" w:sz="4" w:space="0" w:color="auto"/>
            </w:tcBorders>
          </w:tcPr>
          <w:p w14:paraId="1A9BC5C1" w14:textId="77777777" w:rsidR="00413E23" w:rsidRDefault="00413E23">
            <w:pPr>
              <w:spacing w:line="276" w:lineRule="auto"/>
              <w:rPr>
                <w:rFonts w:asciiTheme="majorBidi" w:hAnsiTheme="majorBidi" w:cstheme="majorBidi"/>
                <w:sz w:val="24"/>
                <w:szCs w:val="24"/>
              </w:rPr>
            </w:pPr>
          </w:p>
        </w:tc>
        <w:tc>
          <w:tcPr>
            <w:tcW w:w="276" w:type="dxa"/>
            <w:tcBorders>
              <w:top w:val="single" w:sz="4" w:space="0" w:color="auto"/>
              <w:left w:val="single" w:sz="4" w:space="0" w:color="auto"/>
              <w:bottom w:val="single" w:sz="4" w:space="0" w:color="auto"/>
              <w:right w:val="single" w:sz="4" w:space="0" w:color="auto"/>
            </w:tcBorders>
          </w:tcPr>
          <w:p w14:paraId="64FE2B58" w14:textId="77777777" w:rsidR="00413E23" w:rsidRDefault="00413E23">
            <w:pPr>
              <w:spacing w:line="276" w:lineRule="auto"/>
              <w:rPr>
                <w:rFonts w:asciiTheme="majorBidi" w:hAnsiTheme="majorBidi" w:cstheme="majorBidi"/>
                <w:sz w:val="24"/>
                <w:szCs w:val="24"/>
              </w:rPr>
            </w:pPr>
          </w:p>
        </w:tc>
        <w:tc>
          <w:tcPr>
            <w:tcW w:w="296" w:type="dxa"/>
            <w:tcBorders>
              <w:top w:val="single" w:sz="4" w:space="0" w:color="auto"/>
              <w:left w:val="single" w:sz="4" w:space="0" w:color="auto"/>
              <w:bottom w:val="single" w:sz="4" w:space="0" w:color="auto"/>
              <w:right w:val="single" w:sz="4" w:space="0" w:color="auto"/>
            </w:tcBorders>
          </w:tcPr>
          <w:p w14:paraId="05D1AB96" w14:textId="77777777" w:rsidR="00413E23" w:rsidRDefault="00413E23">
            <w:pPr>
              <w:spacing w:line="276" w:lineRule="auto"/>
              <w:rPr>
                <w:rFonts w:asciiTheme="majorBidi" w:hAnsiTheme="majorBidi" w:cstheme="majorBidi"/>
                <w:sz w:val="24"/>
                <w:szCs w:val="24"/>
              </w:rPr>
            </w:pPr>
          </w:p>
        </w:tc>
        <w:tc>
          <w:tcPr>
            <w:tcW w:w="334" w:type="dxa"/>
            <w:tcBorders>
              <w:top w:val="single" w:sz="4" w:space="0" w:color="auto"/>
              <w:left w:val="single" w:sz="4" w:space="0" w:color="auto"/>
              <w:bottom w:val="single" w:sz="4" w:space="0" w:color="auto"/>
              <w:right w:val="single" w:sz="4" w:space="0" w:color="auto"/>
            </w:tcBorders>
            <w:shd w:val="clear" w:color="auto" w:fill="FFFFFF"/>
          </w:tcPr>
          <w:p w14:paraId="57B03A16" w14:textId="77777777" w:rsidR="00413E23" w:rsidRDefault="00413E23">
            <w:pPr>
              <w:spacing w:line="276" w:lineRule="auto"/>
              <w:rPr>
                <w:rFonts w:asciiTheme="majorBidi" w:hAnsiTheme="majorBidi" w:cstheme="majorBidi"/>
                <w:sz w:val="24"/>
                <w:szCs w:val="24"/>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tcPr>
          <w:p w14:paraId="1EB1385C" w14:textId="77777777" w:rsidR="00413E23" w:rsidRDefault="00413E23">
            <w:pPr>
              <w:spacing w:line="276" w:lineRule="auto"/>
              <w:rPr>
                <w:rFonts w:asciiTheme="majorBidi" w:hAnsiTheme="majorBidi" w:cstheme="majorBidi"/>
                <w:sz w:val="24"/>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CBD726" w14:textId="77777777" w:rsidR="00413E23" w:rsidRDefault="00413E23">
            <w:pPr>
              <w:spacing w:line="276" w:lineRule="auto"/>
              <w:rPr>
                <w:rFonts w:asciiTheme="majorBidi" w:hAnsiTheme="majorBidi" w:cstheme="majorBidi"/>
                <w:sz w:val="24"/>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98959" w14:textId="77777777" w:rsidR="00413E23" w:rsidRDefault="00413E23">
            <w:pPr>
              <w:spacing w:line="276" w:lineRule="auto"/>
              <w:rPr>
                <w:rFonts w:asciiTheme="majorBidi" w:hAnsiTheme="majorBidi" w:cstheme="majorBidi"/>
                <w:sz w:val="24"/>
                <w:szCs w:val="24"/>
              </w:rPr>
            </w:pPr>
          </w:p>
        </w:tc>
        <w:tc>
          <w:tcPr>
            <w:tcW w:w="373" w:type="dxa"/>
            <w:tcBorders>
              <w:top w:val="single" w:sz="4" w:space="0" w:color="auto"/>
              <w:left w:val="single" w:sz="4" w:space="0" w:color="auto"/>
              <w:bottom w:val="single" w:sz="4" w:space="0" w:color="auto"/>
              <w:right w:val="single" w:sz="4" w:space="0" w:color="auto"/>
            </w:tcBorders>
          </w:tcPr>
          <w:p w14:paraId="7AE6EC2D"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tcPr>
          <w:p w14:paraId="07FF7A2E"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tcPr>
          <w:p w14:paraId="6EFEE5B0"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43BE8CDE"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002F0B47" w14:textId="77777777" w:rsidR="00413E23" w:rsidRDefault="00413E23">
            <w:pPr>
              <w:spacing w:line="276" w:lineRule="auto"/>
              <w:rPr>
                <w:rFonts w:asciiTheme="majorBidi" w:hAnsiTheme="majorBidi" w:cstheme="majorBidi"/>
                <w:sz w:val="24"/>
                <w:szCs w:val="24"/>
              </w:rPr>
            </w:pPr>
          </w:p>
        </w:tc>
        <w:tc>
          <w:tcPr>
            <w:tcW w:w="306" w:type="dxa"/>
            <w:tcBorders>
              <w:top w:val="single" w:sz="4" w:space="0" w:color="auto"/>
              <w:left w:val="single" w:sz="4" w:space="0" w:color="auto"/>
              <w:bottom w:val="single" w:sz="4" w:space="0" w:color="auto"/>
              <w:right w:val="single" w:sz="4" w:space="0" w:color="auto"/>
            </w:tcBorders>
          </w:tcPr>
          <w:p w14:paraId="27D0421D"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7B852986"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3E9703D9" w14:textId="77777777" w:rsidR="00413E23" w:rsidRDefault="00413E23">
            <w:pPr>
              <w:spacing w:line="276" w:lineRule="auto"/>
              <w:rPr>
                <w:rFonts w:asciiTheme="majorBidi" w:hAnsiTheme="majorBidi" w:cstheme="majorBidi"/>
                <w:sz w:val="24"/>
                <w:szCs w:val="24"/>
              </w:rPr>
            </w:pPr>
          </w:p>
        </w:tc>
        <w:tc>
          <w:tcPr>
            <w:tcW w:w="414" w:type="dxa"/>
            <w:tcBorders>
              <w:top w:val="single" w:sz="4" w:space="0" w:color="auto"/>
              <w:left w:val="single" w:sz="4" w:space="0" w:color="auto"/>
              <w:bottom w:val="single" w:sz="4" w:space="0" w:color="auto"/>
              <w:right w:val="single" w:sz="4" w:space="0" w:color="auto"/>
            </w:tcBorders>
          </w:tcPr>
          <w:p w14:paraId="427B7393" w14:textId="77777777" w:rsidR="00413E23" w:rsidRDefault="00413E23">
            <w:pPr>
              <w:spacing w:line="276" w:lineRule="auto"/>
              <w:rPr>
                <w:rFonts w:asciiTheme="majorBidi" w:hAnsiTheme="majorBidi" w:cstheme="majorBidi"/>
                <w:sz w:val="24"/>
                <w:szCs w:val="24"/>
              </w:rPr>
            </w:pPr>
          </w:p>
        </w:tc>
        <w:tc>
          <w:tcPr>
            <w:tcW w:w="309" w:type="dxa"/>
            <w:tcBorders>
              <w:top w:val="single" w:sz="4" w:space="0" w:color="auto"/>
              <w:left w:val="single" w:sz="4" w:space="0" w:color="auto"/>
              <w:bottom w:val="single" w:sz="4" w:space="0" w:color="auto"/>
              <w:right w:val="single" w:sz="4" w:space="0" w:color="auto"/>
            </w:tcBorders>
          </w:tcPr>
          <w:p w14:paraId="150D9CC8"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464457FB"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46F02248" w14:textId="77777777" w:rsidR="00413E23" w:rsidRDefault="00413E23">
            <w:pPr>
              <w:spacing w:line="276" w:lineRule="auto"/>
              <w:rPr>
                <w:rFonts w:asciiTheme="majorBidi" w:hAnsiTheme="majorBidi" w:cstheme="majorBidi"/>
                <w:sz w:val="24"/>
                <w:szCs w:val="24"/>
              </w:rPr>
            </w:pPr>
          </w:p>
        </w:tc>
        <w:tc>
          <w:tcPr>
            <w:tcW w:w="236" w:type="dxa"/>
            <w:tcBorders>
              <w:top w:val="single" w:sz="4" w:space="0" w:color="auto"/>
              <w:left w:val="single" w:sz="4" w:space="0" w:color="auto"/>
              <w:bottom w:val="single" w:sz="4" w:space="0" w:color="auto"/>
              <w:right w:val="single" w:sz="4" w:space="0" w:color="auto"/>
            </w:tcBorders>
          </w:tcPr>
          <w:p w14:paraId="056005CB" w14:textId="77777777" w:rsidR="00413E23" w:rsidRDefault="00413E23">
            <w:pPr>
              <w:spacing w:line="276" w:lineRule="auto"/>
              <w:rPr>
                <w:rFonts w:asciiTheme="majorBidi" w:hAnsiTheme="majorBidi" w:cstheme="majorBidi"/>
                <w:sz w:val="24"/>
                <w:szCs w:val="24"/>
              </w:rPr>
            </w:pPr>
          </w:p>
        </w:tc>
      </w:tr>
      <w:tr w:rsidR="00413E23" w14:paraId="25C14CCB" w14:textId="77777777" w:rsidTr="00413E23">
        <w:trPr>
          <w:trHeight w:val="334"/>
        </w:trPr>
        <w:tc>
          <w:tcPr>
            <w:tcW w:w="1616" w:type="dxa"/>
            <w:tcBorders>
              <w:top w:val="single" w:sz="4" w:space="0" w:color="auto"/>
              <w:left w:val="single" w:sz="4" w:space="0" w:color="auto"/>
              <w:bottom w:val="single" w:sz="4" w:space="0" w:color="auto"/>
              <w:right w:val="single" w:sz="4" w:space="0" w:color="auto"/>
            </w:tcBorders>
            <w:hideMark/>
          </w:tcPr>
          <w:p w14:paraId="359441B8"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Analisa</w:t>
            </w:r>
          </w:p>
        </w:tc>
        <w:tc>
          <w:tcPr>
            <w:tcW w:w="358" w:type="dxa"/>
            <w:tcBorders>
              <w:top w:val="single" w:sz="4" w:space="0" w:color="auto"/>
              <w:left w:val="single" w:sz="4" w:space="0" w:color="auto"/>
              <w:bottom w:val="single" w:sz="4" w:space="0" w:color="auto"/>
              <w:right w:val="single" w:sz="4" w:space="0" w:color="auto"/>
            </w:tcBorders>
          </w:tcPr>
          <w:p w14:paraId="13A9FEAC" w14:textId="77777777" w:rsidR="00413E23" w:rsidRDefault="00413E23">
            <w:pPr>
              <w:spacing w:line="276" w:lineRule="auto"/>
              <w:rPr>
                <w:rFonts w:asciiTheme="majorBidi" w:hAnsiTheme="majorBidi" w:cstheme="majorBidi"/>
                <w:sz w:val="24"/>
                <w:szCs w:val="24"/>
              </w:rPr>
            </w:pPr>
          </w:p>
        </w:tc>
        <w:tc>
          <w:tcPr>
            <w:tcW w:w="276" w:type="dxa"/>
            <w:tcBorders>
              <w:top w:val="single" w:sz="4" w:space="0" w:color="auto"/>
              <w:left w:val="single" w:sz="4" w:space="0" w:color="auto"/>
              <w:bottom w:val="single" w:sz="4" w:space="0" w:color="auto"/>
              <w:right w:val="single" w:sz="4" w:space="0" w:color="auto"/>
            </w:tcBorders>
          </w:tcPr>
          <w:p w14:paraId="7B9BC341" w14:textId="77777777" w:rsidR="00413E23" w:rsidRDefault="00413E23">
            <w:pPr>
              <w:spacing w:line="276" w:lineRule="auto"/>
              <w:rPr>
                <w:rFonts w:asciiTheme="majorBidi" w:hAnsiTheme="majorBidi" w:cstheme="majorBidi"/>
                <w:sz w:val="24"/>
                <w:szCs w:val="24"/>
              </w:rPr>
            </w:pPr>
          </w:p>
        </w:tc>
        <w:tc>
          <w:tcPr>
            <w:tcW w:w="296" w:type="dxa"/>
            <w:tcBorders>
              <w:top w:val="single" w:sz="4" w:space="0" w:color="auto"/>
              <w:left w:val="single" w:sz="4" w:space="0" w:color="auto"/>
              <w:bottom w:val="single" w:sz="4" w:space="0" w:color="auto"/>
              <w:right w:val="single" w:sz="4" w:space="0" w:color="auto"/>
            </w:tcBorders>
          </w:tcPr>
          <w:p w14:paraId="219E8C5A" w14:textId="77777777" w:rsidR="00413E23" w:rsidRDefault="00413E23">
            <w:pPr>
              <w:spacing w:line="276" w:lineRule="auto"/>
              <w:rPr>
                <w:rFonts w:asciiTheme="majorBidi" w:hAnsiTheme="majorBidi" w:cstheme="majorBidi"/>
                <w:sz w:val="24"/>
                <w:szCs w:val="24"/>
              </w:rPr>
            </w:pPr>
          </w:p>
        </w:tc>
        <w:tc>
          <w:tcPr>
            <w:tcW w:w="334" w:type="dxa"/>
            <w:tcBorders>
              <w:top w:val="single" w:sz="4" w:space="0" w:color="auto"/>
              <w:left w:val="single" w:sz="4" w:space="0" w:color="auto"/>
              <w:bottom w:val="single" w:sz="4" w:space="0" w:color="auto"/>
              <w:right w:val="single" w:sz="4" w:space="0" w:color="auto"/>
            </w:tcBorders>
          </w:tcPr>
          <w:p w14:paraId="5A7B165C" w14:textId="77777777" w:rsidR="00413E23" w:rsidRDefault="00413E23">
            <w:pPr>
              <w:spacing w:line="276" w:lineRule="auto"/>
              <w:rPr>
                <w:rFonts w:asciiTheme="majorBidi" w:hAnsiTheme="majorBidi" w:cstheme="majorBidi"/>
                <w:sz w:val="24"/>
                <w:szCs w:val="24"/>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tcPr>
          <w:p w14:paraId="3F15B411" w14:textId="77777777" w:rsidR="00413E23" w:rsidRDefault="00413E23">
            <w:pPr>
              <w:spacing w:line="276" w:lineRule="auto"/>
              <w:rPr>
                <w:rFonts w:asciiTheme="majorBidi" w:hAnsiTheme="majorBidi" w:cstheme="majorBidi"/>
                <w:sz w:val="24"/>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Pr>
          <w:p w14:paraId="3EA9D88D" w14:textId="77777777" w:rsidR="00413E23" w:rsidRDefault="00413E23">
            <w:pPr>
              <w:spacing w:line="276" w:lineRule="auto"/>
              <w:rPr>
                <w:rFonts w:asciiTheme="majorBidi" w:hAnsiTheme="majorBidi" w:cstheme="majorBidi"/>
                <w:sz w:val="24"/>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E36C0A"/>
          </w:tcPr>
          <w:p w14:paraId="14E5740A" w14:textId="77777777" w:rsidR="00413E23" w:rsidRDefault="00413E23">
            <w:pPr>
              <w:spacing w:line="276" w:lineRule="auto"/>
              <w:rPr>
                <w:rFonts w:asciiTheme="majorBidi" w:hAnsiTheme="majorBidi" w:cstheme="majorBidi"/>
                <w:sz w:val="24"/>
                <w:szCs w:val="24"/>
              </w:rPr>
            </w:pPr>
          </w:p>
        </w:tc>
        <w:tc>
          <w:tcPr>
            <w:tcW w:w="373" w:type="dxa"/>
            <w:tcBorders>
              <w:top w:val="single" w:sz="4" w:space="0" w:color="auto"/>
              <w:left w:val="single" w:sz="4" w:space="0" w:color="auto"/>
              <w:bottom w:val="single" w:sz="4" w:space="0" w:color="auto"/>
              <w:right w:val="single" w:sz="4" w:space="0" w:color="auto"/>
            </w:tcBorders>
            <w:shd w:val="clear" w:color="auto" w:fill="E36C0A"/>
          </w:tcPr>
          <w:p w14:paraId="41A15CCE"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tcPr>
          <w:p w14:paraId="66721503"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tcPr>
          <w:p w14:paraId="419D0D8D"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411D9E8F"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2858A09A" w14:textId="77777777" w:rsidR="00413E23" w:rsidRDefault="00413E23">
            <w:pPr>
              <w:spacing w:line="276" w:lineRule="auto"/>
              <w:rPr>
                <w:rFonts w:asciiTheme="majorBidi" w:hAnsiTheme="majorBidi" w:cstheme="majorBidi"/>
                <w:sz w:val="24"/>
                <w:szCs w:val="24"/>
              </w:rPr>
            </w:pPr>
          </w:p>
        </w:tc>
        <w:tc>
          <w:tcPr>
            <w:tcW w:w="306" w:type="dxa"/>
            <w:tcBorders>
              <w:top w:val="single" w:sz="4" w:space="0" w:color="auto"/>
              <w:left w:val="single" w:sz="4" w:space="0" w:color="auto"/>
              <w:bottom w:val="single" w:sz="4" w:space="0" w:color="auto"/>
              <w:right w:val="single" w:sz="4" w:space="0" w:color="auto"/>
            </w:tcBorders>
          </w:tcPr>
          <w:p w14:paraId="6B1606D0"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471055B8"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58B54CEF" w14:textId="77777777" w:rsidR="00413E23" w:rsidRDefault="00413E23">
            <w:pPr>
              <w:spacing w:line="276" w:lineRule="auto"/>
              <w:rPr>
                <w:rFonts w:asciiTheme="majorBidi" w:hAnsiTheme="majorBidi" w:cstheme="majorBidi"/>
                <w:sz w:val="24"/>
                <w:szCs w:val="24"/>
              </w:rPr>
            </w:pPr>
          </w:p>
        </w:tc>
        <w:tc>
          <w:tcPr>
            <w:tcW w:w="414" w:type="dxa"/>
            <w:tcBorders>
              <w:top w:val="single" w:sz="4" w:space="0" w:color="auto"/>
              <w:left w:val="single" w:sz="4" w:space="0" w:color="auto"/>
              <w:bottom w:val="single" w:sz="4" w:space="0" w:color="auto"/>
              <w:right w:val="single" w:sz="4" w:space="0" w:color="auto"/>
            </w:tcBorders>
          </w:tcPr>
          <w:p w14:paraId="3E55458A" w14:textId="77777777" w:rsidR="00413E23" w:rsidRDefault="00413E23">
            <w:pPr>
              <w:spacing w:line="276" w:lineRule="auto"/>
              <w:rPr>
                <w:rFonts w:asciiTheme="majorBidi" w:hAnsiTheme="majorBidi" w:cstheme="majorBidi"/>
                <w:sz w:val="24"/>
                <w:szCs w:val="24"/>
              </w:rPr>
            </w:pPr>
          </w:p>
        </w:tc>
        <w:tc>
          <w:tcPr>
            <w:tcW w:w="309" w:type="dxa"/>
            <w:tcBorders>
              <w:top w:val="single" w:sz="4" w:space="0" w:color="auto"/>
              <w:left w:val="single" w:sz="4" w:space="0" w:color="auto"/>
              <w:bottom w:val="single" w:sz="4" w:space="0" w:color="auto"/>
              <w:right w:val="single" w:sz="4" w:space="0" w:color="auto"/>
            </w:tcBorders>
          </w:tcPr>
          <w:p w14:paraId="68599B5E"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50AA55FD"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31B1B9E1" w14:textId="77777777" w:rsidR="00413E23" w:rsidRDefault="00413E23">
            <w:pPr>
              <w:spacing w:line="276" w:lineRule="auto"/>
              <w:rPr>
                <w:rFonts w:asciiTheme="majorBidi" w:hAnsiTheme="majorBidi" w:cstheme="majorBidi"/>
                <w:sz w:val="24"/>
                <w:szCs w:val="24"/>
              </w:rPr>
            </w:pPr>
          </w:p>
        </w:tc>
        <w:tc>
          <w:tcPr>
            <w:tcW w:w="236" w:type="dxa"/>
            <w:tcBorders>
              <w:top w:val="single" w:sz="4" w:space="0" w:color="auto"/>
              <w:left w:val="single" w:sz="4" w:space="0" w:color="auto"/>
              <w:bottom w:val="single" w:sz="4" w:space="0" w:color="auto"/>
              <w:right w:val="single" w:sz="4" w:space="0" w:color="auto"/>
            </w:tcBorders>
          </w:tcPr>
          <w:p w14:paraId="0A34C6F5" w14:textId="77777777" w:rsidR="00413E23" w:rsidRDefault="00413E23">
            <w:pPr>
              <w:spacing w:line="276" w:lineRule="auto"/>
              <w:rPr>
                <w:rFonts w:asciiTheme="majorBidi" w:hAnsiTheme="majorBidi" w:cstheme="majorBidi"/>
                <w:sz w:val="24"/>
                <w:szCs w:val="24"/>
              </w:rPr>
            </w:pPr>
          </w:p>
        </w:tc>
      </w:tr>
      <w:tr w:rsidR="00413E23" w14:paraId="7FD4F61F" w14:textId="77777777" w:rsidTr="00413E23">
        <w:trPr>
          <w:trHeight w:val="316"/>
        </w:trPr>
        <w:tc>
          <w:tcPr>
            <w:tcW w:w="1616" w:type="dxa"/>
            <w:tcBorders>
              <w:top w:val="single" w:sz="4" w:space="0" w:color="auto"/>
              <w:left w:val="single" w:sz="4" w:space="0" w:color="auto"/>
              <w:bottom w:val="single" w:sz="4" w:space="0" w:color="auto"/>
              <w:right w:val="single" w:sz="4" w:space="0" w:color="auto"/>
            </w:tcBorders>
            <w:hideMark/>
          </w:tcPr>
          <w:p w14:paraId="03ABCC89"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Perancangan</w:t>
            </w:r>
          </w:p>
        </w:tc>
        <w:tc>
          <w:tcPr>
            <w:tcW w:w="358" w:type="dxa"/>
            <w:tcBorders>
              <w:top w:val="single" w:sz="4" w:space="0" w:color="auto"/>
              <w:left w:val="single" w:sz="4" w:space="0" w:color="auto"/>
              <w:bottom w:val="single" w:sz="4" w:space="0" w:color="auto"/>
              <w:right w:val="single" w:sz="4" w:space="0" w:color="auto"/>
            </w:tcBorders>
          </w:tcPr>
          <w:p w14:paraId="70D24D80" w14:textId="77777777" w:rsidR="00413E23" w:rsidRDefault="00413E23">
            <w:pPr>
              <w:spacing w:line="276" w:lineRule="auto"/>
              <w:rPr>
                <w:rFonts w:asciiTheme="majorBidi" w:hAnsiTheme="majorBidi" w:cstheme="majorBidi"/>
                <w:sz w:val="24"/>
                <w:szCs w:val="24"/>
              </w:rPr>
            </w:pPr>
          </w:p>
        </w:tc>
        <w:tc>
          <w:tcPr>
            <w:tcW w:w="276" w:type="dxa"/>
            <w:tcBorders>
              <w:top w:val="single" w:sz="4" w:space="0" w:color="auto"/>
              <w:left w:val="single" w:sz="4" w:space="0" w:color="auto"/>
              <w:bottom w:val="single" w:sz="4" w:space="0" w:color="auto"/>
              <w:right w:val="single" w:sz="4" w:space="0" w:color="auto"/>
            </w:tcBorders>
          </w:tcPr>
          <w:p w14:paraId="4EF42E5F" w14:textId="77777777" w:rsidR="00413E23" w:rsidRDefault="00413E23">
            <w:pPr>
              <w:spacing w:line="276" w:lineRule="auto"/>
              <w:rPr>
                <w:rFonts w:asciiTheme="majorBidi" w:hAnsiTheme="majorBidi" w:cstheme="majorBidi"/>
                <w:sz w:val="24"/>
                <w:szCs w:val="24"/>
              </w:rPr>
            </w:pPr>
          </w:p>
        </w:tc>
        <w:tc>
          <w:tcPr>
            <w:tcW w:w="296" w:type="dxa"/>
            <w:tcBorders>
              <w:top w:val="single" w:sz="4" w:space="0" w:color="auto"/>
              <w:left w:val="single" w:sz="4" w:space="0" w:color="auto"/>
              <w:bottom w:val="single" w:sz="4" w:space="0" w:color="auto"/>
              <w:right w:val="single" w:sz="4" w:space="0" w:color="auto"/>
            </w:tcBorders>
          </w:tcPr>
          <w:p w14:paraId="08A3CA8E" w14:textId="77777777" w:rsidR="00413E23" w:rsidRDefault="00413E23">
            <w:pPr>
              <w:spacing w:line="276" w:lineRule="auto"/>
              <w:rPr>
                <w:rFonts w:asciiTheme="majorBidi" w:hAnsiTheme="majorBidi" w:cstheme="majorBidi"/>
                <w:sz w:val="24"/>
                <w:szCs w:val="24"/>
              </w:rPr>
            </w:pPr>
          </w:p>
        </w:tc>
        <w:tc>
          <w:tcPr>
            <w:tcW w:w="334" w:type="dxa"/>
            <w:tcBorders>
              <w:top w:val="single" w:sz="4" w:space="0" w:color="auto"/>
              <w:left w:val="single" w:sz="4" w:space="0" w:color="auto"/>
              <w:bottom w:val="single" w:sz="4" w:space="0" w:color="auto"/>
              <w:right w:val="single" w:sz="4" w:space="0" w:color="auto"/>
            </w:tcBorders>
          </w:tcPr>
          <w:p w14:paraId="0E9E6D79" w14:textId="77777777" w:rsidR="00413E23" w:rsidRDefault="00413E23">
            <w:pPr>
              <w:spacing w:line="276" w:lineRule="auto"/>
              <w:rPr>
                <w:rFonts w:asciiTheme="majorBidi" w:hAnsiTheme="majorBidi" w:cstheme="majorBidi"/>
                <w:sz w:val="24"/>
                <w:szCs w:val="24"/>
              </w:rPr>
            </w:pPr>
          </w:p>
        </w:tc>
        <w:tc>
          <w:tcPr>
            <w:tcW w:w="320" w:type="dxa"/>
            <w:tcBorders>
              <w:top w:val="single" w:sz="4" w:space="0" w:color="auto"/>
              <w:left w:val="single" w:sz="4" w:space="0" w:color="auto"/>
              <w:bottom w:val="single" w:sz="4" w:space="0" w:color="auto"/>
              <w:right w:val="single" w:sz="4" w:space="0" w:color="auto"/>
            </w:tcBorders>
          </w:tcPr>
          <w:p w14:paraId="6EDA8429" w14:textId="77777777" w:rsidR="00413E23" w:rsidRDefault="00413E23">
            <w:pPr>
              <w:spacing w:line="276" w:lineRule="auto"/>
              <w:rPr>
                <w:rFonts w:asciiTheme="majorBidi" w:hAnsiTheme="majorBidi" w:cstheme="majorBidi"/>
                <w:sz w:val="24"/>
                <w:szCs w:val="24"/>
              </w:rPr>
            </w:pPr>
          </w:p>
        </w:tc>
        <w:tc>
          <w:tcPr>
            <w:tcW w:w="283" w:type="dxa"/>
            <w:tcBorders>
              <w:top w:val="single" w:sz="4" w:space="0" w:color="auto"/>
              <w:left w:val="single" w:sz="4" w:space="0" w:color="auto"/>
              <w:bottom w:val="single" w:sz="4" w:space="0" w:color="auto"/>
              <w:right w:val="single" w:sz="4" w:space="0" w:color="auto"/>
            </w:tcBorders>
          </w:tcPr>
          <w:p w14:paraId="500D047E" w14:textId="77777777" w:rsidR="00413E23" w:rsidRDefault="00413E23">
            <w:pPr>
              <w:spacing w:line="276" w:lineRule="auto"/>
              <w:rPr>
                <w:rFonts w:asciiTheme="majorBidi" w:hAnsiTheme="majorBidi" w:cstheme="majorBidi"/>
                <w:sz w:val="24"/>
                <w:szCs w:val="24"/>
              </w:rPr>
            </w:pPr>
          </w:p>
        </w:tc>
        <w:tc>
          <w:tcPr>
            <w:tcW w:w="284" w:type="dxa"/>
            <w:tcBorders>
              <w:top w:val="single" w:sz="4" w:space="0" w:color="auto"/>
              <w:left w:val="single" w:sz="4" w:space="0" w:color="auto"/>
              <w:bottom w:val="single" w:sz="4" w:space="0" w:color="auto"/>
              <w:right w:val="single" w:sz="4" w:space="0" w:color="auto"/>
            </w:tcBorders>
          </w:tcPr>
          <w:p w14:paraId="1E722952" w14:textId="77777777" w:rsidR="00413E23" w:rsidRDefault="00413E23">
            <w:pPr>
              <w:spacing w:line="276" w:lineRule="auto"/>
              <w:rPr>
                <w:rFonts w:asciiTheme="majorBidi" w:hAnsiTheme="majorBidi" w:cstheme="majorBidi"/>
                <w:sz w:val="24"/>
                <w:szCs w:val="24"/>
              </w:rPr>
            </w:pPr>
          </w:p>
        </w:tc>
        <w:tc>
          <w:tcPr>
            <w:tcW w:w="373" w:type="dxa"/>
            <w:tcBorders>
              <w:top w:val="single" w:sz="4" w:space="0" w:color="auto"/>
              <w:left w:val="single" w:sz="4" w:space="0" w:color="auto"/>
              <w:bottom w:val="single" w:sz="4" w:space="0" w:color="auto"/>
              <w:right w:val="single" w:sz="4" w:space="0" w:color="auto"/>
            </w:tcBorders>
            <w:shd w:val="clear" w:color="auto" w:fill="FFFFFF"/>
          </w:tcPr>
          <w:p w14:paraId="1CA7F693"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shd w:val="clear" w:color="auto" w:fill="4BACC6"/>
          </w:tcPr>
          <w:p w14:paraId="72AB1953"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shd w:val="clear" w:color="auto" w:fill="4BACC6"/>
          </w:tcPr>
          <w:p w14:paraId="28F780A3"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4BACC6"/>
          </w:tcPr>
          <w:p w14:paraId="3A0EADE1"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60316136" w14:textId="77777777" w:rsidR="00413E23" w:rsidRDefault="00413E23">
            <w:pPr>
              <w:spacing w:line="276" w:lineRule="auto"/>
              <w:rPr>
                <w:rFonts w:asciiTheme="majorBidi" w:hAnsiTheme="majorBidi" w:cstheme="majorBidi"/>
                <w:sz w:val="24"/>
                <w:szCs w:val="24"/>
              </w:rPr>
            </w:pPr>
          </w:p>
        </w:tc>
        <w:tc>
          <w:tcPr>
            <w:tcW w:w="306" w:type="dxa"/>
            <w:tcBorders>
              <w:top w:val="single" w:sz="4" w:space="0" w:color="auto"/>
              <w:left w:val="single" w:sz="4" w:space="0" w:color="auto"/>
              <w:bottom w:val="single" w:sz="4" w:space="0" w:color="auto"/>
              <w:right w:val="single" w:sz="4" w:space="0" w:color="auto"/>
            </w:tcBorders>
          </w:tcPr>
          <w:p w14:paraId="616B319A"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685ACABE"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7E20C724" w14:textId="77777777" w:rsidR="00413E23" w:rsidRDefault="00413E23">
            <w:pPr>
              <w:spacing w:line="276" w:lineRule="auto"/>
              <w:rPr>
                <w:rFonts w:asciiTheme="majorBidi" w:hAnsiTheme="majorBidi" w:cstheme="majorBidi"/>
                <w:sz w:val="24"/>
                <w:szCs w:val="24"/>
              </w:rPr>
            </w:pPr>
          </w:p>
        </w:tc>
        <w:tc>
          <w:tcPr>
            <w:tcW w:w="414" w:type="dxa"/>
            <w:tcBorders>
              <w:top w:val="single" w:sz="4" w:space="0" w:color="auto"/>
              <w:left w:val="single" w:sz="4" w:space="0" w:color="auto"/>
              <w:bottom w:val="single" w:sz="4" w:space="0" w:color="auto"/>
              <w:right w:val="single" w:sz="4" w:space="0" w:color="auto"/>
            </w:tcBorders>
          </w:tcPr>
          <w:p w14:paraId="4A84B467" w14:textId="77777777" w:rsidR="00413E23" w:rsidRDefault="00413E23">
            <w:pPr>
              <w:spacing w:line="276" w:lineRule="auto"/>
              <w:rPr>
                <w:rFonts w:asciiTheme="majorBidi" w:hAnsiTheme="majorBidi" w:cstheme="majorBidi"/>
                <w:sz w:val="24"/>
                <w:szCs w:val="24"/>
              </w:rPr>
            </w:pPr>
          </w:p>
        </w:tc>
        <w:tc>
          <w:tcPr>
            <w:tcW w:w="309" w:type="dxa"/>
            <w:tcBorders>
              <w:top w:val="single" w:sz="4" w:space="0" w:color="auto"/>
              <w:left w:val="single" w:sz="4" w:space="0" w:color="auto"/>
              <w:bottom w:val="single" w:sz="4" w:space="0" w:color="auto"/>
              <w:right w:val="single" w:sz="4" w:space="0" w:color="auto"/>
            </w:tcBorders>
          </w:tcPr>
          <w:p w14:paraId="6009A4DD"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6D069D21"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31C6FBF1" w14:textId="77777777" w:rsidR="00413E23" w:rsidRDefault="00413E23">
            <w:pPr>
              <w:spacing w:line="276" w:lineRule="auto"/>
              <w:rPr>
                <w:rFonts w:asciiTheme="majorBidi" w:hAnsiTheme="majorBidi" w:cstheme="majorBidi"/>
                <w:sz w:val="24"/>
                <w:szCs w:val="24"/>
              </w:rPr>
            </w:pPr>
          </w:p>
        </w:tc>
        <w:tc>
          <w:tcPr>
            <w:tcW w:w="236" w:type="dxa"/>
            <w:tcBorders>
              <w:top w:val="single" w:sz="4" w:space="0" w:color="auto"/>
              <w:left w:val="single" w:sz="4" w:space="0" w:color="auto"/>
              <w:bottom w:val="single" w:sz="4" w:space="0" w:color="auto"/>
              <w:right w:val="single" w:sz="4" w:space="0" w:color="auto"/>
            </w:tcBorders>
          </w:tcPr>
          <w:p w14:paraId="39BC1741" w14:textId="77777777" w:rsidR="00413E23" w:rsidRDefault="00413E23">
            <w:pPr>
              <w:spacing w:line="276" w:lineRule="auto"/>
              <w:rPr>
                <w:rFonts w:asciiTheme="majorBidi" w:hAnsiTheme="majorBidi" w:cstheme="majorBidi"/>
                <w:sz w:val="24"/>
                <w:szCs w:val="24"/>
              </w:rPr>
            </w:pPr>
          </w:p>
        </w:tc>
      </w:tr>
      <w:tr w:rsidR="00413E23" w14:paraId="20101D62" w14:textId="77777777" w:rsidTr="00413E23">
        <w:trPr>
          <w:trHeight w:val="271"/>
        </w:trPr>
        <w:tc>
          <w:tcPr>
            <w:tcW w:w="1616" w:type="dxa"/>
            <w:tcBorders>
              <w:top w:val="single" w:sz="4" w:space="0" w:color="auto"/>
              <w:left w:val="single" w:sz="4" w:space="0" w:color="auto"/>
              <w:bottom w:val="single" w:sz="4" w:space="0" w:color="auto"/>
              <w:right w:val="single" w:sz="4" w:space="0" w:color="auto"/>
            </w:tcBorders>
            <w:hideMark/>
          </w:tcPr>
          <w:p w14:paraId="27F2F77A"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Implementasi</w:t>
            </w:r>
          </w:p>
        </w:tc>
        <w:tc>
          <w:tcPr>
            <w:tcW w:w="358" w:type="dxa"/>
            <w:tcBorders>
              <w:top w:val="single" w:sz="4" w:space="0" w:color="auto"/>
              <w:left w:val="single" w:sz="4" w:space="0" w:color="auto"/>
              <w:bottom w:val="single" w:sz="4" w:space="0" w:color="auto"/>
              <w:right w:val="single" w:sz="4" w:space="0" w:color="auto"/>
            </w:tcBorders>
          </w:tcPr>
          <w:p w14:paraId="2F0CD2AC" w14:textId="77777777" w:rsidR="00413E23" w:rsidRDefault="00413E23">
            <w:pPr>
              <w:spacing w:line="276" w:lineRule="auto"/>
              <w:rPr>
                <w:rFonts w:asciiTheme="majorBidi" w:hAnsiTheme="majorBidi" w:cstheme="majorBidi"/>
                <w:sz w:val="24"/>
                <w:szCs w:val="24"/>
              </w:rPr>
            </w:pPr>
          </w:p>
        </w:tc>
        <w:tc>
          <w:tcPr>
            <w:tcW w:w="276" w:type="dxa"/>
            <w:tcBorders>
              <w:top w:val="single" w:sz="4" w:space="0" w:color="auto"/>
              <w:left w:val="single" w:sz="4" w:space="0" w:color="auto"/>
              <w:bottom w:val="single" w:sz="4" w:space="0" w:color="auto"/>
              <w:right w:val="single" w:sz="4" w:space="0" w:color="auto"/>
            </w:tcBorders>
          </w:tcPr>
          <w:p w14:paraId="19FAD1AD" w14:textId="77777777" w:rsidR="00413E23" w:rsidRDefault="00413E23">
            <w:pPr>
              <w:spacing w:line="276" w:lineRule="auto"/>
              <w:rPr>
                <w:rFonts w:asciiTheme="majorBidi" w:hAnsiTheme="majorBidi" w:cstheme="majorBidi"/>
                <w:sz w:val="24"/>
                <w:szCs w:val="24"/>
              </w:rPr>
            </w:pPr>
          </w:p>
        </w:tc>
        <w:tc>
          <w:tcPr>
            <w:tcW w:w="296" w:type="dxa"/>
            <w:tcBorders>
              <w:top w:val="single" w:sz="4" w:space="0" w:color="auto"/>
              <w:left w:val="single" w:sz="4" w:space="0" w:color="auto"/>
              <w:bottom w:val="single" w:sz="4" w:space="0" w:color="auto"/>
              <w:right w:val="single" w:sz="4" w:space="0" w:color="auto"/>
            </w:tcBorders>
          </w:tcPr>
          <w:p w14:paraId="464A8E5F" w14:textId="77777777" w:rsidR="00413E23" w:rsidRDefault="00413E23">
            <w:pPr>
              <w:spacing w:line="276" w:lineRule="auto"/>
              <w:rPr>
                <w:rFonts w:asciiTheme="majorBidi" w:hAnsiTheme="majorBidi" w:cstheme="majorBidi"/>
                <w:sz w:val="24"/>
                <w:szCs w:val="24"/>
              </w:rPr>
            </w:pPr>
          </w:p>
        </w:tc>
        <w:tc>
          <w:tcPr>
            <w:tcW w:w="334" w:type="dxa"/>
            <w:tcBorders>
              <w:top w:val="single" w:sz="4" w:space="0" w:color="auto"/>
              <w:left w:val="single" w:sz="4" w:space="0" w:color="auto"/>
              <w:bottom w:val="single" w:sz="4" w:space="0" w:color="auto"/>
              <w:right w:val="single" w:sz="4" w:space="0" w:color="auto"/>
            </w:tcBorders>
          </w:tcPr>
          <w:p w14:paraId="3544B904" w14:textId="77777777" w:rsidR="00413E23" w:rsidRDefault="00413E23">
            <w:pPr>
              <w:spacing w:line="276" w:lineRule="auto"/>
              <w:rPr>
                <w:rFonts w:asciiTheme="majorBidi" w:hAnsiTheme="majorBidi" w:cstheme="majorBidi"/>
                <w:sz w:val="24"/>
                <w:szCs w:val="24"/>
              </w:rPr>
            </w:pPr>
          </w:p>
        </w:tc>
        <w:tc>
          <w:tcPr>
            <w:tcW w:w="320" w:type="dxa"/>
            <w:tcBorders>
              <w:top w:val="single" w:sz="4" w:space="0" w:color="auto"/>
              <w:left w:val="single" w:sz="4" w:space="0" w:color="auto"/>
              <w:bottom w:val="single" w:sz="4" w:space="0" w:color="auto"/>
              <w:right w:val="single" w:sz="4" w:space="0" w:color="auto"/>
            </w:tcBorders>
          </w:tcPr>
          <w:p w14:paraId="287A9483" w14:textId="77777777" w:rsidR="00413E23" w:rsidRDefault="00413E23">
            <w:pPr>
              <w:spacing w:line="276" w:lineRule="auto"/>
              <w:rPr>
                <w:rFonts w:asciiTheme="majorBidi" w:hAnsiTheme="majorBidi" w:cstheme="majorBidi"/>
                <w:sz w:val="24"/>
                <w:szCs w:val="24"/>
              </w:rPr>
            </w:pPr>
          </w:p>
        </w:tc>
        <w:tc>
          <w:tcPr>
            <w:tcW w:w="283" w:type="dxa"/>
            <w:tcBorders>
              <w:top w:val="single" w:sz="4" w:space="0" w:color="auto"/>
              <w:left w:val="single" w:sz="4" w:space="0" w:color="auto"/>
              <w:bottom w:val="single" w:sz="4" w:space="0" w:color="auto"/>
              <w:right w:val="single" w:sz="4" w:space="0" w:color="auto"/>
            </w:tcBorders>
          </w:tcPr>
          <w:p w14:paraId="01A03910" w14:textId="77777777" w:rsidR="00413E23" w:rsidRDefault="00413E23">
            <w:pPr>
              <w:spacing w:line="276" w:lineRule="auto"/>
              <w:rPr>
                <w:rFonts w:asciiTheme="majorBidi" w:hAnsiTheme="majorBidi" w:cstheme="majorBidi"/>
                <w:sz w:val="24"/>
                <w:szCs w:val="24"/>
              </w:rPr>
            </w:pPr>
          </w:p>
        </w:tc>
        <w:tc>
          <w:tcPr>
            <w:tcW w:w="284" w:type="dxa"/>
            <w:tcBorders>
              <w:top w:val="single" w:sz="4" w:space="0" w:color="auto"/>
              <w:left w:val="single" w:sz="4" w:space="0" w:color="auto"/>
              <w:bottom w:val="single" w:sz="4" w:space="0" w:color="auto"/>
              <w:right w:val="single" w:sz="4" w:space="0" w:color="auto"/>
            </w:tcBorders>
          </w:tcPr>
          <w:p w14:paraId="7AB9DB9F" w14:textId="77777777" w:rsidR="00413E23" w:rsidRDefault="00413E23">
            <w:pPr>
              <w:spacing w:line="276" w:lineRule="auto"/>
              <w:rPr>
                <w:rFonts w:asciiTheme="majorBidi" w:hAnsiTheme="majorBidi" w:cstheme="majorBidi"/>
                <w:sz w:val="24"/>
                <w:szCs w:val="24"/>
              </w:rPr>
            </w:pPr>
          </w:p>
        </w:tc>
        <w:tc>
          <w:tcPr>
            <w:tcW w:w="373" w:type="dxa"/>
            <w:tcBorders>
              <w:top w:val="single" w:sz="4" w:space="0" w:color="auto"/>
              <w:left w:val="single" w:sz="4" w:space="0" w:color="auto"/>
              <w:bottom w:val="single" w:sz="4" w:space="0" w:color="auto"/>
              <w:right w:val="single" w:sz="4" w:space="0" w:color="auto"/>
            </w:tcBorders>
          </w:tcPr>
          <w:p w14:paraId="472B6789"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tcPr>
          <w:p w14:paraId="672FD30D"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tcPr>
          <w:p w14:paraId="30C08339"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6476F1F4"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422D0C16" w14:textId="77777777" w:rsidR="00413E23" w:rsidRDefault="00413E23">
            <w:pPr>
              <w:spacing w:line="276" w:lineRule="auto"/>
              <w:rPr>
                <w:rFonts w:asciiTheme="majorBidi" w:hAnsiTheme="majorBidi" w:cstheme="majorBidi"/>
                <w:sz w:val="24"/>
                <w:szCs w:val="24"/>
              </w:rPr>
            </w:pPr>
          </w:p>
        </w:tc>
        <w:tc>
          <w:tcPr>
            <w:tcW w:w="306" w:type="dxa"/>
            <w:tcBorders>
              <w:top w:val="single" w:sz="4" w:space="0" w:color="auto"/>
              <w:left w:val="single" w:sz="4" w:space="0" w:color="auto"/>
              <w:bottom w:val="single" w:sz="4" w:space="0" w:color="auto"/>
              <w:right w:val="single" w:sz="4" w:space="0" w:color="auto"/>
            </w:tcBorders>
            <w:shd w:val="clear" w:color="auto" w:fill="FFFFFF" w:themeFill="background1"/>
          </w:tcPr>
          <w:p w14:paraId="553577CA"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7F416B60" w14:textId="77777777" w:rsidR="00413E23" w:rsidRDefault="00413E23">
            <w:pPr>
              <w:spacing w:line="276" w:lineRule="auto"/>
              <w:rPr>
                <w:rFonts w:asciiTheme="majorBidi" w:hAnsiTheme="majorBidi" w:cstheme="majorBidi"/>
                <w:color w:val="FF0000"/>
                <w:sz w:val="24"/>
                <w:szCs w:val="24"/>
              </w:rPr>
            </w:pPr>
          </w:p>
        </w:tc>
        <w:tc>
          <w:tcPr>
            <w:tcW w:w="360" w:type="dxa"/>
            <w:tcBorders>
              <w:top w:val="single" w:sz="4" w:space="0" w:color="auto"/>
              <w:left w:val="single" w:sz="4" w:space="0" w:color="auto"/>
              <w:bottom w:val="single" w:sz="4" w:space="0" w:color="auto"/>
              <w:right w:val="single" w:sz="4" w:space="0" w:color="auto"/>
            </w:tcBorders>
          </w:tcPr>
          <w:p w14:paraId="0BC150C4" w14:textId="77777777" w:rsidR="00413E23" w:rsidRDefault="00413E23">
            <w:pPr>
              <w:spacing w:line="276" w:lineRule="auto"/>
              <w:rPr>
                <w:rFonts w:asciiTheme="majorBidi" w:hAnsiTheme="majorBidi" w:cstheme="majorBidi"/>
                <w:sz w:val="24"/>
                <w:szCs w:val="24"/>
              </w:rPr>
            </w:pPr>
          </w:p>
        </w:tc>
        <w:tc>
          <w:tcPr>
            <w:tcW w:w="414" w:type="dxa"/>
            <w:tcBorders>
              <w:top w:val="single" w:sz="4" w:space="0" w:color="auto"/>
              <w:left w:val="single" w:sz="4" w:space="0" w:color="auto"/>
              <w:bottom w:val="single" w:sz="4" w:space="0" w:color="auto"/>
              <w:right w:val="single" w:sz="4" w:space="0" w:color="auto"/>
            </w:tcBorders>
          </w:tcPr>
          <w:p w14:paraId="124431AB" w14:textId="77777777" w:rsidR="00413E23" w:rsidRDefault="00413E23">
            <w:pPr>
              <w:spacing w:line="276" w:lineRule="auto"/>
              <w:rPr>
                <w:rFonts w:asciiTheme="majorBidi" w:hAnsiTheme="majorBidi" w:cstheme="majorBidi"/>
                <w:sz w:val="24"/>
                <w:szCs w:val="24"/>
              </w:rPr>
            </w:pPr>
          </w:p>
        </w:tc>
        <w:tc>
          <w:tcPr>
            <w:tcW w:w="309" w:type="dxa"/>
            <w:tcBorders>
              <w:top w:val="single" w:sz="4" w:space="0" w:color="auto"/>
              <w:left w:val="single" w:sz="4" w:space="0" w:color="auto"/>
              <w:bottom w:val="single" w:sz="4" w:space="0" w:color="auto"/>
              <w:right w:val="single" w:sz="4" w:space="0" w:color="auto"/>
            </w:tcBorders>
          </w:tcPr>
          <w:p w14:paraId="5D322504"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67C2F79F"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3DA2818D" w14:textId="77777777" w:rsidR="00413E23" w:rsidRDefault="00413E23">
            <w:pPr>
              <w:spacing w:line="276" w:lineRule="auto"/>
              <w:rPr>
                <w:rFonts w:asciiTheme="majorBidi" w:hAnsiTheme="majorBidi" w:cstheme="majorBidi"/>
                <w:sz w:val="24"/>
                <w:szCs w:val="24"/>
              </w:rPr>
            </w:pPr>
          </w:p>
        </w:tc>
        <w:tc>
          <w:tcPr>
            <w:tcW w:w="236" w:type="dxa"/>
            <w:tcBorders>
              <w:top w:val="single" w:sz="4" w:space="0" w:color="auto"/>
              <w:left w:val="single" w:sz="4" w:space="0" w:color="auto"/>
              <w:bottom w:val="single" w:sz="4" w:space="0" w:color="auto"/>
              <w:right w:val="single" w:sz="4" w:space="0" w:color="auto"/>
            </w:tcBorders>
          </w:tcPr>
          <w:p w14:paraId="1E50E28E" w14:textId="77777777" w:rsidR="00413E23" w:rsidRDefault="00413E23">
            <w:pPr>
              <w:spacing w:line="276" w:lineRule="auto"/>
              <w:ind w:hanging="56"/>
              <w:rPr>
                <w:rFonts w:asciiTheme="majorBidi" w:hAnsiTheme="majorBidi" w:cstheme="majorBidi"/>
                <w:sz w:val="24"/>
                <w:szCs w:val="24"/>
              </w:rPr>
            </w:pPr>
          </w:p>
        </w:tc>
      </w:tr>
      <w:tr w:rsidR="00413E23" w14:paraId="0D59FC4E" w14:textId="77777777" w:rsidTr="00413E23">
        <w:trPr>
          <w:trHeight w:val="253"/>
        </w:trPr>
        <w:tc>
          <w:tcPr>
            <w:tcW w:w="1616" w:type="dxa"/>
            <w:tcBorders>
              <w:top w:val="single" w:sz="4" w:space="0" w:color="auto"/>
              <w:left w:val="single" w:sz="4" w:space="0" w:color="auto"/>
              <w:bottom w:val="single" w:sz="4" w:space="0" w:color="auto"/>
              <w:right w:val="single" w:sz="4" w:space="0" w:color="auto"/>
            </w:tcBorders>
            <w:hideMark/>
          </w:tcPr>
          <w:p w14:paraId="2543EA22"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Pengujian</w:t>
            </w:r>
          </w:p>
        </w:tc>
        <w:tc>
          <w:tcPr>
            <w:tcW w:w="358" w:type="dxa"/>
            <w:tcBorders>
              <w:top w:val="single" w:sz="4" w:space="0" w:color="auto"/>
              <w:left w:val="single" w:sz="4" w:space="0" w:color="auto"/>
              <w:bottom w:val="single" w:sz="4" w:space="0" w:color="auto"/>
              <w:right w:val="single" w:sz="4" w:space="0" w:color="auto"/>
            </w:tcBorders>
          </w:tcPr>
          <w:p w14:paraId="3979D04D" w14:textId="77777777" w:rsidR="00413E23" w:rsidRDefault="00413E23">
            <w:pPr>
              <w:spacing w:line="276" w:lineRule="auto"/>
              <w:rPr>
                <w:rFonts w:asciiTheme="majorBidi" w:hAnsiTheme="majorBidi" w:cstheme="majorBidi"/>
                <w:sz w:val="24"/>
                <w:szCs w:val="24"/>
              </w:rPr>
            </w:pPr>
          </w:p>
        </w:tc>
        <w:tc>
          <w:tcPr>
            <w:tcW w:w="276" w:type="dxa"/>
            <w:tcBorders>
              <w:top w:val="single" w:sz="4" w:space="0" w:color="auto"/>
              <w:left w:val="single" w:sz="4" w:space="0" w:color="auto"/>
              <w:bottom w:val="single" w:sz="4" w:space="0" w:color="auto"/>
              <w:right w:val="single" w:sz="4" w:space="0" w:color="auto"/>
            </w:tcBorders>
          </w:tcPr>
          <w:p w14:paraId="1138EB6C" w14:textId="77777777" w:rsidR="00413E23" w:rsidRDefault="00413E23">
            <w:pPr>
              <w:spacing w:line="276" w:lineRule="auto"/>
              <w:rPr>
                <w:rFonts w:asciiTheme="majorBidi" w:hAnsiTheme="majorBidi" w:cstheme="majorBidi"/>
                <w:sz w:val="24"/>
                <w:szCs w:val="24"/>
              </w:rPr>
            </w:pPr>
          </w:p>
        </w:tc>
        <w:tc>
          <w:tcPr>
            <w:tcW w:w="296" w:type="dxa"/>
            <w:tcBorders>
              <w:top w:val="single" w:sz="4" w:space="0" w:color="auto"/>
              <w:left w:val="single" w:sz="4" w:space="0" w:color="auto"/>
              <w:bottom w:val="single" w:sz="4" w:space="0" w:color="auto"/>
              <w:right w:val="single" w:sz="4" w:space="0" w:color="auto"/>
            </w:tcBorders>
          </w:tcPr>
          <w:p w14:paraId="4FAC52B8" w14:textId="77777777" w:rsidR="00413E23" w:rsidRDefault="00413E23">
            <w:pPr>
              <w:spacing w:line="276" w:lineRule="auto"/>
              <w:rPr>
                <w:rFonts w:asciiTheme="majorBidi" w:hAnsiTheme="majorBidi" w:cstheme="majorBidi"/>
                <w:sz w:val="24"/>
                <w:szCs w:val="24"/>
              </w:rPr>
            </w:pPr>
          </w:p>
        </w:tc>
        <w:tc>
          <w:tcPr>
            <w:tcW w:w="334" w:type="dxa"/>
            <w:tcBorders>
              <w:top w:val="single" w:sz="4" w:space="0" w:color="auto"/>
              <w:left w:val="single" w:sz="4" w:space="0" w:color="auto"/>
              <w:bottom w:val="single" w:sz="4" w:space="0" w:color="auto"/>
              <w:right w:val="single" w:sz="4" w:space="0" w:color="auto"/>
            </w:tcBorders>
          </w:tcPr>
          <w:p w14:paraId="20EE376F" w14:textId="77777777" w:rsidR="00413E23" w:rsidRDefault="00413E23">
            <w:pPr>
              <w:spacing w:line="276" w:lineRule="auto"/>
              <w:rPr>
                <w:rFonts w:asciiTheme="majorBidi" w:hAnsiTheme="majorBidi" w:cstheme="majorBidi"/>
                <w:sz w:val="24"/>
                <w:szCs w:val="24"/>
              </w:rPr>
            </w:pPr>
          </w:p>
        </w:tc>
        <w:tc>
          <w:tcPr>
            <w:tcW w:w="320" w:type="dxa"/>
            <w:tcBorders>
              <w:top w:val="single" w:sz="4" w:space="0" w:color="auto"/>
              <w:left w:val="single" w:sz="4" w:space="0" w:color="auto"/>
              <w:bottom w:val="single" w:sz="4" w:space="0" w:color="auto"/>
              <w:right w:val="single" w:sz="4" w:space="0" w:color="auto"/>
            </w:tcBorders>
          </w:tcPr>
          <w:p w14:paraId="6DD167F3" w14:textId="77777777" w:rsidR="00413E23" w:rsidRDefault="00413E23">
            <w:pPr>
              <w:spacing w:line="276" w:lineRule="auto"/>
              <w:rPr>
                <w:rFonts w:asciiTheme="majorBidi" w:hAnsiTheme="majorBidi" w:cstheme="majorBidi"/>
                <w:sz w:val="24"/>
                <w:szCs w:val="24"/>
              </w:rPr>
            </w:pPr>
          </w:p>
        </w:tc>
        <w:tc>
          <w:tcPr>
            <w:tcW w:w="283" w:type="dxa"/>
            <w:tcBorders>
              <w:top w:val="single" w:sz="4" w:space="0" w:color="auto"/>
              <w:left w:val="single" w:sz="4" w:space="0" w:color="auto"/>
              <w:bottom w:val="single" w:sz="4" w:space="0" w:color="auto"/>
              <w:right w:val="single" w:sz="4" w:space="0" w:color="auto"/>
            </w:tcBorders>
          </w:tcPr>
          <w:p w14:paraId="158DD230" w14:textId="77777777" w:rsidR="00413E23" w:rsidRDefault="00413E23">
            <w:pPr>
              <w:spacing w:line="276" w:lineRule="auto"/>
              <w:rPr>
                <w:rFonts w:asciiTheme="majorBidi" w:hAnsiTheme="majorBidi" w:cstheme="majorBidi"/>
                <w:sz w:val="24"/>
                <w:szCs w:val="24"/>
              </w:rPr>
            </w:pPr>
          </w:p>
        </w:tc>
        <w:tc>
          <w:tcPr>
            <w:tcW w:w="284" w:type="dxa"/>
            <w:tcBorders>
              <w:top w:val="single" w:sz="4" w:space="0" w:color="auto"/>
              <w:left w:val="single" w:sz="4" w:space="0" w:color="auto"/>
              <w:bottom w:val="single" w:sz="4" w:space="0" w:color="auto"/>
              <w:right w:val="single" w:sz="4" w:space="0" w:color="auto"/>
            </w:tcBorders>
          </w:tcPr>
          <w:p w14:paraId="7CC5271E" w14:textId="77777777" w:rsidR="00413E23" w:rsidRDefault="00413E23">
            <w:pPr>
              <w:spacing w:line="276" w:lineRule="auto"/>
              <w:rPr>
                <w:rFonts w:asciiTheme="majorBidi" w:hAnsiTheme="majorBidi" w:cstheme="majorBidi"/>
                <w:sz w:val="24"/>
                <w:szCs w:val="24"/>
              </w:rPr>
            </w:pPr>
          </w:p>
        </w:tc>
        <w:tc>
          <w:tcPr>
            <w:tcW w:w="373" w:type="dxa"/>
            <w:tcBorders>
              <w:top w:val="single" w:sz="4" w:space="0" w:color="auto"/>
              <w:left w:val="single" w:sz="4" w:space="0" w:color="auto"/>
              <w:bottom w:val="single" w:sz="4" w:space="0" w:color="auto"/>
              <w:right w:val="single" w:sz="4" w:space="0" w:color="auto"/>
            </w:tcBorders>
          </w:tcPr>
          <w:p w14:paraId="327AA621"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tcPr>
          <w:p w14:paraId="26442020"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tcPr>
          <w:p w14:paraId="1E9120D4"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tcPr>
          <w:p w14:paraId="40A51725"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75ADC7" w14:textId="77777777" w:rsidR="00413E23" w:rsidRDefault="00413E23">
            <w:pPr>
              <w:spacing w:line="276" w:lineRule="auto"/>
              <w:rPr>
                <w:rFonts w:asciiTheme="majorBidi" w:hAnsiTheme="majorBidi" w:cstheme="majorBidi"/>
                <w:sz w:val="24"/>
                <w:szCs w:val="24"/>
              </w:rPr>
            </w:pPr>
          </w:p>
        </w:tc>
        <w:tc>
          <w:tcPr>
            <w:tcW w:w="306" w:type="dxa"/>
            <w:tcBorders>
              <w:top w:val="single" w:sz="4" w:space="0" w:color="auto"/>
              <w:left w:val="single" w:sz="4" w:space="0" w:color="auto"/>
              <w:bottom w:val="single" w:sz="4" w:space="0" w:color="auto"/>
              <w:right w:val="single" w:sz="4" w:space="0" w:color="auto"/>
            </w:tcBorders>
            <w:shd w:val="clear" w:color="auto" w:fill="FFFFFF" w:themeFill="background1"/>
          </w:tcPr>
          <w:p w14:paraId="75985BC5"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71058269"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7B68DB12" w14:textId="77777777" w:rsidR="00413E23" w:rsidRDefault="00413E23">
            <w:pPr>
              <w:spacing w:line="276" w:lineRule="auto"/>
              <w:rPr>
                <w:rFonts w:asciiTheme="majorBidi" w:hAnsiTheme="majorBidi" w:cstheme="majorBidi"/>
                <w:sz w:val="24"/>
                <w:szCs w:val="24"/>
              </w:rPr>
            </w:pPr>
          </w:p>
        </w:tc>
        <w:tc>
          <w:tcPr>
            <w:tcW w:w="414" w:type="dxa"/>
            <w:tcBorders>
              <w:top w:val="single" w:sz="4" w:space="0" w:color="auto"/>
              <w:left w:val="single" w:sz="4" w:space="0" w:color="auto"/>
              <w:bottom w:val="single" w:sz="4" w:space="0" w:color="auto"/>
              <w:right w:val="single" w:sz="4" w:space="0" w:color="auto"/>
            </w:tcBorders>
            <w:shd w:val="clear" w:color="auto" w:fill="FFFFFF" w:themeFill="background1"/>
          </w:tcPr>
          <w:p w14:paraId="00A93528" w14:textId="77777777" w:rsidR="00413E23" w:rsidRDefault="00413E23">
            <w:pPr>
              <w:spacing w:line="276" w:lineRule="auto"/>
              <w:rPr>
                <w:rFonts w:asciiTheme="majorBidi" w:hAnsiTheme="majorBidi" w:cstheme="majorBidi"/>
                <w:sz w:val="24"/>
                <w:szCs w:val="24"/>
              </w:rPr>
            </w:pPr>
          </w:p>
        </w:tc>
        <w:tc>
          <w:tcPr>
            <w:tcW w:w="309" w:type="dxa"/>
            <w:tcBorders>
              <w:top w:val="single" w:sz="4" w:space="0" w:color="auto"/>
              <w:left w:val="single" w:sz="4" w:space="0" w:color="auto"/>
              <w:bottom w:val="single" w:sz="4" w:space="0" w:color="auto"/>
              <w:right w:val="single" w:sz="4" w:space="0" w:color="auto"/>
            </w:tcBorders>
            <w:shd w:val="clear" w:color="auto" w:fill="FFFFFF" w:themeFill="background1"/>
          </w:tcPr>
          <w:p w14:paraId="7668FD7E"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34D1D34C"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70A3C7AC" w14:textId="77777777" w:rsidR="00413E23" w:rsidRDefault="00413E23">
            <w:pPr>
              <w:spacing w:line="276" w:lineRule="auto"/>
              <w:rPr>
                <w:rFonts w:asciiTheme="majorBidi" w:hAnsiTheme="majorBidi" w:cstheme="majorBidi"/>
                <w:color w:val="FFFFFF" w:themeColor="background1"/>
                <w:sz w:val="24"/>
                <w:szCs w:val="24"/>
                <w:lang w:val="id-ID"/>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tcPr>
          <w:p w14:paraId="5630131C" w14:textId="77777777" w:rsidR="00413E23" w:rsidRDefault="00413E23">
            <w:pPr>
              <w:spacing w:line="276" w:lineRule="auto"/>
              <w:rPr>
                <w:rFonts w:asciiTheme="majorBidi" w:hAnsiTheme="majorBidi" w:cstheme="majorBidi"/>
                <w:sz w:val="24"/>
                <w:szCs w:val="24"/>
                <w:lang w:val="en-US"/>
              </w:rPr>
            </w:pPr>
          </w:p>
        </w:tc>
      </w:tr>
      <w:tr w:rsidR="00413E23" w14:paraId="23B3686E" w14:textId="77777777" w:rsidTr="00413E23">
        <w:trPr>
          <w:trHeight w:val="802"/>
        </w:trPr>
        <w:tc>
          <w:tcPr>
            <w:tcW w:w="1616" w:type="dxa"/>
            <w:tcBorders>
              <w:top w:val="single" w:sz="4" w:space="0" w:color="auto"/>
              <w:left w:val="single" w:sz="4" w:space="0" w:color="auto"/>
              <w:bottom w:val="single" w:sz="4" w:space="0" w:color="auto"/>
              <w:right w:val="single" w:sz="4" w:space="0" w:color="auto"/>
            </w:tcBorders>
            <w:hideMark/>
          </w:tcPr>
          <w:p w14:paraId="5030FBBA" w14:textId="77777777" w:rsidR="00413E23" w:rsidRDefault="00413E23">
            <w:pPr>
              <w:spacing w:line="480" w:lineRule="auto"/>
              <w:rPr>
                <w:rFonts w:asciiTheme="majorBidi" w:hAnsiTheme="majorBidi" w:cstheme="majorBidi"/>
                <w:sz w:val="24"/>
                <w:szCs w:val="24"/>
              </w:rPr>
            </w:pPr>
            <w:r>
              <w:rPr>
                <w:rFonts w:asciiTheme="majorBidi" w:hAnsiTheme="majorBidi" w:cstheme="majorBidi"/>
                <w:sz w:val="24"/>
                <w:szCs w:val="24"/>
              </w:rPr>
              <w:t>Pembuatan</w:t>
            </w:r>
            <w:r>
              <w:rPr>
                <w:rFonts w:asciiTheme="majorBidi" w:hAnsiTheme="majorBidi" w:cstheme="majorBidi"/>
                <w:sz w:val="24"/>
                <w:szCs w:val="24"/>
                <w:lang w:val="id-ID"/>
              </w:rPr>
              <w:t xml:space="preserve"> </w:t>
            </w:r>
            <w:r>
              <w:rPr>
                <w:rFonts w:asciiTheme="majorBidi" w:hAnsiTheme="majorBidi" w:cstheme="majorBidi"/>
                <w:sz w:val="24"/>
                <w:szCs w:val="24"/>
              </w:rPr>
              <w:t>Laporan</w:t>
            </w:r>
          </w:p>
        </w:tc>
        <w:tc>
          <w:tcPr>
            <w:tcW w:w="358" w:type="dxa"/>
            <w:tcBorders>
              <w:top w:val="single" w:sz="4" w:space="0" w:color="auto"/>
              <w:left w:val="single" w:sz="4" w:space="0" w:color="auto"/>
              <w:bottom w:val="single" w:sz="4" w:space="0" w:color="auto"/>
              <w:right w:val="single" w:sz="4" w:space="0" w:color="auto"/>
            </w:tcBorders>
          </w:tcPr>
          <w:p w14:paraId="0235DBAD" w14:textId="77777777" w:rsidR="00413E23" w:rsidRDefault="00413E23">
            <w:pPr>
              <w:spacing w:line="276" w:lineRule="auto"/>
              <w:rPr>
                <w:rFonts w:asciiTheme="majorBidi" w:hAnsiTheme="majorBidi" w:cstheme="majorBidi"/>
                <w:sz w:val="24"/>
                <w:szCs w:val="24"/>
              </w:rPr>
            </w:pPr>
          </w:p>
        </w:tc>
        <w:tc>
          <w:tcPr>
            <w:tcW w:w="276" w:type="dxa"/>
            <w:tcBorders>
              <w:top w:val="single" w:sz="4" w:space="0" w:color="auto"/>
              <w:left w:val="single" w:sz="4" w:space="0" w:color="auto"/>
              <w:bottom w:val="single" w:sz="4" w:space="0" w:color="auto"/>
              <w:right w:val="single" w:sz="4" w:space="0" w:color="auto"/>
            </w:tcBorders>
          </w:tcPr>
          <w:p w14:paraId="67392BCD" w14:textId="77777777" w:rsidR="00413E23" w:rsidRDefault="00413E23">
            <w:pPr>
              <w:spacing w:line="276" w:lineRule="auto"/>
              <w:rPr>
                <w:rFonts w:asciiTheme="majorBidi" w:hAnsiTheme="majorBidi" w:cstheme="majorBidi"/>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FFFFFF"/>
          </w:tcPr>
          <w:p w14:paraId="17523AE8" w14:textId="77777777" w:rsidR="00413E23" w:rsidRDefault="00413E23">
            <w:pPr>
              <w:spacing w:line="276" w:lineRule="auto"/>
              <w:rPr>
                <w:rFonts w:asciiTheme="majorBidi" w:hAnsiTheme="majorBidi" w:cstheme="majorBidi"/>
                <w:sz w:val="24"/>
                <w:szCs w:val="24"/>
              </w:rPr>
            </w:pPr>
          </w:p>
        </w:tc>
        <w:tc>
          <w:tcPr>
            <w:tcW w:w="334" w:type="dxa"/>
            <w:tcBorders>
              <w:top w:val="single" w:sz="4" w:space="0" w:color="auto"/>
              <w:left w:val="single" w:sz="4" w:space="0" w:color="auto"/>
              <w:bottom w:val="single" w:sz="4" w:space="0" w:color="auto"/>
              <w:right w:val="single" w:sz="4" w:space="0" w:color="auto"/>
            </w:tcBorders>
            <w:shd w:val="clear" w:color="auto" w:fill="FFFFFF" w:themeFill="background1"/>
          </w:tcPr>
          <w:p w14:paraId="48AAA22F" w14:textId="77777777" w:rsidR="00413E23" w:rsidRDefault="00413E23">
            <w:pPr>
              <w:spacing w:line="276" w:lineRule="auto"/>
              <w:rPr>
                <w:rFonts w:asciiTheme="majorBidi" w:hAnsiTheme="majorBidi" w:cstheme="majorBidi"/>
                <w:sz w:val="24"/>
                <w:szCs w:val="24"/>
              </w:rPr>
            </w:pPr>
          </w:p>
        </w:tc>
        <w:tc>
          <w:tcPr>
            <w:tcW w:w="320" w:type="dxa"/>
            <w:tcBorders>
              <w:top w:val="single" w:sz="4" w:space="0" w:color="auto"/>
              <w:left w:val="single" w:sz="4" w:space="0" w:color="auto"/>
              <w:bottom w:val="single" w:sz="4" w:space="0" w:color="auto"/>
              <w:right w:val="single" w:sz="4" w:space="0" w:color="auto"/>
            </w:tcBorders>
            <w:shd w:val="clear" w:color="auto" w:fill="FFFFFF" w:themeFill="background1"/>
          </w:tcPr>
          <w:p w14:paraId="551CBEFD" w14:textId="77777777" w:rsidR="00413E23" w:rsidRDefault="00413E23">
            <w:pPr>
              <w:spacing w:line="276" w:lineRule="auto"/>
              <w:rPr>
                <w:rFonts w:asciiTheme="majorBidi" w:hAnsiTheme="majorBidi" w:cstheme="majorBidi"/>
                <w:sz w:val="24"/>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Pr>
          <w:p w14:paraId="4AD7C88D" w14:textId="77777777" w:rsidR="00413E23" w:rsidRDefault="00413E23">
            <w:pPr>
              <w:spacing w:line="276" w:lineRule="auto"/>
              <w:rPr>
                <w:rFonts w:asciiTheme="majorBidi" w:hAnsiTheme="majorBidi" w:cstheme="majorBidi"/>
                <w:sz w:val="24"/>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Pr>
          <w:p w14:paraId="53359E7D" w14:textId="77777777" w:rsidR="00413E23" w:rsidRDefault="00413E23">
            <w:pPr>
              <w:spacing w:line="276" w:lineRule="auto"/>
              <w:rPr>
                <w:rFonts w:asciiTheme="majorBidi" w:hAnsiTheme="majorBidi" w:cstheme="majorBidi"/>
                <w:sz w:val="24"/>
                <w:szCs w:val="24"/>
              </w:rPr>
            </w:pPr>
          </w:p>
        </w:tc>
        <w:tc>
          <w:tcPr>
            <w:tcW w:w="373" w:type="dxa"/>
            <w:tcBorders>
              <w:top w:val="single" w:sz="4" w:space="0" w:color="auto"/>
              <w:left w:val="single" w:sz="4" w:space="0" w:color="auto"/>
              <w:bottom w:val="single" w:sz="4" w:space="0" w:color="auto"/>
              <w:right w:val="single" w:sz="4" w:space="0" w:color="auto"/>
            </w:tcBorders>
            <w:shd w:val="clear" w:color="auto" w:fill="FFFFFF" w:themeFill="background1"/>
          </w:tcPr>
          <w:p w14:paraId="4B0E165F"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shd w:val="clear" w:color="auto" w:fill="FFFFFF" w:themeFill="background1"/>
          </w:tcPr>
          <w:p w14:paraId="767D291A" w14:textId="77777777" w:rsidR="00413E23" w:rsidRDefault="00413E23">
            <w:pPr>
              <w:spacing w:line="276" w:lineRule="auto"/>
              <w:rPr>
                <w:rFonts w:asciiTheme="majorBidi" w:hAnsiTheme="majorBidi" w:cstheme="majorBidi"/>
                <w:sz w:val="24"/>
                <w:szCs w:val="24"/>
              </w:rPr>
            </w:pPr>
          </w:p>
        </w:tc>
        <w:tc>
          <w:tcPr>
            <w:tcW w:w="270" w:type="dxa"/>
            <w:tcBorders>
              <w:top w:val="single" w:sz="4" w:space="0" w:color="auto"/>
              <w:left w:val="single" w:sz="4" w:space="0" w:color="auto"/>
              <w:bottom w:val="single" w:sz="4" w:space="0" w:color="auto"/>
              <w:right w:val="single" w:sz="4" w:space="0" w:color="auto"/>
            </w:tcBorders>
            <w:shd w:val="clear" w:color="auto" w:fill="FFFFFF" w:themeFill="background1"/>
          </w:tcPr>
          <w:p w14:paraId="3A9ECE8B"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668D53"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6E489964" w14:textId="77777777" w:rsidR="00413E23" w:rsidRDefault="00413E23">
            <w:pPr>
              <w:spacing w:line="276" w:lineRule="auto"/>
              <w:rPr>
                <w:rFonts w:asciiTheme="majorBidi" w:hAnsiTheme="majorBidi" w:cstheme="majorBidi"/>
                <w:sz w:val="24"/>
                <w:szCs w:val="24"/>
              </w:rPr>
            </w:pPr>
          </w:p>
        </w:tc>
        <w:tc>
          <w:tcPr>
            <w:tcW w:w="306" w:type="dxa"/>
            <w:tcBorders>
              <w:top w:val="single" w:sz="4" w:space="0" w:color="auto"/>
              <w:left w:val="single" w:sz="4" w:space="0" w:color="auto"/>
              <w:bottom w:val="single" w:sz="4" w:space="0" w:color="auto"/>
              <w:right w:val="single" w:sz="4" w:space="0" w:color="auto"/>
            </w:tcBorders>
            <w:shd w:val="clear" w:color="auto" w:fill="FFFFFF" w:themeFill="background1"/>
          </w:tcPr>
          <w:p w14:paraId="7231956D"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733E596D"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F99AEA" w14:textId="77777777" w:rsidR="00413E23" w:rsidRDefault="00413E23">
            <w:pPr>
              <w:spacing w:line="276" w:lineRule="auto"/>
              <w:rPr>
                <w:rFonts w:asciiTheme="majorBidi" w:hAnsiTheme="majorBidi" w:cstheme="majorBidi"/>
                <w:sz w:val="24"/>
                <w:szCs w:val="24"/>
              </w:rPr>
            </w:pPr>
          </w:p>
        </w:tc>
        <w:tc>
          <w:tcPr>
            <w:tcW w:w="414" w:type="dxa"/>
            <w:tcBorders>
              <w:top w:val="single" w:sz="4" w:space="0" w:color="auto"/>
              <w:left w:val="single" w:sz="4" w:space="0" w:color="auto"/>
              <w:bottom w:val="single" w:sz="4" w:space="0" w:color="auto"/>
              <w:right w:val="single" w:sz="4" w:space="0" w:color="auto"/>
            </w:tcBorders>
            <w:shd w:val="clear" w:color="auto" w:fill="FFFFFF" w:themeFill="background1"/>
          </w:tcPr>
          <w:p w14:paraId="37B8E7A3" w14:textId="77777777" w:rsidR="00413E23" w:rsidRDefault="00413E23">
            <w:pPr>
              <w:spacing w:line="276" w:lineRule="auto"/>
              <w:rPr>
                <w:rFonts w:asciiTheme="majorBidi" w:hAnsiTheme="majorBidi" w:cstheme="majorBidi"/>
                <w:sz w:val="24"/>
                <w:szCs w:val="24"/>
              </w:rPr>
            </w:pPr>
          </w:p>
        </w:tc>
        <w:tc>
          <w:tcPr>
            <w:tcW w:w="309" w:type="dxa"/>
            <w:tcBorders>
              <w:top w:val="single" w:sz="4" w:space="0" w:color="auto"/>
              <w:left w:val="single" w:sz="4" w:space="0" w:color="auto"/>
              <w:bottom w:val="single" w:sz="4" w:space="0" w:color="auto"/>
              <w:right w:val="single" w:sz="4" w:space="0" w:color="auto"/>
            </w:tcBorders>
            <w:shd w:val="clear" w:color="auto" w:fill="FFFFFF" w:themeFill="background1"/>
          </w:tcPr>
          <w:p w14:paraId="4B9B2FE1"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1B88B883" w14:textId="77777777" w:rsidR="00413E23" w:rsidRDefault="00413E23">
            <w:pPr>
              <w:spacing w:line="276" w:lineRule="auto"/>
              <w:rPr>
                <w:rFonts w:asciiTheme="majorBidi" w:hAnsiTheme="majorBidi" w:cstheme="majorBidi"/>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FFFFFF" w:themeFill="background1"/>
          </w:tcPr>
          <w:p w14:paraId="671B3109" w14:textId="77777777" w:rsidR="00413E23" w:rsidRDefault="00413E23">
            <w:pPr>
              <w:spacing w:line="276" w:lineRule="auto"/>
              <w:rPr>
                <w:rFonts w:asciiTheme="majorBidi" w:hAnsiTheme="majorBidi" w:cstheme="majorBidi"/>
                <w:sz w:val="24"/>
                <w:szCs w:val="24"/>
              </w:rPr>
            </w:pPr>
          </w:p>
        </w:tc>
        <w:tc>
          <w:tcPr>
            <w:tcW w:w="236" w:type="dxa"/>
            <w:tcBorders>
              <w:top w:val="single" w:sz="4" w:space="0" w:color="auto"/>
              <w:left w:val="single" w:sz="4" w:space="0" w:color="auto"/>
              <w:bottom w:val="single" w:sz="4" w:space="0" w:color="auto"/>
              <w:right w:val="single" w:sz="4" w:space="0" w:color="auto"/>
            </w:tcBorders>
            <w:shd w:val="clear" w:color="auto" w:fill="FFFFFF" w:themeFill="background1"/>
          </w:tcPr>
          <w:p w14:paraId="19350FFF" w14:textId="77777777" w:rsidR="00413E23" w:rsidRDefault="00413E23">
            <w:pPr>
              <w:spacing w:line="276" w:lineRule="auto"/>
              <w:rPr>
                <w:rFonts w:asciiTheme="majorBidi" w:hAnsiTheme="majorBidi" w:cstheme="majorBidi"/>
                <w:sz w:val="24"/>
                <w:szCs w:val="24"/>
              </w:rPr>
            </w:pPr>
          </w:p>
        </w:tc>
      </w:tr>
    </w:tbl>
    <w:p w14:paraId="34B9FFAE" w14:textId="19A4DD7A" w:rsidR="00413E23" w:rsidRDefault="00C268E8" w:rsidP="00721F5A">
      <w:pPr>
        <w:spacing w:after="100" w:afterAutospacing="1" w:line="480" w:lineRule="auto"/>
        <w:jc w:val="center"/>
        <w:rPr>
          <w:rFonts w:asciiTheme="majorBidi" w:hAnsiTheme="majorBidi" w:cstheme="majorBidi"/>
          <w:b/>
          <w:sz w:val="24"/>
          <w:szCs w:val="24"/>
        </w:rPr>
      </w:pPr>
      <w:r>
        <w:rPr>
          <w:rFonts w:asciiTheme="majorBidi" w:hAnsiTheme="majorBidi" w:cstheme="majorBidi"/>
          <w:b/>
          <w:sz w:val="24"/>
          <w:szCs w:val="24"/>
          <w:lang w:val="en-US"/>
        </w:rPr>
        <w:t>Tabel 3.1 Tabel</w:t>
      </w:r>
      <w:r w:rsidR="00413E23">
        <w:rPr>
          <w:rFonts w:asciiTheme="majorBidi" w:hAnsiTheme="majorBidi" w:cstheme="majorBidi"/>
          <w:b/>
          <w:sz w:val="24"/>
          <w:szCs w:val="24"/>
        </w:rPr>
        <w:t xml:space="preserve"> Waktu Penelitian.</w:t>
      </w:r>
    </w:p>
    <w:p w14:paraId="5E928722" w14:textId="77777777" w:rsidR="00413E23" w:rsidRDefault="00413E23" w:rsidP="00A231F0">
      <w:pPr>
        <w:pStyle w:val="ListParagraph"/>
        <w:widowControl/>
        <w:numPr>
          <w:ilvl w:val="3"/>
          <w:numId w:val="30"/>
        </w:numPr>
        <w:autoSpaceDE/>
        <w:autoSpaceDN/>
        <w:spacing w:line="480" w:lineRule="auto"/>
        <w:contextualSpacing/>
        <w:jc w:val="both"/>
        <w:rPr>
          <w:rFonts w:asciiTheme="majorBidi" w:hAnsiTheme="majorBidi" w:cstheme="majorBidi"/>
          <w:b/>
          <w:sz w:val="24"/>
          <w:szCs w:val="24"/>
        </w:rPr>
      </w:pPr>
      <w:r>
        <w:rPr>
          <w:rFonts w:asciiTheme="majorBidi" w:hAnsiTheme="majorBidi" w:cstheme="majorBidi"/>
          <w:b/>
          <w:sz w:val="24"/>
          <w:szCs w:val="24"/>
        </w:rPr>
        <w:t>Tempat Penelitian</w:t>
      </w:r>
    </w:p>
    <w:p w14:paraId="365703C9" w14:textId="77777777" w:rsidR="00413E23" w:rsidRDefault="00413E23" w:rsidP="00413E23">
      <w:pPr>
        <w:spacing w:after="100" w:afterAutospacing="1" w:line="480" w:lineRule="auto"/>
        <w:ind w:firstLine="567"/>
        <w:jc w:val="both"/>
        <w:rPr>
          <w:rFonts w:asciiTheme="majorBidi" w:hAnsiTheme="majorBidi" w:cstheme="majorBidi"/>
          <w:sz w:val="24"/>
          <w:szCs w:val="24"/>
          <w:lang w:val="en-ID"/>
        </w:rPr>
      </w:pPr>
      <w:r>
        <w:rPr>
          <w:rFonts w:asciiTheme="majorBidi" w:hAnsiTheme="majorBidi" w:cstheme="majorBidi"/>
          <w:sz w:val="24"/>
          <w:szCs w:val="24"/>
          <w:lang w:val="id-ID"/>
        </w:rPr>
        <w:t>T</w:t>
      </w:r>
      <w:r>
        <w:rPr>
          <w:rFonts w:asciiTheme="majorBidi" w:hAnsiTheme="majorBidi" w:cstheme="majorBidi"/>
          <w:sz w:val="24"/>
          <w:szCs w:val="24"/>
        </w:rPr>
        <w:t>empat penelitian dalam tugas akhir ini dilakukan di PT PLN Persero Rayon Padang Panjang</w:t>
      </w:r>
      <w:r>
        <w:rPr>
          <w:rFonts w:asciiTheme="majorBidi" w:hAnsiTheme="majorBidi" w:cstheme="majorBidi"/>
          <w:bCs/>
          <w:sz w:val="24"/>
          <w:szCs w:val="24"/>
        </w:rPr>
        <w:t>.</w:t>
      </w:r>
      <w:r>
        <w:rPr>
          <w:rFonts w:asciiTheme="majorBidi" w:hAnsiTheme="majorBidi" w:cstheme="majorBidi"/>
          <w:bCs/>
          <w:sz w:val="24"/>
          <w:szCs w:val="24"/>
          <w:lang w:val="id-ID"/>
        </w:rPr>
        <w:t xml:space="preserve"> </w:t>
      </w:r>
      <w:r>
        <w:rPr>
          <w:rFonts w:asciiTheme="majorBidi" w:hAnsiTheme="majorBidi" w:cstheme="majorBidi"/>
          <w:bCs/>
          <w:sz w:val="24"/>
          <w:szCs w:val="24"/>
        </w:rPr>
        <w:t>B</w:t>
      </w:r>
      <w:r>
        <w:rPr>
          <w:rFonts w:asciiTheme="majorBidi" w:hAnsiTheme="majorBidi" w:cstheme="majorBidi"/>
          <w:bCs/>
          <w:sz w:val="24"/>
          <w:szCs w:val="24"/>
          <w:lang w:val="id-ID"/>
        </w:rPr>
        <w:t>eralamatkan di</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Jl.Lintas</w:t>
      </w:r>
      <w:proofErr w:type="spellEnd"/>
      <w:r>
        <w:rPr>
          <w:rFonts w:asciiTheme="majorBidi" w:hAnsiTheme="majorBidi" w:cstheme="majorBidi"/>
          <w:sz w:val="24"/>
          <w:szCs w:val="24"/>
          <w:lang w:val="en-ID"/>
        </w:rPr>
        <w:t xml:space="preserve"> Barat Sumatera No 59, </w:t>
      </w:r>
      <w:proofErr w:type="spellStart"/>
      <w:r>
        <w:rPr>
          <w:rFonts w:asciiTheme="majorBidi" w:hAnsiTheme="majorBidi" w:cstheme="majorBidi"/>
          <w:sz w:val="24"/>
          <w:szCs w:val="24"/>
          <w:lang w:val="en-ID"/>
        </w:rPr>
        <w:t>Silaing</w:t>
      </w:r>
      <w:proofErr w:type="spellEnd"/>
      <w:r>
        <w:rPr>
          <w:rFonts w:asciiTheme="majorBidi" w:hAnsiTheme="majorBidi" w:cstheme="majorBidi"/>
          <w:sz w:val="24"/>
          <w:szCs w:val="24"/>
          <w:lang w:val="en-ID"/>
        </w:rPr>
        <w:t xml:space="preserve"> Bawah, </w:t>
      </w:r>
      <w:proofErr w:type="spellStart"/>
      <w:r>
        <w:rPr>
          <w:rFonts w:asciiTheme="majorBidi" w:hAnsiTheme="majorBidi" w:cstheme="majorBidi"/>
          <w:sz w:val="24"/>
          <w:szCs w:val="24"/>
          <w:lang w:val="en-ID"/>
        </w:rPr>
        <w:t>Kec</w:t>
      </w:r>
      <w:proofErr w:type="spellEnd"/>
      <w:r>
        <w:rPr>
          <w:rFonts w:asciiTheme="majorBidi" w:hAnsiTheme="majorBidi" w:cstheme="majorBidi"/>
          <w:sz w:val="24"/>
          <w:szCs w:val="24"/>
          <w:lang w:val="en-ID"/>
        </w:rPr>
        <w:t>. Padang Panjang Barat, Kota Padang Panjang, Sumatera Barat, 27118.</w:t>
      </w:r>
    </w:p>
    <w:p w14:paraId="43390718" w14:textId="77777777" w:rsidR="00413E23" w:rsidRDefault="00413E23" w:rsidP="00A231F0">
      <w:pPr>
        <w:pStyle w:val="ListParagraph"/>
        <w:widowControl/>
        <w:numPr>
          <w:ilvl w:val="3"/>
          <w:numId w:val="29"/>
        </w:numPr>
        <w:autoSpaceDE/>
        <w:autoSpaceDN/>
        <w:spacing w:after="200" w:line="480" w:lineRule="auto"/>
        <w:contextualSpacing/>
        <w:jc w:val="both"/>
        <w:rPr>
          <w:rStyle w:val="st"/>
          <w:b/>
          <w:lang w:val="en-US"/>
        </w:rPr>
      </w:pPr>
      <w:r>
        <w:rPr>
          <w:rFonts w:asciiTheme="majorBidi" w:hAnsiTheme="majorBidi" w:cstheme="majorBidi"/>
          <w:b/>
          <w:sz w:val="24"/>
          <w:szCs w:val="24"/>
        </w:rPr>
        <w:t>Metode Penelitian</w:t>
      </w:r>
    </w:p>
    <w:p w14:paraId="7DD1EBB9" w14:textId="77777777" w:rsidR="00413E23" w:rsidRDefault="00413E23" w:rsidP="00413E23">
      <w:pPr>
        <w:spacing w:line="480" w:lineRule="auto"/>
        <w:ind w:firstLine="720"/>
        <w:jc w:val="both"/>
      </w:pPr>
      <w:r>
        <w:rPr>
          <w:rFonts w:asciiTheme="majorBidi" w:hAnsiTheme="majorBidi" w:cstheme="majorBidi"/>
          <w:sz w:val="24"/>
          <w:szCs w:val="24"/>
        </w:rPr>
        <w:t>Dalam</w:t>
      </w:r>
      <w:r>
        <w:rPr>
          <w:rFonts w:asciiTheme="majorBidi" w:hAnsiTheme="majorBidi" w:cstheme="majorBidi"/>
          <w:sz w:val="24"/>
          <w:szCs w:val="24"/>
          <w:lang w:val="id-ID"/>
        </w:rPr>
        <w:t xml:space="preserve"> </w:t>
      </w:r>
      <w:r>
        <w:rPr>
          <w:rFonts w:asciiTheme="majorBidi" w:hAnsiTheme="majorBidi" w:cstheme="majorBidi"/>
          <w:sz w:val="24"/>
          <w:szCs w:val="24"/>
        </w:rPr>
        <w:t>melakukan</w:t>
      </w:r>
      <w:r>
        <w:rPr>
          <w:rFonts w:asciiTheme="majorBidi" w:hAnsiTheme="majorBidi" w:cstheme="majorBidi"/>
          <w:sz w:val="24"/>
          <w:szCs w:val="24"/>
          <w:lang w:val="id-ID"/>
        </w:rPr>
        <w:t xml:space="preserve"> </w:t>
      </w:r>
      <w:r>
        <w:rPr>
          <w:rFonts w:asciiTheme="majorBidi" w:hAnsiTheme="majorBidi" w:cstheme="majorBidi"/>
          <w:sz w:val="24"/>
          <w:szCs w:val="24"/>
        </w:rPr>
        <w:t>penelitian</w:t>
      </w:r>
      <w:r>
        <w:rPr>
          <w:rFonts w:asciiTheme="majorBidi" w:hAnsiTheme="majorBidi" w:cstheme="majorBidi"/>
          <w:sz w:val="24"/>
          <w:szCs w:val="24"/>
          <w:lang w:val="id-ID"/>
        </w:rPr>
        <w:t xml:space="preserve"> </w:t>
      </w:r>
      <w:r>
        <w:rPr>
          <w:rFonts w:asciiTheme="majorBidi" w:hAnsiTheme="majorBidi" w:cstheme="majorBidi"/>
          <w:sz w:val="24"/>
          <w:szCs w:val="24"/>
        </w:rPr>
        <w:t>ini, metode-metode yang penulis</w:t>
      </w:r>
      <w:r>
        <w:rPr>
          <w:rFonts w:asciiTheme="majorBidi" w:hAnsiTheme="majorBidi" w:cstheme="majorBidi"/>
          <w:sz w:val="24"/>
          <w:szCs w:val="24"/>
          <w:lang w:val="id-ID"/>
        </w:rPr>
        <w:t xml:space="preserve"> </w:t>
      </w:r>
      <w:r>
        <w:rPr>
          <w:rFonts w:asciiTheme="majorBidi" w:hAnsiTheme="majorBidi" w:cstheme="majorBidi"/>
          <w:sz w:val="24"/>
          <w:szCs w:val="24"/>
        </w:rPr>
        <w:t>lakukan</w:t>
      </w:r>
      <w:r>
        <w:rPr>
          <w:rFonts w:asciiTheme="majorBidi" w:hAnsiTheme="majorBidi" w:cstheme="majorBidi"/>
          <w:sz w:val="24"/>
          <w:szCs w:val="24"/>
          <w:lang w:val="id-ID"/>
        </w:rPr>
        <w:t xml:space="preserve"> </w:t>
      </w:r>
      <w:r>
        <w:rPr>
          <w:rFonts w:asciiTheme="majorBidi" w:hAnsiTheme="majorBidi" w:cstheme="majorBidi"/>
          <w:sz w:val="24"/>
          <w:szCs w:val="24"/>
        </w:rPr>
        <w:t>adalah</w:t>
      </w:r>
      <w:r>
        <w:rPr>
          <w:rFonts w:asciiTheme="majorBidi" w:hAnsiTheme="majorBidi" w:cstheme="majorBidi"/>
          <w:sz w:val="24"/>
          <w:szCs w:val="24"/>
          <w:lang w:val="id-ID"/>
        </w:rPr>
        <w:t xml:space="preserve"> </w:t>
      </w:r>
      <w:r>
        <w:rPr>
          <w:rFonts w:asciiTheme="majorBidi" w:hAnsiTheme="majorBidi" w:cstheme="majorBidi"/>
          <w:sz w:val="24"/>
          <w:szCs w:val="24"/>
        </w:rPr>
        <w:lastRenderedPageBreak/>
        <w:t>sebagai</w:t>
      </w:r>
      <w:r>
        <w:rPr>
          <w:rFonts w:asciiTheme="majorBidi" w:hAnsiTheme="majorBidi" w:cstheme="majorBidi"/>
          <w:sz w:val="24"/>
          <w:szCs w:val="24"/>
          <w:lang w:val="id-ID"/>
        </w:rPr>
        <w:t xml:space="preserve"> </w:t>
      </w:r>
      <w:r>
        <w:rPr>
          <w:rFonts w:asciiTheme="majorBidi" w:hAnsiTheme="majorBidi" w:cstheme="majorBidi"/>
          <w:sz w:val="24"/>
          <w:szCs w:val="24"/>
        </w:rPr>
        <w:t>berikut:</w:t>
      </w:r>
    </w:p>
    <w:p w14:paraId="794D0766" w14:textId="77777777" w:rsidR="00413E23" w:rsidRDefault="00413E23" w:rsidP="00413E23">
      <w:pPr>
        <w:spacing w:after="200" w:line="480" w:lineRule="auto"/>
        <w:jc w:val="both"/>
        <w:rPr>
          <w:rFonts w:asciiTheme="majorBidi" w:hAnsiTheme="majorBidi" w:cstheme="majorBidi"/>
          <w:sz w:val="24"/>
          <w:szCs w:val="24"/>
        </w:rPr>
      </w:pPr>
      <w:r>
        <w:rPr>
          <w:rFonts w:asciiTheme="majorBidi" w:hAnsiTheme="majorBidi" w:cstheme="majorBidi"/>
          <w:sz w:val="24"/>
          <w:szCs w:val="24"/>
        </w:rPr>
        <w:t>1. Penelitian</w:t>
      </w:r>
      <w:r>
        <w:rPr>
          <w:rFonts w:asciiTheme="majorBidi" w:hAnsiTheme="majorBidi" w:cstheme="majorBidi"/>
          <w:sz w:val="24"/>
          <w:szCs w:val="24"/>
          <w:lang w:val="id-ID"/>
        </w:rPr>
        <w:t xml:space="preserve"> </w:t>
      </w:r>
      <w:r>
        <w:rPr>
          <w:rFonts w:asciiTheme="majorBidi" w:hAnsiTheme="majorBidi" w:cstheme="majorBidi"/>
          <w:sz w:val="24"/>
          <w:szCs w:val="24"/>
        </w:rPr>
        <w:t>Lapangan (</w:t>
      </w:r>
      <w:r>
        <w:rPr>
          <w:rFonts w:asciiTheme="majorBidi" w:hAnsiTheme="majorBidi" w:cstheme="majorBidi"/>
          <w:i/>
          <w:sz w:val="24"/>
          <w:szCs w:val="24"/>
        </w:rPr>
        <w:t>Field Research</w:t>
      </w:r>
      <w:r>
        <w:rPr>
          <w:rFonts w:asciiTheme="majorBidi" w:hAnsiTheme="majorBidi" w:cstheme="majorBidi"/>
          <w:sz w:val="24"/>
          <w:szCs w:val="24"/>
        </w:rPr>
        <w:t>)</w:t>
      </w:r>
    </w:p>
    <w:p w14:paraId="1B21C32D" w14:textId="77777777" w:rsidR="00413E23" w:rsidRDefault="00413E23" w:rsidP="00413E23">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Penelitian</w:t>
      </w:r>
      <w:r>
        <w:rPr>
          <w:rFonts w:asciiTheme="majorBidi" w:hAnsiTheme="majorBidi" w:cstheme="majorBidi"/>
          <w:sz w:val="24"/>
          <w:szCs w:val="24"/>
          <w:lang w:val="id-ID"/>
        </w:rPr>
        <w:t xml:space="preserve"> </w:t>
      </w:r>
      <w:r>
        <w:rPr>
          <w:rFonts w:asciiTheme="majorBidi" w:hAnsiTheme="majorBidi" w:cstheme="majorBidi"/>
          <w:sz w:val="24"/>
          <w:szCs w:val="24"/>
        </w:rPr>
        <w:t>lapangan</w:t>
      </w:r>
      <w:r>
        <w:rPr>
          <w:rFonts w:asciiTheme="majorBidi" w:hAnsiTheme="majorBidi" w:cstheme="majorBidi"/>
          <w:sz w:val="24"/>
          <w:szCs w:val="24"/>
          <w:lang w:val="id-ID"/>
        </w:rPr>
        <w:t xml:space="preserve"> </w:t>
      </w:r>
      <w:r>
        <w:rPr>
          <w:rFonts w:asciiTheme="majorBidi" w:hAnsiTheme="majorBidi" w:cstheme="majorBidi"/>
          <w:sz w:val="24"/>
          <w:szCs w:val="24"/>
        </w:rPr>
        <w:t>dilakukan</w:t>
      </w:r>
      <w:r>
        <w:rPr>
          <w:rFonts w:asciiTheme="majorBidi" w:hAnsiTheme="majorBidi" w:cstheme="majorBidi"/>
          <w:sz w:val="24"/>
          <w:szCs w:val="24"/>
          <w:lang w:val="id-ID"/>
        </w:rPr>
        <w:t xml:space="preserve"> </w:t>
      </w:r>
      <w:r>
        <w:rPr>
          <w:rFonts w:asciiTheme="majorBidi" w:hAnsiTheme="majorBidi" w:cstheme="majorBidi"/>
          <w:sz w:val="24"/>
          <w:szCs w:val="24"/>
        </w:rPr>
        <w:t>langsung</w:t>
      </w:r>
      <w:r>
        <w:rPr>
          <w:rFonts w:asciiTheme="majorBidi" w:hAnsiTheme="majorBidi" w:cstheme="majorBidi"/>
          <w:sz w:val="24"/>
          <w:szCs w:val="24"/>
          <w:lang w:val="id-ID"/>
        </w:rPr>
        <w:t xml:space="preserve"> </w:t>
      </w:r>
      <w:r>
        <w:rPr>
          <w:rFonts w:asciiTheme="majorBidi" w:hAnsiTheme="majorBidi" w:cstheme="majorBidi"/>
          <w:sz w:val="24"/>
          <w:szCs w:val="24"/>
        </w:rPr>
        <w:t>pada</w:t>
      </w:r>
      <w:r>
        <w:rPr>
          <w:rFonts w:asciiTheme="majorBidi" w:hAnsiTheme="majorBidi" w:cstheme="majorBidi"/>
          <w:sz w:val="24"/>
          <w:szCs w:val="24"/>
          <w:lang w:val="id-ID"/>
        </w:rPr>
        <w:t xml:space="preserve"> </w:t>
      </w:r>
      <w:r>
        <w:rPr>
          <w:rFonts w:asciiTheme="majorBidi" w:hAnsiTheme="majorBidi" w:cstheme="majorBidi"/>
          <w:sz w:val="24"/>
          <w:szCs w:val="24"/>
        </w:rPr>
        <w:t>objek</w:t>
      </w:r>
      <w:r>
        <w:rPr>
          <w:rFonts w:asciiTheme="majorBidi" w:hAnsiTheme="majorBidi" w:cstheme="majorBidi"/>
          <w:sz w:val="24"/>
          <w:szCs w:val="24"/>
          <w:lang w:val="id-ID"/>
        </w:rPr>
        <w:t xml:space="preserve"> </w:t>
      </w:r>
      <w:r>
        <w:rPr>
          <w:rFonts w:asciiTheme="majorBidi" w:hAnsiTheme="majorBidi" w:cstheme="majorBidi"/>
          <w:sz w:val="24"/>
          <w:szCs w:val="24"/>
        </w:rPr>
        <w:t>penelitian</w:t>
      </w:r>
      <w:r>
        <w:rPr>
          <w:rFonts w:asciiTheme="majorBidi" w:hAnsiTheme="majorBidi" w:cstheme="majorBidi"/>
          <w:sz w:val="24"/>
          <w:szCs w:val="24"/>
          <w:lang w:val="id-ID"/>
        </w:rPr>
        <w:t xml:space="preserve"> </w:t>
      </w:r>
      <w:r>
        <w:rPr>
          <w:rFonts w:asciiTheme="majorBidi" w:hAnsiTheme="majorBidi" w:cstheme="majorBidi"/>
          <w:sz w:val="24"/>
          <w:szCs w:val="24"/>
        </w:rPr>
        <w:t>untuk</w:t>
      </w:r>
      <w:r>
        <w:rPr>
          <w:rFonts w:asciiTheme="majorBidi" w:hAnsiTheme="majorBidi" w:cstheme="majorBidi"/>
          <w:sz w:val="24"/>
          <w:szCs w:val="24"/>
          <w:lang w:val="id-ID"/>
        </w:rPr>
        <w:t xml:space="preserve"> </w:t>
      </w:r>
      <w:r>
        <w:rPr>
          <w:rFonts w:asciiTheme="majorBidi" w:hAnsiTheme="majorBidi" w:cstheme="majorBidi"/>
          <w:sz w:val="24"/>
          <w:szCs w:val="24"/>
        </w:rPr>
        <w:t>mengumpulkan data primer</w:t>
      </w:r>
      <w:r>
        <w:rPr>
          <w:rFonts w:asciiTheme="majorBidi" w:hAnsiTheme="majorBidi" w:cstheme="majorBidi"/>
          <w:sz w:val="24"/>
          <w:szCs w:val="24"/>
          <w:lang w:val="id-ID"/>
        </w:rPr>
        <w:t xml:space="preserve">, </w:t>
      </w:r>
      <w:r>
        <w:rPr>
          <w:rFonts w:asciiTheme="majorBidi" w:hAnsiTheme="majorBidi" w:cstheme="majorBidi"/>
          <w:sz w:val="24"/>
          <w:szCs w:val="24"/>
        </w:rPr>
        <w:t>dengan</w:t>
      </w:r>
      <w:r>
        <w:rPr>
          <w:rFonts w:asciiTheme="majorBidi" w:hAnsiTheme="majorBidi" w:cstheme="majorBidi"/>
          <w:sz w:val="24"/>
          <w:szCs w:val="24"/>
          <w:lang w:val="id-ID"/>
        </w:rPr>
        <w:t xml:space="preserve"> </w:t>
      </w:r>
      <w:r>
        <w:rPr>
          <w:rFonts w:asciiTheme="majorBidi" w:hAnsiTheme="majorBidi" w:cstheme="majorBidi"/>
          <w:sz w:val="24"/>
          <w:szCs w:val="24"/>
        </w:rPr>
        <w:t>teknik</w:t>
      </w:r>
      <w:r>
        <w:rPr>
          <w:rFonts w:asciiTheme="majorBidi" w:hAnsiTheme="majorBidi" w:cstheme="majorBidi"/>
          <w:sz w:val="24"/>
          <w:szCs w:val="24"/>
          <w:lang w:val="id-ID"/>
        </w:rPr>
        <w:t xml:space="preserve"> </w:t>
      </w:r>
      <w:r>
        <w:rPr>
          <w:rFonts w:asciiTheme="majorBidi" w:hAnsiTheme="majorBidi" w:cstheme="majorBidi"/>
          <w:sz w:val="24"/>
          <w:szCs w:val="24"/>
        </w:rPr>
        <w:t>pengumpulan data yaitu</w:t>
      </w:r>
      <w:r>
        <w:rPr>
          <w:rFonts w:asciiTheme="majorBidi" w:hAnsiTheme="majorBidi" w:cstheme="majorBidi"/>
          <w:sz w:val="24"/>
          <w:szCs w:val="24"/>
          <w:lang w:val="id-ID"/>
        </w:rPr>
        <w:t xml:space="preserve"> </w:t>
      </w:r>
      <w:r>
        <w:rPr>
          <w:rFonts w:asciiTheme="majorBidi" w:hAnsiTheme="majorBidi" w:cstheme="majorBidi"/>
          <w:sz w:val="24"/>
          <w:szCs w:val="24"/>
        </w:rPr>
        <w:t>melakukan</w:t>
      </w:r>
      <w:r>
        <w:rPr>
          <w:rFonts w:asciiTheme="majorBidi" w:hAnsiTheme="majorBidi" w:cstheme="majorBidi"/>
          <w:sz w:val="24"/>
          <w:szCs w:val="24"/>
          <w:lang w:val="id-ID"/>
        </w:rPr>
        <w:t xml:space="preserve"> </w:t>
      </w:r>
      <w:r>
        <w:rPr>
          <w:rFonts w:asciiTheme="majorBidi" w:hAnsiTheme="majorBidi" w:cstheme="majorBidi"/>
          <w:sz w:val="24"/>
          <w:szCs w:val="24"/>
        </w:rPr>
        <w:t>wawancara</w:t>
      </w:r>
      <w:r>
        <w:rPr>
          <w:rFonts w:asciiTheme="majorBidi" w:hAnsiTheme="majorBidi" w:cstheme="majorBidi"/>
          <w:sz w:val="24"/>
          <w:szCs w:val="24"/>
          <w:lang w:val="id-ID"/>
        </w:rPr>
        <w:t xml:space="preserve"> kepada </w:t>
      </w:r>
      <w:r>
        <w:rPr>
          <w:rFonts w:asciiTheme="majorBidi" w:hAnsiTheme="majorBidi" w:cstheme="majorBidi"/>
          <w:i/>
          <w:sz w:val="24"/>
          <w:szCs w:val="24"/>
        </w:rPr>
        <w:t xml:space="preserve">Staff / </w:t>
      </w:r>
      <w:r>
        <w:rPr>
          <w:rFonts w:asciiTheme="majorBidi" w:hAnsiTheme="majorBidi" w:cstheme="majorBidi"/>
          <w:sz w:val="24"/>
          <w:szCs w:val="24"/>
        </w:rPr>
        <w:t xml:space="preserve">Pegawai PT. PLN Persero Rayon Padang Panjang terkait dengan seluruh informasi yang ada </w:t>
      </w:r>
      <w:r>
        <w:rPr>
          <w:rFonts w:asciiTheme="majorBidi" w:hAnsiTheme="majorBidi" w:cstheme="majorBidi"/>
          <w:sz w:val="24"/>
          <w:szCs w:val="24"/>
          <w:lang w:val="id-ID"/>
        </w:rPr>
        <w:t>.</w:t>
      </w:r>
    </w:p>
    <w:p w14:paraId="79495735" w14:textId="77777777" w:rsidR="00413E23" w:rsidRDefault="00413E23" w:rsidP="00413E23">
      <w:pPr>
        <w:spacing w:line="480" w:lineRule="auto"/>
        <w:jc w:val="both"/>
        <w:rPr>
          <w:rFonts w:asciiTheme="majorBidi" w:hAnsiTheme="majorBidi" w:cstheme="majorBidi"/>
          <w:sz w:val="24"/>
          <w:szCs w:val="24"/>
        </w:rPr>
      </w:pPr>
      <w:r>
        <w:rPr>
          <w:rFonts w:asciiTheme="majorBidi" w:hAnsiTheme="majorBidi" w:cstheme="majorBidi"/>
          <w:sz w:val="24"/>
          <w:szCs w:val="24"/>
        </w:rPr>
        <w:t>2. Penelitian Ke</w:t>
      </w:r>
      <w:r>
        <w:rPr>
          <w:rFonts w:asciiTheme="majorBidi" w:hAnsiTheme="majorBidi" w:cstheme="majorBidi"/>
          <w:sz w:val="24"/>
          <w:szCs w:val="24"/>
          <w:lang w:val="id-ID"/>
        </w:rPr>
        <w:t>p</w:t>
      </w:r>
      <w:r>
        <w:rPr>
          <w:rFonts w:asciiTheme="majorBidi" w:hAnsiTheme="majorBidi" w:cstheme="majorBidi"/>
          <w:sz w:val="24"/>
          <w:szCs w:val="24"/>
        </w:rPr>
        <w:t>ustakaan (</w:t>
      </w:r>
      <w:r>
        <w:rPr>
          <w:rFonts w:asciiTheme="majorBidi" w:hAnsiTheme="majorBidi" w:cstheme="majorBidi"/>
          <w:i/>
          <w:sz w:val="24"/>
          <w:szCs w:val="24"/>
        </w:rPr>
        <w:t>Library Research</w:t>
      </w:r>
      <w:r>
        <w:rPr>
          <w:rFonts w:asciiTheme="majorBidi" w:hAnsiTheme="majorBidi" w:cstheme="majorBidi"/>
          <w:sz w:val="24"/>
          <w:szCs w:val="24"/>
        </w:rPr>
        <w:t>)</w:t>
      </w:r>
    </w:p>
    <w:p w14:paraId="0DA37F7F" w14:textId="77777777" w:rsidR="00413E23" w:rsidRDefault="00413E23" w:rsidP="00413E23">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Penelitian yang dilakukan untuk mengumpulkan data sekunder dengan membaca buku-buku, jurnal, literatur-literatur yang ada kaitannya dengan </w:t>
      </w:r>
      <w:r>
        <w:rPr>
          <w:rFonts w:asciiTheme="majorBidi" w:hAnsiTheme="majorBidi" w:cstheme="majorBidi"/>
          <w:sz w:val="24"/>
          <w:szCs w:val="24"/>
          <w:lang w:val="id-ID"/>
        </w:rPr>
        <w:t>skripsi.</w:t>
      </w:r>
    </w:p>
    <w:p w14:paraId="545EECB3" w14:textId="77777777" w:rsidR="00413E23" w:rsidRDefault="00413E23" w:rsidP="00413E23">
      <w:pPr>
        <w:spacing w:line="480" w:lineRule="auto"/>
        <w:jc w:val="both"/>
        <w:rPr>
          <w:rFonts w:asciiTheme="majorBidi" w:hAnsiTheme="majorBidi" w:cstheme="majorBidi"/>
          <w:sz w:val="24"/>
          <w:szCs w:val="24"/>
        </w:rPr>
      </w:pPr>
      <w:r>
        <w:rPr>
          <w:rFonts w:asciiTheme="majorBidi" w:hAnsiTheme="majorBidi" w:cstheme="majorBidi"/>
          <w:sz w:val="24"/>
          <w:szCs w:val="24"/>
        </w:rPr>
        <w:t>3. Penelitian Laboratorium (</w:t>
      </w:r>
      <w:r>
        <w:rPr>
          <w:rFonts w:asciiTheme="majorBidi" w:hAnsiTheme="majorBidi" w:cstheme="majorBidi"/>
          <w:i/>
          <w:sz w:val="24"/>
          <w:szCs w:val="24"/>
        </w:rPr>
        <w:t>Laboratory Reseacrh</w:t>
      </w:r>
      <w:r>
        <w:rPr>
          <w:rFonts w:asciiTheme="majorBidi" w:hAnsiTheme="majorBidi" w:cstheme="majorBidi"/>
          <w:sz w:val="24"/>
          <w:szCs w:val="24"/>
        </w:rPr>
        <w:t>)</w:t>
      </w:r>
    </w:p>
    <w:p w14:paraId="58AB6664" w14:textId="77777777" w:rsidR="00413E23" w:rsidRDefault="00413E23" w:rsidP="00413E23">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Penelitian yang dilakukan dengan menggunakan </w:t>
      </w:r>
      <w:r>
        <w:rPr>
          <w:rFonts w:asciiTheme="majorBidi" w:hAnsiTheme="majorBidi" w:cstheme="majorBidi"/>
          <w:sz w:val="24"/>
          <w:szCs w:val="24"/>
          <w:lang w:val="id-ID"/>
        </w:rPr>
        <w:t>k</w:t>
      </w:r>
      <w:r>
        <w:rPr>
          <w:rFonts w:asciiTheme="majorBidi" w:hAnsiTheme="majorBidi" w:cstheme="majorBidi"/>
          <w:sz w:val="24"/>
          <w:szCs w:val="24"/>
        </w:rPr>
        <w:t>omputer</w:t>
      </w:r>
      <w:r>
        <w:rPr>
          <w:rFonts w:asciiTheme="majorBidi" w:hAnsiTheme="majorBidi" w:cstheme="majorBidi"/>
          <w:sz w:val="24"/>
          <w:szCs w:val="24"/>
          <w:lang w:val="id-ID"/>
        </w:rPr>
        <w:t xml:space="preserve"> sebagai alat bantu dalam penerapan dan praktek langsung dalam menyelesaikan masalah, sehingga hasil yang dicapai dapat sesuai dengan yang diharapkan</w:t>
      </w:r>
      <w:r>
        <w:rPr>
          <w:rFonts w:asciiTheme="majorBidi" w:hAnsiTheme="majorBidi" w:cstheme="majorBidi"/>
          <w:sz w:val="24"/>
          <w:szCs w:val="24"/>
        </w:rPr>
        <w:t>. Adapun spesifikasi dari perangkat keras (</w:t>
      </w:r>
      <w:r>
        <w:rPr>
          <w:rFonts w:asciiTheme="majorBidi" w:hAnsiTheme="majorBidi" w:cstheme="majorBidi"/>
          <w:i/>
          <w:sz w:val="24"/>
          <w:szCs w:val="24"/>
        </w:rPr>
        <w:t xml:space="preserve">hardware) </w:t>
      </w:r>
      <w:r>
        <w:rPr>
          <w:rFonts w:asciiTheme="majorBidi" w:hAnsiTheme="majorBidi" w:cstheme="majorBidi"/>
          <w:sz w:val="24"/>
          <w:szCs w:val="24"/>
        </w:rPr>
        <w:t>yang digunakan, antara lain:</w:t>
      </w:r>
    </w:p>
    <w:p w14:paraId="42840297" w14:textId="77777777" w:rsidR="00413E23" w:rsidRDefault="00413E23" w:rsidP="00413E23">
      <w:pPr>
        <w:tabs>
          <w:tab w:val="left" w:pos="2410"/>
        </w:tabs>
        <w:spacing w:line="480" w:lineRule="auto"/>
        <w:jc w:val="both"/>
        <w:rPr>
          <w:rFonts w:asciiTheme="majorBidi" w:hAnsiTheme="majorBidi" w:cstheme="majorBidi"/>
          <w:sz w:val="24"/>
          <w:szCs w:val="24"/>
        </w:rPr>
      </w:pPr>
      <w:r>
        <w:rPr>
          <w:rFonts w:asciiTheme="majorBidi" w:hAnsiTheme="majorBidi" w:cstheme="majorBidi"/>
          <w:sz w:val="24"/>
          <w:szCs w:val="24"/>
        </w:rPr>
        <w:t>a. Laptop ASUS</w:t>
      </w:r>
    </w:p>
    <w:p w14:paraId="5D6422C9" w14:textId="77777777" w:rsidR="00413E23" w:rsidRDefault="00413E23" w:rsidP="00413E23">
      <w:pPr>
        <w:spacing w:line="480" w:lineRule="auto"/>
        <w:jc w:val="both"/>
        <w:rPr>
          <w:rFonts w:asciiTheme="majorBidi" w:hAnsiTheme="majorBidi" w:cstheme="majorBidi"/>
          <w:sz w:val="24"/>
          <w:szCs w:val="24"/>
        </w:rPr>
      </w:pPr>
      <w:r>
        <w:rPr>
          <w:rFonts w:asciiTheme="majorBidi" w:hAnsiTheme="majorBidi" w:cstheme="majorBidi"/>
          <w:i/>
          <w:sz w:val="24"/>
          <w:szCs w:val="24"/>
        </w:rPr>
        <w:t xml:space="preserve">b. Processor </w:t>
      </w:r>
      <w:r>
        <w:rPr>
          <w:rFonts w:asciiTheme="majorBidi" w:hAnsiTheme="majorBidi" w:cstheme="majorBidi"/>
          <w:sz w:val="24"/>
          <w:szCs w:val="24"/>
        </w:rPr>
        <w:t>AMD DUAL CORE E2-7015</w:t>
      </w:r>
    </w:p>
    <w:p w14:paraId="6597613E" w14:textId="77777777" w:rsidR="00413E23" w:rsidRDefault="00413E23" w:rsidP="00413E23">
      <w:pPr>
        <w:spacing w:line="480" w:lineRule="auto"/>
        <w:jc w:val="both"/>
        <w:rPr>
          <w:rFonts w:asciiTheme="majorBidi" w:hAnsiTheme="majorBidi" w:cstheme="majorBidi"/>
          <w:sz w:val="24"/>
          <w:szCs w:val="24"/>
        </w:rPr>
      </w:pPr>
      <w:r>
        <w:rPr>
          <w:rFonts w:asciiTheme="majorBidi" w:hAnsiTheme="majorBidi" w:cstheme="majorBidi"/>
          <w:i/>
          <w:sz w:val="24"/>
          <w:szCs w:val="24"/>
        </w:rPr>
        <w:t xml:space="preserve">c. Memory </w:t>
      </w:r>
      <w:r>
        <w:rPr>
          <w:rFonts w:asciiTheme="majorBidi" w:hAnsiTheme="majorBidi" w:cstheme="majorBidi"/>
          <w:sz w:val="24"/>
          <w:szCs w:val="24"/>
        </w:rPr>
        <w:t>4GB</w:t>
      </w:r>
    </w:p>
    <w:p w14:paraId="7B7A7AC3" w14:textId="77777777" w:rsidR="00413E23" w:rsidRDefault="00413E23" w:rsidP="00413E23">
      <w:pPr>
        <w:spacing w:line="480" w:lineRule="auto"/>
        <w:jc w:val="both"/>
        <w:rPr>
          <w:rFonts w:asciiTheme="majorBidi" w:hAnsiTheme="majorBidi" w:cstheme="majorBidi"/>
          <w:sz w:val="24"/>
          <w:szCs w:val="24"/>
        </w:rPr>
      </w:pPr>
      <w:r>
        <w:rPr>
          <w:rFonts w:asciiTheme="majorBidi" w:hAnsiTheme="majorBidi" w:cstheme="majorBidi"/>
          <w:i/>
          <w:sz w:val="24"/>
          <w:szCs w:val="24"/>
        </w:rPr>
        <w:t xml:space="preserve">d. Flashdisk </w:t>
      </w:r>
      <w:r>
        <w:rPr>
          <w:rFonts w:asciiTheme="majorBidi" w:hAnsiTheme="majorBidi" w:cstheme="majorBidi"/>
          <w:sz w:val="24"/>
          <w:szCs w:val="24"/>
        </w:rPr>
        <w:t>Toshiba 32 GB</w:t>
      </w:r>
    </w:p>
    <w:p w14:paraId="24C4729E" w14:textId="77777777" w:rsidR="00413E23" w:rsidRDefault="00413E23" w:rsidP="00413E23">
      <w:pPr>
        <w:spacing w:line="480" w:lineRule="auto"/>
        <w:jc w:val="both"/>
        <w:rPr>
          <w:rFonts w:asciiTheme="majorBidi" w:hAnsiTheme="majorBidi" w:cstheme="majorBidi"/>
          <w:sz w:val="24"/>
          <w:szCs w:val="24"/>
          <w:lang w:val="id-ID"/>
        </w:rPr>
      </w:pPr>
      <w:r>
        <w:rPr>
          <w:rFonts w:asciiTheme="majorBidi" w:hAnsiTheme="majorBidi" w:cstheme="majorBidi"/>
          <w:sz w:val="24"/>
          <w:szCs w:val="24"/>
        </w:rPr>
        <w:t>Sedangkan perangkat lunak (</w:t>
      </w:r>
      <w:r>
        <w:rPr>
          <w:rFonts w:asciiTheme="majorBidi" w:hAnsiTheme="majorBidi" w:cstheme="majorBidi"/>
          <w:i/>
          <w:sz w:val="24"/>
          <w:szCs w:val="24"/>
        </w:rPr>
        <w:t xml:space="preserve">software) </w:t>
      </w:r>
      <w:r>
        <w:rPr>
          <w:rFonts w:asciiTheme="majorBidi" w:hAnsiTheme="majorBidi" w:cstheme="majorBidi"/>
          <w:sz w:val="24"/>
          <w:szCs w:val="24"/>
        </w:rPr>
        <w:t>yang digunakan dalam penelitian ini antara lain:</w:t>
      </w:r>
    </w:p>
    <w:p w14:paraId="1F6DE0E8" w14:textId="77777777" w:rsidR="00413E23" w:rsidRDefault="00413E23" w:rsidP="00413E23">
      <w:pPr>
        <w:spacing w:line="480" w:lineRule="auto"/>
        <w:jc w:val="both"/>
        <w:rPr>
          <w:rFonts w:asciiTheme="majorBidi" w:hAnsiTheme="majorBidi" w:cstheme="majorBidi"/>
          <w:sz w:val="24"/>
          <w:szCs w:val="24"/>
          <w:lang w:val="en-US"/>
        </w:rPr>
      </w:pPr>
      <w:r>
        <w:rPr>
          <w:rFonts w:asciiTheme="majorBidi" w:hAnsiTheme="majorBidi" w:cstheme="majorBidi"/>
          <w:sz w:val="24"/>
          <w:szCs w:val="24"/>
        </w:rPr>
        <w:t xml:space="preserve">a. </w:t>
      </w:r>
      <w:r>
        <w:rPr>
          <w:rFonts w:asciiTheme="majorBidi" w:hAnsiTheme="majorBidi" w:cstheme="majorBidi"/>
          <w:i/>
          <w:sz w:val="24"/>
          <w:szCs w:val="24"/>
        </w:rPr>
        <w:t>Sublime text 3</w:t>
      </w:r>
    </w:p>
    <w:p w14:paraId="5559DF06" w14:textId="77777777" w:rsidR="00413E23" w:rsidRDefault="00413E23" w:rsidP="00413E23">
      <w:pPr>
        <w:spacing w:line="480" w:lineRule="auto"/>
        <w:jc w:val="both"/>
        <w:rPr>
          <w:rFonts w:asciiTheme="majorBidi" w:hAnsiTheme="majorBidi" w:cstheme="majorBidi"/>
          <w:sz w:val="24"/>
          <w:szCs w:val="24"/>
        </w:rPr>
      </w:pPr>
      <w:r>
        <w:rPr>
          <w:rFonts w:asciiTheme="majorBidi" w:hAnsiTheme="majorBidi" w:cstheme="majorBidi"/>
          <w:i/>
          <w:sz w:val="24"/>
          <w:szCs w:val="24"/>
        </w:rPr>
        <w:lastRenderedPageBreak/>
        <w:t>b. Browser</w:t>
      </w:r>
    </w:p>
    <w:p w14:paraId="73CDD29A" w14:textId="77777777" w:rsidR="00413E23" w:rsidRDefault="00413E23" w:rsidP="00413E23">
      <w:pPr>
        <w:spacing w:line="480" w:lineRule="auto"/>
        <w:jc w:val="both"/>
        <w:rPr>
          <w:rFonts w:asciiTheme="majorBidi" w:hAnsiTheme="majorBidi" w:cstheme="majorBidi"/>
          <w:sz w:val="24"/>
          <w:szCs w:val="24"/>
        </w:rPr>
      </w:pPr>
      <w:r>
        <w:rPr>
          <w:rFonts w:asciiTheme="majorBidi" w:hAnsiTheme="majorBidi" w:cstheme="majorBidi"/>
          <w:i/>
          <w:sz w:val="24"/>
          <w:szCs w:val="24"/>
        </w:rPr>
        <w:t>c. SMS GateWay Server</w:t>
      </w:r>
    </w:p>
    <w:p w14:paraId="3A154D97" w14:textId="77777777" w:rsidR="00413E23" w:rsidRDefault="00413E23" w:rsidP="00721F5A">
      <w:pPr>
        <w:spacing w:line="480" w:lineRule="auto"/>
        <w:jc w:val="both"/>
        <w:rPr>
          <w:rFonts w:asciiTheme="majorBidi" w:hAnsiTheme="majorBidi" w:cstheme="majorBidi"/>
          <w:sz w:val="24"/>
          <w:szCs w:val="24"/>
        </w:rPr>
      </w:pPr>
      <w:r>
        <w:rPr>
          <w:rFonts w:asciiTheme="majorBidi" w:hAnsiTheme="majorBidi" w:cstheme="majorBidi"/>
          <w:i/>
          <w:sz w:val="24"/>
          <w:szCs w:val="24"/>
        </w:rPr>
        <w:t xml:space="preserve">d. </w:t>
      </w:r>
      <w:r>
        <w:rPr>
          <w:rFonts w:asciiTheme="majorBidi" w:hAnsiTheme="majorBidi" w:cstheme="majorBidi"/>
          <w:i/>
          <w:sz w:val="24"/>
          <w:szCs w:val="24"/>
          <w:lang w:val="id-ID"/>
        </w:rPr>
        <w:t>Xampp</w:t>
      </w:r>
    </w:p>
    <w:p w14:paraId="5E4E6635" w14:textId="77777777" w:rsidR="00413E23" w:rsidRDefault="00413E23" w:rsidP="00A231F0">
      <w:pPr>
        <w:pStyle w:val="ListParagraph"/>
        <w:widowControl/>
        <w:numPr>
          <w:ilvl w:val="2"/>
          <w:numId w:val="31"/>
        </w:numPr>
        <w:autoSpaceDE/>
        <w:autoSpaceDN/>
        <w:spacing w:line="480" w:lineRule="auto"/>
        <w:ind w:left="567" w:hanging="567"/>
        <w:contextualSpacing/>
        <w:jc w:val="both"/>
        <w:rPr>
          <w:rFonts w:asciiTheme="majorBidi" w:hAnsiTheme="majorBidi" w:cstheme="majorBidi"/>
          <w:b/>
          <w:bCs/>
          <w:iCs/>
          <w:sz w:val="24"/>
          <w:szCs w:val="24"/>
        </w:rPr>
      </w:pPr>
      <w:r>
        <w:rPr>
          <w:rFonts w:asciiTheme="majorBidi" w:hAnsiTheme="majorBidi" w:cstheme="majorBidi"/>
          <w:b/>
          <w:bCs/>
          <w:iCs/>
          <w:sz w:val="24"/>
          <w:szCs w:val="24"/>
        </w:rPr>
        <w:t>Analisa</w:t>
      </w:r>
    </w:p>
    <w:p w14:paraId="00B3DC9E" w14:textId="77777777" w:rsidR="00413E23" w:rsidRDefault="00413E23" w:rsidP="00413E23">
      <w:pPr>
        <w:spacing w:line="480" w:lineRule="auto"/>
        <w:jc w:val="both"/>
        <w:rPr>
          <w:rFonts w:asciiTheme="majorBidi" w:hAnsiTheme="majorBidi" w:cstheme="majorBidi"/>
          <w:b/>
          <w:bCs/>
          <w:iCs/>
          <w:sz w:val="24"/>
          <w:szCs w:val="24"/>
        </w:rPr>
      </w:pPr>
      <w:r>
        <w:rPr>
          <w:rFonts w:asciiTheme="majorBidi" w:hAnsiTheme="majorBidi" w:cstheme="majorBidi"/>
          <w:iCs/>
          <w:sz w:val="24"/>
          <w:szCs w:val="24"/>
        </w:rPr>
        <w:t>1. Analisa Data</w:t>
      </w:r>
    </w:p>
    <w:p w14:paraId="0F235951" w14:textId="77777777" w:rsidR="00413E23" w:rsidRDefault="00413E23" w:rsidP="00413E23">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Analisa</w:t>
      </w:r>
      <w:r>
        <w:rPr>
          <w:rFonts w:asciiTheme="majorBidi" w:hAnsiTheme="majorBidi" w:cstheme="majorBidi"/>
          <w:sz w:val="24"/>
          <w:szCs w:val="24"/>
          <w:lang w:val="id-ID"/>
        </w:rPr>
        <w:t xml:space="preserve"> </w:t>
      </w:r>
      <w:r>
        <w:rPr>
          <w:rFonts w:asciiTheme="majorBidi" w:hAnsiTheme="majorBidi" w:cstheme="majorBidi"/>
          <w:sz w:val="24"/>
          <w:szCs w:val="24"/>
        </w:rPr>
        <w:t>ini</w:t>
      </w:r>
      <w:r>
        <w:rPr>
          <w:rFonts w:asciiTheme="majorBidi" w:hAnsiTheme="majorBidi" w:cstheme="majorBidi"/>
          <w:sz w:val="24"/>
          <w:szCs w:val="24"/>
          <w:lang w:val="id-ID"/>
        </w:rPr>
        <w:t xml:space="preserve"> </w:t>
      </w:r>
      <w:r>
        <w:rPr>
          <w:rFonts w:asciiTheme="majorBidi" w:hAnsiTheme="majorBidi" w:cstheme="majorBidi"/>
          <w:sz w:val="24"/>
          <w:szCs w:val="24"/>
        </w:rPr>
        <w:t>dilakukan</w:t>
      </w:r>
      <w:r>
        <w:rPr>
          <w:rFonts w:asciiTheme="majorBidi" w:hAnsiTheme="majorBidi" w:cstheme="majorBidi"/>
          <w:sz w:val="24"/>
          <w:szCs w:val="24"/>
          <w:lang w:val="id-ID"/>
        </w:rPr>
        <w:t xml:space="preserve"> </w:t>
      </w:r>
      <w:r>
        <w:rPr>
          <w:rFonts w:asciiTheme="majorBidi" w:hAnsiTheme="majorBidi" w:cstheme="majorBidi"/>
          <w:sz w:val="24"/>
          <w:szCs w:val="24"/>
        </w:rPr>
        <w:t>untuk</w:t>
      </w:r>
      <w:r>
        <w:rPr>
          <w:rFonts w:asciiTheme="majorBidi" w:hAnsiTheme="majorBidi" w:cstheme="majorBidi"/>
          <w:sz w:val="24"/>
          <w:szCs w:val="24"/>
          <w:lang w:val="id-ID"/>
        </w:rPr>
        <w:t xml:space="preserve"> </w:t>
      </w:r>
      <w:r>
        <w:rPr>
          <w:rFonts w:asciiTheme="majorBidi" w:hAnsiTheme="majorBidi" w:cstheme="majorBidi"/>
          <w:sz w:val="24"/>
          <w:szCs w:val="24"/>
        </w:rPr>
        <w:t>membatasi</w:t>
      </w:r>
      <w:r>
        <w:rPr>
          <w:rFonts w:asciiTheme="majorBidi" w:hAnsiTheme="majorBidi" w:cstheme="majorBidi"/>
          <w:sz w:val="24"/>
          <w:szCs w:val="24"/>
          <w:lang w:val="id-ID"/>
        </w:rPr>
        <w:t xml:space="preserve"> </w:t>
      </w:r>
      <w:r>
        <w:rPr>
          <w:rFonts w:asciiTheme="majorBidi" w:hAnsiTheme="majorBidi" w:cstheme="majorBidi"/>
          <w:sz w:val="24"/>
          <w:szCs w:val="24"/>
        </w:rPr>
        <w:t>objek yang akan</w:t>
      </w:r>
      <w:r>
        <w:rPr>
          <w:rFonts w:asciiTheme="majorBidi" w:hAnsiTheme="majorBidi" w:cstheme="majorBidi"/>
          <w:sz w:val="24"/>
          <w:szCs w:val="24"/>
          <w:lang w:val="id-ID"/>
        </w:rPr>
        <w:t xml:space="preserve"> </w:t>
      </w:r>
      <w:r>
        <w:rPr>
          <w:rFonts w:asciiTheme="majorBidi" w:hAnsiTheme="majorBidi" w:cstheme="majorBidi"/>
          <w:sz w:val="24"/>
          <w:szCs w:val="24"/>
        </w:rPr>
        <w:t>diteliti agar menjadi</w:t>
      </w:r>
      <w:r>
        <w:rPr>
          <w:rFonts w:asciiTheme="majorBidi" w:hAnsiTheme="majorBidi" w:cstheme="majorBidi"/>
          <w:sz w:val="24"/>
          <w:szCs w:val="24"/>
          <w:lang w:val="id-ID"/>
        </w:rPr>
        <w:t xml:space="preserve"> </w:t>
      </w:r>
      <w:r>
        <w:rPr>
          <w:rFonts w:asciiTheme="majorBidi" w:hAnsiTheme="majorBidi" w:cstheme="majorBidi"/>
          <w:sz w:val="24"/>
          <w:szCs w:val="24"/>
        </w:rPr>
        <w:t>sebuah</w:t>
      </w:r>
      <w:r>
        <w:rPr>
          <w:rFonts w:asciiTheme="majorBidi" w:hAnsiTheme="majorBidi" w:cstheme="majorBidi"/>
          <w:sz w:val="24"/>
          <w:szCs w:val="24"/>
          <w:lang w:val="id-ID"/>
        </w:rPr>
        <w:t xml:space="preserve"> </w:t>
      </w:r>
      <w:r>
        <w:rPr>
          <w:rFonts w:asciiTheme="majorBidi" w:hAnsiTheme="majorBidi" w:cstheme="majorBidi"/>
          <w:sz w:val="24"/>
          <w:szCs w:val="24"/>
        </w:rPr>
        <w:t>informasi yang lebih</w:t>
      </w:r>
      <w:r>
        <w:rPr>
          <w:rFonts w:asciiTheme="majorBidi" w:hAnsiTheme="majorBidi" w:cstheme="majorBidi"/>
          <w:sz w:val="24"/>
          <w:szCs w:val="24"/>
          <w:lang w:val="id-ID"/>
        </w:rPr>
        <w:t xml:space="preserve"> </w:t>
      </w:r>
      <w:r>
        <w:rPr>
          <w:rFonts w:asciiTheme="majorBidi" w:hAnsiTheme="majorBidi" w:cstheme="majorBidi"/>
          <w:sz w:val="24"/>
          <w:szCs w:val="24"/>
        </w:rPr>
        <w:t>sistematis</w:t>
      </w:r>
      <w:r>
        <w:rPr>
          <w:rFonts w:asciiTheme="majorBidi" w:hAnsiTheme="majorBidi" w:cstheme="majorBidi"/>
          <w:sz w:val="24"/>
          <w:szCs w:val="24"/>
          <w:lang w:val="id-ID"/>
        </w:rPr>
        <w:t xml:space="preserve"> </w:t>
      </w:r>
      <w:r>
        <w:rPr>
          <w:rFonts w:asciiTheme="majorBidi" w:hAnsiTheme="majorBidi" w:cstheme="majorBidi"/>
          <w:sz w:val="24"/>
          <w:szCs w:val="24"/>
        </w:rPr>
        <w:t>dan</w:t>
      </w:r>
      <w:r>
        <w:rPr>
          <w:rFonts w:asciiTheme="majorBidi" w:hAnsiTheme="majorBidi" w:cstheme="majorBidi"/>
          <w:sz w:val="24"/>
          <w:szCs w:val="24"/>
          <w:lang w:val="id-ID"/>
        </w:rPr>
        <w:t xml:space="preserve"> </w:t>
      </w:r>
      <w:r>
        <w:rPr>
          <w:rFonts w:asciiTheme="majorBidi" w:hAnsiTheme="majorBidi" w:cstheme="majorBidi"/>
          <w:sz w:val="24"/>
          <w:szCs w:val="24"/>
        </w:rPr>
        <w:t>mudah</w:t>
      </w:r>
      <w:r>
        <w:rPr>
          <w:rFonts w:asciiTheme="majorBidi" w:hAnsiTheme="majorBidi" w:cstheme="majorBidi"/>
          <w:sz w:val="24"/>
          <w:szCs w:val="24"/>
          <w:lang w:val="id-ID"/>
        </w:rPr>
        <w:t xml:space="preserve"> </w:t>
      </w:r>
      <w:r>
        <w:rPr>
          <w:rFonts w:asciiTheme="majorBidi" w:hAnsiTheme="majorBidi" w:cstheme="majorBidi"/>
          <w:sz w:val="24"/>
          <w:szCs w:val="24"/>
        </w:rPr>
        <w:t>dimengerti. Tahap</w:t>
      </w:r>
      <w:r>
        <w:rPr>
          <w:rFonts w:asciiTheme="majorBidi" w:hAnsiTheme="majorBidi" w:cstheme="majorBidi"/>
          <w:sz w:val="24"/>
          <w:szCs w:val="24"/>
          <w:lang w:val="id-ID"/>
        </w:rPr>
        <w:t xml:space="preserve"> </w:t>
      </w:r>
      <w:r>
        <w:rPr>
          <w:rFonts w:asciiTheme="majorBidi" w:hAnsiTheme="majorBidi" w:cstheme="majorBidi"/>
          <w:sz w:val="24"/>
          <w:szCs w:val="24"/>
        </w:rPr>
        <w:t>analisa data merupakan</w:t>
      </w:r>
      <w:r>
        <w:rPr>
          <w:rFonts w:asciiTheme="majorBidi" w:hAnsiTheme="majorBidi" w:cstheme="majorBidi"/>
          <w:sz w:val="24"/>
          <w:szCs w:val="24"/>
          <w:lang w:val="id-ID"/>
        </w:rPr>
        <w:t xml:space="preserve"> </w:t>
      </w:r>
      <w:r>
        <w:rPr>
          <w:rFonts w:asciiTheme="majorBidi" w:hAnsiTheme="majorBidi" w:cstheme="majorBidi"/>
          <w:sz w:val="24"/>
          <w:szCs w:val="24"/>
        </w:rPr>
        <w:t>tahap yang paling penting</w:t>
      </w:r>
      <w:r>
        <w:rPr>
          <w:rFonts w:asciiTheme="majorBidi" w:hAnsiTheme="majorBidi" w:cstheme="majorBidi"/>
          <w:sz w:val="24"/>
          <w:szCs w:val="24"/>
          <w:lang w:val="id-ID"/>
        </w:rPr>
        <w:t xml:space="preserve"> </w:t>
      </w:r>
      <w:r>
        <w:rPr>
          <w:rFonts w:asciiTheme="majorBidi" w:hAnsiTheme="majorBidi" w:cstheme="majorBidi"/>
          <w:sz w:val="24"/>
          <w:szCs w:val="24"/>
        </w:rPr>
        <w:t>dalam</w:t>
      </w:r>
      <w:r>
        <w:rPr>
          <w:rFonts w:asciiTheme="majorBidi" w:hAnsiTheme="majorBidi" w:cstheme="majorBidi"/>
          <w:sz w:val="24"/>
          <w:szCs w:val="24"/>
          <w:lang w:val="id-ID"/>
        </w:rPr>
        <w:t xml:space="preserve"> </w:t>
      </w:r>
      <w:r>
        <w:rPr>
          <w:rFonts w:asciiTheme="majorBidi" w:hAnsiTheme="majorBidi" w:cstheme="majorBidi"/>
          <w:sz w:val="24"/>
          <w:szCs w:val="24"/>
        </w:rPr>
        <w:t>pengembangan</w:t>
      </w:r>
      <w:r>
        <w:rPr>
          <w:rFonts w:asciiTheme="majorBidi" w:hAnsiTheme="majorBidi" w:cstheme="majorBidi"/>
          <w:sz w:val="24"/>
          <w:szCs w:val="24"/>
          <w:lang w:val="id-ID"/>
        </w:rPr>
        <w:t xml:space="preserve"> </w:t>
      </w:r>
      <w:r>
        <w:rPr>
          <w:rFonts w:asciiTheme="majorBidi" w:hAnsiTheme="majorBidi" w:cstheme="majorBidi"/>
          <w:sz w:val="24"/>
          <w:szCs w:val="24"/>
        </w:rPr>
        <w:t>sebuah</w:t>
      </w:r>
      <w:r>
        <w:rPr>
          <w:rFonts w:asciiTheme="majorBidi" w:hAnsiTheme="majorBidi" w:cstheme="majorBidi"/>
          <w:sz w:val="24"/>
          <w:szCs w:val="24"/>
          <w:lang w:val="id-ID"/>
        </w:rPr>
        <w:t xml:space="preserve"> </w:t>
      </w:r>
      <w:r>
        <w:rPr>
          <w:rFonts w:asciiTheme="majorBidi" w:hAnsiTheme="majorBidi" w:cstheme="majorBidi"/>
          <w:sz w:val="24"/>
          <w:szCs w:val="24"/>
        </w:rPr>
        <w:t>sistem.</w:t>
      </w:r>
      <w:r>
        <w:rPr>
          <w:rFonts w:asciiTheme="majorBidi" w:hAnsiTheme="majorBidi" w:cstheme="majorBidi"/>
          <w:sz w:val="24"/>
          <w:szCs w:val="24"/>
          <w:lang w:val="id-ID"/>
        </w:rPr>
        <w:t xml:space="preserve"> </w:t>
      </w:r>
      <w:r>
        <w:rPr>
          <w:rFonts w:asciiTheme="majorBidi" w:hAnsiTheme="majorBidi" w:cstheme="majorBidi"/>
          <w:sz w:val="24"/>
          <w:szCs w:val="24"/>
        </w:rPr>
        <w:t>Data yang diperoleh</w:t>
      </w:r>
      <w:r>
        <w:rPr>
          <w:rFonts w:asciiTheme="majorBidi" w:hAnsiTheme="majorBidi" w:cstheme="majorBidi"/>
          <w:sz w:val="24"/>
          <w:szCs w:val="24"/>
          <w:lang w:val="id-ID"/>
        </w:rPr>
        <w:t xml:space="preserve"> </w:t>
      </w:r>
      <w:r>
        <w:rPr>
          <w:rFonts w:asciiTheme="majorBidi" w:hAnsiTheme="majorBidi" w:cstheme="majorBidi"/>
          <w:sz w:val="24"/>
          <w:szCs w:val="24"/>
        </w:rPr>
        <w:t>berupa</w:t>
      </w:r>
      <w:r>
        <w:rPr>
          <w:rFonts w:asciiTheme="majorBidi" w:hAnsiTheme="majorBidi" w:cstheme="majorBidi"/>
          <w:sz w:val="24"/>
          <w:szCs w:val="24"/>
          <w:lang w:val="id-ID"/>
        </w:rPr>
        <w:t xml:space="preserve"> </w:t>
      </w:r>
      <w:r>
        <w:rPr>
          <w:rFonts w:asciiTheme="majorBidi" w:hAnsiTheme="majorBidi" w:cstheme="majorBidi"/>
          <w:sz w:val="24"/>
          <w:szCs w:val="24"/>
        </w:rPr>
        <w:t>hasil</w:t>
      </w:r>
      <w:r>
        <w:rPr>
          <w:rFonts w:asciiTheme="majorBidi" w:hAnsiTheme="majorBidi" w:cstheme="majorBidi"/>
          <w:sz w:val="24"/>
          <w:szCs w:val="24"/>
          <w:lang w:val="id-ID"/>
        </w:rPr>
        <w:t xml:space="preserve"> </w:t>
      </w:r>
      <w:r>
        <w:rPr>
          <w:rFonts w:asciiTheme="majorBidi" w:hAnsiTheme="majorBidi" w:cstheme="majorBidi"/>
          <w:sz w:val="24"/>
          <w:szCs w:val="24"/>
        </w:rPr>
        <w:t>wawancara</w:t>
      </w:r>
      <w:r>
        <w:rPr>
          <w:rFonts w:asciiTheme="majorBidi" w:hAnsiTheme="majorBidi" w:cstheme="majorBidi"/>
          <w:sz w:val="24"/>
          <w:szCs w:val="24"/>
          <w:lang w:val="id-ID"/>
        </w:rPr>
        <w:t xml:space="preserve"> </w:t>
      </w:r>
      <w:r>
        <w:rPr>
          <w:rFonts w:asciiTheme="majorBidi" w:hAnsiTheme="majorBidi" w:cstheme="majorBidi"/>
          <w:sz w:val="24"/>
          <w:szCs w:val="24"/>
        </w:rPr>
        <w:t xml:space="preserve">dengan </w:t>
      </w:r>
      <w:r>
        <w:rPr>
          <w:rFonts w:asciiTheme="majorBidi" w:hAnsiTheme="majorBidi" w:cstheme="majorBidi"/>
          <w:i/>
          <w:sz w:val="24"/>
          <w:szCs w:val="24"/>
        </w:rPr>
        <w:t xml:space="preserve">Staff / </w:t>
      </w:r>
      <w:r>
        <w:rPr>
          <w:rFonts w:asciiTheme="majorBidi" w:hAnsiTheme="majorBidi" w:cstheme="majorBidi"/>
          <w:sz w:val="24"/>
          <w:szCs w:val="24"/>
        </w:rPr>
        <w:t>Pegawai PT. PLN Persero Rayon Padang Panjang terkait dengan seluruh informasi yang ada.</w:t>
      </w:r>
    </w:p>
    <w:p w14:paraId="5A262994" w14:textId="77777777" w:rsidR="00413E23" w:rsidRDefault="00413E23" w:rsidP="00413E23">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Rancangan dibangun dari informasi ( data flow dan hubungan antar data), model fungsional (spesifikasi, proses dan fungsi) dan model behafiora (deskripsi keadaan, kejadian dan lain-lain) dan menghasilkan rancangan arsitektural, rancangan data, rancangan procedural, dan rancangan antar muka. Rancangan diimplementasikan dalam bentuk kode-kode, file-file, kumpulan data base. </w:t>
      </w:r>
    </w:p>
    <w:p w14:paraId="0515FE1B" w14:textId="77777777" w:rsidR="00413E23" w:rsidRDefault="00413E23" w:rsidP="00413E23">
      <w:pPr>
        <w:spacing w:line="480" w:lineRule="auto"/>
        <w:jc w:val="both"/>
        <w:rPr>
          <w:rFonts w:asciiTheme="majorBidi" w:hAnsiTheme="majorBidi" w:cstheme="majorBidi"/>
          <w:sz w:val="24"/>
          <w:szCs w:val="24"/>
        </w:rPr>
      </w:pPr>
      <w:r>
        <w:rPr>
          <w:rFonts w:asciiTheme="majorBidi" w:hAnsiTheme="majorBidi" w:cstheme="majorBidi"/>
          <w:sz w:val="24"/>
          <w:szCs w:val="24"/>
          <w:lang w:val="en-ID"/>
        </w:rPr>
        <w:t xml:space="preserve">2.  </w:t>
      </w:r>
      <w:r>
        <w:rPr>
          <w:rFonts w:asciiTheme="majorBidi" w:hAnsiTheme="majorBidi" w:cstheme="majorBidi"/>
          <w:sz w:val="24"/>
          <w:szCs w:val="24"/>
        </w:rPr>
        <w:t>Analisa Proses</w:t>
      </w:r>
    </w:p>
    <w:p w14:paraId="37C1F9D2" w14:textId="77777777" w:rsidR="00413E23" w:rsidRDefault="00413E23" w:rsidP="00413E23">
      <w:pPr>
        <w:adjustRightInd w:val="0"/>
        <w:spacing w:line="480" w:lineRule="auto"/>
        <w:ind w:firstLine="567"/>
        <w:jc w:val="both"/>
        <w:rPr>
          <w:rFonts w:asciiTheme="majorBidi" w:hAnsiTheme="majorBidi" w:cstheme="majorBidi"/>
          <w:sz w:val="24"/>
          <w:szCs w:val="24"/>
        </w:rPr>
      </w:pPr>
      <w:r>
        <w:rPr>
          <w:rFonts w:asciiTheme="majorBidi" w:hAnsiTheme="majorBidi" w:cstheme="majorBidi"/>
          <w:sz w:val="24"/>
          <w:szCs w:val="24"/>
        </w:rPr>
        <w:t>Analisa</w:t>
      </w:r>
      <w:r>
        <w:rPr>
          <w:rFonts w:asciiTheme="majorBidi" w:hAnsiTheme="majorBidi" w:cstheme="majorBidi"/>
          <w:sz w:val="24"/>
          <w:szCs w:val="24"/>
          <w:lang w:val="id-ID"/>
        </w:rPr>
        <w:t xml:space="preserve"> </w:t>
      </w:r>
      <w:r>
        <w:rPr>
          <w:rFonts w:asciiTheme="majorBidi" w:hAnsiTheme="majorBidi" w:cstheme="majorBidi"/>
          <w:sz w:val="24"/>
          <w:szCs w:val="24"/>
        </w:rPr>
        <w:t>ini</w:t>
      </w:r>
      <w:r>
        <w:rPr>
          <w:rFonts w:asciiTheme="majorBidi" w:hAnsiTheme="majorBidi" w:cstheme="majorBidi"/>
          <w:sz w:val="24"/>
          <w:szCs w:val="24"/>
          <w:lang w:val="id-ID"/>
        </w:rPr>
        <w:t xml:space="preserve"> </w:t>
      </w:r>
      <w:r>
        <w:rPr>
          <w:rFonts w:asciiTheme="majorBidi" w:hAnsiTheme="majorBidi" w:cstheme="majorBidi"/>
          <w:sz w:val="24"/>
          <w:szCs w:val="24"/>
        </w:rPr>
        <w:t>dilakukan</w:t>
      </w:r>
      <w:r>
        <w:rPr>
          <w:rFonts w:asciiTheme="majorBidi" w:hAnsiTheme="majorBidi" w:cstheme="majorBidi"/>
          <w:sz w:val="24"/>
          <w:szCs w:val="24"/>
          <w:lang w:val="id-ID"/>
        </w:rPr>
        <w:t xml:space="preserve"> </w:t>
      </w:r>
      <w:r>
        <w:rPr>
          <w:rFonts w:asciiTheme="majorBidi" w:hAnsiTheme="majorBidi" w:cstheme="majorBidi"/>
          <w:sz w:val="24"/>
          <w:szCs w:val="24"/>
        </w:rPr>
        <w:t>untuk</w:t>
      </w:r>
      <w:r>
        <w:rPr>
          <w:rFonts w:asciiTheme="majorBidi" w:hAnsiTheme="majorBidi" w:cstheme="majorBidi"/>
          <w:sz w:val="24"/>
          <w:szCs w:val="24"/>
          <w:lang w:val="id-ID"/>
        </w:rPr>
        <w:t xml:space="preserve"> </w:t>
      </w:r>
      <w:r>
        <w:rPr>
          <w:rFonts w:asciiTheme="majorBidi" w:hAnsiTheme="majorBidi" w:cstheme="majorBidi"/>
          <w:sz w:val="24"/>
          <w:szCs w:val="24"/>
        </w:rPr>
        <w:t>mengetahui</w:t>
      </w:r>
      <w:r>
        <w:rPr>
          <w:rFonts w:asciiTheme="majorBidi" w:hAnsiTheme="majorBidi" w:cstheme="majorBidi"/>
          <w:sz w:val="24"/>
          <w:szCs w:val="24"/>
          <w:lang w:val="id-ID"/>
        </w:rPr>
        <w:t xml:space="preserve"> </w:t>
      </w:r>
      <w:r>
        <w:rPr>
          <w:rFonts w:asciiTheme="majorBidi" w:hAnsiTheme="majorBidi" w:cstheme="majorBidi"/>
          <w:sz w:val="24"/>
          <w:szCs w:val="24"/>
        </w:rPr>
        <w:t>bagaimana</w:t>
      </w:r>
      <w:r>
        <w:rPr>
          <w:rFonts w:asciiTheme="majorBidi" w:hAnsiTheme="majorBidi" w:cstheme="majorBidi"/>
          <w:sz w:val="24"/>
          <w:szCs w:val="24"/>
          <w:lang w:val="id-ID"/>
        </w:rPr>
        <w:t xml:space="preserve"> </w:t>
      </w:r>
      <w:r>
        <w:rPr>
          <w:rFonts w:asciiTheme="majorBidi" w:hAnsiTheme="majorBidi" w:cstheme="majorBidi"/>
          <w:sz w:val="24"/>
          <w:szCs w:val="24"/>
        </w:rPr>
        <w:t>pemecahan</w:t>
      </w:r>
      <w:r>
        <w:rPr>
          <w:rFonts w:asciiTheme="majorBidi" w:hAnsiTheme="majorBidi" w:cstheme="majorBidi"/>
          <w:sz w:val="24"/>
          <w:szCs w:val="24"/>
          <w:lang w:val="id-ID"/>
        </w:rPr>
        <w:t xml:space="preserve"> </w:t>
      </w:r>
      <w:r>
        <w:rPr>
          <w:rFonts w:asciiTheme="majorBidi" w:hAnsiTheme="majorBidi" w:cstheme="majorBidi"/>
          <w:sz w:val="24"/>
          <w:szCs w:val="24"/>
        </w:rPr>
        <w:t>masalah</w:t>
      </w:r>
      <w:r>
        <w:rPr>
          <w:rFonts w:asciiTheme="majorBidi" w:hAnsiTheme="majorBidi" w:cstheme="majorBidi"/>
          <w:sz w:val="24"/>
          <w:szCs w:val="24"/>
          <w:lang w:val="id-ID"/>
        </w:rPr>
        <w:t xml:space="preserve"> </w:t>
      </w:r>
      <w:r>
        <w:rPr>
          <w:rFonts w:asciiTheme="majorBidi" w:hAnsiTheme="majorBidi" w:cstheme="majorBidi"/>
          <w:sz w:val="24"/>
          <w:szCs w:val="24"/>
        </w:rPr>
        <w:t>sehingga</w:t>
      </w:r>
      <w:r>
        <w:rPr>
          <w:rFonts w:asciiTheme="majorBidi" w:hAnsiTheme="majorBidi" w:cstheme="majorBidi"/>
          <w:sz w:val="24"/>
          <w:szCs w:val="24"/>
          <w:lang w:val="id-ID"/>
        </w:rPr>
        <w:t xml:space="preserve"> </w:t>
      </w:r>
      <w:r>
        <w:rPr>
          <w:rFonts w:asciiTheme="majorBidi" w:hAnsiTheme="majorBidi" w:cstheme="majorBidi"/>
          <w:sz w:val="24"/>
          <w:szCs w:val="24"/>
        </w:rPr>
        <w:t>dapat</w:t>
      </w:r>
      <w:r>
        <w:rPr>
          <w:rFonts w:asciiTheme="majorBidi" w:hAnsiTheme="majorBidi" w:cstheme="majorBidi"/>
          <w:sz w:val="24"/>
          <w:szCs w:val="24"/>
          <w:lang w:val="id-ID"/>
        </w:rPr>
        <w:t xml:space="preserve"> </w:t>
      </w:r>
      <w:r>
        <w:rPr>
          <w:rFonts w:asciiTheme="majorBidi" w:hAnsiTheme="majorBidi" w:cstheme="majorBidi"/>
          <w:sz w:val="24"/>
          <w:szCs w:val="24"/>
        </w:rPr>
        <w:t>menghasilkan</w:t>
      </w:r>
      <w:r>
        <w:rPr>
          <w:rFonts w:asciiTheme="majorBidi" w:hAnsiTheme="majorBidi" w:cstheme="majorBidi"/>
          <w:sz w:val="24"/>
          <w:szCs w:val="24"/>
          <w:lang w:val="id-ID"/>
        </w:rPr>
        <w:t xml:space="preserve"> </w:t>
      </w:r>
      <w:r>
        <w:rPr>
          <w:rFonts w:asciiTheme="majorBidi" w:hAnsiTheme="majorBidi" w:cstheme="majorBidi"/>
          <w:sz w:val="24"/>
          <w:szCs w:val="24"/>
        </w:rPr>
        <w:t>solusi</w:t>
      </w:r>
      <w:r>
        <w:rPr>
          <w:rFonts w:asciiTheme="majorBidi" w:hAnsiTheme="majorBidi" w:cstheme="majorBidi"/>
          <w:sz w:val="24"/>
          <w:szCs w:val="24"/>
          <w:lang w:val="id-ID"/>
        </w:rPr>
        <w:t xml:space="preserve"> </w:t>
      </w:r>
      <w:r>
        <w:rPr>
          <w:rFonts w:asciiTheme="majorBidi" w:hAnsiTheme="majorBidi" w:cstheme="majorBidi"/>
          <w:sz w:val="24"/>
          <w:szCs w:val="24"/>
        </w:rPr>
        <w:t>dengan</w:t>
      </w:r>
      <w:r>
        <w:rPr>
          <w:rFonts w:asciiTheme="majorBidi" w:hAnsiTheme="majorBidi" w:cstheme="majorBidi"/>
          <w:sz w:val="24"/>
          <w:szCs w:val="24"/>
          <w:lang w:val="id-ID"/>
        </w:rPr>
        <w:t xml:space="preserve"> </w:t>
      </w:r>
      <w:r>
        <w:rPr>
          <w:rFonts w:asciiTheme="majorBidi" w:hAnsiTheme="majorBidi" w:cstheme="majorBidi"/>
          <w:sz w:val="24"/>
          <w:szCs w:val="24"/>
        </w:rPr>
        <w:t>menggunakan</w:t>
      </w:r>
      <w:r>
        <w:rPr>
          <w:rFonts w:asciiTheme="majorBidi" w:hAnsiTheme="majorBidi" w:cstheme="majorBidi"/>
          <w:sz w:val="24"/>
          <w:szCs w:val="24"/>
          <w:lang w:val="id-ID"/>
        </w:rPr>
        <w:t xml:space="preserve"> </w:t>
      </w:r>
      <w:r>
        <w:rPr>
          <w:rFonts w:asciiTheme="majorBidi" w:hAnsiTheme="majorBidi" w:cstheme="majorBidi"/>
          <w:sz w:val="24"/>
          <w:szCs w:val="24"/>
        </w:rPr>
        <w:t>metode yang tepat, melalui proses yang kooperatif dan interaktif dari mulai menganalisa masalah, mendokumentasikan, hasil akhir observasi dalam format representasi yang bervariasi, sampai dengan mengecek ketelitian dari pengertian yang di dapat.</w:t>
      </w:r>
    </w:p>
    <w:p w14:paraId="2799C6FB" w14:textId="77777777" w:rsidR="00413E23" w:rsidRDefault="00413E23" w:rsidP="00413E23">
      <w:pPr>
        <w:adjustRightInd w:val="0"/>
        <w:spacing w:line="480" w:lineRule="auto"/>
        <w:ind w:firstLine="567"/>
        <w:jc w:val="both"/>
        <w:rPr>
          <w:rFonts w:asciiTheme="majorBidi" w:hAnsiTheme="majorBidi" w:cstheme="majorBidi"/>
          <w:sz w:val="24"/>
          <w:szCs w:val="24"/>
          <w:lang w:val="id-ID"/>
        </w:rPr>
      </w:pPr>
      <w:r>
        <w:rPr>
          <w:rFonts w:asciiTheme="majorBidi" w:hAnsiTheme="majorBidi" w:cstheme="majorBidi"/>
          <w:sz w:val="24"/>
          <w:szCs w:val="24"/>
        </w:rPr>
        <w:t xml:space="preserve">Hasil dari analisis kebutuhan adalah sebuah yang disebut dokumen kebutuhan </w:t>
      </w:r>
      <w:r>
        <w:rPr>
          <w:rFonts w:asciiTheme="majorBidi" w:hAnsiTheme="majorBidi" w:cstheme="majorBidi"/>
          <w:sz w:val="24"/>
          <w:szCs w:val="24"/>
        </w:rPr>
        <w:lastRenderedPageBreak/>
        <w:t xml:space="preserve">(requirement document), yang diantaranya berisi kebutuhan fungsional, non fungsional dan spesifikasi sistem. </w:t>
      </w:r>
    </w:p>
    <w:p w14:paraId="51734EEB" w14:textId="77777777" w:rsidR="00413E23" w:rsidRDefault="00413E23" w:rsidP="00413E23">
      <w:pPr>
        <w:adjustRightInd w:val="0"/>
        <w:spacing w:line="480" w:lineRule="auto"/>
        <w:jc w:val="both"/>
        <w:rPr>
          <w:rFonts w:asciiTheme="majorBidi" w:hAnsiTheme="majorBidi" w:cstheme="majorBidi"/>
          <w:sz w:val="24"/>
          <w:szCs w:val="24"/>
          <w:lang w:val="en-US"/>
        </w:rPr>
      </w:pPr>
      <w:r>
        <w:rPr>
          <w:rFonts w:asciiTheme="majorBidi" w:hAnsiTheme="majorBidi" w:cstheme="majorBidi"/>
          <w:sz w:val="24"/>
          <w:szCs w:val="24"/>
        </w:rPr>
        <w:t>3. Analisa</w:t>
      </w:r>
      <w:r>
        <w:rPr>
          <w:rFonts w:asciiTheme="majorBidi" w:hAnsiTheme="majorBidi" w:cstheme="majorBidi"/>
          <w:sz w:val="24"/>
          <w:szCs w:val="24"/>
          <w:lang w:val="id-ID"/>
        </w:rPr>
        <w:t xml:space="preserve"> </w:t>
      </w:r>
      <w:r>
        <w:rPr>
          <w:rFonts w:asciiTheme="majorBidi" w:hAnsiTheme="majorBidi" w:cstheme="majorBidi"/>
          <w:sz w:val="24"/>
          <w:szCs w:val="24"/>
        </w:rPr>
        <w:t>Sistem</w:t>
      </w:r>
    </w:p>
    <w:p w14:paraId="4FA76F01" w14:textId="77777777" w:rsidR="00413E23" w:rsidRDefault="00413E23" w:rsidP="00413E23">
      <w:pPr>
        <w:adjustRightInd w:val="0"/>
        <w:spacing w:after="100" w:afterAutospacing="1" w:line="480" w:lineRule="auto"/>
        <w:ind w:firstLine="567"/>
        <w:jc w:val="both"/>
        <w:rPr>
          <w:rFonts w:asciiTheme="majorBidi" w:hAnsiTheme="majorBidi" w:cstheme="majorBidi"/>
          <w:bCs/>
          <w:sz w:val="24"/>
          <w:szCs w:val="24"/>
        </w:rPr>
      </w:pPr>
      <w:r>
        <w:rPr>
          <w:rFonts w:asciiTheme="majorBidi" w:hAnsiTheme="majorBidi" w:cstheme="majorBidi"/>
          <w:sz w:val="24"/>
          <w:szCs w:val="24"/>
        </w:rPr>
        <w:t>Analisa</w:t>
      </w:r>
      <w:r>
        <w:rPr>
          <w:rFonts w:asciiTheme="majorBidi" w:hAnsiTheme="majorBidi" w:cstheme="majorBidi"/>
          <w:sz w:val="24"/>
          <w:szCs w:val="24"/>
          <w:lang w:val="id-ID"/>
        </w:rPr>
        <w:t xml:space="preserve"> </w:t>
      </w:r>
      <w:r>
        <w:rPr>
          <w:rFonts w:asciiTheme="majorBidi" w:hAnsiTheme="majorBidi" w:cstheme="majorBidi"/>
          <w:sz w:val="24"/>
          <w:szCs w:val="24"/>
        </w:rPr>
        <w:t>ini</w:t>
      </w:r>
      <w:r>
        <w:rPr>
          <w:rFonts w:asciiTheme="majorBidi" w:hAnsiTheme="majorBidi" w:cstheme="majorBidi"/>
          <w:sz w:val="24"/>
          <w:szCs w:val="24"/>
          <w:lang w:val="id-ID"/>
        </w:rPr>
        <w:t xml:space="preserve"> </w:t>
      </w:r>
      <w:r>
        <w:rPr>
          <w:rFonts w:asciiTheme="majorBidi" w:hAnsiTheme="majorBidi" w:cstheme="majorBidi"/>
          <w:sz w:val="24"/>
          <w:szCs w:val="24"/>
        </w:rPr>
        <w:t>dilakukan</w:t>
      </w:r>
      <w:r>
        <w:rPr>
          <w:rFonts w:asciiTheme="majorBidi" w:hAnsiTheme="majorBidi" w:cstheme="majorBidi"/>
          <w:sz w:val="24"/>
          <w:szCs w:val="24"/>
          <w:lang w:val="id-ID"/>
        </w:rPr>
        <w:t xml:space="preserve"> </w:t>
      </w:r>
      <w:r>
        <w:rPr>
          <w:rFonts w:asciiTheme="majorBidi" w:hAnsiTheme="majorBidi" w:cstheme="majorBidi"/>
          <w:sz w:val="24"/>
          <w:szCs w:val="24"/>
        </w:rPr>
        <w:t>untuk</w:t>
      </w:r>
      <w:r>
        <w:rPr>
          <w:rFonts w:asciiTheme="majorBidi" w:hAnsiTheme="majorBidi" w:cstheme="majorBidi"/>
          <w:sz w:val="24"/>
          <w:szCs w:val="24"/>
          <w:lang w:val="id-ID"/>
        </w:rPr>
        <w:t xml:space="preserve"> </w:t>
      </w:r>
      <w:r>
        <w:rPr>
          <w:rFonts w:asciiTheme="majorBidi" w:hAnsiTheme="majorBidi" w:cstheme="majorBidi"/>
          <w:sz w:val="24"/>
          <w:szCs w:val="24"/>
        </w:rPr>
        <w:t>mengetahui</w:t>
      </w:r>
      <w:r>
        <w:rPr>
          <w:rFonts w:asciiTheme="majorBidi" w:hAnsiTheme="majorBidi" w:cstheme="majorBidi"/>
          <w:sz w:val="24"/>
          <w:szCs w:val="24"/>
          <w:lang w:val="id-ID"/>
        </w:rPr>
        <w:t xml:space="preserve"> </w:t>
      </w:r>
      <w:r>
        <w:rPr>
          <w:rFonts w:asciiTheme="majorBidi" w:hAnsiTheme="majorBidi" w:cstheme="majorBidi"/>
          <w:sz w:val="24"/>
          <w:szCs w:val="24"/>
        </w:rPr>
        <w:t>apa</w:t>
      </w:r>
      <w:r>
        <w:rPr>
          <w:rFonts w:asciiTheme="majorBidi" w:hAnsiTheme="majorBidi" w:cstheme="majorBidi"/>
          <w:sz w:val="24"/>
          <w:szCs w:val="24"/>
          <w:lang w:val="id-ID"/>
        </w:rPr>
        <w:t xml:space="preserve"> </w:t>
      </w:r>
      <w:r>
        <w:rPr>
          <w:rFonts w:asciiTheme="majorBidi" w:hAnsiTheme="majorBidi" w:cstheme="majorBidi"/>
          <w:sz w:val="24"/>
          <w:szCs w:val="24"/>
        </w:rPr>
        <w:t>saja yang dibutuhkan</w:t>
      </w:r>
      <w:r>
        <w:rPr>
          <w:rFonts w:asciiTheme="majorBidi" w:hAnsiTheme="majorBidi" w:cstheme="majorBidi"/>
          <w:sz w:val="24"/>
          <w:szCs w:val="24"/>
          <w:lang w:val="id-ID"/>
        </w:rPr>
        <w:t xml:space="preserve"> </w:t>
      </w:r>
      <w:r>
        <w:rPr>
          <w:rFonts w:asciiTheme="majorBidi" w:hAnsiTheme="majorBidi" w:cstheme="majorBidi"/>
          <w:sz w:val="24"/>
          <w:szCs w:val="24"/>
        </w:rPr>
        <w:t>dalam</w:t>
      </w:r>
      <w:r>
        <w:rPr>
          <w:rFonts w:asciiTheme="majorBidi" w:hAnsiTheme="majorBidi" w:cstheme="majorBidi"/>
          <w:sz w:val="24"/>
          <w:szCs w:val="24"/>
          <w:lang w:val="id-ID"/>
        </w:rPr>
        <w:t xml:space="preserve"> </w:t>
      </w:r>
      <w:r>
        <w:rPr>
          <w:rFonts w:asciiTheme="majorBidi" w:hAnsiTheme="majorBidi" w:cstheme="majorBidi"/>
          <w:sz w:val="24"/>
          <w:szCs w:val="24"/>
        </w:rPr>
        <w:t>perancangan</w:t>
      </w:r>
      <w:r>
        <w:rPr>
          <w:rFonts w:asciiTheme="majorBidi" w:hAnsiTheme="majorBidi" w:cstheme="majorBidi"/>
          <w:sz w:val="24"/>
          <w:szCs w:val="24"/>
          <w:lang w:val="id-ID"/>
        </w:rPr>
        <w:t xml:space="preserve"> </w:t>
      </w:r>
      <w:r>
        <w:rPr>
          <w:rFonts w:asciiTheme="majorBidi" w:hAnsiTheme="majorBidi" w:cstheme="majorBidi"/>
          <w:sz w:val="24"/>
          <w:szCs w:val="24"/>
        </w:rPr>
        <w:t>sistem. Sehingga</w:t>
      </w:r>
      <w:r>
        <w:rPr>
          <w:rFonts w:asciiTheme="majorBidi" w:hAnsiTheme="majorBidi" w:cstheme="majorBidi"/>
          <w:sz w:val="24"/>
          <w:szCs w:val="24"/>
          <w:lang w:val="id-ID"/>
        </w:rPr>
        <w:t xml:space="preserve"> </w:t>
      </w:r>
      <w:r>
        <w:rPr>
          <w:rFonts w:asciiTheme="majorBidi" w:hAnsiTheme="majorBidi" w:cstheme="majorBidi"/>
          <w:sz w:val="24"/>
          <w:szCs w:val="24"/>
        </w:rPr>
        <w:t>menghasilkan</w:t>
      </w:r>
      <w:r>
        <w:rPr>
          <w:rFonts w:asciiTheme="majorBidi" w:hAnsiTheme="majorBidi" w:cstheme="majorBidi"/>
          <w:sz w:val="24"/>
          <w:szCs w:val="24"/>
          <w:lang w:val="id-ID"/>
        </w:rPr>
        <w:t xml:space="preserve"> </w:t>
      </w:r>
      <w:r>
        <w:rPr>
          <w:rFonts w:asciiTheme="majorBidi" w:hAnsiTheme="majorBidi" w:cstheme="majorBidi"/>
          <w:sz w:val="24"/>
          <w:szCs w:val="24"/>
        </w:rPr>
        <w:t>sebuah</w:t>
      </w:r>
      <w:r>
        <w:rPr>
          <w:rFonts w:asciiTheme="majorBidi" w:hAnsiTheme="majorBidi" w:cstheme="majorBidi"/>
          <w:sz w:val="24"/>
          <w:szCs w:val="24"/>
          <w:lang w:val="id-ID"/>
        </w:rPr>
        <w:t xml:space="preserve"> </w:t>
      </w:r>
      <w:r>
        <w:rPr>
          <w:rFonts w:asciiTheme="majorBidi" w:hAnsiTheme="majorBidi" w:cstheme="majorBidi"/>
          <w:sz w:val="24"/>
          <w:szCs w:val="24"/>
        </w:rPr>
        <w:t>sistem yang efektif</w:t>
      </w:r>
      <w:r>
        <w:rPr>
          <w:rFonts w:asciiTheme="majorBidi" w:hAnsiTheme="majorBidi" w:cstheme="majorBidi"/>
          <w:sz w:val="24"/>
          <w:szCs w:val="24"/>
          <w:lang w:val="id-ID"/>
        </w:rPr>
        <w:t xml:space="preserve"> </w:t>
      </w:r>
      <w:r>
        <w:rPr>
          <w:rFonts w:asciiTheme="majorBidi" w:hAnsiTheme="majorBidi" w:cstheme="majorBidi"/>
          <w:sz w:val="24"/>
          <w:szCs w:val="24"/>
        </w:rPr>
        <w:t>dan</w:t>
      </w:r>
      <w:r>
        <w:rPr>
          <w:rFonts w:asciiTheme="majorBidi" w:hAnsiTheme="majorBidi" w:cstheme="majorBidi"/>
          <w:sz w:val="24"/>
          <w:szCs w:val="24"/>
          <w:lang w:val="id-ID"/>
        </w:rPr>
        <w:t xml:space="preserve"> </w:t>
      </w:r>
      <w:r>
        <w:rPr>
          <w:rFonts w:asciiTheme="majorBidi" w:hAnsiTheme="majorBidi" w:cstheme="majorBidi"/>
          <w:sz w:val="24"/>
          <w:szCs w:val="24"/>
        </w:rPr>
        <w:t>efisien</w:t>
      </w:r>
      <w:r>
        <w:rPr>
          <w:rFonts w:asciiTheme="majorBidi" w:hAnsiTheme="majorBidi" w:cstheme="majorBidi"/>
          <w:sz w:val="24"/>
          <w:szCs w:val="24"/>
          <w:lang w:val="id-ID"/>
        </w:rPr>
        <w:t xml:space="preserve"> </w:t>
      </w:r>
      <w:r>
        <w:rPr>
          <w:rFonts w:asciiTheme="majorBidi" w:hAnsiTheme="majorBidi" w:cstheme="majorBidi"/>
          <w:sz w:val="24"/>
          <w:szCs w:val="24"/>
        </w:rPr>
        <w:t>dalam</w:t>
      </w:r>
      <w:r>
        <w:rPr>
          <w:rFonts w:asciiTheme="majorBidi" w:hAnsiTheme="majorBidi" w:cstheme="majorBidi"/>
          <w:sz w:val="24"/>
          <w:szCs w:val="24"/>
          <w:lang w:val="id-ID"/>
        </w:rPr>
        <w:t xml:space="preserve"> </w:t>
      </w:r>
      <w:r>
        <w:rPr>
          <w:rFonts w:asciiTheme="majorBidi" w:hAnsiTheme="majorBidi" w:cstheme="majorBidi"/>
          <w:sz w:val="24"/>
          <w:szCs w:val="24"/>
        </w:rPr>
        <w:t>implementasinya</w:t>
      </w:r>
      <w:r>
        <w:rPr>
          <w:rFonts w:asciiTheme="majorBidi" w:hAnsiTheme="majorBidi" w:cstheme="majorBidi"/>
          <w:sz w:val="24"/>
          <w:szCs w:val="24"/>
          <w:lang w:val="id-ID"/>
        </w:rPr>
        <w:t xml:space="preserve"> </w:t>
      </w:r>
      <w:r>
        <w:rPr>
          <w:rFonts w:asciiTheme="majorBidi" w:hAnsiTheme="majorBidi" w:cstheme="majorBidi"/>
          <w:sz w:val="24"/>
          <w:szCs w:val="24"/>
        </w:rPr>
        <w:t>nanti.</w:t>
      </w:r>
      <w:r>
        <w:rPr>
          <w:rFonts w:asciiTheme="majorBidi" w:hAnsiTheme="majorBidi" w:cstheme="majorBidi"/>
          <w:sz w:val="24"/>
          <w:szCs w:val="24"/>
          <w:lang w:val="id-ID"/>
        </w:rPr>
        <w:t xml:space="preserve"> </w:t>
      </w:r>
      <w:r>
        <w:rPr>
          <w:rFonts w:asciiTheme="majorBidi" w:hAnsiTheme="majorBidi" w:cstheme="majorBidi"/>
          <w:bCs/>
          <w:iCs/>
          <w:sz w:val="24"/>
          <w:szCs w:val="24"/>
        </w:rPr>
        <w:t>Dimana program yang akan</w:t>
      </w:r>
      <w:r>
        <w:rPr>
          <w:rFonts w:asciiTheme="majorBidi" w:hAnsiTheme="majorBidi" w:cstheme="majorBidi"/>
          <w:bCs/>
          <w:iCs/>
          <w:sz w:val="24"/>
          <w:szCs w:val="24"/>
          <w:lang w:val="id-ID"/>
        </w:rPr>
        <w:t xml:space="preserve"> </w:t>
      </w:r>
      <w:r>
        <w:rPr>
          <w:rFonts w:asciiTheme="majorBidi" w:hAnsiTheme="majorBidi" w:cstheme="majorBidi"/>
          <w:bCs/>
          <w:iCs/>
          <w:sz w:val="24"/>
          <w:szCs w:val="24"/>
        </w:rPr>
        <w:t>dibuat dengan SMS Gateway server</w:t>
      </w:r>
      <w:r>
        <w:rPr>
          <w:rFonts w:asciiTheme="majorBidi" w:hAnsiTheme="majorBidi" w:cstheme="majorBidi"/>
          <w:bCs/>
          <w:iCs/>
          <w:sz w:val="24"/>
          <w:szCs w:val="24"/>
          <w:lang w:val="id-ID"/>
        </w:rPr>
        <w:t xml:space="preserve"> </w:t>
      </w:r>
      <w:r>
        <w:rPr>
          <w:rFonts w:asciiTheme="majorBidi" w:hAnsiTheme="majorBidi" w:cstheme="majorBidi"/>
          <w:bCs/>
          <w:iCs/>
          <w:sz w:val="24"/>
          <w:szCs w:val="24"/>
        </w:rPr>
        <w:t>menggunakan</w:t>
      </w:r>
      <w:r>
        <w:rPr>
          <w:rFonts w:asciiTheme="majorBidi" w:hAnsiTheme="majorBidi" w:cstheme="majorBidi"/>
          <w:bCs/>
          <w:iCs/>
          <w:sz w:val="24"/>
          <w:szCs w:val="24"/>
          <w:lang w:val="id-ID"/>
        </w:rPr>
        <w:t xml:space="preserve"> </w:t>
      </w:r>
      <w:r>
        <w:rPr>
          <w:rFonts w:asciiTheme="majorBidi" w:hAnsiTheme="majorBidi" w:cstheme="majorBidi"/>
          <w:bCs/>
          <w:iCs/>
          <w:sz w:val="24"/>
          <w:szCs w:val="24"/>
        </w:rPr>
        <w:t>bahasa</w:t>
      </w:r>
      <w:r>
        <w:rPr>
          <w:rFonts w:asciiTheme="majorBidi" w:hAnsiTheme="majorBidi" w:cstheme="majorBidi"/>
          <w:bCs/>
          <w:iCs/>
          <w:sz w:val="24"/>
          <w:szCs w:val="24"/>
          <w:lang w:val="id-ID"/>
        </w:rPr>
        <w:t xml:space="preserve"> </w:t>
      </w:r>
      <w:r>
        <w:rPr>
          <w:rFonts w:asciiTheme="majorBidi" w:hAnsiTheme="majorBidi" w:cstheme="majorBidi"/>
          <w:bCs/>
          <w:iCs/>
          <w:sz w:val="24"/>
          <w:szCs w:val="24"/>
        </w:rPr>
        <w:t>pemograman</w:t>
      </w:r>
      <w:r>
        <w:rPr>
          <w:rFonts w:asciiTheme="majorBidi" w:hAnsiTheme="majorBidi" w:cstheme="majorBidi"/>
          <w:bCs/>
          <w:iCs/>
          <w:sz w:val="24"/>
          <w:szCs w:val="24"/>
          <w:lang w:val="id-ID"/>
        </w:rPr>
        <w:t xml:space="preserve"> </w:t>
      </w:r>
      <w:r>
        <w:rPr>
          <w:rFonts w:asciiTheme="majorBidi" w:hAnsiTheme="majorBidi" w:cstheme="majorBidi"/>
          <w:bCs/>
          <w:i/>
          <w:iCs/>
          <w:sz w:val="24"/>
          <w:szCs w:val="24"/>
        </w:rPr>
        <w:t>PHP</w:t>
      </w:r>
      <w:r>
        <w:rPr>
          <w:rFonts w:asciiTheme="majorBidi" w:hAnsiTheme="majorBidi" w:cstheme="majorBidi"/>
          <w:bCs/>
          <w:i/>
          <w:iCs/>
          <w:sz w:val="24"/>
          <w:szCs w:val="24"/>
          <w:lang w:val="id-ID"/>
        </w:rPr>
        <w:t xml:space="preserve"> </w:t>
      </w:r>
      <w:r>
        <w:rPr>
          <w:rFonts w:asciiTheme="majorBidi" w:hAnsiTheme="majorBidi" w:cstheme="majorBidi"/>
          <w:bCs/>
          <w:iCs/>
          <w:sz w:val="24"/>
          <w:szCs w:val="24"/>
        </w:rPr>
        <w:t xml:space="preserve">dan </w:t>
      </w:r>
      <w:r>
        <w:rPr>
          <w:rFonts w:asciiTheme="majorBidi" w:hAnsiTheme="majorBidi" w:cstheme="majorBidi"/>
          <w:bCs/>
          <w:i/>
          <w:iCs/>
          <w:sz w:val="24"/>
          <w:szCs w:val="24"/>
        </w:rPr>
        <w:t>database</w:t>
      </w:r>
      <w:r>
        <w:rPr>
          <w:rFonts w:asciiTheme="majorBidi" w:hAnsiTheme="majorBidi" w:cstheme="majorBidi"/>
          <w:bCs/>
          <w:i/>
          <w:iCs/>
          <w:sz w:val="24"/>
          <w:szCs w:val="24"/>
          <w:lang w:val="id-ID"/>
        </w:rPr>
        <w:t xml:space="preserve"> </w:t>
      </w:r>
      <w:r>
        <w:rPr>
          <w:rFonts w:asciiTheme="majorBidi" w:hAnsiTheme="majorBidi" w:cstheme="majorBidi"/>
          <w:bCs/>
          <w:i/>
          <w:iCs/>
          <w:sz w:val="24"/>
          <w:szCs w:val="24"/>
        </w:rPr>
        <w:t>MySQL</w:t>
      </w:r>
      <w:r>
        <w:rPr>
          <w:rFonts w:asciiTheme="majorBidi" w:hAnsiTheme="majorBidi" w:cstheme="majorBidi"/>
          <w:bCs/>
          <w:sz w:val="24"/>
          <w:szCs w:val="24"/>
        </w:rPr>
        <w:t>.</w:t>
      </w:r>
    </w:p>
    <w:p w14:paraId="655A46D6" w14:textId="77777777" w:rsidR="00413E23" w:rsidRDefault="00413E23" w:rsidP="00413E23">
      <w:pPr>
        <w:adjustRightInd w:val="0"/>
        <w:spacing w:after="100" w:afterAutospacing="1" w:line="480" w:lineRule="auto"/>
        <w:ind w:firstLine="567"/>
        <w:jc w:val="both"/>
        <w:rPr>
          <w:rFonts w:asciiTheme="majorBidi" w:hAnsiTheme="majorBidi" w:cstheme="majorBidi"/>
          <w:bCs/>
          <w:sz w:val="24"/>
          <w:szCs w:val="24"/>
        </w:rPr>
      </w:pPr>
      <w:r>
        <w:rPr>
          <w:rFonts w:asciiTheme="majorBidi" w:hAnsiTheme="majorBidi" w:cstheme="majorBidi"/>
          <w:bCs/>
          <w:sz w:val="24"/>
          <w:szCs w:val="24"/>
        </w:rPr>
        <w:t xml:space="preserve">Aplikasi yang akan dibangun bernama “Sistem informasi Tagihan listrik PLN menggunakan SMS Gateway dengan PHP dan Mysql”. Aplikasi ini dirancang untuk mengotomatisasi aliran informasi atau dokumentasi dalam ruang lingkup internal PLN, khususnya yang terjadi pada proses informasi tagihan listrik, pemadaman, penambahan daya, penyambungan baru, informasi gangguan. </w:t>
      </w:r>
    </w:p>
    <w:p w14:paraId="535C78E6" w14:textId="77777777" w:rsidR="00413E23" w:rsidRDefault="00413E23" w:rsidP="00413E23">
      <w:pPr>
        <w:adjustRightInd w:val="0"/>
        <w:spacing w:after="100" w:afterAutospacing="1" w:line="480" w:lineRule="auto"/>
        <w:ind w:firstLine="567"/>
        <w:jc w:val="both"/>
        <w:rPr>
          <w:rFonts w:asciiTheme="majorBidi" w:hAnsiTheme="majorBidi" w:cstheme="majorBidi"/>
          <w:bCs/>
          <w:sz w:val="24"/>
          <w:szCs w:val="24"/>
        </w:rPr>
      </w:pPr>
      <w:r>
        <w:rPr>
          <w:rFonts w:asciiTheme="majorBidi" w:hAnsiTheme="majorBidi" w:cstheme="majorBidi"/>
          <w:bCs/>
          <w:sz w:val="24"/>
          <w:szCs w:val="24"/>
        </w:rPr>
        <w:t xml:space="preserve">Keuntungan yang diberikan oleh aplikasi ini adalah menghilangkan kendala tradisi pada sistem informasi yang sudah ada yaitu pelanggan yang ingin mengetahui informasi / layanan PLN harus datang ke loket PLN terdekat, karena pada realitanya tidak semua orang dapat menikmati layanan dengan pergi ketempat tertentu. Sehingga bisa memanfaatkan teknologi telepon seluler dengan mengirimkan format sms yang sesuai informasi layanan yang diinginkan ke nomor SMS Gateway PLN. </w:t>
      </w:r>
    </w:p>
    <w:p w14:paraId="1D9704BF" w14:textId="77777777" w:rsidR="00413E23" w:rsidRDefault="00413E23" w:rsidP="00A231F0">
      <w:pPr>
        <w:pStyle w:val="ListParagraph"/>
        <w:widowControl/>
        <w:numPr>
          <w:ilvl w:val="2"/>
          <w:numId w:val="32"/>
        </w:numPr>
        <w:adjustRightInd w:val="0"/>
        <w:spacing w:line="480" w:lineRule="auto"/>
        <w:ind w:left="567" w:hanging="567"/>
        <w:contextualSpacing/>
        <w:jc w:val="both"/>
        <w:rPr>
          <w:rFonts w:asciiTheme="majorBidi" w:hAnsiTheme="majorBidi" w:cstheme="majorBidi"/>
          <w:b/>
          <w:sz w:val="24"/>
          <w:szCs w:val="24"/>
        </w:rPr>
      </w:pPr>
      <w:r>
        <w:rPr>
          <w:rFonts w:asciiTheme="majorBidi" w:hAnsiTheme="majorBidi" w:cstheme="majorBidi"/>
          <w:b/>
          <w:sz w:val="24"/>
          <w:szCs w:val="24"/>
        </w:rPr>
        <w:t>Perancangan Sistem</w:t>
      </w:r>
    </w:p>
    <w:p w14:paraId="459DCA29" w14:textId="77777777" w:rsidR="00413E23" w:rsidRDefault="00413E23" w:rsidP="00413E23">
      <w:pPr>
        <w:pStyle w:val="ListParagraph"/>
        <w:adjustRightInd w:val="0"/>
        <w:spacing w:line="480" w:lineRule="auto"/>
        <w:ind w:left="0" w:firstLine="567"/>
        <w:jc w:val="both"/>
        <w:rPr>
          <w:rFonts w:asciiTheme="majorBidi" w:hAnsiTheme="majorBidi" w:cstheme="majorBidi"/>
          <w:sz w:val="24"/>
          <w:szCs w:val="24"/>
        </w:rPr>
      </w:pPr>
      <w:r>
        <w:rPr>
          <w:rFonts w:asciiTheme="majorBidi" w:hAnsiTheme="majorBidi" w:cstheme="majorBidi"/>
          <w:sz w:val="24"/>
          <w:szCs w:val="24"/>
        </w:rPr>
        <w:t>Pada</w:t>
      </w:r>
      <w:r>
        <w:rPr>
          <w:rFonts w:asciiTheme="majorBidi" w:hAnsiTheme="majorBidi" w:cstheme="majorBidi"/>
          <w:sz w:val="24"/>
          <w:szCs w:val="24"/>
          <w:lang w:val="id-ID"/>
        </w:rPr>
        <w:t xml:space="preserve"> </w:t>
      </w:r>
      <w:r>
        <w:rPr>
          <w:rFonts w:asciiTheme="majorBidi" w:hAnsiTheme="majorBidi" w:cstheme="majorBidi"/>
          <w:sz w:val="24"/>
          <w:szCs w:val="24"/>
        </w:rPr>
        <w:t>tahap</w:t>
      </w:r>
      <w:r>
        <w:rPr>
          <w:rFonts w:asciiTheme="majorBidi" w:hAnsiTheme="majorBidi" w:cstheme="majorBidi"/>
          <w:sz w:val="24"/>
          <w:szCs w:val="24"/>
          <w:lang w:val="id-ID"/>
        </w:rPr>
        <w:t xml:space="preserve"> </w:t>
      </w:r>
      <w:r>
        <w:rPr>
          <w:rFonts w:asciiTheme="majorBidi" w:hAnsiTheme="majorBidi" w:cstheme="majorBidi"/>
          <w:sz w:val="24"/>
          <w:szCs w:val="24"/>
        </w:rPr>
        <w:t>ini</w:t>
      </w:r>
      <w:r>
        <w:rPr>
          <w:rFonts w:asciiTheme="majorBidi" w:hAnsiTheme="majorBidi" w:cstheme="majorBidi"/>
          <w:sz w:val="24"/>
          <w:szCs w:val="24"/>
          <w:lang w:val="id-ID"/>
        </w:rPr>
        <w:t xml:space="preserve"> </w:t>
      </w:r>
      <w:r>
        <w:rPr>
          <w:rFonts w:asciiTheme="majorBidi" w:hAnsiTheme="majorBidi" w:cstheme="majorBidi"/>
          <w:sz w:val="24"/>
          <w:szCs w:val="24"/>
        </w:rPr>
        <w:t>akan</w:t>
      </w:r>
      <w:r>
        <w:rPr>
          <w:rFonts w:asciiTheme="majorBidi" w:hAnsiTheme="majorBidi" w:cstheme="majorBidi"/>
          <w:sz w:val="24"/>
          <w:szCs w:val="24"/>
          <w:lang w:val="id-ID"/>
        </w:rPr>
        <w:t xml:space="preserve"> </w:t>
      </w:r>
      <w:r>
        <w:rPr>
          <w:rFonts w:asciiTheme="majorBidi" w:hAnsiTheme="majorBidi" w:cstheme="majorBidi"/>
          <w:sz w:val="24"/>
          <w:szCs w:val="24"/>
        </w:rPr>
        <w:t>membuat</w:t>
      </w:r>
      <w:r>
        <w:rPr>
          <w:rFonts w:asciiTheme="majorBidi" w:hAnsiTheme="majorBidi" w:cstheme="majorBidi"/>
          <w:sz w:val="24"/>
          <w:szCs w:val="24"/>
          <w:lang w:val="id-ID"/>
        </w:rPr>
        <w:t xml:space="preserve"> </w:t>
      </w:r>
      <w:r>
        <w:rPr>
          <w:rFonts w:asciiTheme="majorBidi" w:hAnsiTheme="majorBidi" w:cstheme="majorBidi"/>
          <w:sz w:val="24"/>
          <w:szCs w:val="24"/>
        </w:rPr>
        <w:t>sebuah</w:t>
      </w:r>
      <w:r>
        <w:rPr>
          <w:rFonts w:asciiTheme="majorBidi" w:hAnsiTheme="majorBidi" w:cstheme="majorBidi"/>
          <w:sz w:val="24"/>
          <w:szCs w:val="24"/>
          <w:lang w:val="id-ID"/>
        </w:rPr>
        <w:t xml:space="preserve"> </w:t>
      </w:r>
      <w:r>
        <w:rPr>
          <w:rFonts w:asciiTheme="majorBidi" w:hAnsiTheme="majorBidi" w:cstheme="majorBidi"/>
          <w:sz w:val="24"/>
          <w:szCs w:val="24"/>
        </w:rPr>
        <w:t>perancangan</w:t>
      </w:r>
      <w:r>
        <w:rPr>
          <w:rFonts w:asciiTheme="majorBidi" w:hAnsiTheme="majorBidi" w:cstheme="majorBidi"/>
          <w:sz w:val="24"/>
          <w:szCs w:val="24"/>
          <w:lang w:val="id-ID"/>
        </w:rPr>
        <w:t xml:space="preserve"> </w:t>
      </w:r>
      <w:r>
        <w:rPr>
          <w:rFonts w:asciiTheme="majorBidi" w:hAnsiTheme="majorBidi" w:cstheme="majorBidi"/>
          <w:sz w:val="24"/>
          <w:szCs w:val="24"/>
        </w:rPr>
        <w:t>sistem yang akan</w:t>
      </w:r>
      <w:r>
        <w:rPr>
          <w:rFonts w:asciiTheme="majorBidi" w:hAnsiTheme="majorBidi" w:cstheme="majorBidi"/>
          <w:sz w:val="24"/>
          <w:szCs w:val="24"/>
          <w:lang w:val="id-ID"/>
        </w:rPr>
        <w:t xml:space="preserve"> </w:t>
      </w:r>
      <w:r>
        <w:rPr>
          <w:rFonts w:asciiTheme="majorBidi" w:hAnsiTheme="majorBidi" w:cstheme="majorBidi"/>
          <w:sz w:val="24"/>
          <w:szCs w:val="24"/>
        </w:rPr>
        <w:t xml:space="preserve">dijalankan, </w:t>
      </w:r>
      <w:r>
        <w:rPr>
          <w:rFonts w:asciiTheme="majorBidi" w:hAnsiTheme="majorBidi" w:cstheme="majorBidi"/>
          <w:sz w:val="24"/>
          <w:szCs w:val="24"/>
        </w:rPr>
        <w:lastRenderedPageBreak/>
        <w:t>mulai</w:t>
      </w:r>
      <w:r>
        <w:rPr>
          <w:rFonts w:asciiTheme="majorBidi" w:hAnsiTheme="majorBidi" w:cstheme="majorBidi"/>
          <w:sz w:val="24"/>
          <w:szCs w:val="24"/>
          <w:lang w:val="id-ID"/>
        </w:rPr>
        <w:t xml:space="preserve"> </w:t>
      </w:r>
      <w:r>
        <w:rPr>
          <w:rFonts w:asciiTheme="majorBidi" w:hAnsiTheme="majorBidi" w:cstheme="majorBidi"/>
          <w:sz w:val="24"/>
          <w:szCs w:val="24"/>
        </w:rPr>
        <w:t>dari</w:t>
      </w:r>
      <w:r>
        <w:rPr>
          <w:rFonts w:asciiTheme="majorBidi" w:hAnsiTheme="majorBidi" w:cstheme="majorBidi"/>
          <w:sz w:val="24"/>
          <w:szCs w:val="24"/>
          <w:lang w:val="id-ID"/>
        </w:rPr>
        <w:t xml:space="preserve"> </w:t>
      </w:r>
      <w:r>
        <w:rPr>
          <w:rFonts w:asciiTheme="majorBidi" w:hAnsiTheme="majorBidi" w:cstheme="majorBidi"/>
          <w:sz w:val="24"/>
          <w:szCs w:val="24"/>
        </w:rPr>
        <w:t>menganalisa program yang sedang</w:t>
      </w:r>
      <w:r>
        <w:rPr>
          <w:rFonts w:asciiTheme="majorBidi" w:hAnsiTheme="majorBidi" w:cstheme="majorBidi"/>
          <w:sz w:val="24"/>
          <w:szCs w:val="24"/>
          <w:lang w:val="id-ID"/>
        </w:rPr>
        <w:t xml:space="preserve"> </w:t>
      </w:r>
      <w:r>
        <w:rPr>
          <w:rFonts w:asciiTheme="majorBidi" w:hAnsiTheme="majorBidi" w:cstheme="majorBidi"/>
          <w:sz w:val="24"/>
          <w:szCs w:val="24"/>
        </w:rPr>
        <w:t>berjalan, dan</w:t>
      </w:r>
      <w:r>
        <w:rPr>
          <w:rFonts w:asciiTheme="majorBidi" w:hAnsiTheme="majorBidi" w:cstheme="majorBidi"/>
          <w:sz w:val="24"/>
          <w:szCs w:val="24"/>
          <w:lang w:val="id-ID"/>
        </w:rPr>
        <w:t xml:space="preserve"> </w:t>
      </w:r>
      <w:r>
        <w:rPr>
          <w:rFonts w:asciiTheme="majorBidi" w:hAnsiTheme="majorBidi" w:cstheme="majorBidi"/>
          <w:sz w:val="24"/>
          <w:szCs w:val="24"/>
        </w:rPr>
        <w:t>merancang program yang akan</w:t>
      </w:r>
      <w:r>
        <w:rPr>
          <w:rFonts w:asciiTheme="majorBidi" w:hAnsiTheme="majorBidi" w:cstheme="majorBidi"/>
          <w:sz w:val="24"/>
          <w:szCs w:val="24"/>
          <w:lang w:val="id-ID"/>
        </w:rPr>
        <w:t xml:space="preserve"> </w:t>
      </w:r>
      <w:r>
        <w:rPr>
          <w:rFonts w:asciiTheme="majorBidi" w:hAnsiTheme="majorBidi" w:cstheme="majorBidi"/>
          <w:sz w:val="24"/>
          <w:szCs w:val="24"/>
        </w:rPr>
        <w:t>kita</w:t>
      </w:r>
      <w:r>
        <w:rPr>
          <w:rFonts w:asciiTheme="majorBidi" w:hAnsiTheme="majorBidi" w:cstheme="majorBidi"/>
          <w:sz w:val="24"/>
          <w:szCs w:val="24"/>
          <w:lang w:val="id-ID"/>
        </w:rPr>
        <w:t xml:space="preserve"> </w:t>
      </w:r>
      <w:r>
        <w:rPr>
          <w:rFonts w:asciiTheme="majorBidi" w:hAnsiTheme="majorBidi" w:cstheme="majorBidi"/>
          <w:sz w:val="24"/>
          <w:szCs w:val="24"/>
        </w:rPr>
        <w:t>jalankan</w:t>
      </w:r>
      <w:r>
        <w:rPr>
          <w:rFonts w:asciiTheme="majorBidi" w:hAnsiTheme="majorBidi" w:cstheme="majorBidi"/>
          <w:sz w:val="24"/>
          <w:szCs w:val="24"/>
          <w:lang w:val="id-ID"/>
        </w:rPr>
        <w:t xml:space="preserve"> </w:t>
      </w:r>
      <w:r>
        <w:rPr>
          <w:rFonts w:asciiTheme="majorBidi" w:hAnsiTheme="majorBidi" w:cstheme="majorBidi"/>
          <w:sz w:val="24"/>
          <w:szCs w:val="24"/>
        </w:rPr>
        <w:t>tersebut.</w:t>
      </w:r>
    </w:p>
    <w:p w14:paraId="51615844" w14:textId="77777777" w:rsidR="00413E23" w:rsidRDefault="00413E23" w:rsidP="00413E23">
      <w:pPr>
        <w:pStyle w:val="ListParagraph"/>
        <w:adjustRightInd w:val="0"/>
        <w:spacing w:line="480" w:lineRule="auto"/>
        <w:ind w:left="0" w:firstLine="567"/>
        <w:jc w:val="both"/>
        <w:rPr>
          <w:rFonts w:asciiTheme="majorBidi" w:hAnsiTheme="majorBidi" w:cstheme="majorBidi"/>
          <w:sz w:val="24"/>
          <w:szCs w:val="24"/>
        </w:rPr>
      </w:pPr>
      <w:r>
        <w:rPr>
          <w:rFonts w:asciiTheme="majorBidi" w:hAnsiTheme="majorBidi" w:cstheme="majorBidi"/>
          <w:sz w:val="24"/>
          <w:szCs w:val="24"/>
        </w:rPr>
        <w:t xml:space="preserve">Perancangan arsitektur sistem diperlukan agar setiap sistem yang akan dibangun memiliki kontruksi yang baik, proses pengolahan data yang tepat dan akurat, memiliki nilai, dan memberikan dasar-dasar untuk pengembangan selanjutnya.  </w:t>
      </w:r>
    </w:p>
    <w:p w14:paraId="1E840C96" w14:textId="77777777" w:rsidR="00413E23" w:rsidRDefault="00413E23" w:rsidP="00A231F0">
      <w:pPr>
        <w:pStyle w:val="ListParagraph"/>
        <w:widowControl/>
        <w:numPr>
          <w:ilvl w:val="3"/>
          <w:numId w:val="33"/>
        </w:numPr>
        <w:autoSpaceDE/>
        <w:autoSpaceDN/>
        <w:spacing w:line="480" w:lineRule="auto"/>
        <w:ind w:left="0" w:firstLine="0"/>
        <w:contextualSpacing/>
        <w:jc w:val="both"/>
        <w:rPr>
          <w:rFonts w:asciiTheme="majorBidi" w:hAnsiTheme="majorBidi" w:cstheme="majorBidi"/>
          <w:b/>
          <w:sz w:val="24"/>
          <w:szCs w:val="24"/>
        </w:rPr>
      </w:pPr>
      <w:r>
        <w:rPr>
          <w:rFonts w:asciiTheme="majorBidi" w:hAnsiTheme="majorBidi" w:cstheme="majorBidi"/>
          <w:b/>
          <w:sz w:val="24"/>
          <w:szCs w:val="24"/>
        </w:rPr>
        <w:t>Perancangan UML</w:t>
      </w:r>
    </w:p>
    <w:p w14:paraId="4AE38ED7" w14:textId="77777777" w:rsidR="00413E23" w:rsidRDefault="00413E23" w:rsidP="00413E23">
      <w:pPr>
        <w:adjustRightInd w:val="0"/>
        <w:spacing w:line="480" w:lineRule="auto"/>
        <w:ind w:firstLine="720"/>
        <w:jc w:val="both"/>
        <w:rPr>
          <w:rFonts w:asciiTheme="majorBidi" w:hAnsiTheme="majorBidi" w:cstheme="majorBidi"/>
          <w:sz w:val="24"/>
          <w:szCs w:val="24"/>
        </w:rPr>
      </w:pPr>
      <w:r>
        <w:rPr>
          <w:rFonts w:asciiTheme="majorBidi" w:hAnsiTheme="majorBidi" w:cstheme="majorBidi"/>
          <w:sz w:val="24"/>
          <w:szCs w:val="24"/>
        </w:rPr>
        <w:t>Pada</w:t>
      </w:r>
      <w:r>
        <w:rPr>
          <w:rFonts w:asciiTheme="majorBidi" w:hAnsiTheme="majorBidi" w:cstheme="majorBidi"/>
          <w:sz w:val="24"/>
          <w:szCs w:val="24"/>
          <w:lang w:val="id-ID"/>
        </w:rPr>
        <w:t xml:space="preserve"> </w:t>
      </w:r>
      <w:r>
        <w:rPr>
          <w:rFonts w:asciiTheme="majorBidi" w:hAnsiTheme="majorBidi" w:cstheme="majorBidi"/>
          <w:sz w:val="24"/>
          <w:szCs w:val="24"/>
        </w:rPr>
        <w:t>tahap</w:t>
      </w:r>
      <w:r>
        <w:rPr>
          <w:rFonts w:asciiTheme="majorBidi" w:hAnsiTheme="majorBidi" w:cstheme="majorBidi"/>
          <w:sz w:val="24"/>
          <w:szCs w:val="24"/>
          <w:lang w:val="id-ID"/>
        </w:rPr>
        <w:t xml:space="preserve"> </w:t>
      </w:r>
      <w:r>
        <w:rPr>
          <w:rFonts w:asciiTheme="majorBidi" w:hAnsiTheme="majorBidi" w:cstheme="majorBidi"/>
          <w:sz w:val="24"/>
          <w:szCs w:val="24"/>
        </w:rPr>
        <w:t>ini</w:t>
      </w:r>
      <w:r>
        <w:rPr>
          <w:rFonts w:asciiTheme="majorBidi" w:hAnsiTheme="majorBidi" w:cstheme="majorBidi"/>
          <w:sz w:val="24"/>
          <w:szCs w:val="24"/>
          <w:lang w:val="id-ID"/>
        </w:rPr>
        <w:t xml:space="preserve"> </w:t>
      </w:r>
      <w:r>
        <w:rPr>
          <w:rFonts w:asciiTheme="majorBidi" w:hAnsiTheme="majorBidi" w:cstheme="majorBidi"/>
          <w:sz w:val="24"/>
          <w:szCs w:val="24"/>
        </w:rPr>
        <w:t>juga</w:t>
      </w:r>
      <w:r>
        <w:rPr>
          <w:rFonts w:asciiTheme="majorBidi" w:hAnsiTheme="majorBidi" w:cstheme="majorBidi"/>
          <w:sz w:val="24"/>
          <w:szCs w:val="24"/>
          <w:lang w:val="id-ID"/>
        </w:rPr>
        <w:t xml:space="preserve"> </w:t>
      </w:r>
      <w:r>
        <w:rPr>
          <w:rFonts w:asciiTheme="majorBidi" w:hAnsiTheme="majorBidi" w:cstheme="majorBidi"/>
          <w:sz w:val="24"/>
          <w:szCs w:val="24"/>
        </w:rPr>
        <w:t>dilakukan</w:t>
      </w:r>
      <w:r>
        <w:rPr>
          <w:rFonts w:asciiTheme="majorBidi" w:hAnsiTheme="majorBidi" w:cstheme="majorBidi"/>
          <w:sz w:val="24"/>
          <w:szCs w:val="24"/>
          <w:lang w:val="id-ID"/>
        </w:rPr>
        <w:t xml:space="preserve"> </w:t>
      </w:r>
      <w:r>
        <w:rPr>
          <w:rFonts w:asciiTheme="majorBidi" w:hAnsiTheme="majorBidi" w:cstheme="majorBidi"/>
          <w:sz w:val="24"/>
          <w:szCs w:val="24"/>
        </w:rPr>
        <w:t>pengumpulan</w:t>
      </w:r>
      <w:r>
        <w:rPr>
          <w:rFonts w:asciiTheme="majorBidi" w:hAnsiTheme="majorBidi" w:cstheme="majorBidi"/>
          <w:sz w:val="24"/>
          <w:szCs w:val="24"/>
          <w:lang w:val="id-ID"/>
        </w:rPr>
        <w:t xml:space="preserve"> </w:t>
      </w:r>
      <w:r>
        <w:rPr>
          <w:rFonts w:asciiTheme="majorBidi" w:hAnsiTheme="majorBidi" w:cstheme="majorBidi"/>
          <w:sz w:val="24"/>
          <w:szCs w:val="24"/>
        </w:rPr>
        <w:t>fakta-fakta yang mendukung</w:t>
      </w:r>
      <w:r>
        <w:rPr>
          <w:rFonts w:asciiTheme="majorBidi" w:hAnsiTheme="majorBidi" w:cstheme="majorBidi"/>
          <w:sz w:val="24"/>
          <w:szCs w:val="24"/>
          <w:lang w:val="id-ID"/>
        </w:rPr>
        <w:t xml:space="preserve"> </w:t>
      </w:r>
      <w:r>
        <w:rPr>
          <w:rFonts w:asciiTheme="majorBidi" w:hAnsiTheme="majorBidi" w:cstheme="majorBidi"/>
          <w:sz w:val="24"/>
          <w:szCs w:val="24"/>
        </w:rPr>
        <w:t>perancangan</w:t>
      </w:r>
      <w:r>
        <w:rPr>
          <w:rFonts w:asciiTheme="majorBidi" w:hAnsiTheme="majorBidi" w:cstheme="majorBidi"/>
          <w:sz w:val="24"/>
          <w:szCs w:val="24"/>
          <w:lang w:val="id-ID"/>
        </w:rPr>
        <w:t xml:space="preserve"> </w:t>
      </w:r>
      <w:r>
        <w:rPr>
          <w:rFonts w:asciiTheme="majorBidi" w:hAnsiTheme="majorBidi" w:cstheme="majorBidi"/>
          <w:sz w:val="24"/>
          <w:szCs w:val="24"/>
        </w:rPr>
        <w:t>sistem. Dengan</w:t>
      </w:r>
      <w:r>
        <w:rPr>
          <w:rFonts w:asciiTheme="majorBidi" w:hAnsiTheme="majorBidi" w:cstheme="majorBidi"/>
          <w:sz w:val="24"/>
          <w:szCs w:val="24"/>
          <w:lang w:val="id-ID"/>
        </w:rPr>
        <w:t xml:space="preserve"> </w:t>
      </w:r>
      <w:r>
        <w:rPr>
          <w:rFonts w:asciiTheme="majorBidi" w:hAnsiTheme="majorBidi" w:cstheme="majorBidi"/>
          <w:sz w:val="24"/>
          <w:szCs w:val="24"/>
        </w:rPr>
        <w:t>menggunakan UML</w:t>
      </w:r>
      <w:r>
        <w:rPr>
          <w:rFonts w:asciiTheme="majorBidi" w:hAnsiTheme="majorBidi" w:cstheme="majorBidi"/>
          <w:sz w:val="24"/>
          <w:szCs w:val="24"/>
          <w:lang w:val="id-ID"/>
        </w:rPr>
        <w:t xml:space="preserve"> </w:t>
      </w:r>
      <w:r>
        <w:rPr>
          <w:rFonts w:asciiTheme="majorBidi" w:hAnsiTheme="majorBidi" w:cstheme="majorBidi"/>
          <w:i/>
          <w:sz w:val="24"/>
          <w:szCs w:val="24"/>
        </w:rPr>
        <w:t>(Unified Modelling language)</w:t>
      </w:r>
      <w:r>
        <w:rPr>
          <w:rFonts w:asciiTheme="majorBidi" w:hAnsiTheme="majorBidi" w:cstheme="majorBidi"/>
          <w:i/>
          <w:sz w:val="24"/>
          <w:szCs w:val="24"/>
          <w:lang w:val="id-ID"/>
        </w:rPr>
        <w:t xml:space="preserve"> </w:t>
      </w:r>
      <w:r>
        <w:rPr>
          <w:rFonts w:asciiTheme="majorBidi" w:hAnsiTheme="majorBidi" w:cstheme="majorBidi"/>
          <w:sz w:val="24"/>
          <w:szCs w:val="24"/>
        </w:rPr>
        <w:t>sebagai</w:t>
      </w:r>
      <w:r>
        <w:rPr>
          <w:rFonts w:asciiTheme="majorBidi" w:hAnsiTheme="majorBidi" w:cstheme="majorBidi"/>
          <w:sz w:val="24"/>
          <w:szCs w:val="24"/>
          <w:lang w:val="id-ID"/>
        </w:rPr>
        <w:t xml:space="preserve"> </w:t>
      </w:r>
      <w:r>
        <w:rPr>
          <w:rFonts w:asciiTheme="majorBidi" w:hAnsiTheme="majorBidi" w:cstheme="majorBidi"/>
          <w:i/>
          <w:sz w:val="24"/>
          <w:szCs w:val="24"/>
        </w:rPr>
        <w:t>tools</w:t>
      </w:r>
      <w:r>
        <w:rPr>
          <w:rFonts w:asciiTheme="majorBidi" w:hAnsiTheme="majorBidi" w:cstheme="majorBidi"/>
          <w:i/>
          <w:sz w:val="24"/>
          <w:szCs w:val="24"/>
          <w:lang w:val="id-ID"/>
        </w:rPr>
        <w:t xml:space="preserve"> </w:t>
      </w:r>
      <w:r>
        <w:rPr>
          <w:rFonts w:asciiTheme="majorBidi" w:hAnsiTheme="majorBidi" w:cstheme="majorBidi"/>
          <w:sz w:val="24"/>
          <w:szCs w:val="24"/>
        </w:rPr>
        <w:t>dalam</w:t>
      </w:r>
      <w:r>
        <w:rPr>
          <w:rFonts w:asciiTheme="majorBidi" w:hAnsiTheme="majorBidi" w:cstheme="majorBidi"/>
          <w:sz w:val="24"/>
          <w:szCs w:val="24"/>
          <w:lang w:val="id-ID"/>
        </w:rPr>
        <w:t xml:space="preserve"> </w:t>
      </w:r>
      <w:r>
        <w:rPr>
          <w:rFonts w:asciiTheme="majorBidi" w:hAnsiTheme="majorBidi" w:cstheme="majorBidi"/>
          <w:sz w:val="24"/>
          <w:szCs w:val="24"/>
        </w:rPr>
        <w:t>menjelaskan</w:t>
      </w:r>
      <w:r>
        <w:rPr>
          <w:rFonts w:asciiTheme="majorBidi" w:hAnsiTheme="majorBidi" w:cstheme="majorBidi"/>
          <w:sz w:val="24"/>
          <w:szCs w:val="24"/>
          <w:lang w:val="id-ID"/>
        </w:rPr>
        <w:t xml:space="preserve"> </w:t>
      </w:r>
      <w:r>
        <w:rPr>
          <w:rFonts w:asciiTheme="majorBidi" w:hAnsiTheme="majorBidi" w:cstheme="majorBidi"/>
          <w:sz w:val="24"/>
          <w:szCs w:val="24"/>
        </w:rPr>
        <w:t>alur</w:t>
      </w:r>
      <w:r>
        <w:rPr>
          <w:rFonts w:asciiTheme="majorBidi" w:hAnsiTheme="majorBidi" w:cstheme="majorBidi"/>
          <w:sz w:val="24"/>
          <w:szCs w:val="24"/>
          <w:lang w:val="id-ID"/>
        </w:rPr>
        <w:t xml:space="preserve"> </w:t>
      </w:r>
      <w:r>
        <w:rPr>
          <w:rFonts w:asciiTheme="majorBidi" w:hAnsiTheme="majorBidi" w:cstheme="majorBidi"/>
          <w:sz w:val="24"/>
          <w:szCs w:val="24"/>
        </w:rPr>
        <w:t>analisa program.</w:t>
      </w:r>
      <w:r>
        <w:rPr>
          <w:rFonts w:asciiTheme="majorBidi" w:hAnsiTheme="majorBidi" w:cstheme="majorBidi"/>
          <w:sz w:val="24"/>
          <w:szCs w:val="24"/>
          <w:lang w:val="id-ID"/>
        </w:rPr>
        <w:t xml:space="preserve"> </w:t>
      </w:r>
      <w:r>
        <w:rPr>
          <w:rFonts w:asciiTheme="majorBidi" w:hAnsiTheme="majorBidi" w:cstheme="majorBidi"/>
          <w:sz w:val="24"/>
          <w:szCs w:val="24"/>
        </w:rPr>
        <w:t xml:space="preserve">Adapun UML </w:t>
      </w:r>
      <w:r>
        <w:rPr>
          <w:rFonts w:asciiTheme="majorBidi" w:hAnsiTheme="majorBidi" w:cstheme="majorBidi"/>
          <w:i/>
          <w:sz w:val="24"/>
          <w:szCs w:val="24"/>
        </w:rPr>
        <w:t>(</w:t>
      </w:r>
      <w:r>
        <w:rPr>
          <w:rFonts w:asciiTheme="majorBidi" w:hAnsiTheme="majorBidi" w:cstheme="majorBidi"/>
          <w:i/>
          <w:sz w:val="24"/>
          <w:szCs w:val="24"/>
        </w:rPr>
        <w:softHyphen/>
        <w:t>Unified Modelling language)</w:t>
      </w:r>
      <w:r>
        <w:rPr>
          <w:rFonts w:asciiTheme="majorBidi" w:hAnsiTheme="majorBidi" w:cstheme="majorBidi"/>
          <w:sz w:val="24"/>
          <w:szCs w:val="24"/>
        </w:rPr>
        <w:t xml:space="preserve"> yang akan</w:t>
      </w:r>
      <w:r>
        <w:rPr>
          <w:rFonts w:asciiTheme="majorBidi" w:hAnsiTheme="majorBidi" w:cstheme="majorBidi"/>
          <w:sz w:val="24"/>
          <w:szCs w:val="24"/>
          <w:lang w:val="id-ID"/>
        </w:rPr>
        <w:t xml:space="preserve"> </w:t>
      </w:r>
      <w:r>
        <w:rPr>
          <w:rFonts w:asciiTheme="majorBidi" w:hAnsiTheme="majorBidi" w:cstheme="majorBidi"/>
          <w:sz w:val="24"/>
          <w:szCs w:val="24"/>
        </w:rPr>
        <w:t>digunakan</w:t>
      </w:r>
      <w:r>
        <w:rPr>
          <w:rFonts w:asciiTheme="majorBidi" w:hAnsiTheme="majorBidi" w:cstheme="majorBidi"/>
          <w:sz w:val="24"/>
          <w:szCs w:val="24"/>
          <w:lang w:val="id-ID"/>
        </w:rPr>
        <w:t xml:space="preserve"> </w:t>
      </w:r>
      <w:r>
        <w:rPr>
          <w:rFonts w:asciiTheme="majorBidi" w:hAnsiTheme="majorBidi" w:cstheme="majorBidi"/>
          <w:sz w:val="24"/>
          <w:szCs w:val="24"/>
        </w:rPr>
        <w:t>adalah</w:t>
      </w:r>
      <w:r>
        <w:rPr>
          <w:rFonts w:asciiTheme="majorBidi" w:hAnsiTheme="majorBidi" w:cstheme="majorBidi"/>
          <w:sz w:val="24"/>
          <w:szCs w:val="24"/>
          <w:lang w:val="id-ID"/>
        </w:rPr>
        <w:t xml:space="preserve"> </w:t>
      </w:r>
      <w:r>
        <w:rPr>
          <w:rFonts w:asciiTheme="majorBidi" w:hAnsiTheme="majorBidi" w:cstheme="majorBidi"/>
          <w:sz w:val="24"/>
          <w:szCs w:val="24"/>
        </w:rPr>
        <w:t>sebagai</w:t>
      </w:r>
      <w:r>
        <w:rPr>
          <w:rFonts w:asciiTheme="majorBidi" w:hAnsiTheme="majorBidi" w:cstheme="majorBidi"/>
          <w:sz w:val="24"/>
          <w:szCs w:val="24"/>
          <w:lang w:val="id-ID"/>
        </w:rPr>
        <w:t xml:space="preserve"> </w:t>
      </w:r>
      <w:r>
        <w:rPr>
          <w:rFonts w:asciiTheme="majorBidi" w:hAnsiTheme="majorBidi" w:cstheme="majorBidi"/>
          <w:sz w:val="24"/>
          <w:szCs w:val="24"/>
        </w:rPr>
        <w:t xml:space="preserve">berikut: </w:t>
      </w:r>
    </w:p>
    <w:p w14:paraId="16EB985D" w14:textId="77777777" w:rsidR="00413E23" w:rsidRDefault="00413E23" w:rsidP="00413E23">
      <w:pPr>
        <w:spacing w:line="480" w:lineRule="auto"/>
        <w:jc w:val="both"/>
        <w:rPr>
          <w:rFonts w:asciiTheme="majorBidi" w:hAnsiTheme="majorBidi" w:cstheme="majorBidi"/>
          <w:sz w:val="24"/>
          <w:szCs w:val="24"/>
        </w:rPr>
      </w:pPr>
      <w:r>
        <w:rPr>
          <w:rFonts w:asciiTheme="majorBidi" w:hAnsiTheme="majorBidi" w:cstheme="majorBidi"/>
          <w:i/>
          <w:sz w:val="24"/>
          <w:szCs w:val="24"/>
        </w:rPr>
        <w:t>a. Use Case Diagram</w:t>
      </w:r>
    </w:p>
    <w:p w14:paraId="6740DB7C" w14:textId="77777777" w:rsidR="00413E23" w:rsidRDefault="00413E23" w:rsidP="00413E23">
      <w:pPr>
        <w:spacing w:line="480" w:lineRule="auto"/>
        <w:ind w:firstLine="720"/>
        <w:jc w:val="both"/>
        <w:rPr>
          <w:rFonts w:asciiTheme="majorBidi" w:hAnsiTheme="majorBidi" w:cstheme="majorBidi"/>
          <w:sz w:val="24"/>
          <w:szCs w:val="24"/>
          <w:lang w:val="en-ID"/>
        </w:rPr>
      </w:pPr>
      <w:r>
        <w:rPr>
          <w:rFonts w:asciiTheme="majorBidi" w:hAnsiTheme="majorBidi" w:cstheme="majorBidi"/>
          <w:i/>
          <w:sz w:val="24"/>
          <w:szCs w:val="24"/>
          <w:lang w:val="en-ID"/>
        </w:rPr>
        <w:t>Use Case Diagram</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digunakan</w:t>
      </w:r>
      <w:proofErr w:type="spellEnd"/>
      <w:r>
        <w:rPr>
          <w:rFonts w:asciiTheme="majorBidi" w:hAnsiTheme="majorBidi" w:cstheme="majorBidi"/>
          <w:sz w:val="24"/>
          <w:szCs w:val="24"/>
          <w:lang w:val="en-ID"/>
        </w:rPr>
        <w:t xml:space="preserve"> untuk </w:t>
      </w:r>
      <w:proofErr w:type="spellStart"/>
      <w:r>
        <w:rPr>
          <w:rFonts w:asciiTheme="majorBidi" w:hAnsiTheme="majorBidi" w:cstheme="majorBidi"/>
          <w:sz w:val="24"/>
          <w:szCs w:val="24"/>
          <w:lang w:val="en-ID"/>
        </w:rPr>
        <w:t>mengetahui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fungsi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apa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saja</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ada</w:t>
      </w:r>
      <w:proofErr w:type="spellEnd"/>
      <w:r>
        <w:rPr>
          <w:rFonts w:asciiTheme="majorBidi" w:hAnsiTheme="majorBidi" w:cstheme="majorBidi"/>
          <w:sz w:val="24"/>
          <w:szCs w:val="24"/>
          <w:lang w:val="en-ID"/>
        </w:rPr>
        <w:t xml:space="preserve"> di dalam system </w:t>
      </w:r>
      <w:proofErr w:type="spellStart"/>
      <w:r>
        <w:rPr>
          <w:rFonts w:asciiTheme="majorBidi" w:hAnsiTheme="majorBidi" w:cstheme="majorBidi"/>
          <w:sz w:val="24"/>
          <w:szCs w:val="24"/>
          <w:lang w:val="en-ID"/>
        </w:rPr>
        <w:t>informasi</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siapa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saja</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berhak</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menggunakan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fungsi-fungsi</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tersebut</w:t>
      </w:r>
      <w:proofErr w:type="spellEnd"/>
      <w:r>
        <w:rPr>
          <w:rFonts w:asciiTheme="majorBidi" w:hAnsiTheme="majorBidi" w:cstheme="majorBidi"/>
          <w:sz w:val="24"/>
          <w:szCs w:val="24"/>
          <w:lang w:val="en-ID"/>
        </w:rPr>
        <w:t>.</w:t>
      </w:r>
    </w:p>
    <w:p w14:paraId="3E310AA0" w14:textId="77777777" w:rsidR="00413E23" w:rsidRDefault="00413E23" w:rsidP="00413E23">
      <w:pPr>
        <w:spacing w:after="200" w:line="480" w:lineRule="auto"/>
        <w:jc w:val="both"/>
        <w:rPr>
          <w:rFonts w:asciiTheme="majorBidi" w:hAnsiTheme="majorBidi" w:cstheme="majorBidi"/>
          <w:sz w:val="24"/>
          <w:szCs w:val="24"/>
          <w:lang w:val="en-US"/>
        </w:rPr>
      </w:pPr>
      <w:r>
        <w:rPr>
          <w:rFonts w:asciiTheme="majorBidi" w:hAnsiTheme="majorBidi" w:cstheme="majorBidi"/>
          <w:i/>
          <w:sz w:val="24"/>
          <w:szCs w:val="24"/>
        </w:rPr>
        <w:t>b. Class Diagram</w:t>
      </w:r>
    </w:p>
    <w:p w14:paraId="7A716926" w14:textId="77777777" w:rsidR="00413E23" w:rsidRDefault="00413E23" w:rsidP="00413E23">
      <w:pPr>
        <w:spacing w:line="480" w:lineRule="auto"/>
        <w:ind w:firstLine="720"/>
        <w:jc w:val="both"/>
        <w:rPr>
          <w:rFonts w:asciiTheme="majorBidi" w:hAnsiTheme="majorBidi" w:cstheme="majorBidi"/>
          <w:sz w:val="24"/>
          <w:szCs w:val="24"/>
          <w:lang w:val="id-ID"/>
        </w:rPr>
      </w:pPr>
      <w:r>
        <w:rPr>
          <w:rFonts w:asciiTheme="majorBidi" w:hAnsiTheme="majorBidi" w:cstheme="majorBidi"/>
          <w:i/>
          <w:sz w:val="24"/>
          <w:szCs w:val="24"/>
          <w:lang w:val="en-ID"/>
        </w:rPr>
        <w:t xml:space="preserve">Class Diagram </w:t>
      </w:r>
      <w:r>
        <w:rPr>
          <w:rFonts w:asciiTheme="majorBidi" w:hAnsiTheme="majorBidi" w:cstheme="majorBidi"/>
          <w:sz w:val="24"/>
          <w:szCs w:val="24"/>
          <w:lang w:val="en-ID"/>
        </w:rPr>
        <w:t xml:space="preserve">merupakan </w:t>
      </w:r>
      <w:r>
        <w:rPr>
          <w:rFonts w:asciiTheme="majorBidi" w:hAnsiTheme="majorBidi" w:cstheme="majorBidi"/>
          <w:i/>
          <w:sz w:val="24"/>
          <w:szCs w:val="24"/>
          <w:lang w:val="en-ID"/>
        </w:rPr>
        <w:t>diagram</w:t>
      </w:r>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menghubungkan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antar</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kelas</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penjelasan</w:t>
      </w:r>
      <w:proofErr w:type="spellEnd"/>
      <w:r>
        <w:rPr>
          <w:rFonts w:asciiTheme="majorBidi" w:hAnsiTheme="majorBidi" w:cstheme="majorBidi"/>
          <w:sz w:val="24"/>
          <w:szCs w:val="24"/>
          <w:lang w:val="en-ID"/>
        </w:rPr>
        <w:t xml:space="preserve"> detail </w:t>
      </w:r>
      <w:proofErr w:type="spellStart"/>
      <w:r>
        <w:rPr>
          <w:rFonts w:asciiTheme="majorBidi" w:hAnsiTheme="majorBidi" w:cstheme="majorBidi"/>
          <w:sz w:val="24"/>
          <w:szCs w:val="24"/>
          <w:lang w:val="en-ID"/>
        </w:rPr>
        <w:t>tiap-tiap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kelas</w:t>
      </w:r>
      <w:proofErr w:type="spellEnd"/>
      <w:r>
        <w:rPr>
          <w:rFonts w:asciiTheme="majorBidi" w:hAnsiTheme="majorBidi" w:cstheme="majorBidi"/>
          <w:sz w:val="24"/>
          <w:szCs w:val="24"/>
          <w:lang w:val="en-ID"/>
        </w:rPr>
        <w:t xml:space="preserve"> di dalam model </w:t>
      </w:r>
      <w:proofErr w:type="spellStart"/>
      <w:r>
        <w:rPr>
          <w:rFonts w:asciiTheme="majorBidi" w:hAnsiTheme="majorBidi" w:cstheme="majorBidi"/>
          <w:sz w:val="24"/>
          <w:szCs w:val="24"/>
          <w:lang w:val="en-ID"/>
        </w:rPr>
        <w:t>desain</w:t>
      </w:r>
      <w:proofErr w:type="spellEnd"/>
      <w:r>
        <w:rPr>
          <w:rFonts w:asciiTheme="majorBidi" w:hAnsiTheme="majorBidi" w:cstheme="majorBidi"/>
          <w:sz w:val="24"/>
          <w:szCs w:val="24"/>
          <w:lang w:val="en-ID"/>
        </w:rPr>
        <w:t xml:space="preserve"> suatu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 xml:space="preserve">. </w:t>
      </w:r>
      <w:r>
        <w:rPr>
          <w:rFonts w:asciiTheme="majorBidi" w:hAnsiTheme="majorBidi" w:cstheme="majorBidi"/>
          <w:i/>
          <w:sz w:val="24"/>
          <w:szCs w:val="24"/>
          <w:lang w:val="en-ID"/>
        </w:rPr>
        <w:t>Class Diagram</w:t>
      </w:r>
      <w:r>
        <w:rPr>
          <w:rFonts w:asciiTheme="majorBidi" w:hAnsiTheme="majorBidi" w:cstheme="majorBidi"/>
          <w:sz w:val="24"/>
          <w:szCs w:val="24"/>
          <w:lang w:val="en-ID"/>
        </w:rPr>
        <w:t xml:space="preserve"> juga </w:t>
      </w:r>
      <w:proofErr w:type="spellStart"/>
      <w:r>
        <w:rPr>
          <w:rFonts w:asciiTheme="majorBidi" w:hAnsiTheme="majorBidi" w:cstheme="majorBidi"/>
          <w:sz w:val="24"/>
          <w:szCs w:val="24"/>
          <w:lang w:val="en-ID"/>
        </w:rPr>
        <w:t>memperlihatkan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aturan-aturan</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tanggung</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jawab</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entitas</w:t>
      </w:r>
      <w:proofErr w:type="spellEnd"/>
      <w:r>
        <w:rPr>
          <w:rFonts w:asciiTheme="majorBidi" w:hAnsiTheme="majorBidi" w:cstheme="majorBidi"/>
          <w:sz w:val="24"/>
          <w:szCs w:val="24"/>
          <w:lang w:val="en-ID"/>
        </w:rPr>
        <w:t xml:space="preserve"> yang menentukan </w:t>
      </w:r>
      <w:proofErr w:type="spellStart"/>
      <w:r>
        <w:rPr>
          <w:rFonts w:asciiTheme="majorBidi" w:hAnsiTheme="majorBidi" w:cstheme="majorBidi"/>
          <w:sz w:val="24"/>
          <w:szCs w:val="24"/>
          <w:lang w:val="en-ID"/>
        </w:rPr>
        <w:t>perilaku</w:t>
      </w:r>
      <w:proofErr w:type="spellEnd"/>
      <w:r>
        <w:rPr>
          <w:rFonts w:asciiTheme="majorBidi" w:hAnsiTheme="majorBidi" w:cstheme="majorBidi"/>
          <w:sz w:val="24"/>
          <w:szCs w:val="24"/>
          <w:lang w:val="en-ID"/>
        </w:rPr>
        <w:t xml:space="preserve"> dari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w:t>
      </w:r>
    </w:p>
    <w:p w14:paraId="6BDBCC84" w14:textId="77777777" w:rsidR="00413E23" w:rsidRDefault="00413E23" w:rsidP="00413E23">
      <w:pPr>
        <w:spacing w:line="480" w:lineRule="auto"/>
        <w:jc w:val="both"/>
        <w:rPr>
          <w:rFonts w:asciiTheme="majorBidi" w:hAnsiTheme="majorBidi" w:cstheme="majorBidi"/>
          <w:sz w:val="24"/>
          <w:szCs w:val="24"/>
          <w:lang w:val="en-US"/>
        </w:rPr>
      </w:pPr>
      <w:r>
        <w:rPr>
          <w:rFonts w:asciiTheme="majorBidi" w:hAnsiTheme="majorBidi" w:cstheme="majorBidi"/>
          <w:i/>
          <w:sz w:val="24"/>
          <w:szCs w:val="24"/>
        </w:rPr>
        <w:lastRenderedPageBreak/>
        <w:t xml:space="preserve">c. </w:t>
      </w:r>
      <w:r>
        <w:rPr>
          <w:rFonts w:asciiTheme="majorBidi" w:hAnsiTheme="majorBidi" w:cstheme="majorBidi"/>
          <w:i/>
          <w:sz w:val="24"/>
          <w:szCs w:val="24"/>
          <w:lang w:val="id-ID"/>
        </w:rPr>
        <w:t xml:space="preserve">Activity </w:t>
      </w:r>
      <w:r>
        <w:rPr>
          <w:rFonts w:asciiTheme="majorBidi" w:hAnsiTheme="majorBidi" w:cstheme="majorBidi"/>
          <w:i/>
          <w:sz w:val="24"/>
          <w:szCs w:val="24"/>
        </w:rPr>
        <w:t>Diagram</w:t>
      </w:r>
    </w:p>
    <w:p w14:paraId="6A41CB94" w14:textId="77777777" w:rsidR="00413E23" w:rsidRDefault="00413E23" w:rsidP="00413E23">
      <w:pPr>
        <w:spacing w:after="100" w:afterAutospacing="1" w:line="480" w:lineRule="auto"/>
        <w:ind w:firstLine="720"/>
        <w:jc w:val="both"/>
        <w:rPr>
          <w:rFonts w:asciiTheme="majorBidi" w:hAnsiTheme="majorBidi" w:cstheme="majorBidi"/>
          <w:sz w:val="24"/>
          <w:szCs w:val="24"/>
          <w:lang w:val="en-ID"/>
        </w:rPr>
      </w:pPr>
      <w:r>
        <w:rPr>
          <w:rFonts w:asciiTheme="majorBidi" w:hAnsiTheme="majorBidi" w:cstheme="majorBidi"/>
          <w:i/>
          <w:sz w:val="24"/>
          <w:szCs w:val="24"/>
          <w:lang w:val="en-ID"/>
        </w:rPr>
        <w:t xml:space="preserve">Activity Diagram </w:t>
      </w:r>
      <w:proofErr w:type="spellStart"/>
      <w:r>
        <w:rPr>
          <w:rFonts w:asciiTheme="majorBidi" w:hAnsiTheme="majorBidi" w:cstheme="majorBidi"/>
          <w:sz w:val="24"/>
          <w:szCs w:val="24"/>
          <w:lang w:val="en-ID"/>
        </w:rPr>
        <w:t>menggambarkan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aliran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kerja</w:t>
      </w:r>
      <w:proofErr w:type="spellEnd"/>
      <w:r>
        <w:rPr>
          <w:rFonts w:asciiTheme="majorBidi" w:hAnsiTheme="majorBidi" w:cstheme="majorBidi"/>
          <w:sz w:val="24"/>
          <w:szCs w:val="24"/>
          <w:lang w:val="en-ID"/>
        </w:rPr>
        <w:t xml:space="preserve"> dari sebuah </w:t>
      </w:r>
      <w:proofErr w:type="spellStart"/>
      <w:r>
        <w:rPr>
          <w:rFonts w:asciiTheme="majorBidi" w:hAnsiTheme="majorBidi" w:cstheme="majorBidi"/>
          <w:sz w:val="24"/>
          <w:szCs w:val="24"/>
          <w:lang w:val="en-ID"/>
        </w:rPr>
        <w:t>sistem</w:t>
      </w:r>
      <w:proofErr w:type="spellEnd"/>
      <w:r>
        <w:rPr>
          <w:rFonts w:asciiTheme="majorBidi" w:hAnsiTheme="majorBidi" w:cstheme="majorBidi"/>
          <w:sz w:val="24"/>
          <w:szCs w:val="24"/>
          <w:lang w:val="en-ID"/>
        </w:rPr>
        <w:t>.</w:t>
      </w:r>
    </w:p>
    <w:p w14:paraId="792BCEB2" w14:textId="77777777" w:rsidR="00721F5A" w:rsidRDefault="00721F5A" w:rsidP="00413E23">
      <w:pPr>
        <w:spacing w:after="100" w:afterAutospacing="1" w:line="480" w:lineRule="auto"/>
        <w:ind w:firstLine="720"/>
        <w:jc w:val="both"/>
        <w:rPr>
          <w:rFonts w:asciiTheme="majorBidi" w:hAnsiTheme="majorBidi" w:cstheme="majorBidi"/>
          <w:sz w:val="24"/>
          <w:szCs w:val="24"/>
          <w:lang w:val="en-ID"/>
        </w:rPr>
      </w:pPr>
    </w:p>
    <w:p w14:paraId="20A56C04" w14:textId="77777777" w:rsidR="00413E23" w:rsidRDefault="00413E23" w:rsidP="00413E23">
      <w:pPr>
        <w:spacing w:line="480" w:lineRule="auto"/>
        <w:jc w:val="both"/>
        <w:rPr>
          <w:rFonts w:asciiTheme="majorBidi" w:hAnsiTheme="majorBidi" w:cstheme="majorBidi"/>
          <w:sz w:val="24"/>
          <w:szCs w:val="24"/>
          <w:lang w:val="en-US"/>
        </w:rPr>
      </w:pPr>
      <w:r>
        <w:rPr>
          <w:rFonts w:asciiTheme="majorBidi" w:hAnsiTheme="majorBidi" w:cstheme="majorBidi"/>
          <w:i/>
          <w:sz w:val="24"/>
          <w:szCs w:val="24"/>
        </w:rPr>
        <w:t>d. Sequence Diagram</w:t>
      </w:r>
    </w:p>
    <w:p w14:paraId="052D97EB" w14:textId="77777777" w:rsidR="00413E23" w:rsidRDefault="00413E23" w:rsidP="00413E23">
      <w:pPr>
        <w:spacing w:after="100" w:afterAutospacing="1" w:line="480" w:lineRule="auto"/>
        <w:ind w:firstLine="567"/>
        <w:jc w:val="both"/>
        <w:rPr>
          <w:rFonts w:asciiTheme="majorBidi" w:hAnsiTheme="majorBidi" w:cstheme="majorBidi"/>
          <w:sz w:val="24"/>
          <w:szCs w:val="24"/>
          <w:lang w:val="en-ID"/>
        </w:rPr>
      </w:pPr>
      <w:r>
        <w:rPr>
          <w:rFonts w:asciiTheme="majorBidi" w:hAnsiTheme="majorBidi" w:cstheme="majorBidi"/>
          <w:i/>
          <w:sz w:val="24"/>
          <w:szCs w:val="24"/>
          <w:lang w:val="en-ID"/>
        </w:rPr>
        <w:t>Sequence Diagram</w:t>
      </w:r>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menggambarkan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aktivitas</w:t>
      </w:r>
      <w:proofErr w:type="spellEnd"/>
      <w:r>
        <w:rPr>
          <w:rFonts w:asciiTheme="majorBidi" w:hAnsiTheme="majorBidi" w:cstheme="majorBidi"/>
          <w:sz w:val="24"/>
          <w:szCs w:val="24"/>
          <w:lang w:val="en-ID"/>
        </w:rPr>
        <w:t xml:space="preserve"> suatu </w:t>
      </w:r>
      <w:proofErr w:type="spellStart"/>
      <w:r>
        <w:rPr>
          <w:rFonts w:asciiTheme="majorBidi" w:hAnsiTheme="majorBidi" w:cstheme="majorBidi"/>
          <w:sz w:val="24"/>
          <w:szCs w:val="24"/>
          <w:lang w:val="en-ID"/>
        </w:rPr>
        <w:t>objek</w:t>
      </w:r>
      <w:proofErr w:type="spellEnd"/>
      <w:r>
        <w:rPr>
          <w:rFonts w:asciiTheme="majorBidi" w:hAnsiTheme="majorBidi" w:cstheme="majorBidi"/>
          <w:sz w:val="24"/>
          <w:szCs w:val="24"/>
          <w:lang w:val="en-ID"/>
        </w:rPr>
        <w:t xml:space="preserve"> pada </w:t>
      </w:r>
      <w:r>
        <w:rPr>
          <w:rFonts w:asciiTheme="majorBidi" w:hAnsiTheme="majorBidi" w:cstheme="majorBidi"/>
          <w:i/>
          <w:sz w:val="24"/>
          <w:szCs w:val="24"/>
          <w:lang w:val="en-ID"/>
        </w:rPr>
        <w:t xml:space="preserve">use case </w:t>
      </w:r>
      <w:proofErr w:type="spellStart"/>
      <w:r>
        <w:rPr>
          <w:rFonts w:asciiTheme="majorBidi" w:hAnsiTheme="majorBidi" w:cstheme="majorBidi"/>
          <w:sz w:val="24"/>
          <w:szCs w:val="24"/>
          <w:lang w:val="en-ID"/>
        </w:rPr>
        <w:t>dengan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mendeskripsikan</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waktu</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hidup</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objek</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pesan</w:t>
      </w:r>
      <w:proofErr w:type="spellEnd"/>
      <w:r>
        <w:rPr>
          <w:rFonts w:asciiTheme="majorBidi" w:hAnsiTheme="majorBidi" w:cstheme="majorBidi"/>
          <w:sz w:val="24"/>
          <w:szCs w:val="24"/>
          <w:lang w:val="en-ID"/>
        </w:rPr>
        <w:t xml:space="preserve"> yang </w:t>
      </w:r>
      <w:proofErr w:type="spellStart"/>
      <w:r>
        <w:rPr>
          <w:rFonts w:asciiTheme="majorBidi" w:hAnsiTheme="majorBidi" w:cstheme="majorBidi"/>
          <w:sz w:val="24"/>
          <w:szCs w:val="24"/>
          <w:lang w:val="en-ID"/>
        </w:rPr>
        <w:t>dikirimkan</w:t>
      </w:r>
      <w:proofErr w:type="spellEnd"/>
      <w:r>
        <w:rPr>
          <w:rFonts w:asciiTheme="majorBidi" w:hAnsiTheme="majorBidi" w:cstheme="majorBidi"/>
          <w:sz w:val="24"/>
          <w:szCs w:val="24"/>
          <w:lang w:val="en-ID"/>
        </w:rPr>
        <w:t xml:space="preserve"> dan </w:t>
      </w:r>
      <w:proofErr w:type="spellStart"/>
      <w:r>
        <w:rPr>
          <w:rFonts w:asciiTheme="majorBidi" w:hAnsiTheme="majorBidi" w:cstheme="majorBidi"/>
          <w:sz w:val="24"/>
          <w:szCs w:val="24"/>
          <w:lang w:val="en-ID"/>
        </w:rPr>
        <w:t>diterima</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antar</w:t>
      </w:r>
      <w:proofErr w:type="spellEnd"/>
      <w:r>
        <w:rPr>
          <w:rFonts w:asciiTheme="majorBidi" w:hAnsiTheme="majorBidi" w:cstheme="majorBidi"/>
          <w:sz w:val="24"/>
          <w:szCs w:val="24"/>
          <w:lang w:val="en-ID"/>
        </w:rPr>
        <w:t xml:space="preserve"> </w:t>
      </w:r>
      <w:proofErr w:type="spellStart"/>
      <w:r>
        <w:rPr>
          <w:rFonts w:asciiTheme="majorBidi" w:hAnsiTheme="majorBidi" w:cstheme="majorBidi"/>
          <w:sz w:val="24"/>
          <w:szCs w:val="24"/>
          <w:lang w:val="en-ID"/>
        </w:rPr>
        <w:t>objek</w:t>
      </w:r>
      <w:proofErr w:type="spellEnd"/>
    </w:p>
    <w:p w14:paraId="4129CA45" w14:textId="77777777" w:rsidR="00413E23" w:rsidRDefault="00413E23" w:rsidP="00A231F0">
      <w:pPr>
        <w:pStyle w:val="ListParagraph"/>
        <w:widowControl/>
        <w:numPr>
          <w:ilvl w:val="3"/>
          <w:numId w:val="33"/>
        </w:numPr>
        <w:autoSpaceDE/>
        <w:autoSpaceDN/>
        <w:spacing w:after="100" w:afterAutospacing="1" w:line="480" w:lineRule="auto"/>
        <w:contextualSpacing/>
        <w:jc w:val="both"/>
        <w:rPr>
          <w:rFonts w:asciiTheme="majorBidi" w:hAnsiTheme="majorBidi" w:cstheme="majorBidi"/>
          <w:b/>
          <w:sz w:val="24"/>
          <w:szCs w:val="24"/>
          <w:lang w:val="en-US"/>
        </w:rPr>
      </w:pPr>
      <w:r>
        <w:rPr>
          <w:rFonts w:asciiTheme="majorBidi" w:hAnsiTheme="majorBidi" w:cstheme="majorBidi"/>
          <w:iCs/>
          <w:sz w:val="24"/>
          <w:szCs w:val="24"/>
          <w:lang w:val="en-ID"/>
        </w:rPr>
        <w:t xml:space="preserve"> </w:t>
      </w:r>
      <w:r>
        <w:rPr>
          <w:rFonts w:asciiTheme="majorBidi" w:hAnsiTheme="majorBidi" w:cstheme="majorBidi"/>
          <w:b/>
          <w:sz w:val="24"/>
          <w:szCs w:val="24"/>
        </w:rPr>
        <w:t xml:space="preserve">Perancangan </w:t>
      </w:r>
      <w:r>
        <w:rPr>
          <w:rFonts w:asciiTheme="majorBidi" w:hAnsiTheme="majorBidi" w:cstheme="majorBidi"/>
          <w:b/>
          <w:i/>
          <w:sz w:val="24"/>
          <w:szCs w:val="24"/>
        </w:rPr>
        <w:t xml:space="preserve">interface </w:t>
      </w:r>
      <w:r>
        <w:rPr>
          <w:rFonts w:asciiTheme="majorBidi" w:hAnsiTheme="majorBidi" w:cstheme="majorBidi"/>
          <w:b/>
          <w:sz w:val="24"/>
          <w:szCs w:val="24"/>
        </w:rPr>
        <w:t>(Perancangan program)</w:t>
      </w:r>
    </w:p>
    <w:p w14:paraId="7B417FDF" w14:textId="77777777" w:rsidR="00413E23" w:rsidRDefault="00413E23" w:rsidP="00413E23">
      <w:pPr>
        <w:spacing w:after="100" w:afterAutospacing="1" w:line="480" w:lineRule="auto"/>
        <w:ind w:firstLine="567"/>
        <w:jc w:val="both"/>
        <w:rPr>
          <w:rFonts w:asciiTheme="majorBidi" w:hAnsiTheme="majorBidi" w:cstheme="majorBidi"/>
          <w:sz w:val="24"/>
          <w:szCs w:val="24"/>
        </w:rPr>
      </w:pPr>
      <w:r>
        <w:rPr>
          <w:rFonts w:asciiTheme="majorBidi" w:hAnsiTheme="majorBidi" w:cstheme="majorBidi"/>
          <w:sz w:val="24"/>
          <w:szCs w:val="24"/>
        </w:rPr>
        <w:t>Perancangan</w:t>
      </w:r>
      <w:r>
        <w:rPr>
          <w:rFonts w:asciiTheme="majorBidi" w:hAnsiTheme="majorBidi" w:cstheme="majorBidi"/>
          <w:sz w:val="24"/>
          <w:szCs w:val="24"/>
          <w:lang w:val="id-ID"/>
        </w:rPr>
        <w:t xml:space="preserve"> </w:t>
      </w:r>
      <w:r>
        <w:rPr>
          <w:rFonts w:asciiTheme="majorBidi" w:hAnsiTheme="majorBidi" w:cstheme="majorBidi"/>
          <w:i/>
          <w:sz w:val="24"/>
          <w:szCs w:val="24"/>
        </w:rPr>
        <w:t>interface</w:t>
      </w:r>
      <w:r>
        <w:rPr>
          <w:rFonts w:asciiTheme="majorBidi" w:hAnsiTheme="majorBidi" w:cstheme="majorBidi"/>
          <w:i/>
          <w:sz w:val="24"/>
          <w:szCs w:val="24"/>
          <w:lang w:val="id-ID"/>
        </w:rPr>
        <w:t xml:space="preserve"> </w:t>
      </w:r>
      <w:r>
        <w:rPr>
          <w:rFonts w:asciiTheme="majorBidi" w:hAnsiTheme="majorBidi" w:cstheme="majorBidi"/>
          <w:sz w:val="24"/>
          <w:szCs w:val="24"/>
        </w:rPr>
        <w:t>dibuat</w:t>
      </w:r>
      <w:r>
        <w:rPr>
          <w:rFonts w:asciiTheme="majorBidi" w:hAnsiTheme="majorBidi" w:cstheme="majorBidi"/>
          <w:sz w:val="24"/>
          <w:szCs w:val="24"/>
          <w:lang w:val="id-ID"/>
        </w:rPr>
        <w:t xml:space="preserve"> </w:t>
      </w:r>
      <w:r>
        <w:rPr>
          <w:rFonts w:asciiTheme="majorBidi" w:hAnsiTheme="majorBidi" w:cstheme="majorBidi"/>
          <w:sz w:val="24"/>
          <w:szCs w:val="24"/>
        </w:rPr>
        <w:t>untuk</w:t>
      </w:r>
      <w:r>
        <w:rPr>
          <w:rFonts w:asciiTheme="majorBidi" w:hAnsiTheme="majorBidi" w:cstheme="majorBidi"/>
          <w:sz w:val="24"/>
          <w:szCs w:val="24"/>
          <w:lang w:val="id-ID"/>
        </w:rPr>
        <w:t xml:space="preserve"> </w:t>
      </w:r>
      <w:r>
        <w:rPr>
          <w:rFonts w:asciiTheme="majorBidi" w:hAnsiTheme="majorBidi" w:cstheme="majorBidi"/>
          <w:sz w:val="24"/>
          <w:szCs w:val="24"/>
        </w:rPr>
        <w:t>memberikan</w:t>
      </w:r>
      <w:r>
        <w:rPr>
          <w:rFonts w:asciiTheme="majorBidi" w:hAnsiTheme="majorBidi" w:cstheme="majorBidi"/>
          <w:sz w:val="24"/>
          <w:szCs w:val="24"/>
          <w:lang w:val="id-ID"/>
        </w:rPr>
        <w:t xml:space="preserve"> </w:t>
      </w:r>
      <w:r>
        <w:rPr>
          <w:rFonts w:asciiTheme="majorBidi" w:hAnsiTheme="majorBidi" w:cstheme="majorBidi"/>
          <w:sz w:val="24"/>
          <w:szCs w:val="24"/>
        </w:rPr>
        <w:t>penjelasan</w:t>
      </w:r>
      <w:r>
        <w:rPr>
          <w:rFonts w:asciiTheme="majorBidi" w:hAnsiTheme="majorBidi" w:cstheme="majorBidi"/>
          <w:sz w:val="24"/>
          <w:szCs w:val="24"/>
          <w:lang w:val="id-ID"/>
        </w:rPr>
        <w:t xml:space="preserve"> </w:t>
      </w:r>
      <w:r>
        <w:rPr>
          <w:rFonts w:asciiTheme="majorBidi" w:hAnsiTheme="majorBidi" w:cstheme="majorBidi"/>
          <w:sz w:val="24"/>
          <w:szCs w:val="24"/>
        </w:rPr>
        <w:t>tentang</w:t>
      </w:r>
      <w:r>
        <w:rPr>
          <w:rFonts w:asciiTheme="majorBidi" w:hAnsiTheme="majorBidi" w:cstheme="majorBidi"/>
          <w:sz w:val="24"/>
          <w:szCs w:val="24"/>
          <w:lang w:val="id-ID"/>
        </w:rPr>
        <w:t xml:space="preserve"> </w:t>
      </w:r>
      <w:r>
        <w:rPr>
          <w:rFonts w:asciiTheme="majorBidi" w:hAnsiTheme="majorBidi" w:cstheme="majorBidi"/>
          <w:sz w:val="24"/>
          <w:szCs w:val="24"/>
        </w:rPr>
        <w:t>tampilan yang dihadapkan</w:t>
      </w:r>
      <w:r>
        <w:rPr>
          <w:rFonts w:asciiTheme="majorBidi" w:hAnsiTheme="majorBidi" w:cstheme="majorBidi"/>
          <w:sz w:val="24"/>
          <w:szCs w:val="24"/>
          <w:lang w:val="id-ID"/>
        </w:rPr>
        <w:t xml:space="preserve"> </w:t>
      </w:r>
      <w:r>
        <w:rPr>
          <w:rFonts w:asciiTheme="majorBidi" w:hAnsiTheme="majorBidi" w:cstheme="majorBidi"/>
          <w:sz w:val="24"/>
          <w:szCs w:val="24"/>
        </w:rPr>
        <w:t>pada</w:t>
      </w:r>
      <w:r>
        <w:rPr>
          <w:rFonts w:asciiTheme="majorBidi" w:hAnsiTheme="majorBidi" w:cstheme="majorBidi"/>
          <w:sz w:val="24"/>
          <w:szCs w:val="24"/>
          <w:lang w:val="id-ID"/>
        </w:rPr>
        <w:t xml:space="preserve"> </w:t>
      </w:r>
      <w:r>
        <w:rPr>
          <w:rFonts w:asciiTheme="majorBidi" w:hAnsiTheme="majorBidi" w:cstheme="majorBidi"/>
          <w:sz w:val="24"/>
          <w:szCs w:val="24"/>
        </w:rPr>
        <w:t>pengguna</w:t>
      </w:r>
      <w:r>
        <w:rPr>
          <w:rFonts w:asciiTheme="majorBidi" w:hAnsiTheme="majorBidi" w:cstheme="majorBidi"/>
          <w:sz w:val="24"/>
          <w:szCs w:val="24"/>
          <w:lang w:val="id-ID"/>
        </w:rPr>
        <w:t xml:space="preserve"> </w:t>
      </w:r>
      <w:r>
        <w:rPr>
          <w:rFonts w:asciiTheme="majorBidi" w:hAnsiTheme="majorBidi" w:cstheme="majorBidi"/>
          <w:sz w:val="24"/>
          <w:szCs w:val="24"/>
        </w:rPr>
        <w:t>saat</w:t>
      </w:r>
      <w:r>
        <w:rPr>
          <w:rFonts w:asciiTheme="majorBidi" w:hAnsiTheme="majorBidi" w:cstheme="majorBidi"/>
          <w:sz w:val="24"/>
          <w:szCs w:val="24"/>
          <w:lang w:val="id-ID"/>
        </w:rPr>
        <w:t xml:space="preserve"> </w:t>
      </w:r>
      <w:r>
        <w:rPr>
          <w:rFonts w:asciiTheme="majorBidi" w:hAnsiTheme="majorBidi" w:cstheme="majorBidi"/>
          <w:sz w:val="24"/>
          <w:szCs w:val="24"/>
        </w:rPr>
        <w:t>menggunakan</w:t>
      </w:r>
      <w:r>
        <w:rPr>
          <w:rFonts w:asciiTheme="majorBidi" w:hAnsiTheme="majorBidi" w:cstheme="majorBidi"/>
          <w:sz w:val="24"/>
          <w:szCs w:val="24"/>
          <w:lang w:val="id-ID"/>
        </w:rPr>
        <w:t xml:space="preserve"> </w:t>
      </w:r>
      <w:r>
        <w:rPr>
          <w:rFonts w:asciiTheme="majorBidi" w:hAnsiTheme="majorBidi" w:cstheme="majorBidi"/>
          <w:sz w:val="24"/>
          <w:szCs w:val="24"/>
        </w:rPr>
        <w:t>sistem. Pada</w:t>
      </w:r>
      <w:r>
        <w:rPr>
          <w:rFonts w:asciiTheme="majorBidi" w:hAnsiTheme="majorBidi" w:cstheme="majorBidi"/>
          <w:sz w:val="24"/>
          <w:szCs w:val="24"/>
          <w:lang w:val="id-ID"/>
        </w:rPr>
        <w:t xml:space="preserve"> </w:t>
      </w:r>
      <w:r>
        <w:rPr>
          <w:rFonts w:asciiTheme="majorBidi" w:hAnsiTheme="majorBidi" w:cstheme="majorBidi"/>
          <w:sz w:val="24"/>
          <w:szCs w:val="24"/>
        </w:rPr>
        <w:t>tahap</w:t>
      </w:r>
      <w:r>
        <w:rPr>
          <w:rFonts w:asciiTheme="majorBidi" w:hAnsiTheme="majorBidi" w:cstheme="majorBidi"/>
          <w:sz w:val="24"/>
          <w:szCs w:val="24"/>
          <w:lang w:val="id-ID"/>
        </w:rPr>
        <w:t xml:space="preserve"> </w:t>
      </w:r>
      <w:r>
        <w:rPr>
          <w:rFonts w:asciiTheme="majorBidi" w:hAnsiTheme="majorBidi" w:cstheme="majorBidi"/>
          <w:sz w:val="24"/>
          <w:szCs w:val="24"/>
        </w:rPr>
        <w:t>ini, peneliti</w:t>
      </w:r>
      <w:r>
        <w:rPr>
          <w:rFonts w:asciiTheme="majorBidi" w:hAnsiTheme="majorBidi" w:cstheme="majorBidi"/>
          <w:sz w:val="24"/>
          <w:szCs w:val="24"/>
          <w:lang w:val="id-ID"/>
        </w:rPr>
        <w:t xml:space="preserve"> </w:t>
      </w:r>
      <w:r>
        <w:rPr>
          <w:rFonts w:asciiTheme="majorBidi" w:hAnsiTheme="majorBidi" w:cstheme="majorBidi"/>
          <w:sz w:val="24"/>
          <w:szCs w:val="24"/>
        </w:rPr>
        <w:t>melakukan</w:t>
      </w:r>
      <w:r>
        <w:rPr>
          <w:rFonts w:asciiTheme="majorBidi" w:hAnsiTheme="majorBidi" w:cstheme="majorBidi"/>
          <w:sz w:val="24"/>
          <w:szCs w:val="24"/>
          <w:lang w:val="id-ID"/>
        </w:rPr>
        <w:t xml:space="preserve"> </w:t>
      </w:r>
      <w:r>
        <w:rPr>
          <w:rFonts w:asciiTheme="majorBidi" w:hAnsiTheme="majorBidi" w:cstheme="majorBidi"/>
          <w:sz w:val="24"/>
          <w:szCs w:val="24"/>
        </w:rPr>
        <w:t>perancangan</w:t>
      </w:r>
      <w:r>
        <w:rPr>
          <w:rFonts w:asciiTheme="majorBidi" w:hAnsiTheme="majorBidi" w:cstheme="majorBidi"/>
          <w:sz w:val="24"/>
          <w:szCs w:val="24"/>
          <w:lang w:val="id-ID"/>
        </w:rPr>
        <w:t xml:space="preserve"> </w:t>
      </w:r>
      <w:r>
        <w:rPr>
          <w:rFonts w:asciiTheme="majorBidi" w:hAnsiTheme="majorBidi" w:cstheme="majorBidi"/>
          <w:sz w:val="24"/>
          <w:szCs w:val="24"/>
        </w:rPr>
        <w:t>terhadap</w:t>
      </w:r>
      <w:r>
        <w:rPr>
          <w:rFonts w:asciiTheme="majorBidi" w:hAnsiTheme="majorBidi" w:cstheme="majorBidi"/>
          <w:sz w:val="24"/>
          <w:szCs w:val="24"/>
          <w:lang w:val="id-ID"/>
        </w:rPr>
        <w:t xml:space="preserve"> </w:t>
      </w:r>
      <w:r>
        <w:rPr>
          <w:rFonts w:asciiTheme="majorBidi" w:hAnsiTheme="majorBidi" w:cstheme="majorBidi"/>
          <w:sz w:val="24"/>
          <w:szCs w:val="24"/>
        </w:rPr>
        <w:t>tampilan</w:t>
      </w:r>
      <w:r>
        <w:rPr>
          <w:rFonts w:asciiTheme="majorBidi" w:hAnsiTheme="majorBidi" w:cstheme="majorBidi"/>
          <w:sz w:val="24"/>
          <w:szCs w:val="24"/>
          <w:lang w:val="id-ID"/>
        </w:rPr>
        <w:t xml:space="preserve"> </w:t>
      </w:r>
      <w:r>
        <w:rPr>
          <w:rFonts w:asciiTheme="majorBidi" w:hAnsiTheme="majorBidi" w:cstheme="majorBidi"/>
          <w:sz w:val="24"/>
          <w:szCs w:val="24"/>
        </w:rPr>
        <w:t>atau</w:t>
      </w:r>
      <w:r>
        <w:rPr>
          <w:rFonts w:asciiTheme="majorBidi" w:hAnsiTheme="majorBidi" w:cstheme="majorBidi"/>
          <w:sz w:val="24"/>
          <w:szCs w:val="24"/>
          <w:lang w:val="id-ID"/>
        </w:rPr>
        <w:t xml:space="preserve"> </w:t>
      </w:r>
      <w:r>
        <w:rPr>
          <w:rFonts w:asciiTheme="majorBidi" w:hAnsiTheme="majorBidi" w:cstheme="majorBidi"/>
          <w:sz w:val="24"/>
          <w:szCs w:val="24"/>
        </w:rPr>
        <w:t>desain</w:t>
      </w:r>
      <w:r>
        <w:rPr>
          <w:rFonts w:asciiTheme="majorBidi" w:hAnsiTheme="majorBidi" w:cstheme="majorBidi"/>
          <w:sz w:val="24"/>
          <w:szCs w:val="24"/>
          <w:lang w:val="id-ID"/>
        </w:rPr>
        <w:t xml:space="preserve"> </w:t>
      </w:r>
      <w:r>
        <w:rPr>
          <w:rFonts w:asciiTheme="majorBidi" w:hAnsiTheme="majorBidi" w:cstheme="majorBidi"/>
          <w:sz w:val="24"/>
          <w:szCs w:val="24"/>
        </w:rPr>
        <w:t>antar</w:t>
      </w:r>
      <w:r>
        <w:rPr>
          <w:rFonts w:asciiTheme="majorBidi" w:hAnsiTheme="majorBidi" w:cstheme="majorBidi"/>
          <w:sz w:val="24"/>
          <w:szCs w:val="24"/>
          <w:lang w:val="id-ID"/>
        </w:rPr>
        <w:t xml:space="preserve"> </w:t>
      </w:r>
      <w:r>
        <w:rPr>
          <w:rFonts w:asciiTheme="majorBidi" w:hAnsiTheme="majorBidi" w:cstheme="majorBidi"/>
          <w:sz w:val="24"/>
          <w:szCs w:val="24"/>
        </w:rPr>
        <w:t>muka (</w:t>
      </w:r>
      <w:r>
        <w:rPr>
          <w:rFonts w:asciiTheme="majorBidi" w:hAnsiTheme="majorBidi" w:cstheme="majorBidi"/>
          <w:i/>
          <w:iCs/>
          <w:sz w:val="24"/>
          <w:szCs w:val="24"/>
        </w:rPr>
        <w:t>interface</w:t>
      </w:r>
      <w:r>
        <w:rPr>
          <w:rFonts w:asciiTheme="majorBidi" w:hAnsiTheme="majorBidi" w:cstheme="majorBidi"/>
          <w:sz w:val="24"/>
          <w:szCs w:val="24"/>
        </w:rPr>
        <w:t>) dari</w:t>
      </w:r>
      <w:r>
        <w:rPr>
          <w:rFonts w:asciiTheme="majorBidi" w:hAnsiTheme="majorBidi" w:cstheme="majorBidi"/>
          <w:sz w:val="24"/>
          <w:szCs w:val="24"/>
          <w:lang w:val="id-ID"/>
        </w:rPr>
        <w:t xml:space="preserve"> </w:t>
      </w:r>
      <w:r>
        <w:rPr>
          <w:rFonts w:asciiTheme="majorBidi" w:hAnsiTheme="majorBidi" w:cstheme="majorBidi"/>
          <w:sz w:val="24"/>
          <w:szCs w:val="24"/>
        </w:rPr>
        <w:t>aplikasi</w:t>
      </w:r>
      <w:r>
        <w:rPr>
          <w:rFonts w:asciiTheme="majorBidi" w:hAnsiTheme="majorBidi" w:cstheme="majorBidi"/>
          <w:sz w:val="24"/>
          <w:szCs w:val="24"/>
          <w:lang w:val="id-ID"/>
        </w:rPr>
        <w:t xml:space="preserve"> </w:t>
      </w:r>
      <w:r>
        <w:rPr>
          <w:rFonts w:asciiTheme="majorBidi" w:hAnsiTheme="majorBidi" w:cstheme="majorBidi"/>
          <w:sz w:val="24"/>
          <w:szCs w:val="24"/>
        </w:rPr>
        <w:t xml:space="preserve"> System</w:t>
      </w:r>
      <w:r>
        <w:rPr>
          <w:rFonts w:asciiTheme="majorBidi" w:hAnsiTheme="majorBidi" w:cstheme="majorBidi"/>
          <w:sz w:val="24"/>
          <w:szCs w:val="24"/>
          <w:lang w:val="id-ID"/>
        </w:rPr>
        <w:t xml:space="preserve"> </w:t>
      </w:r>
      <w:r>
        <w:rPr>
          <w:rFonts w:asciiTheme="majorBidi" w:hAnsiTheme="majorBidi" w:cstheme="majorBidi"/>
          <w:sz w:val="24"/>
          <w:szCs w:val="24"/>
        </w:rPr>
        <w:t>Pembayaran Tagihan listrik PLN  menu.</w:t>
      </w:r>
    </w:p>
    <w:p w14:paraId="1AD380CE" w14:textId="77777777" w:rsidR="00413E23" w:rsidRDefault="00413E23" w:rsidP="00413E23">
      <w:pPr>
        <w:spacing w:after="100" w:afterAutospacing="1" w:line="480" w:lineRule="auto"/>
        <w:ind w:firstLine="567"/>
        <w:jc w:val="both"/>
        <w:rPr>
          <w:rFonts w:asciiTheme="majorBidi" w:hAnsiTheme="majorBidi" w:cstheme="majorBidi"/>
          <w:sz w:val="24"/>
          <w:szCs w:val="24"/>
          <w:lang w:val="id-ID"/>
        </w:rPr>
      </w:pPr>
      <w:r>
        <w:rPr>
          <w:rFonts w:asciiTheme="majorBidi" w:hAnsiTheme="majorBidi" w:cstheme="majorBidi"/>
          <w:sz w:val="24"/>
          <w:szCs w:val="24"/>
        </w:rPr>
        <w:t xml:space="preserve">Pada proses login operator yang sudah terdaftar pada DB operator dapat mengakses kedalam sistem sesuai dengan hak akses. Pada proses baca transaksi operator yang telah login kedalam sistem dapat mengakses DB informasi untuk mengetahui informasi yang telah diinput pelanggan. </w:t>
      </w:r>
    </w:p>
    <w:p w14:paraId="3F011CCD" w14:textId="77777777" w:rsidR="00413E23" w:rsidRDefault="00413E23" w:rsidP="00A231F0">
      <w:pPr>
        <w:pStyle w:val="ListParagraph"/>
        <w:widowControl/>
        <w:numPr>
          <w:ilvl w:val="2"/>
          <w:numId w:val="32"/>
        </w:numPr>
        <w:autoSpaceDE/>
        <w:autoSpaceDN/>
        <w:spacing w:line="480" w:lineRule="auto"/>
        <w:ind w:left="567" w:hanging="567"/>
        <w:contextualSpacing/>
        <w:jc w:val="both"/>
        <w:rPr>
          <w:rFonts w:asciiTheme="majorBidi" w:hAnsiTheme="majorBidi" w:cstheme="majorBidi"/>
          <w:b/>
          <w:bCs/>
          <w:sz w:val="24"/>
          <w:szCs w:val="24"/>
          <w:lang w:val="en-US"/>
        </w:rPr>
      </w:pPr>
      <w:r>
        <w:rPr>
          <w:rFonts w:asciiTheme="majorBidi" w:hAnsiTheme="majorBidi" w:cstheme="majorBidi"/>
          <w:b/>
          <w:bCs/>
          <w:sz w:val="24"/>
          <w:szCs w:val="24"/>
        </w:rPr>
        <w:t>Implementasi</w:t>
      </w:r>
    </w:p>
    <w:p w14:paraId="28BAC6A1" w14:textId="77777777" w:rsidR="00413E23" w:rsidRDefault="00413E23" w:rsidP="00413E23">
      <w:pPr>
        <w:pStyle w:val="ListParagraph"/>
        <w:spacing w:after="100" w:afterAutospacing="1" w:line="480" w:lineRule="auto"/>
        <w:ind w:left="0" w:firstLine="567"/>
        <w:jc w:val="both"/>
        <w:rPr>
          <w:rFonts w:asciiTheme="majorBidi" w:hAnsiTheme="majorBidi" w:cstheme="majorBidi"/>
          <w:b/>
          <w:bCs/>
          <w:sz w:val="24"/>
          <w:szCs w:val="24"/>
        </w:rPr>
      </w:pPr>
      <w:r>
        <w:rPr>
          <w:rFonts w:asciiTheme="majorBidi" w:hAnsiTheme="majorBidi" w:cstheme="majorBidi"/>
          <w:color w:val="000000"/>
          <w:sz w:val="24"/>
          <w:szCs w:val="24"/>
        </w:rPr>
        <w:t>Implementasi</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sistem</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merupakan</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tahap</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meletakkan</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sistem</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sehingga</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siap</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untuk</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lastRenderedPageBreak/>
        <w:t xml:space="preserve">dioperasikan. </w:t>
      </w:r>
      <w:proofErr w:type="spellStart"/>
      <w:r>
        <w:rPr>
          <w:rFonts w:asciiTheme="majorBidi" w:hAnsiTheme="majorBidi" w:cstheme="majorBidi"/>
          <w:color w:val="000000"/>
          <w:sz w:val="24"/>
          <w:szCs w:val="24"/>
          <w:lang w:val="en-ID"/>
        </w:rPr>
        <w:t>Implementasi</w:t>
      </w:r>
      <w:proofErr w:type="spellEnd"/>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bertujuan</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untuk</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mengkonfirmasi</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modul-modul</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perancangan, sehingga</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pengguna</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dapat</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memberi</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masukan</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kepada</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pengembangan</w:t>
      </w:r>
      <w:r>
        <w:rPr>
          <w:rFonts w:asciiTheme="majorBidi" w:hAnsiTheme="majorBidi" w:cstheme="majorBidi"/>
          <w:color w:val="000000"/>
          <w:sz w:val="24"/>
          <w:szCs w:val="24"/>
          <w:lang w:val="id-ID"/>
        </w:rPr>
        <w:t xml:space="preserve"> </w:t>
      </w:r>
      <w:r>
        <w:rPr>
          <w:rFonts w:asciiTheme="majorBidi" w:hAnsiTheme="majorBidi" w:cstheme="majorBidi"/>
          <w:color w:val="000000"/>
          <w:sz w:val="24"/>
          <w:szCs w:val="24"/>
        </w:rPr>
        <w:t xml:space="preserve">sistem. </w:t>
      </w:r>
      <w:r>
        <w:rPr>
          <w:rFonts w:asciiTheme="majorBidi" w:hAnsiTheme="majorBidi" w:cstheme="majorBidi"/>
          <w:sz w:val="24"/>
          <w:szCs w:val="24"/>
        </w:rPr>
        <w:t>Pada</w:t>
      </w:r>
      <w:r>
        <w:rPr>
          <w:rFonts w:asciiTheme="majorBidi" w:hAnsiTheme="majorBidi" w:cstheme="majorBidi"/>
          <w:sz w:val="24"/>
          <w:szCs w:val="24"/>
          <w:lang w:val="id-ID"/>
        </w:rPr>
        <w:t xml:space="preserve"> </w:t>
      </w:r>
      <w:r>
        <w:rPr>
          <w:rFonts w:asciiTheme="majorBidi" w:hAnsiTheme="majorBidi" w:cstheme="majorBidi"/>
          <w:sz w:val="24"/>
          <w:szCs w:val="24"/>
        </w:rPr>
        <w:t>tahap</w:t>
      </w:r>
      <w:r>
        <w:rPr>
          <w:rFonts w:asciiTheme="majorBidi" w:hAnsiTheme="majorBidi" w:cstheme="majorBidi"/>
          <w:sz w:val="24"/>
          <w:szCs w:val="24"/>
          <w:lang w:val="id-ID"/>
        </w:rPr>
        <w:t xml:space="preserve"> </w:t>
      </w:r>
      <w:r>
        <w:rPr>
          <w:rFonts w:asciiTheme="majorBidi" w:hAnsiTheme="majorBidi" w:cstheme="majorBidi"/>
          <w:sz w:val="24"/>
          <w:szCs w:val="24"/>
        </w:rPr>
        <w:t>ini</w:t>
      </w:r>
      <w:r>
        <w:rPr>
          <w:rFonts w:asciiTheme="majorBidi" w:hAnsiTheme="majorBidi" w:cstheme="majorBidi"/>
          <w:sz w:val="24"/>
          <w:szCs w:val="24"/>
          <w:lang w:val="id-ID"/>
        </w:rPr>
        <w:t xml:space="preserve"> </w:t>
      </w:r>
      <w:r>
        <w:rPr>
          <w:rFonts w:asciiTheme="majorBidi" w:hAnsiTheme="majorBidi" w:cstheme="majorBidi"/>
          <w:sz w:val="24"/>
          <w:szCs w:val="24"/>
        </w:rPr>
        <w:t>perancangan</w:t>
      </w:r>
      <w:r>
        <w:rPr>
          <w:rFonts w:asciiTheme="majorBidi" w:hAnsiTheme="majorBidi" w:cstheme="majorBidi"/>
          <w:sz w:val="24"/>
          <w:szCs w:val="24"/>
          <w:lang w:val="id-ID"/>
        </w:rPr>
        <w:t xml:space="preserve"> sistem </w:t>
      </w:r>
      <w:r>
        <w:rPr>
          <w:rFonts w:asciiTheme="majorBidi" w:hAnsiTheme="majorBidi" w:cstheme="majorBidi"/>
          <w:sz w:val="24"/>
          <w:szCs w:val="24"/>
        </w:rPr>
        <w:t>dilakukan</w:t>
      </w:r>
      <w:r>
        <w:rPr>
          <w:rFonts w:asciiTheme="majorBidi" w:hAnsiTheme="majorBidi" w:cstheme="majorBidi"/>
          <w:sz w:val="24"/>
          <w:szCs w:val="24"/>
          <w:lang w:val="id-ID"/>
        </w:rPr>
        <w:t xml:space="preserve"> dengan</w:t>
      </w:r>
      <w:r>
        <w:rPr>
          <w:rFonts w:asciiTheme="majorBidi" w:hAnsiTheme="majorBidi" w:cstheme="majorBidi"/>
          <w:sz w:val="24"/>
          <w:szCs w:val="24"/>
        </w:rPr>
        <w:t xml:space="preserve"> SMS Gateway</w:t>
      </w:r>
      <w:r>
        <w:rPr>
          <w:rFonts w:asciiTheme="majorBidi" w:hAnsiTheme="majorBidi" w:cstheme="majorBidi"/>
          <w:sz w:val="24"/>
          <w:szCs w:val="24"/>
          <w:lang w:val="id-ID"/>
        </w:rPr>
        <w:t xml:space="preserve"> </w:t>
      </w:r>
      <w:r>
        <w:rPr>
          <w:rFonts w:asciiTheme="majorBidi" w:hAnsiTheme="majorBidi" w:cstheme="majorBidi"/>
          <w:sz w:val="24"/>
          <w:szCs w:val="24"/>
        </w:rPr>
        <w:t>menggunakan</w:t>
      </w:r>
      <w:r>
        <w:rPr>
          <w:rFonts w:asciiTheme="majorBidi" w:hAnsiTheme="majorBidi" w:cstheme="majorBidi"/>
          <w:sz w:val="24"/>
          <w:szCs w:val="24"/>
          <w:lang w:val="id-ID"/>
        </w:rPr>
        <w:t xml:space="preserve"> </w:t>
      </w:r>
      <w:r>
        <w:rPr>
          <w:rFonts w:asciiTheme="majorBidi" w:hAnsiTheme="majorBidi" w:cstheme="majorBidi"/>
          <w:sz w:val="24"/>
          <w:szCs w:val="24"/>
        </w:rPr>
        <w:t>bahasa</w:t>
      </w:r>
      <w:r>
        <w:rPr>
          <w:rFonts w:asciiTheme="majorBidi" w:hAnsiTheme="majorBidi" w:cstheme="majorBidi"/>
          <w:sz w:val="24"/>
          <w:szCs w:val="24"/>
          <w:lang w:val="id-ID"/>
        </w:rPr>
        <w:t xml:space="preserve"> </w:t>
      </w:r>
      <w:r>
        <w:rPr>
          <w:rFonts w:asciiTheme="majorBidi" w:hAnsiTheme="majorBidi" w:cstheme="majorBidi"/>
          <w:sz w:val="24"/>
          <w:szCs w:val="24"/>
        </w:rPr>
        <w:t>pemrograman</w:t>
      </w:r>
      <w:r>
        <w:rPr>
          <w:rFonts w:asciiTheme="majorBidi" w:hAnsiTheme="majorBidi" w:cstheme="majorBidi"/>
          <w:sz w:val="24"/>
          <w:szCs w:val="24"/>
          <w:lang w:val="id-ID"/>
        </w:rPr>
        <w:t xml:space="preserve"> </w:t>
      </w:r>
      <w:r>
        <w:rPr>
          <w:rFonts w:asciiTheme="majorBidi" w:hAnsiTheme="majorBidi" w:cstheme="majorBidi"/>
          <w:sz w:val="24"/>
          <w:szCs w:val="24"/>
        </w:rPr>
        <w:t>PHP</w:t>
      </w:r>
      <w:r>
        <w:rPr>
          <w:rFonts w:asciiTheme="majorBidi" w:hAnsiTheme="majorBidi" w:cstheme="majorBidi"/>
          <w:i/>
          <w:sz w:val="24"/>
          <w:szCs w:val="24"/>
          <w:lang w:val="id-ID"/>
        </w:rPr>
        <w:t xml:space="preserve"> </w:t>
      </w:r>
      <w:r>
        <w:rPr>
          <w:rFonts w:asciiTheme="majorBidi" w:hAnsiTheme="majorBidi" w:cstheme="majorBidi"/>
          <w:sz w:val="24"/>
          <w:szCs w:val="24"/>
        </w:rPr>
        <w:t>dan</w:t>
      </w:r>
      <w:r>
        <w:rPr>
          <w:rFonts w:asciiTheme="majorBidi" w:hAnsiTheme="majorBidi" w:cstheme="majorBidi"/>
          <w:sz w:val="24"/>
          <w:szCs w:val="24"/>
          <w:lang w:val="id-ID"/>
        </w:rPr>
        <w:t xml:space="preserve"> </w:t>
      </w:r>
      <w:r>
        <w:rPr>
          <w:rFonts w:asciiTheme="majorBidi" w:hAnsiTheme="majorBidi" w:cstheme="majorBidi"/>
          <w:i/>
          <w:sz w:val="24"/>
          <w:szCs w:val="24"/>
        </w:rPr>
        <w:t>database MySQL.</w:t>
      </w:r>
    </w:p>
    <w:p w14:paraId="2062E662" w14:textId="77777777" w:rsidR="00413E23" w:rsidRDefault="00413E23" w:rsidP="00A231F0">
      <w:pPr>
        <w:pStyle w:val="ListParagraph"/>
        <w:widowControl/>
        <w:numPr>
          <w:ilvl w:val="2"/>
          <w:numId w:val="32"/>
        </w:numPr>
        <w:autoSpaceDE/>
        <w:autoSpaceDN/>
        <w:spacing w:line="480" w:lineRule="auto"/>
        <w:ind w:left="567" w:hanging="567"/>
        <w:contextualSpacing/>
        <w:jc w:val="both"/>
        <w:rPr>
          <w:rFonts w:asciiTheme="majorBidi" w:hAnsiTheme="majorBidi" w:cstheme="majorBidi"/>
          <w:b/>
          <w:bCs/>
          <w:sz w:val="24"/>
          <w:szCs w:val="24"/>
        </w:rPr>
      </w:pPr>
      <w:r>
        <w:rPr>
          <w:rFonts w:asciiTheme="majorBidi" w:hAnsiTheme="majorBidi" w:cstheme="majorBidi"/>
          <w:b/>
          <w:bCs/>
          <w:sz w:val="24"/>
          <w:szCs w:val="24"/>
        </w:rPr>
        <w:t>Pengujian</w:t>
      </w:r>
    </w:p>
    <w:p w14:paraId="0D2CF38E" w14:textId="77777777" w:rsidR="00413E23" w:rsidRDefault="00413E23" w:rsidP="00413E23">
      <w:pPr>
        <w:spacing w:line="480" w:lineRule="auto"/>
        <w:ind w:firstLine="567"/>
        <w:jc w:val="both"/>
        <w:rPr>
          <w:rFonts w:asciiTheme="majorBidi" w:hAnsiTheme="majorBidi" w:cstheme="majorBidi"/>
          <w:b/>
          <w:bCs/>
          <w:sz w:val="24"/>
          <w:szCs w:val="24"/>
        </w:rPr>
      </w:pPr>
      <w:r>
        <w:rPr>
          <w:rFonts w:asciiTheme="majorBidi" w:hAnsiTheme="majorBidi" w:cstheme="majorBidi"/>
          <w:sz w:val="24"/>
          <w:szCs w:val="24"/>
        </w:rPr>
        <w:t xml:space="preserve">Pengujian </w:t>
      </w:r>
      <w:r>
        <w:rPr>
          <w:rFonts w:asciiTheme="majorBidi" w:hAnsiTheme="majorBidi" w:cstheme="majorBidi"/>
          <w:sz w:val="24"/>
          <w:szCs w:val="24"/>
          <w:lang w:val="id-ID"/>
        </w:rPr>
        <w:t xml:space="preserve">sistem merupakan tahap melakukan </w:t>
      </w:r>
      <w:r>
        <w:rPr>
          <w:rFonts w:asciiTheme="majorBidi" w:hAnsiTheme="majorBidi" w:cstheme="majorBidi"/>
          <w:i/>
          <w:sz w:val="24"/>
          <w:szCs w:val="24"/>
          <w:lang w:val="id-ID"/>
        </w:rPr>
        <w:t xml:space="preserve">testing </w:t>
      </w:r>
      <w:r>
        <w:rPr>
          <w:rFonts w:asciiTheme="majorBidi" w:hAnsiTheme="majorBidi" w:cstheme="majorBidi"/>
          <w:sz w:val="24"/>
          <w:szCs w:val="24"/>
          <w:lang w:val="id-ID"/>
        </w:rPr>
        <w:t xml:space="preserve">untuk mengetahui kesalahan dalam </w:t>
      </w:r>
      <w:r>
        <w:rPr>
          <w:rFonts w:asciiTheme="majorBidi" w:hAnsiTheme="majorBidi" w:cstheme="majorBidi"/>
          <w:sz w:val="24"/>
          <w:szCs w:val="24"/>
        </w:rPr>
        <w:t>Sistem Informasi Pembayaran tagihan listrik PLN ini</w:t>
      </w:r>
      <w:r>
        <w:rPr>
          <w:rFonts w:asciiTheme="majorBidi" w:hAnsiTheme="majorBidi" w:cstheme="majorBidi"/>
          <w:sz w:val="24"/>
          <w:szCs w:val="24"/>
          <w:lang w:val="id-ID"/>
        </w:rPr>
        <w:t xml:space="preserve">. Pengujian terhadap sistem dilakukan untuk dapat mengetahui </w:t>
      </w:r>
      <w:r>
        <w:rPr>
          <w:rFonts w:asciiTheme="majorBidi" w:hAnsiTheme="majorBidi" w:cstheme="majorBidi"/>
          <w:sz w:val="24"/>
          <w:szCs w:val="24"/>
        </w:rPr>
        <w:t>S</w:t>
      </w:r>
      <w:r>
        <w:rPr>
          <w:rFonts w:asciiTheme="majorBidi" w:hAnsiTheme="majorBidi" w:cstheme="majorBidi"/>
          <w:sz w:val="24"/>
          <w:szCs w:val="24"/>
          <w:lang w:val="id-ID"/>
        </w:rPr>
        <w:t>istem</w:t>
      </w:r>
      <w:r>
        <w:rPr>
          <w:rFonts w:asciiTheme="majorBidi" w:hAnsiTheme="majorBidi" w:cstheme="majorBidi"/>
          <w:sz w:val="24"/>
          <w:szCs w:val="24"/>
        </w:rPr>
        <w:t xml:space="preserve"> Informasi Pembayaran Tagihan listrik PLN Menu dengan QR Code  berbasis </w:t>
      </w:r>
      <w:r>
        <w:rPr>
          <w:rFonts w:asciiTheme="majorBidi" w:hAnsiTheme="majorBidi" w:cstheme="majorBidi"/>
          <w:i/>
          <w:sz w:val="24"/>
          <w:szCs w:val="24"/>
        </w:rPr>
        <w:t>web</w:t>
      </w:r>
      <w:r>
        <w:rPr>
          <w:rFonts w:asciiTheme="majorBidi" w:hAnsiTheme="majorBidi" w:cstheme="majorBidi"/>
          <w:sz w:val="24"/>
          <w:szCs w:val="24"/>
          <w:lang w:val="id-ID"/>
        </w:rPr>
        <w:t>site yang dirancang telah berjalan sesuai dengan yang diharapkan</w:t>
      </w:r>
      <w:r>
        <w:rPr>
          <w:rFonts w:asciiTheme="majorBidi" w:hAnsiTheme="majorBidi" w:cstheme="majorBidi"/>
          <w:sz w:val="24"/>
          <w:szCs w:val="24"/>
        </w:rPr>
        <w:t>. Sehingga memudahkan operator mengetahui informasi terkini dari sistem, dan kemudian mengambil tindakan selanjutnya jika dibutuhkan.</w:t>
      </w:r>
    </w:p>
    <w:p w14:paraId="108839AC" w14:textId="77777777" w:rsidR="00413E23" w:rsidRDefault="00413E23" w:rsidP="00413E23">
      <w:pPr>
        <w:spacing w:line="480" w:lineRule="auto"/>
        <w:rPr>
          <w:rFonts w:asciiTheme="majorBidi" w:hAnsiTheme="majorBidi" w:cstheme="majorBidi"/>
          <w:b/>
          <w:sz w:val="24"/>
          <w:szCs w:val="24"/>
        </w:rPr>
      </w:pPr>
    </w:p>
    <w:p w14:paraId="55193FF8" w14:textId="77777777" w:rsidR="00721F5A" w:rsidRDefault="00721F5A" w:rsidP="00413E23">
      <w:pPr>
        <w:spacing w:line="480" w:lineRule="auto"/>
        <w:jc w:val="center"/>
        <w:rPr>
          <w:rFonts w:asciiTheme="majorBidi" w:hAnsiTheme="majorBidi" w:cstheme="majorBidi"/>
          <w:b/>
          <w:sz w:val="24"/>
          <w:szCs w:val="24"/>
        </w:rPr>
      </w:pPr>
    </w:p>
    <w:p w14:paraId="44B7E7AF" w14:textId="77777777" w:rsidR="00721F5A" w:rsidRDefault="00721F5A" w:rsidP="00413E23">
      <w:pPr>
        <w:spacing w:line="480" w:lineRule="auto"/>
        <w:jc w:val="center"/>
        <w:rPr>
          <w:rFonts w:asciiTheme="majorBidi" w:hAnsiTheme="majorBidi" w:cstheme="majorBidi"/>
          <w:b/>
          <w:sz w:val="24"/>
          <w:szCs w:val="24"/>
        </w:rPr>
      </w:pPr>
    </w:p>
    <w:p w14:paraId="5E3FEF34" w14:textId="77777777" w:rsidR="00721F5A" w:rsidRDefault="00721F5A" w:rsidP="00413E23">
      <w:pPr>
        <w:spacing w:line="480" w:lineRule="auto"/>
        <w:jc w:val="center"/>
        <w:rPr>
          <w:rFonts w:asciiTheme="majorBidi" w:hAnsiTheme="majorBidi" w:cstheme="majorBidi"/>
          <w:b/>
          <w:sz w:val="24"/>
          <w:szCs w:val="24"/>
        </w:rPr>
      </w:pPr>
    </w:p>
    <w:p w14:paraId="55C8746F" w14:textId="77777777" w:rsidR="00721F5A" w:rsidRDefault="00721F5A" w:rsidP="00413E23">
      <w:pPr>
        <w:spacing w:line="480" w:lineRule="auto"/>
        <w:jc w:val="center"/>
        <w:rPr>
          <w:rFonts w:asciiTheme="majorBidi" w:hAnsiTheme="majorBidi" w:cstheme="majorBidi"/>
          <w:b/>
          <w:sz w:val="24"/>
          <w:szCs w:val="24"/>
        </w:rPr>
      </w:pPr>
    </w:p>
    <w:p w14:paraId="0627984D" w14:textId="77777777" w:rsidR="00721F5A" w:rsidRDefault="00721F5A" w:rsidP="00413E23">
      <w:pPr>
        <w:spacing w:line="480" w:lineRule="auto"/>
        <w:jc w:val="center"/>
        <w:rPr>
          <w:rFonts w:asciiTheme="majorBidi" w:hAnsiTheme="majorBidi" w:cstheme="majorBidi"/>
          <w:b/>
          <w:sz w:val="24"/>
          <w:szCs w:val="24"/>
        </w:rPr>
      </w:pPr>
    </w:p>
    <w:p w14:paraId="380A6A82" w14:textId="77777777" w:rsidR="00721F5A" w:rsidRDefault="00721F5A" w:rsidP="00413E23">
      <w:pPr>
        <w:spacing w:line="480" w:lineRule="auto"/>
        <w:jc w:val="center"/>
        <w:rPr>
          <w:rFonts w:asciiTheme="majorBidi" w:hAnsiTheme="majorBidi" w:cstheme="majorBidi"/>
          <w:b/>
          <w:sz w:val="24"/>
          <w:szCs w:val="24"/>
        </w:rPr>
      </w:pPr>
    </w:p>
    <w:p w14:paraId="7D5CCA73" w14:textId="4EF22D9F" w:rsidR="00721F5A" w:rsidRDefault="00721F5A" w:rsidP="00C268E8">
      <w:pPr>
        <w:spacing w:line="480" w:lineRule="auto"/>
        <w:rPr>
          <w:rFonts w:asciiTheme="majorBidi" w:hAnsiTheme="majorBidi" w:cstheme="majorBidi"/>
          <w:b/>
          <w:sz w:val="24"/>
          <w:szCs w:val="24"/>
        </w:rPr>
      </w:pPr>
    </w:p>
    <w:p w14:paraId="3BCD0567" w14:textId="435515B0" w:rsidR="00C268E8" w:rsidRDefault="00C268E8" w:rsidP="00C268E8">
      <w:pPr>
        <w:spacing w:line="480" w:lineRule="auto"/>
        <w:rPr>
          <w:rFonts w:asciiTheme="majorBidi" w:hAnsiTheme="majorBidi" w:cstheme="majorBidi"/>
          <w:b/>
          <w:sz w:val="24"/>
          <w:szCs w:val="24"/>
        </w:rPr>
      </w:pPr>
    </w:p>
    <w:p w14:paraId="322DCF8A" w14:textId="77777777" w:rsidR="00C268E8" w:rsidRDefault="00C268E8" w:rsidP="00C268E8">
      <w:pPr>
        <w:spacing w:line="480" w:lineRule="auto"/>
        <w:rPr>
          <w:rFonts w:asciiTheme="majorBidi" w:hAnsiTheme="majorBidi" w:cstheme="majorBidi"/>
          <w:b/>
          <w:sz w:val="24"/>
          <w:szCs w:val="24"/>
        </w:rPr>
      </w:pPr>
    </w:p>
    <w:p w14:paraId="6BCF9270" w14:textId="77777777" w:rsidR="00413E23" w:rsidRDefault="00413E23" w:rsidP="00413E23">
      <w:pPr>
        <w:spacing w:line="480" w:lineRule="auto"/>
        <w:jc w:val="center"/>
        <w:rPr>
          <w:rFonts w:asciiTheme="majorBidi" w:hAnsiTheme="majorBidi" w:cstheme="majorBidi"/>
          <w:b/>
          <w:sz w:val="24"/>
          <w:szCs w:val="24"/>
          <w:lang w:val="id-ID"/>
        </w:rPr>
      </w:pPr>
      <w:r>
        <w:rPr>
          <w:rFonts w:asciiTheme="majorBidi" w:hAnsiTheme="majorBidi" w:cstheme="majorBidi"/>
          <w:b/>
          <w:sz w:val="24"/>
          <w:szCs w:val="24"/>
        </w:rPr>
        <w:t xml:space="preserve">BAB </w:t>
      </w:r>
      <w:r>
        <w:rPr>
          <w:rFonts w:asciiTheme="majorBidi" w:hAnsiTheme="majorBidi" w:cstheme="majorBidi"/>
          <w:b/>
          <w:sz w:val="24"/>
          <w:szCs w:val="24"/>
          <w:lang w:val="id-ID"/>
        </w:rPr>
        <w:t>IV</w:t>
      </w:r>
    </w:p>
    <w:p w14:paraId="1531CBD9" w14:textId="77777777" w:rsidR="00413E23" w:rsidRDefault="00413E23" w:rsidP="00413E23">
      <w:pPr>
        <w:spacing w:line="480" w:lineRule="auto"/>
        <w:jc w:val="center"/>
        <w:rPr>
          <w:rFonts w:asciiTheme="majorBidi" w:hAnsiTheme="majorBidi" w:cstheme="majorBidi"/>
          <w:b/>
          <w:sz w:val="24"/>
          <w:szCs w:val="24"/>
          <w:lang w:val="id-ID"/>
        </w:rPr>
      </w:pPr>
      <w:r>
        <w:rPr>
          <w:rFonts w:asciiTheme="majorBidi" w:hAnsiTheme="majorBidi" w:cstheme="majorBidi"/>
          <w:b/>
          <w:sz w:val="24"/>
          <w:szCs w:val="24"/>
        </w:rPr>
        <w:t>ANALISA DAN HASIL</w:t>
      </w:r>
    </w:p>
    <w:p w14:paraId="326612BC" w14:textId="77777777" w:rsidR="00413E23" w:rsidRDefault="00413E23" w:rsidP="00413E23">
      <w:pPr>
        <w:spacing w:line="480" w:lineRule="auto"/>
        <w:jc w:val="both"/>
        <w:rPr>
          <w:rFonts w:asciiTheme="majorBidi" w:hAnsiTheme="majorBidi" w:cstheme="majorBidi"/>
          <w:b/>
          <w:sz w:val="24"/>
          <w:szCs w:val="24"/>
          <w:lang w:val="id-ID"/>
        </w:rPr>
      </w:pPr>
    </w:p>
    <w:p w14:paraId="10E9740A" w14:textId="77777777" w:rsidR="00413E23" w:rsidRDefault="00721F5A" w:rsidP="00721F5A">
      <w:pPr>
        <w:pStyle w:val="ListParagraph"/>
        <w:numPr>
          <w:ilvl w:val="1"/>
          <w:numId w:val="34"/>
        </w:numPr>
        <w:autoSpaceDE/>
        <w:autoSpaceDN/>
        <w:spacing w:after="160" w:line="480" w:lineRule="auto"/>
        <w:contextualSpacing/>
        <w:rPr>
          <w:rFonts w:asciiTheme="majorBidi" w:hAnsiTheme="majorBidi" w:cstheme="majorBidi"/>
          <w:b/>
          <w:sz w:val="24"/>
          <w:szCs w:val="24"/>
          <w:lang w:val="en-US"/>
        </w:rPr>
      </w:pPr>
      <w:r>
        <w:rPr>
          <w:rFonts w:asciiTheme="majorBidi" w:hAnsiTheme="majorBidi" w:cstheme="majorBidi"/>
          <w:b/>
          <w:bCs/>
          <w:sz w:val="24"/>
          <w:szCs w:val="24"/>
          <w:lang w:val="en-US"/>
        </w:rPr>
        <w:t xml:space="preserve">4.1 </w:t>
      </w:r>
      <w:r w:rsidR="00413E23">
        <w:rPr>
          <w:rFonts w:asciiTheme="majorBidi" w:hAnsiTheme="majorBidi" w:cstheme="majorBidi"/>
          <w:b/>
          <w:bCs/>
          <w:sz w:val="24"/>
          <w:szCs w:val="24"/>
        </w:rPr>
        <w:t>Analisa Sistem</w:t>
      </w:r>
    </w:p>
    <w:p w14:paraId="671570E2" w14:textId="77777777" w:rsidR="00413E23" w:rsidRDefault="00413E23" w:rsidP="00413E23">
      <w:pPr>
        <w:pStyle w:val="ListParagraph"/>
        <w:spacing w:line="480" w:lineRule="auto"/>
        <w:ind w:left="0" w:firstLine="426"/>
        <w:jc w:val="both"/>
        <w:rPr>
          <w:rFonts w:asciiTheme="majorBidi" w:hAnsiTheme="majorBidi" w:cstheme="majorBidi"/>
          <w:sz w:val="24"/>
          <w:szCs w:val="24"/>
        </w:rPr>
      </w:pPr>
      <w:r>
        <w:rPr>
          <w:rFonts w:asciiTheme="majorBidi" w:hAnsiTheme="majorBidi" w:cstheme="majorBidi"/>
          <w:sz w:val="24"/>
          <w:szCs w:val="24"/>
        </w:rPr>
        <w:t xml:space="preserve">Analisis sistem ialah penjabaran dari suatu sistem informasi yang utuh ke dalam berbagai bagian komponennya dengan maksud agar bisa mengidentifikasi dan mengevaluasi berbagai macam masalah atau hambatan yang timbul pada sistem sehingga nantinya bisa dilakukan penanggulangan, perbaikan dan juga pengembangan. Pada </w:t>
      </w:r>
      <w:r>
        <w:rPr>
          <w:rFonts w:asciiTheme="majorBidi" w:hAnsiTheme="majorBidi" w:cstheme="majorBidi"/>
          <w:sz w:val="24"/>
          <w:szCs w:val="24"/>
          <w:lang w:val="id-ID"/>
        </w:rPr>
        <w:t>Instansi ini</w:t>
      </w:r>
      <w:r>
        <w:rPr>
          <w:rFonts w:asciiTheme="majorBidi" w:hAnsiTheme="majorBidi" w:cstheme="majorBidi"/>
          <w:sz w:val="24"/>
          <w:szCs w:val="24"/>
          <w:lang w:val="sv-SE"/>
        </w:rPr>
        <w:t xml:space="preserve"> </w:t>
      </w:r>
      <w:r>
        <w:rPr>
          <w:rFonts w:asciiTheme="majorBidi" w:hAnsiTheme="majorBidi" w:cstheme="majorBidi"/>
          <w:sz w:val="24"/>
          <w:szCs w:val="24"/>
        </w:rPr>
        <w:t xml:space="preserve">semua proses masih bekerja belum seluruhnya secara terkomputerisasi dan fleksibel dimana pada proses pencatatan dan penyimpanan data tagihan listrik masih disimpan pada satu server dan database, dan data-data yang didapatkan oleh customer tidak bisa diakses secara fleksibel sehingga customer mengharuskan untuk datang ke pusat penagihan dan pencatatan data tagihan listrik. </w:t>
      </w:r>
      <w:r>
        <w:rPr>
          <w:rFonts w:asciiTheme="majorBidi" w:hAnsiTheme="majorBidi" w:cstheme="majorBidi"/>
          <w:sz w:val="24"/>
          <w:szCs w:val="24"/>
          <w:lang w:val="id-ID"/>
        </w:rPr>
        <w:t xml:space="preserve">Contohnya saja </w:t>
      </w:r>
      <w:r>
        <w:rPr>
          <w:rFonts w:asciiTheme="majorBidi" w:hAnsiTheme="majorBidi" w:cstheme="majorBidi"/>
          <w:sz w:val="24"/>
          <w:szCs w:val="24"/>
        </w:rPr>
        <w:t>Pada saat ini pelanggan masih kesusahan untuk mendapatkan informasi tagihan listrik dikarenakan pusat informasi dan tagihan yang jauh dari jangkauan, sehingga seringnya customer tidak ingat hingga terlambatnya melakukan pembayaran tagihan listrik sehingga mendapatkan tagihan tambahan atau berupa denda jika terlambat melakukan pembayaran.</w:t>
      </w:r>
    </w:p>
    <w:p w14:paraId="3C98725B" w14:textId="77777777" w:rsidR="00413E23" w:rsidRDefault="00413E23" w:rsidP="00413E23">
      <w:pPr>
        <w:pStyle w:val="ListParagraph"/>
        <w:spacing w:line="480" w:lineRule="auto"/>
        <w:ind w:left="0" w:firstLine="426"/>
        <w:jc w:val="both"/>
        <w:rPr>
          <w:rFonts w:asciiTheme="majorBidi" w:hAnsiTheme="majorBidi" w:cstheme="majorBidi"/>
          <w:sz w:val="24"/>
          <w:szCs w:val="24"/>
        </w:rPr>
      </w:pPr>
    </w:p>
    <w:p w14:paraId="3F67E83F" w14:textId="77777777" w:rsidR="00413E23" w:rsidRDefault="00413E23" w:rsidP="00413E23">
      <w:pPr>
        <w:pStyle w:val="ListParagraph"/>
        <w:spacing w:line="480" w:lineRule="auto"/>
        <w:ind w:left="0" w:firstLine="426"/>
        <w:jc w:val="both"/>
        <w:rPr>
          <w:rFonts w:asciiTheme="majorBidi" w:hAnsiTheme="majorBidi" w:cstheme="majorBidi"/>
          <w:sz w:val="24"/>
          <w:szCs w:val="24"/>
        </w:rPr>
      </w:pPr>
    </w:p>
    <w:p w14:paraId="104594E7" w14:textId="77777777" w:rsidR="00413E23" w:rsidRDefault="00413E23" w:rsidP="00413E23">
      <w:pPr>
        <w:pStyle w:val="ListParagraph"/>
        <w:spacing w:line="480" w:lineRule="auto"/>
        <w:ind w:left="0" w:firstLine="426"/>
        <w:jc w:val="both"/>
        <w:rPr>
          <w:rFonts w:asciiTheme="majorBidi" w:hAnsiTheme="majorBidi" w:cstheme="majorBidi"/>
          <w:sz w:val="24"/>
          <w:szCs w:val="24"/>
          <w:lang w:val="sv-SE"/>
        </w:rPr>
      </w:pPr>
    </w:p>
    <w:p w14:paraId="586E177E" w14:textId="77777777" w:rsidR="00413E23" w:rsidRPr="00413E23" w:rsidRDefault="00413E23" w:rsidP="00413E23">
      <w:pPr>
        <w:pStyle w:val="ListParagraph"/>
        <w:spacing w:line="480" w:lineRule="auto"/>
        <w:ind w:left="0" w:firstLine="426"/>
        <w:jc w:val="both"/>
        <w:rPr>
          <w:rFonts w:asciiTheme="majorBidi" w:hAnsiTheme="majorBidi" w:cstheme="majorBidi"/>
          <w:sz w:val="24"/>
          <w:szCs w:val="24"/>
        </w:rPr>
      </w:pPr>
    </w:p>
    <w:p w14:paraId="128811BF" w14:textId="77777777" w:rsidR="00413E23" w:rsidRDefault="00413E23" w:rsidP="00413E23">
      <w:pPr>
        <w:pStyle w:val="ListParagraph"/>
        <w:spacing w:line="480" w:lineRule="auto"/>
        <w:ind w:left="0" w:firstLine="426"/>
        <w:jc w:val="both"/>
        <w:rPr>
          <w:rFonts w:asciiTheme="majorBidi" w:hAnsiTheme="majorBidi" w:cstheme="majorBidi"/>
          <w:sz w:val="24"/>
          <w:szCs w:val="24"/>
        </w:rPr>
      </w:pPr>
    </w:p>
    <w:p w14:paraId="091D7F1E" w14:textId="77777777" w:rsidR="00413E23" w:rsidRDefault="00721F5A" w:rsidP="00721F5A">
      <w:pPr>
        <w:pStyle w:val="ListParagraph"/>
        <w:spacing w:line="480" w:lineRule="auto"/>
        <w:ind w:left="0" w:firstLine="0"/>
        <w:jc w:val="both"/>
        <w:rPr>
          <w:rFonts w:asciiTheme="majorBidi" w:hAnsiTheme="majorBidi" w:cstheme="majorBidi"/>
          <w:b/>
          <w:sz w:val="24"/>
          <w:szCs w:val="24"/>
        </w:rPr>
      </w:pPr>
      <w:r>
        <w:rPr>
          <w:rFonts w:asciiTheme="majorBidi" w:hAnsiTheme="majorBidi" w:cstheme="majorBidi"/>
          <w:b/>
          <w:sz w:val="24"/>
          <w:szCs w:val="24"/>
          <w:lang w:val="id-ID"/>
        </w:rPr>
        <w:t>4.2</w:t>
      </w:r>
      <w:r w:rsidRPr="000905E4">
        <w:rPr>
          <w:rFonts w:asciiTheme="majorBidi" w:hAnsiTheme="majorBidi" w:cstheme="majorBidi"/>
          <w:b/>
          <w:sz w:val="24"/>
          <w:szCs w:val="24"/>
        </w:rPr>
        <w:t xml:space="preserve"> </w:t>
      </w:r>
      <w:r w:rsidR="00413E23">
        <w:rPr>
          <w:rFonts w:asciiTheme="majorBidi" w:hAnsiTheme="majorBidi" w:cstheme="majorBidi"/>
          <w:b/>
          <w:sz w:val="24"/>
          <w:szCs w:val="24"/>
        </w:rPr>
        <w:t>Analisa Sistem Yang Sedang Berjalan</w:t>
      </w:r>
    </w:p>
    <w:p w14:paraId="4BA25440" w14:textId="77777777" w:rsidR="00413E23" w:rsidRDefault="00413E23" w:rsidP="00413E23">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Sebelum mengembangkan sistem yang baru maka kita terlebih dahulu paham terhadap sistem yang telah ada, hal ini dilakukan untuk mengetahui dan mengevaluasi permasalahan-permasalahan, hambatan-hambatan yang terjadi dan kebutuhan-kebutuhan yang diarapkan sehingga dapat diusulkan perbaikan-perbaikan dari sistem yang ada.</w:t>
      </w:r>
    </w:p>
    <w:p w14:paraId="2D86F77D" w14:textId="77777777" w:rsidR="00413E23" w:rsidRDefault="00413E23" w:rsidP="00413E23">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Pada sistem yang lama di Instansi ini masih mencatat inputan transaksi dan tagihan listrik yang terjadi secara manual, dimana laporan transaksi pemakaian dan tagihan diinput secara manual satu persatu kedalam system database. Hal ini menyulitkan karyawan dalam pembuatan laporan yang dibutuhkan pimpinan.</w:t>
      </w:r>
    </w:p>
    <w:p w14:paraId="2DD140E4" w14:textId="77777777" w:rsidR="00413E23" w:rsidRDefault="00413E23" w:rsidP="00413E23">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Selain itu sistem saat ini yang kurang efisien dan kurang efektif dikarenakan pada Instansi ini hanya bisa melakukan pengecekan dan informasi secara langsung dimana pelanggan yang ingin melakukan pengecekan dan pembayaran harus datang langsung ke pusat, dan pelanggan kurang mendapatkan informasi detail tentang jumlah tagihan dan waktu tenggat pembayaran yang ingin mereka bayar, selain itu kantor pusat hanya berada disekitar kota saja yang jauh dari jangkauan.</w:t>
      </w:r>
    </w:p>
    <w:p w14:paraId="4FB3336F" w14:textId="77777777" w:rsidR="00413E23" w:rsidRPr="00721F5A" w:rsidRDefault="00413E23" w:rsidP="00721F5A">
      <w:pPr>
        <w:spacing w:line="480" w:lineRule="auto"/>
        <w:ind w:firstLine="720"/>
        <w:jc w:val="both"/>
        <w:rPr>
          <w:rFonts w:asciiTheme="majorBidi" w:hAnsiTheme="majorBidi" w:cstheme="majorBidi"/>
          <w:sz w:val="24"/>
          <w:szCs w:val="24"/>
        </w:rPr>
      </w:pPr>
      <w:r w:rsidRPr="00721F5A">
        <w:rPr>
          <w:rFonts w:asciiTheme="majorBidi" w:hAnsiTheme="majorBidi" w:cstheme="majorBidi"/>
          <w:sz w:val="24"/>
          <w:szCs w:val="24"/>
        </w:rPr>
        <w:t>Oleh karena ini diperlukan suatu sistem informasi yang baru agar dapat mempermudah informasi dalam pembayaran tagihan listrik PLN, sehingga dapat mempercepat dalam mendapatkan informasi.</w:t>
      </w:r>
    </w:p>
    <w:p w14:paraId="28C9038A" w14:textId="77777777" w:rsidR="00413E23" w:rsidRDefault="00413E23" w:rsidP="00413E23">
      <w:pPr>
        <w:pStyle w:val="ListParagraph"/>
        <w:spacing w:line="480" w:lineRule="auto"/>
        <w:ind w:left="0"/>
        <w:jc w:val="both"/>
        <w:rPr>
          <w:rFonts w:asciiTheme="majorBidi" w:hAnsiTheme="majorBidi" w:cstheme="majorBidi"/>
          <w:sz w:val="24"/>
          <w:szCs w:val="24"/>
        </w:rPr>
      </w:pPr>
    </w:p>
    <w:p w14:paraId="42999348" w14:textId="77777777" w:rsidR="00413E23" w:rsidRDefault="00413E23" w:rsidP="00413E23">
      <w:pPr>
        <w:pStyle w:val="ListParagraph"/>
        <w:spacing w:line="480" w:lineRule="auto"/>
        <w:ind w:left="0"/>
        <w:jc w:val="both"/>
        <w:rPr>
          <w:rFonts w:asciiTheme="majorBidi" w:hAnsiTheme="majorBidi" w:cstheme="majorBidi"/>
          <w:sz w:val="24"/>
          <w:szCs w:val="24"/>
        </w:rPr>
      </w:pPr>
    </w:p>
    <w:p w14:paraId="18B41C4E" w14:textId="77777777" w:rsidR="00413E23" w:rsidRDefault="00413E23" w:rsidP="00413E23">
      <w:pPr>
        <w:pStyle w:val="ListParagraph"/>
        <w:spacing w:line="480" w:lineRule="auto"/>
        <w:ind w:left="0"/>
        <w:jc w:val="both"/>
        <w:rPr>
          <w:rFonts w:asciiTheme="majorBidi" w:hAnsiTheme="majorBidi" w:cstheme="majorBidi"/>
          <w:sz w:val="24"/>
          <w:szCs w:val="24"/>
        </w:rPr>
      </w:pPr>
    </w:p>
    <w:p w14:paraId="50AEAC6F" w14:textId="77777777" w:rsidR="00413E23" w:rsidRDefault="00721F5A" w:rsidP="00721F5A">
      <w:pPr>
        <w:pStyle w:val="ListParagraph"/>
        <w:spacing w:line="480" w:lineRule="auto"/>
        <w:ind w:left="0" w:firstLine="0"/>
        <w:jc w:val="both"/>
        <w:rPr>
          <w:rFonts w:asciiTheme="majorBidi" w:hAnsiTheme="majorBidi" w:cstheme="majorBidi"/>
          <w:b/>
          <w:sz w:val="24"/>
          <w:szCs w:val="24"/>
        </w:rPr>
      </w:pPr>
      <w:r>
        <w:rPr>
          <w:rFonts w:asciiTheme="majorBidi" w:hAnsiTheme="majorBidi" w:cstheme="majorBidi"/>
          <w:b/>
          <w:sz w:val="24"/>
          <w:szCs w:val="24"/>
          <w:lang w:val="id-ID"/>
        </w:rPr>
        <w:t>4.3</w:t>
      </w:r>
      <w:r>
        <w:rPr>
          <w:rFonts w:asciiTheme="majorBidi" w:hAnsiTheme="majorBidi" w:cstheme="majorBidi"/>
          <w:b/>
          <w:sz w:val="24"/>
          <w:szCs w:val="24"/>
          <w:lang w:val="en-US"/>
        </w:rPr>
        <w:t xml:space="preserve"> </w:t>
      </w:r>
      <w:r w:rsidR="00413E23">
        <w:rPr>
          <w:rFonts w:asciiTheme="majorBidi" w:hAnsiTheme="majorBidi" w:cstheme="majorBidi"/>
          <w:b/>
          <w:sz w:val="24"/>
          <w:szCs w:val="24"/>
          <w:lang w:val="id-ID"/>
        </w:rPr>
        <w:t>Ana</w:t>
      </w:r>
      <w:r w:rsidR="00413E23">
        <w:rPr>
          <w:rFonts w:asciiTheme="majorBidi" w:hAnsiTheme="majorBidi" w:cstheme="majorBidi"/>
          <w:b/>
          <w:sz w:val="24"/>
          <w:szCs w:val="24"/>
        </w:rPr>
        <w:t>lisa Bentuk Sistem Baru</w:t>
      </w:r>
    </w:p>
    <w:p w14:paraId="5819FED5" w14:textId="77777777" w:rsidR="00413E23" w:rsidRDefault="00413E23" w:rsidP="00413E23">
      <w:pPr>
        <w:pStyle w:val="ListParagraph"/>
        <w:spacing w:after="100" w:afterAutospacing="1" w:line="480" w:lineRule="auto"/>
        <w:ind w:left="0" w:firstLine="709"/>
        <w:jc w:val="both"/>
        <w:rPr>
          <w:rFonts w:asciiTheme="majorBidi" w:hAnsiTheme="majorBidi" w:cstheme="majorBidi"/>
          <w:sz w:val="24"/>
          <w:szCs w:val="24"/>
          <w:lang w:val="id-ID"/>
        </w:rPr>
      </w:pPr>
      <w:r>
        <w:rPr>
          <w:rFonts w:asciiTheme="majorBidi" w:hAnsiTheme="majorBidi" w:cstheme="majorBidi"/>
          <w:sz w:val="24"/>
          <w:szCs w:val="24"/>
        </w:rPr>
        <w:t>Untuk mengatasi masalah yang dihadapi oleh sistem lama maka dibentuklah sistem baru, dimana proses mendapatkan data dapat dilakukan oleh customer tanpa datang ke kantor pusat secara langsung sehingga memberikan kemudahan kepada customer untuk mendapatkan data informasi tagihan pembayaran secara tepat dan tepat hingga menghemat waktu.</w:t>
      </w:r>
    </w:p>
    <w:p w14:paraId="7852096B" w14:textId="77777777" w:rsidR="00413E23" w:rsidRDefault="00413E23" w:rsidP="00721F5A">
      <w:pPr>
        <w:pStyle w:val="ListParagraph"/>
        <w:spacing w:line="480" w:lineRule="auto"/>
        <w:ind w:left="0" w:firstLine="0"/>
        <w:jc w:val="both"/>
        <w:rPr>
          <w:rFonts w:asciiTheme="majorBidi" w:hAnsiTheme="majorBidi" w:cstheme="majorBidi"/>
          <w:b/>
          <w:sz w:val="24"/>
          <w:szCs w:val="24"/>
          <w:lang w:val="en-US"/>
        </w:rPr>
      </w:pPr>
      <w:r>
        <w:rPr>
          <w:rFonts w:asciiTheme="majorBidi" w:hAnsiTheme="majorBidi" w:cstheme="majorBidi"/>
          <w:b/>
          <w:iCs/>
          <w:sz w:val="24"/>
          <w:szCs w:val="24"/>
          <w:lang w:val="id-ID"/>
        </w:rPr>
        <w:t>4.3.1</w:t>
      </w:r>
      <w:r>
        <w:rPr>
          <w:rFonts w:asciiTheme="majorBidi" w:hAnsiTheme="majorBidi" w:cstheme="majorBidi"/>
          <w:b/>
          <w:iCs/>
          <w:sz w:val="24"/>
          <w:szCs w:val="24"/>
          <w:lang w:val="id-ID"/>
        </w:rPr>
        <w:tab/>
      </w:r>
      <w:r>
        <w:rPr>
          <w:rFonts w:asciiTheme="majorBidi" w:hAnsiTheme="majorBidi" w:cstheme="majorBidi"/>
          <w:b/>
          <w:i/>
          <w:sz w:val="24"/>
          <w:szCs w:val="24"/>
        </w:rPr>
        <w:t>Desain</w:t>
      </w:r>
      <w:r>
        <w:rPr>
          <w:rFonts w:asciiTheme="majorBidi" w:hAnsiTheme="majorBidi" w:cstheme="majorBidi"/>
          <w:b/>
          <w:sz w:val="24"/>
          <w:szCs w:val="24"/>
        </w:rPr>
        <w:t xml:space="preserve"> Sistem Baru</w:t>
      </w:r>
    </w:p>
    <w:p w14:paraId="7E40381E" w14:textId="77777777" w:rsidR="00413E23" w:rsidRDefault="00413E23" w:rsidP="00413E23">
      <w:pPr>
        <w:pStyle w:val="ListParagraph"/>
        <w:spacing w:line="480" w:lineRule="auto"/>
        <w:ind w:left="0" w:firstLine="709"/>
        <w:jc w:val="both"/>
        <w:rPr>
          <w:rFonts w:asciiTheme="majorBidi" w:hAnsiTheme="majorBidi" w:cstheme="majorBidi"/>
          <w:sz w:val="24"/>
          <w:szCs w:val="24"/>
        </w:rPr>
      </w:pPr>
      <w:r>
        <w:rPr>
          <w:rFonts w:asciiTheme="majorBidi" w:hAnsiTheme="majorBidi" w:cstheme="majorBidi"/>
          <w:i/>
          <w:sz w:val="24"/>
          <w:szCs w:val="24"/>
        </w:rPr>
        <w:t>Desain</w:t>
      </w:r>
      <w:r>
        <w:rPr>
          <w:rFonts w:asciiTheme="majorBidi" w:hAnsiTheme="majorBidi" w:cstheme="majorBidi"/>
          <w:sz w:val="24"/>
          <w:szCs w:val="24"/>
        </w:rPr>
        <w:t xml:space="preserve"> sistem baru merupakan suatu bentuk pengembangan terhadap sistem yang sedang berjalan, adapun tujuan dari rancangan sistem baru ini membandingkan dengan sistem yang sedang berjalan, gunanya untuk mempercepat dan mengoptimalkan peralatan teknologi informasi dengan hasil dalam penghematan biaya dan waktu, sistem baru ada dari hasil analisa terhadap sistem yang sedang berjalan.</w:t>
      </w:r>
    </w:p>
    <w:p w14:paraId="00B5C69F" w14:textId="77777777" w:rsidR="00413E23" w:rsidRDefault="00413E23" w:rsidP="00413E23">
      <w:pPr>
        <w:pStyle w:val="ListParagraph"/>
        <w:spacing w:line="480" w:lineRule="auto"/>
        <w:ind w:left="0" w:firstLine="709"/>
        <w:jc w:val="both"/>
        <w:rPr>
          <w:rFonts w:asciiTheme="majorBidi" w:hAnsiTheme="majorBidi" w:cstheme="majorBidi"/>
          <w:sz w:val="24"/>
          <w:szCs w:val="24"/>
        </w:rPr>
      </w:pPr>
      <w:r>
        <w:rPr>
          <w:rFonts w:asciiTheme="majorBidi" w:hAnsiTheme="majorBidi" w:cstheme="majorBidi"/>
          <w:sz w:val="24"/>
          <w:szCs w:val="24"/>
        </w:rPr>
        <w:t>Dengan adanya rancangan pengembangan sistem yang baru dengan menggunakan SMS Gateway PHP dan database MySql, diharapkan memberikan kemudahan bagi banyak pihak terutama sekali bagi pihak perusahaan dan pengguna.</w:t>
      </w:r>
    </w:p>
    <w:p w14:paraId="58916EA5" w14:textId="16913286" w:rsidR="00413E23" w:rsidRDefault="00413E23" w:rsidP="00413E23">
      <w:pPr>
        <w:pStyle w:val="ListParagraph"/>
        <w:spacing w:line="480" w:lineRule="auto"/>
        <w:ind w:left="0" w:firstLine="709"/>
        <w:jc w:val="both"/>
        <w:rPr>
          <w:rFonts w:asciiTheme="majorBidi" w:hAnsiTheme="majorBidi" w:cstheme="majorBidi"/>
          <w:sz w:val="24"/>
          <w:szCs w:val="24"/>
        </w:rPr>
      </w:pPr>
      <w:r>
        <w:rPr>
          <w:rFonts w:asciiTheme="majorBidi" w:hAnsiTheme="majorBidi" w:cstheme="majorBidi"/>
          <w:sz w:val="24"/>
          <w:szCs w:val="24"/>
        </w:rPr>
        <w:t xml:space="preserve">Prosedur perancangan sistem secara umun untuk pembangunan sistem dalam </w:t>
      </w:r>
      <w:r>
        <w:rPr>
          <w:rFonts w:asciiTheme="majorBidi" w:hAnsiTheme="majorBidi" w:cstheme="majorBidi"/>
          <w:sz w:val="24"/>
          <w:szCs w:val="24"/>
        </w:rPr>
        <w:lastRenderedPageBreak/>
        <w:t>membangun aplikasi ini terdiri dari beberapa tahap, antara lain meliputi perancangan:</w:t>
      </w:r>
    </w:p>
    <w:p w14:paraId="5B4BFB12" w14:textId="0CEBCAD1" w:rsidR="00C268E8" w:rsidRDefault="00C268E8" w:rsidP="00413E23">
      <w:pPr>
        <w:pStyle w:val="ListParagraph"/>
        <w:spacing w:line="480" w:lineRule="auto"/>
        <w:ind w:left="0" w:firstLine="709"/>
        <w:jc w:val="both"/>
        <w:rPr>
          <w:rFonts w:asciiTheme="majorBidi" w:hAnsiTheme="majorBidi" w:cstheme="majorBidi"/>
          <w:sz w:val="24"/>
          <w:szCs w:val="24"/>
        </w:rPr>
      </w:pPr>
    </w:p>
    <w:p w14:paraId="4CD06F45" w14:textId="77777777" w:rsidR="00C268E8" w:rsidRDefault="00C268E8" w:rsidP="00413E23">
      <w:pPr>
        <w:pStyle w:val="ListParagraph"/>
        <w:spacing w:line="480" w:lineRule="auto"/>
        <w:ind w:left="0" w:firstLine="709"/>
        <w:jc w:val="both"/>
        <w:rPr>
          <w:rFonts w:asciiTheme="majorBidi" w:hAnsiTheme="majorBidi" w:cstheme="majorBidi"/>
          <w:sz w:val="24"/>
          <w:szCs w:val="24"/>
        </w:rPr>
      </w:pPr>
    </w:p>
    <w:p w14:paraId="5E4E8236" w14:textId="77777777" w:rsidR="00413E23" w:rsidRDefault="00413E23" w:rsidP="00A231F0">
      <w:pPr>
        <w:pStyle w:val="ListParagraph"/>
        <w:widowControl/>
        <w:numPr>
          <w:ilvl w:val="0"/>
          <w:numId w:val="35"/>
        </w:numPr>
        <w:autoSpaceDE/>
        <w:autoSpaceDN/>
        <w:spacing w:line="480" w:lineRule="auto"/>
        <w:ind w:left="284" w:hanging="284"/>
        <w:contextualSpacing/>
        <w:jc w:val="both"/>
        <w:rPr>
          <w:rFonts w:asciiTheme="majorBidi" w:hAnsiTheme="majorBidi" w:cstheme="majorBidi"/>
          <w:sz w:val="24"/>
          <w:szCs w:val="24"/>
        </w:rPr>
      </w:pPr>
      <w:r>
        <w:rPr>
          <w:rFonts w:asciiTheme="majorBidi" w:hAnsiTheme="majorBidi" w:cstheme="majorBidi"/>
          <w:sz w:val="24"/>
          <w:szCs w:val="24"/>
        </w:rPr>
        <w:t>Data</w:t>
      </w:r>
    </w:p>
    <w:p w14:paraId="115F682A" w14:textId="609B62F1" w:rsidR="00413E23" w:rsidRPr="00C268E8" w:rsidRDefault="00413E23" w:rsidP="00C268E8">
      <w:pPr>
        <w:pStyle w:val="ListParagraph"/>
        <w:spacing w:line="480" w:lineRule="auto"/>
        <w:ind w:left="284" w:firstLine="283"/>
        <w:jc w:val="both"/>
        <w:rPr>
          <w:rFonts w:asciiTheme="majorBidi" w:hAnsiTheme="majorBidi" w:cstheme="majorBidi"/>
          <w:sz w:val="24"/>
          <w:szCs w:val="24"/>
        </w:rPr>
      </w:pPr>
      <w:r>
        <w:rPr>
          <w:rFonts w:asciiTheme="majorBidi" w:hAnsiTheme="majorBidi" w:cstheme="majorBidi"/>
          <w:sz w:val="24"/>
          <w:szCs w:val="24"/>
        </w:rPr>
        <w:t>Perancangan data yang dimaksudkan adalah perancangan data-data yang berkaitan dengan pembuatan perangkat lunak meliputi :</w:t>
      </w:r>
    </w:p>
    <w:p w14:paraId="142BD14D" w14:textId="77777777" w:rsidR="00413E23" w:rsidRDefault="00413E23" w:rsidP="00A231F0">
      <w:pPr>
        <w:pStyle w:val="ListParagraph"/>
        <w:widowControl/>
        <w:numPr>
          <w:ilvl w:val="0"/>
          <w:numId w:val="36"/>
        </w:numPr>
        <w:autoSpaceDE/>
        <w:autoSpaceDN/>
        <w:spacing w:line="480" w:lineRule="auto"/>
        <w:ind w:left="567" w:hanging="283"/>
        <w:contextualSpacing/>
        <w:jc w:val="both"/>
        <w:rPr>
          <w:rFonts w:asciiTheme="majorBidi" w:hAnsiTheme="majorBidi" w:cstheme="majorBidi"/>
          <w:sz w:val="24"/>
          <w:szCs w:val="24"/>
        </w:rPr>
      </w:pPr>
      <w:r>
        <w:rPr>
          <w:rFonts w:asciiTheme="majorBidi" w:hAnsiTheme="majorBidi" w:cstheme="majorBidi"/>
          <w:sz w:val="24"/>
          <w:szCs w:val="24"/>
        </w:rPr>
        <w:t xml:space="preserve">Data </w:t>
      </w:r>
      <w:r>
        <w:rPr>
          <w:rFonts w:asciiTheme="majorBidi" w:hAnsiTheme="majorBidi" w:cstheme="majorBidi"/>
          <w:i/>
          <w:sz w:val="24"/>
          <w:szCs w:val="24"/>
        </w:rPr>
        <w:t>Input</w:t>
      </w:r>
    </w:p>
    <w:p w14:paraId="700939BB" w14:textId="77777777" w:rsidR="00413E23" w:rsidRDefault="00413E23" w:rsidP="00721F5A">
      <w:pPr>
        <w:pStyle w:val="ListParagraph"/>
        <w:spacing w:line="480" w:lineRule="auto"/>
        <w:ind w:left="567" w:firstLine="0"/>
        <w:jc w:val="both"/>
        <w:rPr>
          <w:rFonts w:asciiTheme="majorBidi" w:hAnsiTheme="majorBidi" w:cstheme="majorBidi"/>
          <w:sz w:val="24"/>
          <w:szCs w:val="24"/>
        </w:rPr>
      </w:pPr>
      <w:r>
        <w:rPr>
          <w:rFonts w:asciiTheme="majorBidi" w:hAnsiTheme="majorBidi" w:cstheme="majorBidi"/>
          <w:sz w:val="24"/>
          <w:szCs w:val="24"/>
        </w:rPr>
        <w:t xml:space="preserve">Termasuk di dalamnya data-data penunjang sebagai </w:t>
      </w:r>
      <w:r>
        <w:rPr>
          <w:rFonts w:asciiTheme="majorBidi" w:hAnsiTheme="majorBidi" w:cstheme="majorBidi"/>
          <w:i/>
          <w:sz w:val="24"/>
          <w:szCs w:val="24"/>
        </w:rPr>
        <w:t>input</w:t>
      </w:r>
      <w:r>
        <w:rPr>
          <w:rFonts w:asciiTheme="majorBidi" w:hAnsiTheme="majorBidi" w:cstheme="majorBidi"/>
          <w:sz w:val="24"/>
          <w:szCs w:val="24"/>
        </w:rPr>
        <w:t>an pembuatan sistem.</w:t>
      </w:r>
    </w:p>
    <w:p w14:paraId="2CF8B511" w14:textId="77777777" w:rsidR="00413E23" w:rsidRDefault="00413E23" w:rsidP="00A231F0">
      <w:pPr>
        <w:pStyle w:val="ListParagraph"/>
        <w:widowControl/>
        <w:numPr>
          <w:ilvl w:val="0"/>
          <w:numId w:val="36"/>
        </w:numPr>
        <w:autoSpaceDE/>
        <w:autoSpaceDN/>
        <w:spacing w:line="480" w:lineRule="auto"/>
        <w:ind w:left="567" w:hanging="283"/>
        <w:contextualSpacing/>
        <w:jc w:val="both"/>
        <w:rPr>
          <w:rFonts w:asciiTheme="majorBidi" w:hAnsiTheme="majorBidi" w:cstheme="majorBidi"/>
          <w:sz w:val="24"/>
          <w:szCs w:val="24"/>
        </w:rPr>
      </w:pPr>
      <w:r>
        <w:rPr>
          <w:rFonts w:asciiTheme="majorBidi" w:hAnsiTheme="majorBidi" w:cstheme="majorBidi"/>
          <w:sz w:val="24"/>
          <w:szCs w:val="24"/>
        </w:rPr>
        <w:t>Data</w:t>
      </w:r>
      <w:r>
        <w:rPr>
          <w:rFonts w:asciiTheme="majorBidi" w:hAnsiTheme="majorBidi" w:cstheme="majorBidi"/>
          <w:i/>
          <w:sz w:val="24"/>
          <w:szCs w:val="24"/>
        </w:rPr>
        <w:t xml:space="preserve"> Output</w:t>
      </w:r>
    </w:p>
    <w:p w14:paraId="5C472A03" w14:textId="77777777" w:rsidR="00413E23" w:rsidRDefault="00413E23" w:rsidP="00413E23">
      <w:pPr>
        <w:spacing w:line="480" w:lineRule="auto"/>
        <w:ind w:left="567"/>
        <w:jc w:val="both"/>
        <w:rPr>
          <w:rFonts w:asciiTheme="majorBidi" w:hAnsiTheme="majorBidi" w:cstheme="majorBidi"/>
          <w:sz w:val="24"/>
          <w:szCs w:val="24"/>
        </w:rPr>
      </w:pPr>
      <w:r>
        <w:rPr>
          <w:rFonts w:asciiTheme="majorBidi" w:hAnsiTheme="majorBidi" w:cstheme="majorBidi"/>
          <w:sz w:val="24"/>
          <w:szCs w:val="24"/>
        </w:rPr>
        <w:t>Dari data input di atas, bagaimana sistem akan menggunakanya hingga data baru sebagai</w:t>
      </w:r>
      <w:r>
        <w:rPr>
          <w:rFonts w:asciiTheme="majorBidi" w:hAnsiTheme="majorBidi" w:cstheme="majorBidi"/>
          <w:i/>
          <w:sz w:val="24"/>
          <w:szCs w:val="24"/>
        </w:rPr>
        <w:t xml:space="preserve"> output</w:t>
      </w:r>
      <w:r>
        <w:rPr>
          <w:rFonts w:asciiTheme="majorBidi" w:hAnsiTheme="majorBidi" w:cstheme="majorBidi"/>
          <w:sz w:val="24"/>
          <w:szCs w:val="24"/>
        </w:rPr>
        <w:t xml:space="preserve"> sistem.</w:t>
      </w:r>
    </w:p>
    <w:p w14:paraId="312390F4" w14:textId="77777777" w:rsidR="00413E23" w:rsidRDefault="00413E23" w:rsidP="00A231F0">
      <w:pPr>
        <w:pStyle w:val="ListParagraph"/>
        <w:widowControl/>
        <w:numPr>
          <w:ilvl w:val="0"/>
          <w:numId w:val="35"/>
        </w:numPr>
        <w:autoSpaceDE/>
        <w:autoSpaceDN/>
        <w:spacing w:line="480" w:lineRule="auto"/>
        <w:ind w:left="284" w:hanging="284"/>
        <w:contextualSpacing/>
        <w:jc w:val="both"/>
        <w:rPr>
          <w:rFonts w:asciiTheme="majorBidi" w:hAnsiTheme="majorBidi" w:cstheme="majorBidi"/>
          <w:sz w:val="24"/>
          <w:szCs w:val="24"/>
        </w:rPr>
      </w:pPr>
      <w:r>
        <w:rPr>
          <w:rFonts w:asciiTheme="majorBidi" w:hAnsiTheme="majorBidi" w:cstheme="majorBidi"/>
          <w:sz w:val="24"/>
          <w:szCs w:val="24"/>
        </w:rPr>
        <w:t>Proses</w:t>
      </w:r>
    </w:p>
    <w:p w14:paraId="3C7CAEA4" w14:textId="77777777" w:rsidR="00413E23" w:rsidRDefault="00413E23" w:rsidP="009A6617">
      <w:pPr>
        <w:pStyle w:val="ListParagraph"/>
        <w:spacing w:after="100" w:afterAutospacing="1" w:line="480" w:lineRule="auto"/>
        <w:ind w:left="284" w:firstLine="436"/>
        <w:jc w:val="both"/>
        <w:rPr>
          <w:rFonts w:asciiTheme="majorBidi" w:hAnsiTheme="majorBidi" w:cstheme="majorBidi"/>
          <w:sz w:val="24"/>
          <w:szCs w:val="24"/>
          <w:lang w:val="id-ID"/>
        </w:rPr>
      </w:pPr>
      <w:r>
        <w:rPr>
          <w:rFonts w:asciiTheme="majorBidi" w:hAnsiTheme="majorBidi" w:cstheme="majorBidi"/>
          <w:sz w:val="24"/>
          <w:szCs w:val="24"/>
        </w:rPr>
        <w:t>Perancangan proses yang dimaksudkan adalah bagaimana sistem akan bekerja, proses-proses apa yang digunakan, mulai dari masuknya data</w:t>
      </w:r>
      <w:r>
        <w:rPr>
          <w:rFonts w:asciiTheme="majorBidi" w:hAnsiTheme="majorBidi" w:cstheme="majorBidi"/>
          <w:i/>
          <w:sz w:val="24"/>
          <w:szCs w:val="24"/>
        </w:rPr>
        <w:t xml:space="preserve"> input </w:t>
      </w:r>
      <w:r>
        <w:rPr>
          <w:rFonts w:asciiTheme="majorBidi" w:hAnsiTheme="majorBidi" w:cstheme="majorBidi"/>
          <w:sz w:val="24"/>
          <w:szCs w:val="24"/>
        </w:rPr>
        <w:t xml:space="preserve">yang kemudian diproses oleh sistem sehingga menjadi data </w:t>
      </w:r>
      <w:r>
        <w:rPr>
          <w:rFonts w:asciiTheme="majorBidi" w:hAnsiTheme="majorBidi" w:cstheme="majorBidi"/>
          <w:i/>
          <w:sz w:val="24"/>
          <w:szCs w:val="24"/>
        </w:rPr>
        <w:t>output</w:t>
      </w:r>
      <w:r>
        <w:rPr>
          <w:rFonts w:asciiTheme="majorBidi" w:hAnsiTheme="majorBidi" w:cstheme="majorBidi"/>
          <w:sz w:val="24"/>
          <w:szCs w:val="24"/>
        </w:rPr>
        <w:t>.</w:t>
      </w:r>
    </w:p>
    <w:p w14:paraId="1644A6CB" w14:textId="77777777" w:rsidR="00413E23" w:rsidRDefault="00413E23" w:rsidP="00721F5A">
      <w:pPr>
        <w:pStyle w:val="ListParagraph"/>
        <w:spacing w:line="480" w:lineRule="auto"/>
        <w:ind w:left="0" w:firstLine="0"/>
        <w:jc w:val="both"/>
        <w:rPr>
          <w:rFonts w:asciiTheme="majorBidi" w:hAnsiTheme="majorBidi" w:cstheme="majorBidi"/>
          <w:b/>
          <w:i/>
          <w:sz w:val="24"/>
          <w:szCs w:val="24"/>
          <w:lang w:val="en-US"/>
        </w:rPr>
      </w:pPr>
      <w:r>
        <w:rPr>
          <w:rFonts w:asciiTheme="majorBidi" w:hAnsiTheme="majorBidi" w:cstheme="majorBidi"/>
          <w:b/>
          <w:iCs/>
          <w:sz w:val="24"/>
          <w:szCs w:val="24"/>
          <w:lang w:val="id-ID"/>
        </w:rPr>
        <w:t>4.3.2</w:t>
      </w:r>
      <w:r>
        <w:rPr>
          <w:rFonts w:asciiTheme="majorBidi" w:hAnsiTheme="majorBidi" w:cstheme="majorBidi"/>
          <w:b/>
          <w:i/>
          <w:sz w:val="24"/>
          <w:szCs w:val="24"/>
          <w:lang w:val="id-ID"/>
        </w:rPr>
        <w:tab/>
      </w:r>
      <w:r>
        <w:rPr>
          <w:rFonts w:asciiTheme="majorBidi" w:hAnsiTheme="majorBidi" w:cstheme="majorBidi"/>
          <w:b/>
          <w:i/>
          <w:sz w:val="24"/>
          <w:szCs w:val="24"/>
        </w:rPr>
        <w:t>Desain Global</w:t>
      </w:r>
    </w:p>
    <w:p w14:paraId="62BF6BB9" w14:textId="77777777" w:rsidR="00413E23" w:rsidRPr="00721F5A" w:rsidRDefault="00413E23" w:rsidP="00721F5A">
      <w:pPr>
        <w:pStyle w:val="ListParagraph"/>
        <w:spacing w:line="480" w:lineRule="auto"/>
        <w:ind w:left="0" w:firstLine="709"/>
        <w:jc w:val="both"/>
        <w:rPr>
          <w:rFonts w:asciiTheme="majorBidi" w:hAnsiTheme="majorBidi" w:cstheme="majorBidi"/>
          <w:sz w:val="24"/>
          <w:szCs w:val="24"/>
        </w:rPr>
      </w:pPr>
      <w:r>
        <w:rPr>
          <w:rFonts w:asciiTheme="majorBidi" w:hAnsiTheme="majorBidi" w:cstheme="majorBidi"/>
          <w:sz w:val="24"/>
          <w:szCs w:val="24"/>
        </w:rPr>
        <w:t xml:space="preserve">Perancangan sistem yang dilakukan di dalam tahap </w:t>
      </w:r>
      <w:r>
        <w:rPr>
          <w:rFonts w:asciiTheme="majorBidi" w:hAnsiTheme="majorBidi" w:cstheme="majorBidi"/>
          <w:i/>
          <w:sz w:val="24"/>
          <w:szCs w:val="24"/>
        </w:rPr>
        <w:t xml:space="preserve">desain global </w:t>
      </w:r>
      <w:r>
        <w:rPr>
          <w:rFonts w:asciiTheme="majorBidi" w:hAnsiTheme="majorBidi" w:cstheme="majorBidi"/>
          <w:sz w:val="24"/>
          <w:szCs w:val="24"/>
        </w:rPr>
        <w:t xml:space="preserve">ini terdiri dari rancangan </w:t>
      </w:r>
      <w:r>
        <w:rPr>
          <w:rFonts w:asciiTheme="majorBidi" w:hAnsiTheme="majorBidi" w:cstheme="majorBidi"/>
          <w:i/>
          <w:sz w:val="24"/>
          <w:szCs w:val="24"/>
        </w:rPr>
        <w:t xml:space="preserve">Use Case Diagram, Sequence Diagram, Statechar Diagram, Activity Diagram, Deployment Diagram, Class Diagram. </w:t>
      </w:r>
      <w:r>
        <w:rPr>
          <w:rFonts w:asciiTheme="majorBidi" w:hAnsiTheme="majorBidi" w:cstheme="majorBidi"/>
          <w:sz w:val="24"/>
          <w:szCs w:val="24"/>
        </w:rPr>
        <w:t xml:space="preserve">Adapun sasaran yang ingin dicapai </w:t>
      </w:r>
      <w:r>
        <w:rPr>
          <w:rFonts w:asciiTheme="majorBidi" w:hAnsiTheme="majorBidi" w:cstheme="majorBidi"/>
          <w:sz w:val="24"/>
          <w:szCs w:val="24"/>
        </w:rPr>
        <w:lastRenderedPageBreak/>
        <w:t xml:space="preserve">pada tahap ini adalah </w:t>
      </w:r>
      <w:r>
        <w:rPr>
          <w:rFonts w:asciiTheme="majorBidi" w:hAnsiTheme="majorBidi" w:cstheme="majorBidi"/>
          <w:i/>
          <w:sz w:val="24"/>
          <w:szCs w:val="24"/>
        </w:rPr>
        <w:t>desain</w:t>
      </w:r>
      <w:r>
        <w:rPr>
          <w:rFonts w:asciiTheme="majorBidi" w:hAnsiTheme="majorBidi" w:cstheme="majorBidi"/>
          <w:sz w:val="24"/>
          <w:szCs w:val="24"/>
        </w:rPr>
        <w:t xml:space="preserve"> sistem harus dapat menyiapkan rancang bangun yang terinci, berguna, mudah dan harus efisien dan efektif.</w:t>
      </w:r>
    </w:p>
    <w:p w14:paraId="649477F7" w14:textId="77777777" w:rsidR="00721F5A" w:rsidRDefault="00413E23" w:rsidP="009A6617">
      <w:pPr>
        <w:pStyle w:val="ListParagraph"/>
        <w:spacing w:line="480" w:lineRule="auto"/>
        <w:ind w:left="0" w:firstLine="0"/>
        <w:jc w:val="both"/>
        <w:rPr>
          <w:rFonts w:asciiTheme="majorBidi" w:hAnsiTheme="majorBidi" w:cstheme="majorBidi"/>
          <w:b/>
          <w:i/>
          <w:sz w:val="24"/>
          <w:szCs w:val="24"/>
        </w:rPr>
      </w:pPr>
      <w:r>
        <w:rPr>
          <w:rFonts w:asciiTheme="majorBidi" w:hAnsiTheme="majorBidi" w:cstheme="majorBidi"/>
          <w:b/>
          <w:iCs/>
          <w:sz w:val="24"/>
          <w:szCs w:val="24"/>
          <w:lang w:val="id-ID"/>
        </w:rPr>
        <w:t>4.3.2.1</w:t>
      </w:r>
      <w:r w:rsidR="00721F5A">
        <w:rPr>
          <w:rFonts w:asciiTheme="majorBidi" w:hAnsiTheme="majorBidi" w:cstheme="majorBidi"/>
          <w:b/>
          <w:i/>
          <w:sz w:val="24"/>
          <w:szCs w:val="24"/>
          <w:lang w:val="en-US"/>
        </w:rPr>
        <w:t xml:space="preserve"> </w:t>
      </w:r>
      <w:r>
        <w:rPr>
          <w:rFonts w:asciiTheme="majorBidi" w:hAnsiTheme="majorBidi" w:cstheme="majorBidi"/>
          <w:b/>
          <w:i/>
          <w:sz w:val="24"/>
          <w:szCs w:val="24"/>
        </w:rPr>
        <w:t>Use Case Diagram</w:t>
      </w:r>
    </w:p>
    <w:p w14:paraId="2ECB1DD1" w14:textId="77777777" w:rsidR="00413E23" w:rsidRPr="00721F5A" w:rsidRDefault="00413E23" w:rsidP="00721F5A">
      <w:pPr>
        <w:pStyle w:val="ListParagraph"/>
        <w:spacing w:line="480" w:lineRule="auto"/>
        <w:ind w:left="0" w:firstLine="709"/>
        <w:jc w:val="both"/>
        <w:rPr>
          <w:rFonts w:asciiTheme="majorBidi" w:hAnsiTheme="majorBidi" w:cstheme="majorBidi"/>
          <w:b/>
          <w:i/>
          <w:sz w:val="24"/>
          <w:szCs w:val="24"/>
          <w:lang w:val="en-US"/>
        </w:rPr>
      </w:pPr>
      <w:r>
        <w:rPr>
          <w:rFonts w:asciiTheme="majorBidi" w:hAnsiTheme="majorBidi" w:cstheme="majorBidi"/>
          <w:i/>
          <w:sz w:val="24"/>
          <w:szCs w:val="24"/>
        </w:rPr>
        <w:t>Use case diagram</w:t>
      </w:r>
      <w:r>
        <w:rPr>
          <w:rFonts w:asciiTheme="majorBidi" w:hAnsiTheme="majorBidi" w:cstheme="majorBidi"/>
          <w:sz w:val="24"/>
          <w:szCs w:val="24"/>
        </w:rPr>
        <w:t xml:space="preserve"> menjelaskan manfaat dari aplikasi jika dilihat dari sudut pandang orang yang berada diluar sistem (aktor). Diagram ini menunjukkan fungsionalitas suatu sistem atau kelas dan bagaimana sistem berinteraksi dengan dunia luar. </w:t>
      </w:r>
      <w:r>
        <w:rPr>
          <w:rFonts w:asciiTheme="majorBidi" w:hAnsiTheme="majorBidi" w:cstheme="majorBidi"/>
          <w:i/>
          <w:sz w:val="24"/>
          <w:szCs w:val="24"/>
        </w:rPr>
        <w:t>Use-case diagram</w:t>
      </w:r>
      <w:r>
        <w:rPr>
          <w:rFonts w:asciiTheme="majorBidi" w:hAnsiTheme="majorBidi" w:cstheme="majorBidi"/>
          <w:sz w:val="24"/>
          <w:szCs w:val="24"/>
        </w:rPr>
        <w:t xml:space="preserve"> dapat digunakan selama proses analisa untuk menangkap </w:t>
      </w:r>
      <w:r>
        <w:rPr>
          <w:rFonts w:asciiTheme="majorBidi" w:hAnsiTheme="majorBidi" w:cstheme="majorBidi"/>
          <w:i/>
          <w:sz w:val="24"/>
          <w:szCs w:val="24"/>
        </w:rPr>
        <w:t>requirements</w:t>
      </w:r>
      <w:r>
        <w:rPr>
          <w:rFonts w:asciiTheme="majorBidi" w:hAnsiTheme="majorBidi" w:cstheme="majorBidi"/>
          <w:sz w:val="24"/>
          <w:szCs w:val="24"/>
        </w:rPr>
        <w:t xml:space="preserve"> atau permintaan terhadap sistem dan untuk memahami bagaimana sistem tersebut harus bekerja.</w:t>
      </w:r>
    </w:p>
    <w:p w14:paraId="4143A1A9" w14:textId="77777777" w:rsidR="00413E23" w:rsidRDefault="00413E23" w:rsidP="00413E23">
      <w:pPr>
        <w:pStyle w:val="ListParagraph"/>
        <w:spacing w:line="480" w:lineRule="auto"/>
        <w:ind w:left="0" w:firstLine="709"/>
        <w:jc w:val="both"/>
        <w:rPr>
          <w:rFonts w:asciiTheme="majorBidi" w:hAnsiTheme="majorBidi" w:cstheme="majorBidi"/>
          <w:sz w:val="24"/>
          <w:szCs w:val="24"/>
          <w:lang w:val="id-ID"/>
        </w:rPr>
      </w:pPr>
      <w:r>
        <w:rPr>
          <w:rFonts w:asciiTheme="majorBidi" w:hAnsiTheme="majorBidi" w:cstheme="majorBidi"/>
          <w:sz w:val="24"/>
          <w:szCs w:val="24"/>
        </w:rPr>
        <w:t xml:space="preserve">Untuk kejelasannya </w:t>
      </w:r>
      <w:r>
        <w:rPr>
          <w:rFonts w:asciiTheme="majorBidi" w:hAnsiTheme="majorBidi" w:cstheme="majorBidi"/>
          <w:i/>
          <w:sz w:val="24"/>
          <w:szCs w:val="24"/>
        </w:rPr>
        <w:t>use case diagram</w:t>
      </w:r>
      <w:r>
        <w:rPr>
          <w:rFonts w:asciiTheme="majorBidi" w:hAnsiTheme="majorBidi" w:cstheme="majorBidi"/>
          <w:sz w:val="24"/>
          <w:szCs w:val="24"/>
        </w:rPr>
        <w:t xml:space="preserve"> yang ada pada, dapat dijelaskan seperti pada Gambar </w:t>
      </w:r>
      <w:r>
        <w:rPr>
          <w:rFonts w:asciiTheme="majorBidi" w:hAnsiTheme="majorBidi" w:cstheme="majorBidi"/>
          <w:sz w:val="24"/>
          <w:szCs w:val="24"/>
          <w:lang w:val="id-ID"/>
        </w:rPr>
        <w:t>4</w:t>
      </w:r>
      <w:r>
        <w:rPr>
          <w:rFonts w:asciiTheme="majorBidi" w:hAnsiTheme="majorBidi" w:cstheme="majorBidi"/>
          <w:sz w:val="24"/>
          <w:szCs w:val="24"/>
        </w:rPr>
        <w:t>.</w:t>
      </w:r>
      <w:r>
        <w:rPr>
          <w:rFonts w:asciiTheme="majorBidi" w:hAnsiTheme="majorBidi" w:cstheme="majorBidi"/>
          <w:sz w:val="24"/>
          <w:szCs w:val="24"/>
          <w:lang w:val="id-ID"/>
        </w:rPr>
        <w:t>1</w:t>
      </w:r>
      <w:r>
        <w:rPr>
          <w:rFonts w:asciiTheme="majorBidi" w:hAnsiTheme="majorBidi" w:cstheme="majorBidi"/>
          <w:sz w:val="24"/>
          <w:szCs w:val="24"/>
        </w:rPr>
        <w:t>:</w:t>
      </w:r>
    </w:p>
    <w:p w14:paraId="5A9D95DA" w14:textId="77777777" w:rsidR="00413E23" w:rsidRDefault="009A6617" w:rsidP="00413E23">
      <w:pPr>
        <w:pStyle w:val="ListParagraph"/>
        <w:spacing w:line="360" w:lineRule="auto"/>
        <w:ind w:left="0"/>
        <w:rPr>
          <w:rFonts w:asciiTheme="majorBidi" w:hAnsiTheme="majorBidi" w:cstheme="majorBidi"/>
          <w:b/>
          <w:sz w:val="24"/>
          <w:szCs w:val="24"/>
          <w:lang w:val="id-ID"/>
        </w:rPr>
      </w:pPr>
      <w:r>
        <w:rPr>
          <w:rFonts w:asciiTheme="majorBidi" w:hAnsiTheme="majorBidi" w:cstheme="majorBidi"/>
          <w:b/>
          <w:noProof/>
          <w:sz w:val="24"/>
          <w:szCs w:val="24"/>
          <w:lang w:val="en-US"/>
        </w:rPr>
        <w:drawing>
          <wp:anchor distT="0" distB="0" distL="114300" distR="114300" simplePos="0" relativeHeight="251706368" behindDoc="1" locked="0" layoutInCell="1" allowOverlap="1" wp14:anchorId="68CCF0D2" wp14:editId="193F8AE6">
            <wp:simplePos x="0" y="0"/>
            <wp:positionH relativeFrom="column">
              <wp:posOffset>350520</wp:posOffset>
            </wp:positionH>
            <wp:positionV relativeFrom="paragraph">
              <wp:posOffset>53340</wp:posOffset>
            </wp:positionV>
            <wp:extent cx="4524375" cy="2527300"/>
            <wp:effectExtent l="0" t="0" r="9525" b="6350"/>
            <wp:wrapTight wrapText="bothSides">
              <wp:wrapPolygon edited="0">
                <wp:start x="0" y="0"/>
                <wp:lineTo x="0" y="21491"/>
                <wp:lineTo x="21555" y="21491"/>
                <wp:lineTo x="2155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8AB4A5" w14:textId="77777777" w:rsidR="00413E23" w:rsidRDefault="00413E23" w:rsidP="00413E23">
      <w:pPr>
        <w:pStyle w:val="ListParagraph"/>
        <w:spacing w:line="360" w:lineRule="auto"/>
        <w:ind w:left="0"/>
        <w:rPr>
          <w:rFonts w:asciiTheme="majorBidi" w:hAnsiTheme="majorBidi" w:cstheme="majorBidi"/>
          <w:b/>
          <w:sz w:val="24"/>
          <w:szCs w:val="24"/>
          <w:lang w:val="id-ID"/>
        </w:rPr>
      </w:pPr>
    </w:p>
    <w:p w14:paraId="6640FFB9" w14:textId="77777777" w:rsidR="00413E23" w:rsidRDefault="00413E23" w:rsidP="00413E23">
      <w:pPr>
        <w:pStyle w:val="ListParagraph"/>
        <w:tabs>
          <w:tab w:val="center" w:pos="4059"/>
          <w:tab w:val="left" w:pos="6189"/>
        </w:tabs>
        <w:spacing w:line="360" w:lineRule="auto"/>
        <w:ind w:left="1440" w:hanging="1260"/>
        <w:jc w:val="center"/>
        <w:rPr>
          <w:rFonts w:asciiTheme="majorBidi" w:hAnsiTheme="majorBidi" w:cstheme="majorBidi"/>
          <w:b/>
          <w:sz w:val="24"/>
          <w:szCs w:val="24"/>
          <w:lang w:val="id-ID"/>
        </w:rPr>
      </w:pPr>
    </w:p>
    <w:p w14:paraId="669F379E" w14:textId="77777777" w:rsidR="00413E23" w:rsidRDefault="00413E23" w:rsidP="00413E23">
      <w:pPr>
        <w:pStyle w:val="ListParagraph"/>
        <w:tabs>
          <w:tab w:val="center" w:pos="4059"/>
          <w:tab w:val="left" w:pos="6189"/>
        </w:tabs>
        <w:spacing w:line="360" w:lineRule="auto"/>
        <w:ind w:left="1440" w:hanging="1260"/>
        <w:jc w:val="center"/>
        <w:rPr>
          <w:rFonts w:asciiTheme="majorBidi" w:hAnsiTheme="majorBidi" w:cstheme="majorBidi"/>
          <w:b/>
          <w:i/>
          <w:sz w:val="24"/>
          <w:szCs w:val="24"/>
          <w:lang w:val="id-ID"/>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Pr>
          <w:rFonts w:asciiTheme="majorBidi" w:hAnsiTheme="majorBidi" w:cstheme="majorBidi"/>
          <w:b/>
          <w:sz w:val="24"/>
          <w:szCs w:val="24"/>
          <w:lang w:val="id-ID"/>
        </w:rPr>
        <w:t xml:space="preserve">1 </w:t>
      </w:r>
      <w:r>
        <w:rPr>
          <w:rFonts w:asciiTheme="majorBidi" w:hAnsiTheme="majorBidi" w:cstheme="majorBidi"/>
          <w:b/>
          <w:i/>
          <w:sz w:val="24"/>
          <w:szCs w:val="24"/>
        </w:rPr>
        <w:t>Use</w:t>
      </w:r>
      <w:r>
        <w:rPr>
          <w:rFonts w:asciiTheme="majorBidi" w:hAnsiTheme="majorBidi" w:cstheme="majorBidi"/>
          <w:b/>
          <w:i/>
          <w:sz w:val="24"/>
          <w:szCs w:val="24"/>
          <w:lang w:val="id-ID"/>
        </w:rPr>
        <w:t xml:space="preserve"> </w:t>
      </w:r>
      <w:r>
        <w:rPr>
          <w:rFonts w:asciiTheme="majorBidi" w:hAnsiTheme="majorBidi" w:cstheme="majorBidi"/>
          <w:b/>
          <w:i/>
          <w:sz w:val="24"/>
          <w:szCs w:val="24"/>
        </w:rPr>
        <w:t>Case Diagaram</w:t>
      </w:r>
    </w:p>
    <w:p w14:paraId="05259952" w14:textId="77777777" w:rsidR="00413E23" w:rsidRDefault="00413E23" w:rsidP="00413E23">
      <w:pPr>
        <w:pStyle w:val="ListParagraph"/>
        <w:tabs>
          <w:tab w:val="center" w:pos="4059"/>
          <w:tab w:val="left" w:pos="6189"/>
        </w:tabs>
        <w:spacing w:line="360" w:lineRule="auto"/>
        <w:ind w:left="1440" w:hanging="1260"/>
        <w:jc w:val="center"/>
        <w:rPr>
          <w:rFonts w:asciiTheme="majorBidi" w:hAnsiTheme="majorBidi" w:cstheme="majorBidi"/>
          <w:b/>
          <w:sz w:val="24"/>
          <w:szCs w:val="24"/>
          <w:lang w:val="id-ID"/>
        </w:rPr>
      </w:pPr>
    </w:p>
    <w:p w14:paraId="0E778801" w14:textId="77777777" w:rsidR="00413E23" w:rsidRDefault="00413E23" w:rsidP="009A6617">
      <w:pPr>
        <w:pStyle w:val="ListParagraph"/>
        <w:spacing w:line="480" w:lineRule="auto"/>
        <w:ind w:left="0" w:firstLine="0"/>
        <w:jc w:val="both"/>
        <w:rPr>
          <w:rFonts w:asciiTheme="majorBidi" w:hAnsiTheme="majorBidi" w:cstheme="majorBidi"/>
          <w:b/>
          <w:i/>
          <w:sz w:val="24"/>
          <w:szCs w:val="24"/>
          <w:lang w:val="en-US"/>
        </w:rPr>
      </w:pPr>
      <w:r>
        <w:rPr>
          <w:rFonts w:asciiTheme="majorBidi" w:hAnsiTheme="majorBidi" w:cstheme="majorBidi"/>
          <w:b/>
          <w:sz w:val="24"/>
          <w:szCs w:val="24"/>
          <w:lang w:val="id-ID"/>
        </w:rPr>
        <w:t>4.3.2.2</w:t>
      </w:r>
      <w:r>
        <w:rPr>
          <w:rFonts w:asciiTheme="majorBidi" w:hAnsiTheme="majorBidi" w:cstheme="majorBidi"/>
          <w:b/>
          <w:sz w:val="24"/>
          <w:szCs w:val="24"/>
          <w:lang w:val="id-ID"/>
        </w:rPr>
        <w:lastRenderedPageBreak/>
        <w:tab/>
      </w:r>
      <w:r>
        <w:rPr>
          <w:rFonts w:asciiTheme="majorBidi" w:hAnsiTheme="majorBidi" w:cstheme="majorBidi"/>
          <w:b/>
          <w:i/>
          <w:sz w:val="24"/>
          <w:szCs w:val="24"/>
        </w:rPr>
        <w:t>Class Diagram</w:t>
      </w:r>
    </w:p>
    <w:p w14:paraId="1AA93E18" w14:textId="77777777" w:rsidR="00413E23" w:rsidRPr="009A6617" w:rsidRDefault="00413E23" w:rsidP="009A6617">
      <w:pPr>
        <w:pStyle w:val="ListParagraph"/>
        <w:spacing w:line="480" w:lineRule="auto"/>
        <w:ind w:left="0" w:firstLine="709"/>
        <w:jc w:val="both"/>
        <w:rPr>
          <w:rFonts w:asciiTheme="majorBidi" w:hAnsiTheme="majorBidi" w:cstheme="majorBidi"/>
          <w:sz w:val="24"/>
          <w:szCs w:val="24"/>
          <w:lang w:val="id-ID"/>
        </w:rPr>
      </w:pPr>
      <w:r>
        <w:rPr>
          <w:rFonts w:asciiTheme="majorBidi" w:hAnsiTheme="majorBidi" w:cstheme="majorBidi"/>
          <w:i/>
          <w:iCs/>
          <w:sz w:val="24"/>
          <w:szCs w:val="24"/>
        </w:rPr>
        <w:t xml:space="preserve">Class diagram </w:t>
      </w:r>
      <w:r>
        <w:rPr>
          <w:rFonts w:asciiTheme="majorBidi" w:hAnsiTheme="majorBidi" w:cstheme="majorBidi"/>
          <w:sz w:val="24"/>
          <w:szCs w:val="24"/>
        </w:rPr>
        <w:t xml:space="preserve">adalah sebuah spesifikasi yang jika diinstansiasi akan menghasilkan sebuah objek dan merupakan inti dari pengembangan dan </w:t>
      </w:r>
      <w:r>
        <w:rPr>
          <w:rFonts w:asciiTheme="majorBidi" w:hAnsiTheme="majorBidi" w:cstheme="majorBidi"/>
          <w:i/>
          <w:sz w:val="24"/>
          <w:szCs w:val="24"/>
        </w:rPr>
        <w:t xml:space="preserve">desain </w:t>
      </w:r>
      <w:r>
        <w:rPr>
          <w:rFonts w:asciiTheme="majorBidi" w:hAnsiTheme="majorBidi" w:cstheme="majorBidi"/>
          <w:sz w:val="24"/>
          <w:szCs w:val="24"/>
        </w:rPr>
        <w:t>berorientasi objek.</w:t>
      </w:r>
    </w:p>
    <w:p w14:paraId="69BFED3E" w14:textId="77777777" w:rsidR="00413E23" w:rsidRDefault="00413E23" w:rsidP="00413E23">
      <w:pPr>
        <w:pStyle w:val="ListParagraph"/>
        <w:spacing w:line="480" w:lineRule="auto"/>
        <w:ind w:left="0" w:firstLine="709"/>
        <w:jc w:val="both"/>
        <w:rPr>
          <w:rFonts w:asciiTheme="majorBidi" w:hAnsiTheme="majorBidi" w:cstheme="majorBidi"/>
          <w:sz w:val="24"/>
          <w:szCs w:val="24"/>
          <w:lang w:val="en-US"/>
        </w:rPr>
      </w:pPr>
      <w:r>
        <w:rPr>
          <w:rFonts w:asciiTheme="majorBidi" w:hAnsiTheme="majorBidi" w:cstheme="majorBidi"/>
          <w:i/>
          <w:sz w:val="24"/>
          <w:szCs w:val="24"/>
        </w:rPr>
        <w:t>Class diagram</w:t>
      </w:r>
      <w:r>
        <w:rPr>
          <w:rFonts w:asciiTheme="majorBidi" w:hAnsiTheme="majorBidi" w:cstheme="majorBidi"/>
          <w:sz w:val="24"/>
          <w:szCs w:val="24"/>
        </w:rPr>
        <w:t xml:space="preserve"> yang ada pada instansi ini dapat dijelaskan pada Gambar </w:t>
      </w:r>
      <w:r>
        <w:rPr>
          <w:rFonts w:asciiTheme="majorBidi" w:hAnsiTheme="majorBidi" w:cstheme="majorBidi"/>
          <w:sz w:val="24"/>
          <w:szCs w:val="24"/>
          <w:lang w:val="id-ID"/>
        </w:rPr>
        <w:t>4</w:t>
      </w:r>
      <w:r>
        <w:rPr>
          <w:rFonts w:asciiTheme="majorBidi" w:hAnsiTheme="majorBidi" w:cstheme="majorBidi"/>
          <w:sz w:val="24"/>
          <w:szCs w:val="24"/>
        </w:rPr>
        <w:t>.</w:t>
      </w:r>
      <w:r>
        <w:rPr>
          <w:rFonts w:asciiTheme="majorBidi" w:hAnsiTheme="majorBidi" w:cstheme="majorBidi"/>
          <w:sz w:val="24"/>
          <w:szCs w:val="24"/>
          <w:lang w:val="id-ID"/>
        </w:rPr>
        <w:t>2</w:t>
      </w:r>
      <w:r>
        <w:rPr>
          <w:rFonts w:asciiTheme="majorBidi" w:hAnsiTheme="majorBidi" w:cstheme="majorBidi"/>
          <w:sz w:val="24"/>
          <w:szCs w:val="24"/>
        </w:rPr>
        <w:t>:</w:t>
      </w:r>
    </w:p>
    <w:p w14:paraId="02FD4B27" w14:textId="77777777" w:rsidR="00413E23" w:rsidRDefault="00413E23" w:rsidP="00413E23">
      <w:pPr>
        <w:pStyle w:val="ListParagraph"/>
        <w:spacing w:line="480" w:lineRule="auto"/>
        <w:ind w:left="0"/>
        <w:jc w:val="center"/>
        <w:rPr>
          <w:rFonts w:asciiTheme="majorBidi" w:hAnsiTheme="majorBidi" w:cstheme="majorBidi"/>
          <w:sz w:val="24"/>
          <w:szCs w:val="24"/>
        </w:rPr>
      </w:pPr>
      <w:r>
        <w:rPr>
          <w:noProof/>
          <w:lang w:val="en-US"/>
        </w:rPr>
        <w:drawing>
          <wp:inline distT="0" distB="0" distL="0" distR="0" wp14:anchorId="35C04E88" wp14:editId="2D917AFE">
            <wp:extent cx="4257675" cy="3000375"/>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_x0000_t75"/>
                    <pic:cNvPicPr/>
                  </pic:nvPicPr>
                  <pic:blipFill>
                    <a:blip r:embed="rId40" cstate="print"/>
                    <a:srcRect/>
                    <a:stretch>
                      <a:fillRect/>
                    </a:stretch>
                  </pic:blipFill>
                  <pic:spPr>
                    <a:xfrm>
                      <a:off x="0" y="0"/>
                      <a:ext cx="4253865" cy="2997835"/>
                    </a:xfrm>
                    <a:ln>
                      <a:noFill/>
                    </a:ln>
                  </pic:spPr>
                </pic:pic>
              </a:graphicData>
            </a:graphic>
          </wp:inline>
        </w:drawing>
      </w:r>
    </w:p>
    <w:p w14:paraId="4A38D2A9" w14:textId="77777777" w:rsidR="00413E23" w:rsidRDefault="00413E23" w:rsidP="00413E23">
      <w:pPr>
        <w:pStyle w:val="ListParagraph"/>
        <w:spacing w:line="480" w:lineRule="auto"/>
        <w:ind w:left="0"/>
        <w:jc w:val="center"/>
        <w:rPr>
          <w:rFonts w:asciiTheme="majorBidi" w:hAnsiTheme="majorBidi" w:cstheme="majorBidi"/>
          <w:b/>
          <w:sz w:val="24"/>
          <w:szCs w:val="24"/>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Pr>
          <w:rFonts w:asciiTheme="majorBidi" w:hAnsiTheme="majorBidi" w:cstheme="majorBidi"/>
          <w:b/>
          <w:sz w:val="24"/>
          <w:szCs w:val="24"/>
          <w:lang w:val="id-ID"/>
        </w:rPr>
        <w:t xml:space="preserve">2 </w:t>
      </w:r>
      <w:r>
        <w:rPr>
          <w:rFonts w:asciiTheme="majorBidi" w:hAnsiTheme="majorBidi" w:cstheme="majorBidi"/>
          <w:b/>
          <w:i/>
          <w:sz w:val="24"/>
          <w:szCs w:val="24"/>
        </w:rPr>
        <w:t xml:space="preserve">Class Diagram </w:t>
      </w:r>
      <w:r>
        <w:rPr>
          <w:rFonts w:asciiTheme="majorBidi" w:hAnsiTheme="majorBidi" w:cstheme="majorBidi"/>
          <w:b/>
          <w:sz w:val="24"/>
          <w:szCs w:val="24"/>
        </w:rPr>
        <w:t xml:space="preserve">Sistem  </w:t>
      </w:r>
    </w:p>
    <w:p w14:paraId="00F67FC8" w14:textId="77777777" w:rsidR="00413E23" w:rsidRDefault="00413E23" w:rsidP="009A6617">
      <w:pPr>
        <w:pStyle w:val="ListParagraph"/>
        <w:spacing w:line="480" w:lineRule="auto"/>
        <w:ind w:left="0" w:firstLine="0"/>
        <w:jc w:val="both"/>
        <w:rPr>
          <w:rFonts w:asciiTheme="majorBidi" w:hAnsiTheme="majorBidi" w:cstheme="majorBidi"/>
          <w:b/>
          <w:i/>
          <w:sz w:val="24"/>
          <w:szCs w:val="24"/>
        </w:rPr>
      </w:pPr>
      <w:r>
        <w:rPr>
          <w:rFonts w:asciiTheme="majorBidi" w:hAnsiTheme="majorBidi" w:cstheme="majorBidi"/>
          <w:b/>
          <w:iCs/>
          <w:sz w:val="24"/>
          <w:szCs w:val="24"/>
          <w:lang w:val="id-ID"/>
        </w:rPr>
        <w:t>4.3.2.3</w:t>
      </w:r>
      <w:r>
        <w:rPr>
          <w:rFonts w:asciiTheme="majorBidi" w:hAnsiTheme="majorBidi" w:cstheme="majorBidi"/>
          <w:b/>
          <w:iCs/>
          <w:sz w:val="24"/>
          <w:szCs w:val="24"/>
          <w:lang w:val="id-ID"/>
        </w:rPr>
        <w:tab/>
      </w:r>
      <w:r>
        <w:rPr>
          <w:rFonts w:asciiTheme="majorBidi" w:hAnsiTheme="majorBidi" w:cstheme="majorBidi"/>
          <w:b/>
          <w:i/>
          <w:sz w:val="24"/>
          <w:szCs w:val="24"/>
        </w:rPr>
        <w:t>Activity Diagram</w:t>
      </w:r>
    </w:p>
    <w:p w14:paraId="0B90D2BB" w14:textId="77777777" w:rsidR="00413E23" w:rsidRPr="009A6617" w:rsidRDefault="00413E23" w:rsidP="009A6617">
      <w:pPr>
        <w:spacing w:line="480" w:lineRule="auto"/>
        <w:ind w:firstLine="709"/>
        <w:jc w:val="both"/>
        <w:rPr>
          <w:rFonts w:asciiTheme="majorBidi" w:hAnsiTheme="majorBidi" w:cstheme="majorBidi"/>
          <w:sz w:val="24"/>
          <w:szCs w:val="24"/>
          <w:lang w:val="id-ID"/>
        </w:rPr>
      </w:pPr>
      <w:r>
        <w:rPr>
          <w:rFonts w:asciiTheme="majorBidi" w:hAnsiTheme="majorBidi" w:cstheme="majorBidi"/>
          <w:i/>
          <w:sz w:val="24"/>
          <w:szCs w:val="24"/>
        </w:rPr>
        <w:t xml:space="preserve">Activity diagram </w:t>
      </w:r>
      <w:r>
        <w:rPr>
          <w:rFonts w:asciiTheme="majorBidi" w:hAnsiTheme="majorBidi" w:cstheme="majorBidi"/>
          <w:sz w:val="24"/>
          <w:szCs w:val="24"/>
        </w:rPr>
        <w:t xml:space="preserve">menggambarkan bagaimana aktifitas yang terjadi dalam suatu sistem yang akan dirancang. </w:t>
      </w:r>
      <w:r>
        <w:rPr>
          <w:rFonts w:asciiTheme="majorBidi" w:hAnsiTheme="majorBidi" w:cstheme="majorBidi"/>
          <w:i/>
          <w:sz w:val="24"/>
          <w:szCs w:val="24"/>
        </w:rPr>
        <w:t xml:space="preserve">Activity diagram </w:t>
      </w:r>
      <w:r>
        <w:rPr>
          <w:rFonts w:asciiTheme="majorBidi" w:hAnsiTheme="majorBidi" w:cstheme="majorBidi"/>
          <w:sz w:val="24"/>
          <w:szCs w:val="24"/>
        </w:rPr>
        <w:t xml:space="preserve">sama seperti halnya </w:t>
      </w:r>
      <w:r>
        <w:rPr>
          <w:rFonts w:asciiTheme="majorBidi" w:hAnsiTheme="majorBidi" w:cstheme="majorBidi"/>
          <w:i/>
          <w:sz w:val="24"/>
          <w:szCs w:val="24"/>
        </w:rPr>
        <w:t>flowchart</w:t>
      </w:r>
      <w:r>
        <w:rPr>
          <w:rFonts w:asciiTheme="majorBidi" w:hAnsiTheme="majorBidi" w:cstheme="majorBidi"/>
          <w:sz w:val="24"/>
          <w:szCs w:val="24"/>
        </w:rPr>
        <w:t xml:space="preserve"> </w:t>
      </w:r>
      <w:r>
        <w:rPr>
          <w:rFonts w:asciiTheme="majorBidi" w:hAnsiTheme="majorBidi" w:cstheme="majorBidi"/>
          <w:sz w:val="24"/>
          <w:szCs w:val="24"/>
        </w:rPr>
        <w:lastRenderedPageBreak/>
        <w:t>yang menggambarkan proses yang terjadi antara aktor dan sistem.</w:t>
      </w:r>
    </w:p>
    <w:p w14:paraId="4DF116D1" w14:textId="77777777" w:rsidR="00413E23" w:rsidRDefault="00413E23" w:rsidP="00A231F0">
      <w:pPr>
        <w:pStyle w:val="ListParagraph"/>
        <w:widowControl/>
        <w:numPr>
          <w:ilvl w:val="1"/>
          <w:numId w:val="36"/>
        </w:numPr>
        <w:tabs>
          <w:tab w:val="left" w:pos="284"/>
        </w:tabs>
        <w:autoSpaceDE/>
        <w:autoSpaceDN/>
        <w:spacing w:line="480" w:lineRule="auto"/>
        <w:ind w:hanging="2574"/>
        <w:contextualSpacing/>
        <w:jc w:val="both"/>
        <w:rPr>
          <w:rFonts w:asciiTheme="majorBidi" w:hAnsiTheme="majorBidi" w:cstheme="majorBidi"/>
          <w:sz w:val="24"/>
          <w:szCs w:val="24"/>
        </w:rPr>
      </w:pPr>
      <w:r>
        <w:rPr>
          <w:rFonts w:asciiTheme="majorBidi" w:hAnsiTheme="majorBidi" w:cstheme="majorBidi"/>
          <w:i/>
          <w:sz w:val="24"/>
          <w:szCs w:val="24"/>
        </w:rPr>
        <w:t xml:space="preserve">Activity Diagram </w:t>
      </w:r>
      <w:r>
        <w:rPr>
          <w:rFonts w:asciiTheme="majorBidi" w:hAnsiTheme="majorBidi" w:cstheme="majorBidi"/>
          <w:sz w:val="24"/>
          <w:szCs w:val="24"/>
        </w:rPr>
        <w:t>Pada</w:t>
      </w:r>
      <w:r>
        <w:rPr>
          <w:rFonts w:asciiTheme="majorBidi" w:hAnsiTheme="majorBidi" w:cstheme="majorBidi"/>
          <w:sz w:val="24"/>
          <w:szCs w:val="24"/>
          <w:lang w:val="id-ID"/>
        </w:rPr>
        <w:t xml:space="preserve"> </w:t>
      </w:r>
      <w:r>
        <w:rPr>
          <w:rFonts w:asciiTheme="majorBidi" w:hAnsiTheme="majorBidi" w:cstheme="majorBidi"/>
          <w:sz w:val="24"/>
          <w:szCs w:val="24"/>
        </w:rPr>
        <w:t>Customer</w:t>
      </w:r>
    </w:p>
    <w:p w14:paraId="35052ED3" w14:textId="77777777" w:rsidR="00413E23" w:rsidRDefault="00413E23" w:rsidP="009A6617">
      <w:pPr>
        <w:pStyle w:val="ListParagraph"/>
        <w:spacing w:line="480" w:lineRule="auto"/>
        <w:ind w:left="284" w:firstLine="436"/>
        <w:jc w:val="both"/>
        <w:rPr>
          <w:rFonts w:asciiTheme="majorBidi" w:hAnsiTheme="majorBidi" w:cstheme="majorBidi"/>
          <w:sz w:val="24"/>
          <w:szCs w:val="24"/>
        </w:rPr>
      </w:pPr>
      <w:r>
        <w:rPr>
          <w:rFonts w:asciiTheme="majorBidi" w:hAnsiTheme="majorBidi" w:cstheme="majorBidi"/>
          <w:i/>
          <w:sz w:val="24"/>
          <w:szCs w:val="24"/>
        </w:rPr>
        <w:t xml:space="preserve">Activity diagram </w:t>
      </w:r>
      <w:r>
        <w:rPr>
          <w:rFonts w:asciiTheme="majorBidi" w:hAnsiTheme="majorBidi" w:cstheme="majorBidi"/>
          <w:sz w:val="24"/>
          <w:szCs w:val="24"/>
        </w:rPr>
        <w:t xml:space="preserve">pada Customer menggambarkan aktivitas yang bisa dilakukan oleh pengunjung dalam mengakses jumlah tagihan berdasarkan rekening sekring untuk melihat jumlah tagihan yang tersedia pada system. Gambaran secara </w:t>
      </w:r>
      <w:r>
        <w:rPr>
          <w:rFonts w:asciiTheme="majorBidi" w:hAnsiTheme="majorBidi" w:cstheme="majorBidi"/>
          <w:i/>
          <w:sz w:val="24"/>
          <w:szCs w:val="24"/>
        </w:rPr>
        <w:t>global activity diagram</w:t>
      </w:r>
      <w:r>
        <w:rPr>
          <w:rFonts w:asciiTheme="majorBidi" w:hAnsiTheme="majorBidi" w:cstheme="majorBidi"/>
          <w:sz w:val="24"/>
          <w:szCs w:val="24"/>
        </w:rPr>
        <w:t xml:space="preserve"> pada Customer dapat dijelaskan seperti Gambar </w:t>
      </w:r>
      <w:r>
        <w:rPr>
          <w:rFonts w:asciiTheme="majorBidi" w:hAnsiTheme="majorBidi" w:cstheme="majorBidi"/>
          <w:sz w:val="24"/>
          <w:szCs w:val="24"/>
          <w:lang w:val="id-ID"/>
        </w:rPr>
        <w:t>4</w:t>
      </w:r>
      <w:r>
        <w:rPr>
          <w:rFonts w:asciiTheme="majorBidi" w:hAnsiTheme="majorBidi" w:cstheme="majorBidi"/>
          <w:sz w:val="24"/>
          <w:szCs w:val="24"/>
        </w:rPr>
        <w:t>.3:</w:t>
      </w:r>
    </w:p>
    <w:p w14:paraId="22E21D2F" w14:textId="77777777" w:rsidR="00413E23" w:rsidRDefault="00413E23" w:rsidP="00413E23">
      <w:pPr>
        <w:pStyle w:val="ListParagraph"/>
        <w:spacing w:after="100" w:afterAutospacing="1" w:line="480" w:lineRule="auto"/>
        <w:ind w:left="0"/>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412835F8" wp14:editId="3EAB40D0">
            <wp:extent cx="2981325" cy="372873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4422" cy="3732607"/>
                    </a:xfrm>
                    <a:prstGeom prst="rect">
                      <a:avLst/>
                    </a:prstGeom>
                    <a:noFill/>
                    <a:ln>
                      <a:noFill/>
                    </a:ln>
                  </pic:spPr>
                </pic:pic>
              </a:graphicData>
            </a:graphic>
          </wp:inline>
        </w:drawing>
      </w:r>
    </w:p>
    <w:p w14:paraId="57866752" w14:textId="77777777" w:rsidR="00413E23" w:rsidRDefault="00413E23" w:rsidP="00413E23">
      <w:pPr>
        <w:pStyle w:val="ListParagraph"/>
        <w:spacing w:after="100" w:afterAutospacing="1" w:line="480" w:lineRule="auto"/>
        <w:ind w:left="0"/>
        <w:jc w:val="center"/>
        <w:rPr>
          <w:rFonts w:asciiTheme="majorBidi" w:hAnsiTheme="majorBidi" w:cstheme="majorBidi"/>
          <w:sz w:val="24"/>
          <w:szCs w:val="24"/>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Pr>
          <w:rFonts w:asciiTheme="majorBidi" w:hAnsiTheme="majorBidi" w:cstheme="majorBidi"/>
          <w:b/>
          <w:sz w:val="24"/>
          <w:szCs w:val="24"/>
          <w:lang w:val="id-ID"/>
        </w:rPr>
        <w:t xml:space="preserve">3 </w:t>
      </w:r>
      <w:r>
        <w:rPr>
          <w:rFonts w:asciiTheme="majorBidi" w:hAnsiTheme="majorBidi" w:cstheme="majorBidi"/>
          <w:b/>
          <w:i/>
          <w:sz w:val="24"/>
          <w:szCs w:val="24"/>
        </w:rPr>
        <w:t xml:space="preserve">Activity Diagram </w:t>
      </w:r>
      <w:r>
        <w:rPr>
          <w:rFonts w:asciiTheme="majorBidi" w:hAnsiTheme="majorBidi" w:cstheme="majorBidi"/>
          <w:b/>
          <w:sz w:val="24"/>
          <w:szCs w:val="24"/>
        </w:rPr>
        <w:t>Pada</w:t>
      </w:r>
      <w:r>
        <w:rPr>
          <w:rFonts w:asciiTheme="majorBidi" w:hAnsiTheme="majorBidi" w:cstheme="majorBidi"/>
          <w:b/>
          <w:sz w:val="24"/>
          <w:szCs w:val="24"/>
          <w:lang w:val="id-ID"/>
        </w:rPr>
        <w:t xml:space="preserve"> </w:t>
      </w:r>
      <w:r>
        <w:rPr>
          <w:rFonts w:asciiTheme="majorBidi" w:hAnsiTheme="majorBidi" w:cstheme="majorBidi"/>
          <w:b/>
          <w:sz w:val="24"/>
          <w:szCs w:val="24"/>
        </w:rPr>
        <w:t>Customer</w:t>
      </w:r>
    </w:p>
    <w:p w14:paraId="5A36870F" w14:textId="77777777" w:rsidR="00413E23" w:rsidRDefault="00413E23" w:rsidP="00A231F0">
      <w:pPr>
        <w:pStyle w:val="ListParagraph"/>
        <w:widowControl/>
        <w:numPr>
          <w:ilvl w:val="1"/>
          <w:numId w:val="36"/>
        </w:numPr>
        <w:tabs>
          <w:tab w:val="left" w:pos="284"/>
        </w:tabs>
        <w:autoSpaceDE/>
        <w:autoSpaceDN/>
        <w:spacing w:line="480" w:lineRule="auto"/>
        <w:ind w:hanging="2574"/>
        <w:contextualSpacing/>
        <w:jc w:val="both"/>
        <w:rPr>
          <w:rFonts w:asciiTheme="majorBidi" w:hAnsiTheme="majorBidi" w:cstheme="majorBidi"/>
          <w:sz w:val="24"/>
          <w:szCs w:val="24"/>
        </w:rPr>
      </w:pPr>
      <w:r>
        <w:rPr>
          <w:rFonts w:asciiTheme="majorBidi" w:hAnsiTheme="majorBidi" w:cstheme="majorBidi"/>
          <w:i/>
          <w:sz w:val="24"/>
          <w:szCs w:val="24"/>
        </w:rPr>
        <w:t>Activity Diagra</w:t>
      </w:r>
      <w:r>
        <w:rPr>
          <w:rFonts w:asciiTheme="majorBidi" w:hAnsiTheme="majorBidi" w:cstheme="majorBidi"/>
          <w:sz w:val="24"/>
          <w:szCs w:val="24"/>
        </w:rPr>
        <w:t>m Pada Admin</w:t>
      </w:r>
    </w:p>
    <w:p w14:paraId="78E83538" w14:textId="77777777" w:rsidR="00413E23" w:rsidRDefault="009A6617" w:rsidP="00413E23">
      <w:pPr>
        <w:pStyle w:val="ListParagraph"/>
        <w:tabs>
          <w:tab w:val="left" w:pos="709"/>
        </w:tabs>
        <w:spacing w:line="480" w:lineRule="auto"/>
        <w:ind w:left="284"/>
        <w:jc w:val="both"/>
        <w:rPr>
          <w:rFonts w:asciiTheme="majorBidi" w:hAnsiTheme="majorBidi" w:cstheme="majorBidi"/>
          <w:b/>
          <w:sz w:val="24"/>
          <w:szCs w:val="24"/>
        </w:rPr>
      </w:pPr>
      <w:r>
        <w:rPr>
          <w:rFonts w:asciiTheme="majorBidi" w:hAnsiTheme="majorBidi" w:cstheme="majorBidi"/>
          <w:i/>
          <w:sz w:val="24"/>
          <w:szCs w:val="24"/>
        </w:rPr>
        <w:tab/>
      </w:r>
      <w:r>
        <w:rPr>
          <w:rFonts w:asciiTheme="majorBidi" w:hAnsiTheme="majorBidi" w:cstheme="majorBidi"/>
          <w:i/>
          <w:sz w:val="24"/>
          <w:szCs w:val="24"/>
        </w:rPr>
        <w:tab/>
      </w:r>
      <w:r w:rsidR="00413E23">
        <w:rPr>
          <w:rFonts w:asciiTheme="majorBidi" w:hAnsiTheme="majorBidi" w:cstheme="majorBidi"/>
          <w:i/>
          <w:sz w:val="24"/>
          <w:szCs w:val="24"/>
        </w:rPr>
        <w:t>Activity diagram</w:t>
      </w:r>
      <w:r w:rsidR="00413E23">
        <w:rPr>
          <w:rFonts w:asciiTheme="majorBidi" w:hAnsiTheme="majorBidi" w:cstheme="majorBidi"/>
          <w:sz w:val="24"/>
          <w:szCs w:val="24"/>
        </w:rPr>
        <w:t xml:space="preserve"> ini menjelaskan urutan langkah-langkah yang dapat </w:t>
      </w:r>
      <w:r w:rsidR="00413E23">
        <w:rPr>
          <w:rFonts w:asciiTheme="majorBidi" w:hAnsiTheme="majorBidi" w:cstheme="majorBidi"/>
          <w:sz w:val="24"/>
          <w:szCs w:val="24"/>
        </w:rPr>
        <w:lastRenderedPageBreak/>
        <w:t xml:space="preserve">dilakukan oleh admin terhadap manajemen sistem. Dimulai dengan melakukan login terlebih dahulu, setelah itu barulah bisa memilih menu-menu yang tersedia untuk mengelola aktifitas dalam sistem, gambaran secara </w:t>
      </w:r>
      <w:r w:rsidR="00413E23">
        <w:rPr>
          <w:rFonts w:asciiTheme="majorBidi" w:hAnsiTheme="majorBidi" w:cstheme="majorBidi"/>
          <w:i/>
          <w:sz w:val="24"/>
          <w:szCs w:val="24"/>
        </w:rPr>
        <w:t>global activity diagram</w:t>
      </w:r>
      <w:r w:rsidR="00413E23">
        <w:rPr>
          <w:rFonts w:asciiTheme="majorBidi" w:hAnsiTheme="majorBidi" w:cstheme="majorBidi"/>
          <w:sz w:val="24"/>
          <w:szCs w:val="24"/>
        </w:rPr>
        <w:t xml:space="preserve"> pada </w:t>
      </w:r>
      <w:r w:rsidR="00413E23">
        <w:rPr>
          <w:rFonts w:asciiTheme="majorBidi" w:hAnsiTheme="majorBidi" w:cstheme="majorBidi"/>
          <w:i/>
          <w:sz w:val="24"/>
          <w:szCs w:val="24"/>
        </w:rPr>
        <w:t>admin</w:t>
      </w:r>
      <w:r w:rsidR="00413E23">
        <w:rPr>
          <w:rFonts w:asciiTheme="majorBidi" w:hAnsiTheme="majorBidi" w:cstheme="majorBidi"/>
          <w:sz w:val="24"/>
          <w:szCs w:val="24"/>
        </w:rPr>
        <w:t xml:space="preserve"> dapat dijelaskan seperti Gambar </w:t>
      </w:r>
      <w:r w:rsidR="00413E23">
        <w:rPr>
          <w:rFonts w:asciiTheme="majorBidi" w:hAnsiTheme="majorBidi" w:cstheme="majorBidi"/>
          <w:sz w:val="24"/>
          <w:szCs w:val="24"/>
          <w:lang w:val="id-ID"/>
        </w:rPr>
        <w:t>4</w:t>
      </w:r>
      <w:r w:rsidR="00413E23">
        <w:rPr>
          <w:rFonts w:asciiTheme="majorBidi" w:hAnsiTheme="majorBidi" w:cstheme="majorBidi"/>
          <w:sz w:val="24"/>
          <w:szCs w:val="24"/>
        </w:rPr>
        <w:t>.</w:t>
      </w:r>
      <w:r w:rsidR="00413E23">
        <w:rPr>
          <w:rFonts w:asciiTheme="majorBidi" w:hAnsiTheme="majorBidi" w:cstheme="majorBidi"/>
          <w:sz w:val="24"/>
          <w:szCs w:val="24"/>
          <w:lang w:val="id-ID"/>
        </w:rPr>
        <w:t>4</w:t>
      </w:r>
      <w:r w:rsidR="00413E23">
        <w:rPr>
          <w:rFonts w:asciiTheme="majorBidi" w:hAnsiTheme="majorBidi" w:cstheme="majorBidi"/>
          <w:sz w:val="24"/>
          <w:szCs w:val="24"/>
        </w:rPr>
        <w:t>:</w:t>
      </w:r>
    </w:p>
    <w:p w14:paraId="7F4E9F53" w14:textId="77777777" w:rsidR="00413E23" w:rsidRDefault="00413E23" w:rsidP="00413E23">
      <w:pPr>
        <w:pStyle w:val="ListParagraph"/>
        <w:spacing w:before="240" w:line="480" w:lineRule="auto"/>
        <w:ind w:left="0"/>
        <w:jc w:val="center"/>
        <w:rPr>
          <w:rFonts w:asciiTheme="majorBidi" w:hAnsiTheme="majorBidi" w:cstheme="majorBidi"/>
          <w:b/>
          <w:sz w:val="24"/>
          <w:szCs w:val="24"/>
          <w:lang w:val="id-ID"/>
        </w:rPr>
      </w:pPr>
      <w:r>
        <w:rPr>
          <w:rFonts w:ascii="Calibri" w:hAnsi="Calibri" w:cs="Arial"/>
          <w:noProof/>
          <w:sz w:val="20"/>
          <w:szCs w:val="20"/>
          <w:lang w:val="en-US"/>
        </w:rPr>
        <mc:AlternateContent>
          <mc:Choice Requires="wps">
            <w:drawing>
              <wp:anchor distT="0" distB="0" distL="0" distR="0" simplePos="0" relativeHeight="251703296" behindDoc="0" locked="0" layoutInCell="1" allowOverlap="1" wp14:anchorId="4AE23D9C" wp14:editId="64625F8A">
                <wp:simplePos x="0" y="0"/>
                <wp:positionH relativeFrom="column">
                  <wp:posOffset>2583180</wp:posOffset>
                </wp:positionH>
                <wp:positionV relativeFrom="paragraph">
                  <wp:posOffset>1428115</wp:posOffset>
                </wp:positionV>
                <wp:extent cx="0" cy="232410"/>
                <wp:effectExtent l="0" t="0" r="19050" b="34290"/>
                <wp:wrapNone/>
                <wp:docPr id="1030" name="Straight Connector 1030"/>
                <wp:cNvGraphicFramePr/>
                <a:graphic xmlns:a="http://schemas.openxmlformats.org/drawingml/2006/main">
                  <a:graphicData uri="http://schemas.microsoft.com/office/word/2010/wordprocessingShape">
                    <wps:wsp>
                      <wps:cNvCnPr/>
                      <wps:spPr>
                        <a:xfrm>
                          <a:off x="0" y="0"/>
                          <a:ext cx="0" cy="232410"/>
                        </a:xfrm>
                        <a:prstGeom prst="line">
                          <a:avLst/>
                        </a:prstGeom>
                        <a:ln w="9525" cap="flat" cmpd="sng">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line w14:anchorId="251863B5" id="Straight Connector 1030" o:spid="_x0000_s1026" style="position:absolute;z-index:2517032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03.4pt,112.45pt" to="203.4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"/>
            </w:pict>
          </mc:Fallback>
        </mc:AlternateContent>
      </w:r>
      <w:r>
        <w:rPr>
          <w:rFonts w:ascii="Calibri" w:hAnsi="Calibri" w:cs="Arial"/>
          <w:noProof/>
          <w:sz w:val="20"/>
          <w:szCs w:val="20"/>
          <w:lang w:val="en-US"/>
        </w:rPr>
        <mc:AlternateContent>
          <mc:Choice Requires="wps">
            <w:drawing>
              <wp:anchor distT="0" distB="0" distL="0" distR="0" simplePos="0" relativeHeight="251704320" behindDoc="0" locked="0" layoutInCell="1" allowOverlap="1" wp14:anchorId="2CF8111E" wp14:editId="43B57986">
                <wp:simplePos x="0" y="0"/>
                <wp:positionH relativeFrom="column">
                  <wp:posOffset>2580005</wp:posOffset>
                </wp:positionH>
                <wp:positionV relativeFrom="paragraph">
                  <wp:posOffset>1610995</wp:posOffset>
                </wp:positionV>
                <wp:extent cx="56515" cy="52705"/>
                <wp:effectExtent l="0" t="0" r="19685" b="23495"/>
                <wp:wrapNone/>
                <wp:docPr id="1031" name="Straight Connector 1031"/>
                <wp:cNvGraphicFramePr/>
                <a:graphic xmlns:a="http://schemas.openxmlformats.org/drawingml/2006/main">
                  <a:graphicData uri="http://schemas.microsoft.com/office/word/2010/wordprocessingShape">
                    <wps:wsp>
                      <wps:cNvCnPr/>
                      <wps:spPr>
                        <a:xfrm flipV="1">
                          <a:off x="0" y="0"/>
                          <a:ext cx="56515" cy="52705"/>
                        </a:xfrm>
                        <a:prstGeom prst="line">
                          <a:avLst/>
                        </a:prstGeom>
                        <a:ln w="9525" cap="flat" cmpd="sng">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line w14:anchorId="66C36CBF" id="Straight Connector 1031" o:spid="_x0000_s1026" style="position:absolute;flip:y;z-index:2517043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03.15pt,126.85pt" to="207.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"/>
            </w:pict>
          </mc:Fallback>
        </mc:AlternateContent>
      </w:r>
      <w:r>
        <w:rPr>
          <w:rFonts w:ascii="Calibri" w:hAnsi="Calibri" w:cs="Arial"/>
          <w:noProof/>
          <w:sz w:val="20"/>
          <w:szCs w:val="20"/>
          <w:lang w:val="en-US"/>
        </w:rPr>
        <mc:AlternateContent>
          <mc:Choice Requires="wps">
            <w:drawing>
              <wp:anchor distT="0" distB="0" distL="0" distR="0" simplePos="0" relativeHeight="251705344" behindDoc="0" locked="0" layoutInCell="1" allowOverlap="1" wp14:anchorId="2403EA6A" wp14:editId="4544AB17">
                <wp:simplePos x="0" y="0"/>
                <wp:positionH relativeFrom="column">
                  <wp:posOffset>2527300</wp:posOffset>
                </wp:positionH>
                <wp:positionV relativeFrom="paragraph">
                  <wp:posOffset>1610995</wp:posOffset>
                </wp:positionV>
                <wp:extent cx="53975" cy="51435"/>
                <wp:effectExtent l="0" t="0" r="22225" b="24765"/>
                <wp:wrapNone/>
                <wp:docPr id="1032" name="Straight Connector 1032"/>
                <wp:cNvGraphicFramePr/>
                <a:graphic xmlns:a="http://schemas.openxmlformats.org/drawingml/2006/main">
                  <a:graphicData uri="http://schemas.microsoft.com/office/word/2010/wordprocessingShape">
                    <wps:wsp>
                      <wps:cNvCnPr/>
                      <wps:spPr>
                        <a:xfrm>
                          <a:off x="0" y="0"/>
                          <a:ext cx="53975" cy="51435"/>
                        </a:xfrm>
                        <a:prstGeom prst="line">
                          <a:avLst/>
                        </a:prstGeom>
                        <a:ln w="9525" cap="flat" cmpd="sng">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line w14:anchorId="171A5904" id="Straight Connector 1032" o:spid="_x0000_s1026" style="position:absolute;z-index:2517053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99pt,126.85pt" to="203.25pt,1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"/>
            </w:pict>
          </mc:Fallback>
        </mc:AlternateContent>
      </w:r>
      <w:r>
        <w:rPr>
          <w:rFonts w:asciiTheme="majorBidi" w:hAnsiTheme="majorBidi" w:cstheme="majorBidi"/>
          <w:b/>
          <w:noProof/>
          <w:sz w:val="24"/>
          <w:szCs w:val="24"/>
          <w:lang w:val="en-US"/>
        </w:rPr>
        <w:drawing>
          <wp:inline distT="0" distB="0" distL="0" distR="0" wp14:anchorId="76646F3D" wp14:editId="060C67DB">
            <wp:extent cx="4257675" cy="34689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9602" cy="3470489"/>
                    </a:xfrm>
                    <a:prstGeom prst="rect">
                      <a:avLst/>
                    </a:prstGeom>
                    <a:noFill/>
                    <a:ln>
                      <a:noFill/>
                    </a:ln>
                  </pic:spPr>
                </pic:pic>
              </a:graphicData>
            </a:graphic>
          </wp:inline>
        </w:drawing>
      </w:r>
    </w:p>
    <w:p w14:paraId="06432845" w14:textId="77777777" w:rsidR="00413E23" w:rsidRDefault="00413E23" w:rsidP="00413E23">
      <w:pPr>
        <w:pStyle w:val="ListParagraph"/>
        <w:spacing w:after="100" w:afterAutospacing="1" w:line="480" w:lineRule="auto"/>
        <w:ind w:left="0"/>
        <w:jc w:val="center"/>
        <w:rPr>
          <w:rFonts w:asciiTheme="majorBidi" w:hAnsiTheme="majorBidi" w:cstheme="majorBidi"/>
          <w:b/>
          <w:i/>
          <w:sz w:val="24"/>
          <w:szCs w:val="24"/>
          <w:lang w:val="en-US"/>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Pr>
          <w:rFonts w:asciiTheme="majorBidi" w:hAnsiTheme="majorBidi" w:cstheme="majorBidi"/>
          <w:b/>
          <w:sz w:val="24"/>
          <w:szCs w:val="24"/>
          <w:lang w:val="id-ID"/>
        </w:rPr>
        <w:t xml:space="preserve">4 </w:t>
      </w:r>
      <w:r>
        <w:rPr>
          <w:rFonts w:asciiTheme="majorBidi" w:hAnsiTheme="majorBidi" w:cstheme="majorBidi"/>
          <w:b/>
          <w:i/>
          <w:sz w:val="24"/>
          <w:szCs w:val="24"/>
        </w:rPr>
        <w:t>Activity</w:t>
      </w:r>
      <w:r>
        <w:rPr>
          <w:rFonts w:asciiTheme="majorBidi" w:hAnsiTheme="majorBidi" w:cstheme="majorBidi"/>
          <w:b/>
          <w:i/>
          <w:sz w:val="24"/>
          <w:szCs w:val="24"/>
          <w:lang w:val="id-ID"/>
        </w:rPr>
        <w:t xml:space="preserve"> Diagram</w:t>
      </w:r>
      <w:r>
        <w:rPr>
          <w:rFonts w:asciiTheme="majorBidi" w:hAnsiTheme="majorBidi" w:cstheme="majorBidi"/>
          <w:b/>
          <w:sz w:val="24"/>
          <w:szCs w:val="24"/>
        </w:rPr>
        <w:t xml:space="preserve"> Pada </w:t>
      </w:r>
      <w:r>
        <w:rPr>
          <w:rFonts w:asciiTheme="majorBidi" w:hAnsiTheme="majorBidi" w:cstheme="majorBidi"/>
          <w:b/>
          <w:i/>
          <w:sz w:val="24"/>
          <w:szCs w:val="24"/>
        </w:rPr>
        <w:t>Admin</w:t>
      </w:r>
    </w:p>
    <w:p w14:paraId="596C8EF2" w14:textId="77777777" w:rsidR="00413E23" w:rsidRDefault="00413E23" w:rsidP="009A6617">
      <w:pPr>
        <w:pStyle w:val="ListParagraph"/>
        <w:spacing w:line="480" w:lineRule="auto"/>
        <w:ind w:left="0" w:firstLine="0"/>
        <w:jc w:val="both"/>
        <w:rPr>
          <w:rFonts w:asciiTheme="majorBidi" w:hAnsiTheme="majorBidi" w:cstheme="majorBidi"/>
          <w:b/>
          <w:i/>
          <w:sz w:val="24"/>
          <w:szCs w:val="24"/>
        </w:rPr>
      </w:pPr>
      <w:r>
        <w:rPr>
          <w:rFonts w:asciiTheme="majorBidi" w:hAnsiTheme="majorBidi" w:cstheme="majorBidi"/>
          <w:b/>
          <w:iCs/>
          <w:sz w:val="24"/>
          <w:szCs w:val="24"/>
          <w:lang w:val="id-ID"/>
        </w:rPr>
        <w:t>4</w:t>
      </w:r>
      <w:r>
        <w:rPr>
          <w:rFonts w:asciiTheme="majorBidi" w:hAnsiTheme="majorBidi" w:cstheme="majorBidi"/>
          <w:b/>
          <w:iCs/>
          <w:sz w:val="24"/>
          <w:szCs w:val="24"/>
        </w:rPr>
        <w:t>.3.</w:t>
      </w:r>
      <w:r>
        <w:rPr>
          <w:rFonts w:asciiTheme="majorBidi" w:hAnsiTheme="majorBidi" w:cstheme="majorBidi"/>
          <w:b/>
          <w:iCs/>
          <w:sz w:val="24"/>
          <w:szCs w:val="24"/>
          <w:lang w:val="id-ID"/>
        </w:rPr>
        <w:t>2</w:t>
      </w:r>
      <w:r>
        <w:rPr>
          <w:rFonts w:asciiTheme="majorBidi" w:hAnsiTheme="majorBidi" w:cstheme="majorBidi"/>
          <w:b/>
          <w:iCs/>
          <w:sz w:val="24"/>
          <w:szCs w:val="24"/>
        </w:rPr>
        <w:t>.4</w:t>
      </w:r>
      <w:r>
        <w:rPr>
          <w:rFonts w:asciiTheme="majorBidi" w:hAnsiTheme="majorBidi" w:cstheme="majorBidi"/>
          <w:b/>
          <w:i/>
          <w:sz w:val="24"/>
          <w:szCs w:val="24"/>
          <w:lang w:val="id-ID"/>
        </w:rPr>
        <w:tab/>
      </w:r>
      <w:r>
        <w:rPr>
          <w:rFonts w:asciiTheme="majorBidi" w:hAnsiTheme="majorBidi" w:cstheme="majorBidi"/>
          <w:b/>
          <w:i/>
          <w:sz w:val="24"/>
          <w:szCs w:val="24"/>
        </w:rPr>
        <w:t>Sequence Diagram</w:t>
      </w:r>
    </w:p>
    <w:p w14:paraId="34B4B660" w14:textId="77777777" w:rsidR="009A6617" w:rsidRDefault="00413E23" w:rsidP="009A6617">
      <w:pPr>
        <w:pStyle w:val="ListParagraph"/>
        <w:spacing w:line="480" w:lineRule="auto"/>
        <w:ind w:left="0" w:firstLine="709"/>
        <w:jc w:val="both"/>
        <w:rPr>
          <w:rFonts w:asciiTheme="majorBidi" w:hAnsiTheme="majorBidi" w:cstheme="majorBidi"/>
          <w:sz w:val="24"/>
          <w:szCs w:val="24"/>
        </w:rPr>
      </w:pPr>
      <w:r>
        <w:rPr>
          <w:rFonts w:asciiTheme="majorBidi" w:hAnsiTheme="majorBidi" w:cstheme="majorBidi"/>
          <w:i/>
          <w:iCs/>
          <w:sz w:val="24"/>
          <w:szCs w:val="24"/>
        </w:rPr>
        <w:t>Sequence diagram</w:t>
      </w:r>
      <w:r>
        <w:rPr>
          <w:rFonts w:asciiTheme="majorBidi" w:hAnsiTheme="majorBidi" w:cstheme="majorBidi"/>
          <w:sz w:val="24"/>
          <w:szCs w:val="24"/>
        </w:rPr>
        <w:t xml:space="preserve"> digunakan untuk menggambarkan skenario atau rangkaian langkah-langkah yang dilakukan sebagai </w:t>
      </w:r>
      <w:r>
        <w:rPr>
          <w:rFonts w:asciiTheme="majorBidi" w:hAnsiTheme="majorBidi" w:cstheme="majorBidi"/>
          <w:i/>
          <w:sz w:val="24"/>
          <w:szCs w:val="24"/>
        </w:rPr>
        <w:t xml:space="preserve">respons </w:t>
      </w:r>
      <w:r>
        <w:rPr>
          <w:rFonts w:asciiTheme="majorBidi" w:hAnsiTheme="majorBidi" w:cstheme="majorBidi"/>
          <w:sz w:val="24"/>
          <w:szCs w:val="24"/>
        </w:rPr>
        <w:t xml:space="preserve">dari sebuah </w:t>
      </w:r>
      <w:r>
        <w:rPr>
          <w:rFonts w:asciiTheme="majorBidi" w:hAnsiTheme="majorBidi" w:cstheme="majorBidi"/>
          <w:i/>
          <w:iCs/>
          <w:sz w:val="24"/>
          <w:szCs w:val="24"/>
        </w:rPr>
        <w:t xml:space="preserve">event </w:t>
      </w:r>
      <w:r>
        <w:rPr>
          <w:rFonts w:asciiTheme="majorBidi" w:hAnsiTheme="majorBidi" w:cstheme="majorBidi"/>
          <w:sz w:val="24"/>
          <w:szCs w:val="24"/>
        </w:rPr>
        <w:t xml:space="preserve">untuk </w:t>
      </w:r>
      <w:r>
        <w:rPr>
          <w:rFonts w:asciiTheme="majorBidi" w:hAnsiTheme="majorBidi" w:cstheme="majorBidi"/>
          <w:sz w:val="24"/>
          <w:szCs w:val="24"/>
        </w:rPr>
        <w:lastRenderedPageBreak/>
        <w:t xml:space="preserve">menghasilkan </w:t>
      </w:r>
      <w:r>
        <w:rPr>
          <w:rFonts w:asciiTheme="majorBidi" w:hAnsiTheme="majorBidi" w:cstheme="majorBidi"/>
          <w:i/>
          <w:iCs/>
          <w:sz w:val="24"/>
          <w:szCs w:val="24"/>
        </w:rPr>
        <w:t xml:space="preserve">output </w:t>
      </w:r>
      <w:r>
        <w:rPr>
          <w:rFonts w:asciiTheme="majorBidi" w:hAnsiTheme="majorBidi" w:cstheme="majorBidi"/>
          <w:sz w:val="24"/>
          <w:szCs w:val="24"/>
        </w:rPr>
        <w:t>tertentu. Diawali dari apa yang men-</w:t>
      </w:r>
      <w:r>
        <w:rPr>
          <w:rFonts w:asciiTheme="majorBidi" w:hAnsiTheme="majorBidi" w:cstheme="majorBidi"/>
          <w:i/>
          <w:iCs/>
          <w:sz w:val="24"/>
          <w:szCs w:val="24"/>
        </w:rPr>
        <w:t xml:space="preserve">trigger </w:t>
      </w:r>
      <w:r>
        <w:rPr>
          <w:rFonts w:asciiTheme="majorBidi" w:hAnsiTheme="majorBidi" w:cstheme="majorBidi"/>
          <w:sz w:val="24"/>
          <w:szCs w:val="24"/>
        </w:rPr>
        <w:t xml:space="preserve">aktivitas tersebut, proses dan perubahan apa saja yang terjadi secara internal dan </w:t>
      </w:r>
      <w:r>
        <w:rPr>
          <w:rFonts w:asciiTheme="majorBidi" w:hAnsiTheme="majorBidi" w:cstheme="majorBidi"/>
          <w:i/>
          <w:iCs/>
          <w:sz w:val="24"/>
          <w:szCs w:val="24"/>
        </w:rPr>
        <w:t xml:space="preserve">output </w:t>
      </w:r>
      <w:r>
        <w:rPr>
          <w:rFonts w:asciiTheme="majorBidi" w:hAnsiTheme="majorBidi" w:cstheme="majorBidi"/>
          <w:sz w:val="24"/>
          <w:szCs w:val="24"/>
        </w:rPr>
        <w:t>apa yang dihasilkan.</w:t>
      </w:r>
      <w:bookmarkStart w:id="5" w:name="OLE_LINK1"/>
    </w:p>
    <w:p w14:paraId="13C56043" w14:textId="77777777" w:rsidR="00413E23" w:rsidRPr="009A6617" w:rsidRDefault="00413E23" w:rsidP="009A6617">
      <w:pPr>
        <w:pStyle w:val="ListParagraph"/>
        <w:numPr>
          <w:ilvl w:val="3"/>
          <w:numId w:val="36"/>
        </w:numPr>
        <w:spacing w:line="480" w:lineRule="auto"/>
        <w:ind w:left="284" w:hanging="284"/>
        <w:jc w:val="both"/>
        <w:rPr>
          <w:rFonts w:asciiTheme="majorBidi" w:hAnsiTheme="majorBidi" w:cstheme="majorBidi"/>
          <w:sz w:val="24"/>
          <w:szCs w:val="24"/>
        </w:rPr>
      </w:pPr>
      <w:r w:rsidRPr="009A6617">
        <w:rPr>
          <w:rFonts w:asciiTheme="majorBidi" w:hAnsiTheme="majorBidi" w:cstheme="majorBidi"/>
          <w:i/>
          <w:iCs/>
          <w:sz w:val="24"/>
          <w:szCs w:val="24"/>
        </w:rPr>
        <w:t>Sequence Diagram</w:t>
      </w:r>
      <w:r w:rsidRPr="009A6617">
        <w:rPr>
          <w:rFonts w:asciiTheme="majorBidi" w:hAnsiTheme="majorBidi" w:cstheme="majorBidi"/>
          <w:i/>
          <w:iCs/>
          <w:sz w:val="24"/>
          <w:szCs w:val="24"/>
          <w:lang w:val="id-ID"/>
        </w:rPr>
        <w:t xml:space="preserve"> </w:t>
      </w:r>
      <w:r w:rsidRPr="009A6617">
        <w:rPr>
          <w:rFonts w:asciiTheme="majorBidi" w:hAnsiTheme="majorBidi" w:cstheme="majorBidi"/>
          <w:i/>
          <w:iCs/>
          <w:sz w:val="24"/>
          <w:szCs w:val="24"/>
        </w:rPr>
        <w:t>Admin</w:t>
      </w:r>
      <w:r w:rsidRPr="009A6617">
        <w:rPr>
          <w:rFonts w:asciiTheme="majorBidi" w:hAnsiTheme="majorBidi" w:cstheme="majorBidi"/>
          <w:i/>
          <w:iCs/>
          <w:sz w:val="24"/>
          <w:szCs w:val="24"/>
          <w:lang w:val="id-ID"/>
        </w:rPr>
        <w:t xml:space="preserve"> Login </w:t>
      </w:r>
      <w:bookmarkEnd w:id="5"/>
    </w:p>
    <w:p w14:paraId="160AA696" w14:textId="77777777" w:rsidR="00413E23" w:rsidRDefault="009A6617" w:rsidP="00413E23">
      <w:pPr>
        <w:pStyle w:val="ListParagraph"/>
        <w:tabs>
          <w:tab w:val="left" w:pos="993"/>
        </w:tabs>
        <w:spacing w:line="480" w:lineRule="auto"/>
        <w:ind w:left="284"/>
        <w:jc w:val="both"/>
        <w:rPr>
          <w:rFonts w:asciiTheme="majorBidi" w:hAnsiTheme="majorBidi" w:cstheme="majorBidi"/>
          <w:sz w:val="24"/>
          <w:szCs w:val="24"/>
          <w:lang w:val="id-ID"/>
        </w:rPr>
      </w:pPr>
      <w:r>
        <w:rPr>
          <w:rFonts w:asciiTheme="majorBidi" w:hAnsiTheme="majorBidi" w:cstheme="majorBidi"/>
          <w:i/>
          <w:iCs/>
          <w:sz w:val="24"/>
          <w:szCs w:val="24"/>
        </w:rPr>
        <w:tab/>
      </w:r>
      <w:r w:rsidR="00413E23">
        <w:rPr>
          <w:rFonts w:asciiTheme="majorBidi" w:hAnsiTheme="majorBidi" w:cstheme="majorBidi"/>
          <w:i/>
          <w:iCs/>
          <w:sz w:val="24"/>
          <w:szCs w:val="24"/>
        </w:rPr>
        <w:t>Sequence Diagram</w:t>
      </w:r>
      <w:r w:rsidR="00413E23">
        <w:rPr>
          <w:rFonts w:asciiTheme="majorBidi" w:hAnsiTheme="majorBidi" w:cstheme="majorBidi"/>
          <w:i/>
          <w:iCs/>
          <w:sz w:val="24"/>
          <w:szCs w:val="24"/>
          <w:lang w:val="id-ID"/>
        </w:rPr>
        <w:t xml:space="preserve"> </w:t>
      </w:r>
      <w:r w:rsidR="00413E23">
        <w:rPr>
          <w:rFonts w:asciiTheme="majorBidi" w:hAnsiTheme="majorBidi" w:cstheme="majorBidi"/>
          <w:i/>
          <w:iCs/>
          <w:sz w:val="24"/>
          <w:szCs w:val="24"/>
        </w:rPr>
        <w:t>Admin</w:t>
      </w:r>
      <w:r w:rsidR="00413E23">
        <w:rPr>
          <w:rFonts w:asciiTheme="majorBidi" w:hAnsiTheme="majorBidi" w:cstheme="majorBidi"/>
          <w:i/>
          <w:iCs/>
          <w:sz w:val="24"/>
          <w:szCs w:val="24"/>
          <w:lang w:val="id-ID"/>
        </w:rPr>
        <w:t xml:space="preserve"> Login </w:t>
      </w:r>
      <w:r w:rsidR="00413E23">
        <w:rPr>
          <w:rFonts w:asciiTheme="majorBidi" w:hAnsiTheme="majorBidi" w:cstheme="majorBidi"/>
          <w:sz w:val="24"/>
          <w:szCs w:val="24"/>
          <w:lang w:val="id-ID"/>
        </w:rPr>
        <w:t xml:space="preserve">menjelaskan bagaimana cara </w:t>
      </w:r>
      <w:r w:rsidR="00413E23">
        <w:rPr>
          <w:rFonts w:asciiTheme="majorBidi" w:hAnsiTheme="majorBidi" w:cstheme="majorBidi"/>
          <w:i/>
          <w:iCs/>
          <w:sz w:val="24"/>
          <w:szCs w:val="24"/>
        </w:rPr>
        <w:t>Admin</w:t>
      </w:r>
      <w:r w:rsidR="00413E23">
        <w:rPr>
          <w:rFonts w:asciiTheme="majorBidi" w:hAnsiTheme="majorBidi" w:cstheme="majorBidi"/>
          <w:sz w:val="24"/>
          <w:szCs w:val="24"/>
          <w:lang w:val="id-ID"/>
        </w:rPr>
        <w:t xml:space="preserve"> untuk </w:t>
      </w:r>
      <w:r w:rsidR="00413E23">
        <w:rPr>
          <w:rFonts w:asciiTheme="majorBidi" w:hAnsiTheme="majorBidi" w:cstheme="majorBidi"/>
          <w:i/>
          <w:iCs/>
          <w:sz w:val="24"/>
          <w:szCs w:val="24"/>
          <w:lang w:val="id-ID"/>
        </w:rPr>
        <w:t xml:space="preserve">login </w:t>
      </w:r>
      <w:r w:rsidR="00413E23">
        <w:rPr>
          <w:rFonts w:asciiTheme="majorBidi" w:hAnsiTheme="majorBidi" w:cstheme="majorBidi"/>
          <w:sz w:val="24"/>
          <w:szCs w:val="24"/>
          <w:lang w:val="id-ID"/>
        </w:rPr>
        <w:t xml:space="preserve">ke dalam sistem. Setelah itu baru </w:t>
      </w:r>
      <w:r w:rsidR="00413E23">
        <w:rPr>
          <w:rFonts w:asciiTheme="majorBidi" w:hAnsiTheme="majorBidi" w:cstheme="majorBidi"/>
          <w:i/>
          <w:iCs/>
          <w:sz w:val="24"/>
          <w:szCs w:val="24"/>
        </w:rPr>
        <w:t>Admin</w:t>
      </w:r>
      <w:r w:rsidR="00413E23">
        <w:rPr>
          <w:rFonts w:asciiTheme="majorBidi" w:hAnsiTheme="majorBidi" w:cstheme="majorBidi"/>
          <w:i/>
          <w:iCs/>
          <w:sz w:val="24"/>
          <w:szCs w:val="24"/>
          <w:lang w:val="id-ID"/>
        </w:rPr>
        <w:t xml:space="preserve"> </w:t>
      </w:r>
      <w:r w:rsidR="00413E23">
        <w:rPr>
          <w:rFonts w:asciiTheme="majorBidi" w:hAnsiTheme="majorBidi" w:cstheme="majorBidi"/>
          <w:sz w:val="24"/>
          <w:szCs w:val="24"/>
          <w:lang w:val="id-ID"/>
        </w:rPr>
        <w:t xml:space="preserve">bisa untuk </w:t>
      </w:r>
      <w:r w:rsidR="00413E23">
        <w:rPr>
          <w:rFonts w:asciiTheme="majorBidi" w:hAnsiTheme="majorBidi" w:cstheme="majorBidi"/>
          <w:sz w:val="24"/>
          <w:szCs w:val="24"/>
        </w:rPr>
        <w:t xml:space="preserve">mengelola system </w:t>
      </w:r>
      <w:r w:rsidR="00413E23">
        <w:rPr>
          <w:rFonts w:asciiTheme="majorBidi" w:hAnsiTheme="majorBidi" w:cstheme="majorBidi"/>
          <w:sz w:val="24"/>
          <w:szCs w:val="24"/>
          <w:lang w:val="id-ID"/>
        </w:rPr>
        <w:t xml:space="preserve">yang akan di operasional. </w:t>
      </w:r>
      <w:r w:rsidR="00413E23">
        <w:rPr>
          <w:rFonts w:asciiTheme="majorBidi" w:hAnsiTheme="majorBidi" w:cstheme="majorBidi"/>
          <w:sz w:val="24"/>
          <w:szCs w:val="24"/>
        </w:rPr>
        <w:t xml:space="preserve">Yang digambarkan seperti gambar </w:t>
      </w:r>
      <w:r w:rsidR="00413E23">
        <w:rPr>
          <w:rFonts w:asciiTheme="majorBidi" w:hAnsiTheme="majorBidi" w:cstheme="majorBidi"/>
          <w:sz w:val="24"/>
          <w:szCs w:val="24"/>
          <w:lang w:val="id-ID"/>
        </w:rPr>
        <w:t>4</w:t>
      </w:r>
      <w:r w:rsidR="00413E23">
        <w:rPr>
          <w:rFonts w:asciiTheme="majorBidi" w:hAnsiTheme="majorBidi" w:cstheme="majorBidi"/>
          <w:sz w:val="24"/>
          <w:szCs w:val="24"/>
        </w:rPr>
        <w:t>.</w:t>
      </w:r>
      <w:r w:rsidR="00413E23">
        <w:rPr>
          <w:rFonts w:asciiTheme="majorBidi" w:hAnsiTheme="majorBidi" w:cstheme="majorBidi"/>
          <w:sz w:val="24"/>
          <w:szCs w:val="24"/>
          <w:lang w:val="id-ID"/>
        </w:rPr>
        <w:t>5</w:t>
      </w:r>
      <w:r w:rsidR="00413E23">
        <w:rPr>
          <w:rFonts w:asciiTheme="majorBidi" w:hAnsiTheme="majorBidi" w:cstheme="majorBidi"/>
          <w:sz w:val="24"/>
          <w:szCs w:val="24"/>
        </w:rPr>
        <w:t>:</w:t>
      </w:r>
    </w:p>
    <w:p w14:paraId="31A57D78" w14:textId="77777777" w:rsidR="00413E23" w:rsidRDefault="00413E23" w:rsidP="00413E23">
      <w:pPr>
        <w:pStyle w:val="ListParagraph"/>
        <w:spacing w:line="480" w:lineRule="auto"/>
        <w:ind w:leftChars="100" w:left="787"/>
        <w:jc w:val="both"/>
        <w:rPr>
          <w:rFonts w:asciiTheme="majorBidi" w:hAnsiTheme="majorBidi" w:cstheme="majorBidi"/>
          <w:sz w:val="24"/>
          <w:szCs w:val="24"/>
          <w:lang w:val="id-ID"/>
        </w:rPr>
      </w:pPr>
      <w:r>
        <w:rPr>
          <w:rFonts w:asciiTheme="majorBidi" w:hAnsiTheme="majorBidi" w:cstheme="majorBidi"/>
          <w:noProof/>
          <w:sz w:val="24"/>
          <w:szCs w:val="24"/>
          <w:lang w:val="en-US"/>
        </w:rPr>
        <w:drawing>
          <wp:inline distT="0" distB="0" distL="0" distR="0" wp14:anchorId="24F8F73B" wp14:editId="7E314E86">
            <wp:extent cx="4638675" cy="2718316"/>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1571" cy="2720013"/>
                    </a:xfrm>
                    <a:prstGeom prst="rect">
                      <a:avLst/>
                    </a:prstGeom>
                    <a:noFill/>
                    <a:ln>
                      <a:noFill/>
                    </a:ln>
                  </pic:spPr>
                </pic:pic>
              </a:graphicData>
            </a:graphic>
          </wp:inline>
        </w:drawing>
      </w:r>
    </w:p>
    <w:p w14:paraId="34CB282E" w14:textId="77777777" w:rsidR="00413E23" w:rsidRDefault="00413E23" w:rsidP="00413E23">
      <w:pPr>
        <w:pStyle w:val="ListParagraph"/>
        <w:spacing w:after="100" w:afterAutospacing="1" w:line="480" w:lineRule="auto"/>
        <w:ind w:left="0"/>
        <w:jc w:val="center"/>
        <w:rPr>
          <w:rFonts w:asciiTheme="majorBidi" w:hAnsiTheme="majorBidi" w:cstheme="majorBidi"/>
          <w:sz w:val="24"/>
          <w:szCs w:val="24"/>
          <w:lang w:val="id-ID"/>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Pr>
          <w:rFonts w:asciiTheme="majorBidi" w:hAnsiTheme="majorBidi" w:cstheme="majorBidi"/>
          <w:b/>
          <w:sz w:val="24"/>
          <w:szCs w:val="24"/>
          <w:lang w:val="id-ID"/>
        </w:rPr>
        <w:t xml:space="preserve">5 </w:t>
      </w:r>
      <w:r>
        <w:rPr>
          <w:rFonts w:asciiTheme="majorBidi" w:hAnsiTheme="majorBidi" w:cstheme="majorBidi"/>
          <w:b/>
          <w:i/>
          <w:sz w:val="24"/>
          <w:szCs w:val="24"/>
        </w:rPr>
        <w:t>Sequence Diagram</w:t>
      </w:r>
      <w:r>
        <w:rPr>
          <w:rFonts w:asciiTheme="majorBidi" w:hAnsiTheme="majorBidi" w:cstheme="majorBidi"/>
          <w:b/>
          <w:i/>
          <w:sz w:val="24"/>
          <w:szCs w:val="24"/>
          <w:lang w:val="id-ID"/>
        </w:rPr>
        <w:t xml:space="preserve"> </w:t>
      </w:r>
      <w:r>
        <w:rPr>
          <w:rFonts w:asciiTheme="majorBidi" w:hAnsiTheme="majorBidi" w:cstheme="majorBidi"/>
          <w:b/>
          <w:i/>
          <w:iCs/>
          <w:sz w:val="24"/>
          <w:szCs w:val="24"/>
        </w:rPr>
        <w:t>Admin</w:t>
      </w:r>
      <w:r>
        <w:rPr>
          <w:rFonts w:asciiTheme="majorBidi" w:hAnsiTheme="majorBidi" w:cstheme="majorBidi"/>
          <w:b/>
          <w:iCs/>
          <w:sz w:val="24"/>
          <w:szCs w:val="24"/>
          <w:lang w:val="id-ID"/>
        </w:rPr>
        <w:t xml:space="preserve"> </w:t>
      </w:r>
      <w:r>
        <w:rPr>
          <w:rFonts w:asciiTheme="majorBidi" w:hAnsiTheme="majorBidi" w:cstheme="majorBidi"/>
          <w:b/>
          <w:i/>
          <w:sz w:val="24"/>
          <w:szCs w:val="24"/>
          <w:lang w:val="id-ID"/>
        </w:rPr>
        <w:t>Login</w:t>
      </w:r>
    </w:p>
    <w:p w14:paraId="70D14067" w14:textId="77777777" w:rsidR="00413E23" w:rsidRPr="009A6617" w:rsidRDefault="00413E23" w:rsidP="009A6617">
      <w:pPr>
        <w:pStyle w:val="ListParagraph"/>
        <w:numPr>
          <w:ilvl w:val="3"/>
          <w:numId w:val="36"/>
        </w:numPr>
        <w:tabs>
          <w:tab w:val="left" w:pos="284"/>
        </w:tabs>
        <w:spacing w:line="480" w:lineRule="auto"/>
        <w:ind w:left="567" w:hanging="283"/>
        <w:jc w:val="both"/>
        <w:rPr>
          <w:rFonts w:asciiTheme="majorBidi" w:hAnsiTheme="majorBidi" w:cstheme="majorBidi"/>
          <w:sz w:val="24"/>
          <w:szCs w:val="24"/>
          <w:lang w:val="en-US"/>
        </w:rPr>
      </w:pPr>
      <w:r w:rsidRPr="009A6617">
        <w:rPr>
          <w:rFonts w:asciiTheme="majorBidi" w:hAnsiTheme="majorBidi" w:cstheme="majorBidi"/>
          <w:i/>
          <w:iCs/>
          <w:sz w:val="24"/>
          <w:szCs w:val="24"/>
          <w:lang w:val="id-ID"/>
        </w:rPr>
        <w:t xml:space="preserve"> </w:t>
      </w:r>
      <w:r w:rsidRPr="009A6617">
        <w:rPr>
          <w:rFonts w:asciiTheme="majorBidi" w:hAnsiTheme="majorBidi" w:cstheme="majorBidi"/>
          <w:i/>
          <w:iCs/>
          <w:sz w:val="24"/>
          <w:szCs w:val="24"/>
        </w:rPr>
        <w:t>Sequence Diagram</w:t>
      </w:r>
      <w:r w:rsidRPr="009A6617">
        <w:rPr>
          <w:rFonts w:asciiTheme="majorBidi" w:hAnsiTheme="majorBidi" w:cstheme="majorBidi"/>
          <w:iCs/>
          <w:sz w:val="24"/>
          <w:szCs w:val="24"/>
        </w:rPr>
        <w:t xml:space="preserve"> Manajemen Data Pelanggan Oleh Admin</w:t>
      </w:r>
    </w:p>
    <w:p w14:paraId="26A0AB80" w14:textId="3D8C22AB" w:rsidR="00413E23" w:rsidRDefault="00577030" w:rsidP="00413E23">
      <w:pPr>
        <w:pStyle w:val="ListParagraph"/>
        <w:tabs>
          <w:tab w:val="left" w:pos="993"/>
        </w:tabs>
        <w:spacing w:line="480" w:lineRule="auto"/>
        <w:ind w:left="284"/>
        <w:jc w:val="both"/>
        <w:rPr>
          <w:rFonts w:asciiTheme="majorBidi" w:hAnsiTheme="majorBidi" w:cstheme="majorBidi"/>
          <w:sz w:val="24"/>
          <w:szCs w:val="24"/>
        </w:rPr>
      </w:pPr>
      <w:r>
        <w:rPr>
          <w:rFonts w:asciiTheme="majorBidi" w:hAnsiTheme="majorBidi" w:cstheme="majorBidi"/>
          <w:b/>
          <w:noProof/>
          <w:sz w:val="24"/>
          <w:szCs w:val="24"/>
          <w:lang w:val="en-US"/>
        </w:rPr>
        <w:lastRenderedPageBreak/>
        <w:drawing>
          <wp:anchor distT="0" distB="0" distL="114300" distR="114300" simplePos="0" relativeHeight="251655680" behindDoc="1" locked="0" layoutInCell="1" allowOverlap="1" wp14:anchorId="449E5E72" wp14:editId="30DCB37B">
            <wp:simplePos x="0" y="0"/>
            <wp:positionH relativeFrom="column">
              <wp:posOffset>207010</wp:posOffset>
            </wp:positionH>
            <wp:positionV relativeFrom="paragraph">
              <wp:posOffset>1315720</wp:posOffset>
            </wp:positionV>
            <wp:extent cx="4905375" cy="2939415"/>
            <wp:effectExtent l="0" t="0" r="9525" b="0"/>
            <wp:wrapTight wrapText="bothSides">
              <wp:wrapPolygon edited="0">
                <wp:start x="0" y="0"/>
                <wp:lineTo x="0" y="21418"/>
                <wp:lineTo x="21558" y="21418"/>
                <wp:lineTo x="2155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5375" cy="293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617">
        <w:rPr>
          <w:rFonts w:asciiTheme="majorBidi" w:hAnsiTheme="majorBidi" w:cstheme="majorBidi"/>
          <w:i/>
          <w:iCs/>
          <w:sz w:val="24"/>
          <w:szCs w:val="24"/>
          <w:lang w:val="en-US"/>
        </w:rPr>
        <w:tab/>
      </w:r>
      <w:r w:rsidR="009A6617">
        <w:rPr>
          <w:rFonts w:asciiTheme="majorBidi" w:hAnsiTheme="majorBidi" w:cstheme="majorBidi"/>
          <w:i/>
          <w:iCs/>
          <w:sz w:val="24"/>
          <w:szCs w:val="24"/>
          <w:lang w:val="en-US"/>
        </w:rPr>
        <w:tab/>
      </w:r>
      <w:r w:rsidR="00413E23">
        <w:rPr>
          <w:rFonts w:asciiTheme="majorBidi" w:hAnsiTheme="majorBidi" w:cstheme="majorBidi"/>
          <w:i/>
          <w:iCs/>
          <w:sz w:val="24"/>
          <w:szCs w:val="24"/>
        </w:rPr>
        <w:t>Sequence Diagram</w:t>
      </w:r>
      <w:r w:rsidR="00413E23">
        <w:rPr>
          <w:rFonts w:asciiTheme="majorBidi" w:hAnsiTheme="majorBidi" w:cstheme="majorBidi"/>
          <w:iCs/>
          <w:sz w:val="24"/>
          <w:szCs w:val="24"/>
        </w:rPr>
        <w:t xml:space="preserve"> Manajemen Data Pelanggan Oleh Admin </w:t>
      </w:r>
      <w:r w:rsidR="00413E23">
        <w:rPr>
          <w:rFonts w:asciiTheme="majorBidi" w:hAnsiTheme="majorBidi" w:cstheme="majorBidi"/>
          <w:sz w:val="24"/>
          <w:szCs w:val="24"/>
        </w:rPr>
        <w:t xml:space="preserve">menjelaskan bagaimana cara </w:t>
      </w:r>
      <w:r w:rsidR="00413E23">
        <w:rPr>
          <w:rFonts w:asciiTheme="majorBidi" w:hAnsiTheme="majorBidi" w:cstheme="majorBidi"/>
          <w:i/>
          <w:sz w:val="24"/>
          <w:szCs w:val="24"/>
        </w:rPr>
        <w:t>admin</w:t>
      </w:r>
      <w:r w:rsidR="00413E23">
        <w:rPr>
          <w:rFonts w:asciiTheme="majorBidi" w:hAnsiTheme="majorBidi" w:cstheme="majorBidi"/>
          <w:sz w:val="24"/>
          <w:szCs w:val="24"/>
        </w:rPr>
        <w:t xml:space="preserve"> mengelola data Pelanggan yang terdaftar di dalam sistem. Setelah itu admin akan melakukan penyimpanan data yang di </w:t>
      </w:r>
      <w:r w:rsidR="00413E23">
        <w:rPr>
          <w:rFonts w:asciiTheme="majorBidi" w:hAnsiTheme="majorBidi" w:cstheme="majorBidi"/>
          <w:i/>
          <w:sz w:val="24"/>
          <w:szCs w:val="24"/>
        </w:rPr>
        <w:t>input</w:t>
      </w:r>
      <w:r w:rsidR="00413E23">
        <w:rPr>
          <w:rFonts w:asciiTheme="majorBidi" w:hAnsiTheme="majorBidi" w:cstheme="majorBidi"/>
          <w:sz w:val="24"/>
          <w:szCs w:val="24"/>
        </w:rPr>
        <w:t xml:space="preserve">kan ke dalam </w:t>
      </w:r>
      <w:r w:rsidR="00413E23">
        <w:rPr>
          <w:rFonts w:asciiTheme="majorBidi" w:hAnsiTheme="majorBidi" w:cstheme="majorBidi"/>
          <w:i/>
          <w:sz w:val="24"/>
          <w:szCs w:val="24"/>
        </w:rPr>
        <w:t>database</w:t>
      </w:r>
      <w:r w:rsidR="00413E23">
        <w:rPr>
          <w:rFonts w:asciiTheme="majorBidi" w:hAnsiTheme="majorBidi" w:cstheme="majorBidi"/>
          <w:sz w:val="24"/>
          <w:szCs w:val="24"/>
        </w:rPr>
        <w:t xml:space="preserve">. </w:t>
      </w:r>
      <w:bookmarkStart w:id="6" w:name="OLE_LINK6"/>
      <w:bookmarkStart w:id="7" w:name="OLE_LINK2"/>
      <w:r w:rsidR="00413E23">
        <w:rPr>
          <w:rFonts w:asciiTheme="majorBidi" w:hAnsiTheme="majorBidi" w:cstheme="majorBidi"/>
          <w:sz w:val="24"/>
          <w:szCs w:val="24"/>
        </w:rPr>
        <w:t xml:space="preserve">Yang digambarkan seperti gambar </w:t>
      </w:r>
      <w:r w:rsidR="00413E23">
        <w:rPr>
          <w:rFonts w:asciiTheme="majorBidi" w:hAnsiTheme="majorBidi" w:cstheme="majorBidi"/>
          <w:sz w:val="24"/>
          <w:szCs w:val="24"/>
          <w:lang w:val="id-ID"/>
        </w:rPr>
        <w:t>4</w:t>
      </w:r>
      <w:r w:rsidR="00413E23">
        <w:rPr>
          <w:rFonts w:asciiTheme="majorBidi" w:hAnsiTheme="majorBidi" w:cstheme="majorBidi"/>
          <w:sz w:val="24"/>
          <w:szCs w:val="24"/>
        </w:rPr>
        <w:t>.</w:t>
      </w:r>
      <w:r w:rsidR="00413E23">
        <w:rPr>
          <w:rFonts w:asciiTheme="majorBidi" w:hAnsiTheme="majorBidi" w:cstheme="majorBidi"/>
          <w:sz w:val="24"/>
          <w:szCs w:val="24"/>
          <w:lang w:val="id-ID"/>
        </w:rPr>
        <w:t>6</w:t>
      </w:r>
      <w:r w:rsidR="00413E23">
        <w:rPr>
          <w:rFonts w:asciiTheme="majorBidi" w:hAnsiTheme="majorBidi" w:cstheme="majorBidi"/>
          <w:sz w:val="24"/>
          <w:szCs w:val="24"/>
        </w:rPr>
        <w:t>:</w:t>
      </w:r>
      <w:bookmarkEnd w:id="6"/>
    </w:p>
    <w:p w14:paraId="7CE01F8B" w14:textId="5D9879F9" w:rsidR="00413E23" w:rsidRDefault="00C268E8" w:rsidP="00577030">
      <w:pPr>
        <w:pStyle w:val="ListParagraph"/>
        <w:spacing w:after="100" w:afterAutospacing="1" w:line="480" w:lineRule="auto"/>
        <w:ind w:left="0" w:firstLine="0"/>
        <w:jc w:val="center"/>
        <w:rPr>
          <w:rFonts w:asciiTheme="majorBidi" w:hAnsiTheme="majorBidi" w:cstheme="majorBidi"/>
          <w:b/>
          <w:sz w:val="24"/>
          <w:szCs w:val="24"/>
        </w:rPr>
      </w:pPr>
      <w:bookmarkStart w:id="8" w:name="OLE_LINK3"/>
      <w:bookmarkEnd w:id="7"/>
      <w:r>
        <w:rPr>
          <w:rFonts w:asciiTheme="majorBidi" w:hAnsiTheme="majorBidi" w:cstheme="majorBidi"/>
          <w:b/>
          <w:sz w:val="24"/>
          <w:szCs w:val="24"/>
          <w:lang w:val="en-US"/>
        </w:rPr>
        <w:t xml:space="preserve">Gambar 4.6 </w:t>
      </w:r>
      <w:r w:rsidR="00413E23">
        <w:rPr>
          <w:rFonts w:asciiTheme="majorBidi" w:hAnsiTheme="majorBidi" w:cstheme="majorBidi"/>
          <w:b/>
          <w:i/>
          <w:sz w:val="24"/>
          <w:szCs w:val="24"/>
        </w:rPr>
        <w:t>Sequence Diagram</w:t>
      </w:r>
      <w:r w:rsidR="00413E23">
        <w:rPr>
          <w:rFonts w:asciiTheme="majorBidi" w:hAnsiTheme="majorBidi" w:cstheme="majorBidi"/>
          <w:b/>
          <w:i/>
          <w:sz w:val="24"/>
          <w:szCs w:val="24"/>
          <w:lang w:val="id-ID"/>
        </w:rPr>
        <w:t xml:space="preserve"> </w:t>
      </w:r>
      <w:r w:rsidR="00413E23">
        <w:rPr>
          <w:rFonts w:asciiTheme="majorBidi" w:hAnsiTheme="majorBidi" w:cstheme="majorBidi"/>
          <w:b/>
          <w:iCs/>
          <w:sz w:val="24"/>
          <w:szCs w:val="24"/>
        </w:rPr>
        <w:t>Manajemen Data Pelanggan Oleh Admin</w:t>
      </w:r>
      <w:bookmarkEnd w:id="8"/>
    </w:p>
    <w:p w14:paraId="3D2713BA" w14:textId="77777777" w:rsidR="009A6617" w:rsidRPr="009A6617" w:rsidRDefault="00413E23" w:rsidP="009A6617">
      <w:pPr>
        <w:pStyle w:val="ListParagraph"/>
        <w:widowControl/>
        <w:numPr>
          <w:ilvl w:val="0"/>
          <w:numId w:val="37"/>
        </w:numPr>
        <w:autoSpaceDE/>
        <w:autoSpaceDN/>
        <w:spacing w:before="240" w:line="480" w:lineRule="auto"/>
        <w:contextualSpacing/>
        <w:jc w:val="both"/>
        <w:rPr>
          <w:rFonts w:asciiTheme="majorBidi" w:hAnsiTheme="majorBidi" w:cstheme="majorBidi"/>
          <w:sz w:val="24"/>
          <w:szCs w:val="24"/>
          <w:lang w:val="id-ID"/>
        </w:rPr>
      </w:pPr>
      <w:bookmarkStart w:id="9" w:name="OLE_LINK5"/>
      <w:r>
        <w:rPr>
          <w:rFonts w:asciiTheme="majorBidi" w:hAnsiTheme="majorBidi" w:cstheme="majorBidi"/>
          <w:i/>
          <w:sz w:val="24"/>
          <w:szCs w:val="24"/>
        </w:rPr>
        <w:t xml:space="preserve">Sequence Diagram </w:t>
      </w:r>
      <w:r>
        <w:rPr>
          <w:rFonts w:asciiTheme="majorBidi" w:hAnsiTheme="majorBidi" w:cstheme="majorBidi"/>
          <w:i/>
          <w:iCs/>
          <w:sz w:val="24"/>
          <w:szCs w:val="24"/>
        </w:rPr>
        <w:t xml:space="preserve">Admin </w:t>
      </w:r>
      <w:r>
        <w:rPr>
          <w:rFonts w:asciiTheme="majorBidi" w:hAnsiTheme="majorBidi" w:cstheme="majorBidi"/>
          <w:iCs/>
          <w:sz w:val="24"/>
          <w:szCs w:val="24"/>
        </w:rPr>
        <w:t>Kelola</w:t>
      </w:r>
      <w:r>
        <w:rPr>
          <w:rFonts w:asciiTheme="majorBidi" w:hAnsiTheme="majorBidi" w:cstheme="majorBidi"/>
          <w:sz w:val="24"/>
          <w:szCs w:val="24"/>
          <w:lang w:val="id-ID"/>
        </w:rPr>
        <w:t xml:space="preserve"> </w:t>
      </w:r>
      <w:r>
        <w:rPr>
          <w:rFonts w:asciiTheme="majorBidi" w:hAnsiTheme="majorBidi" w:cstheme="majorBidi"/>
          <w:sz w:val="24"/>
          <w:szCs w:val="24"/>
        </w:rPr>
        <w:t>Data SMS</w:t>
      </w:r>
    </w:p>
    <w:p w14:paraId="1F2CA6B5" w14:textId="77777777" w:rsidR="00413E23" w:rsidRPr="009A6617" w:rsidRDefault="00413E23" w:rsidP="009A6617">
      <w:pPr>
        <w:pStyle w:val="ListParagraph"/>
        <w:widowControl/>
        <w:autoSpaceDE/>
        <w:autoSpaceDN/>
        <w:spacing w:before="240" w:line="480" w:lineRule="auto"/>
        <w:ind w:left="0" w:firstLine="720"/>
        <w:contextualSpacing/>
        <w:jc w:val="both"/>
        <w:rPr>
          <w:rFonts w:asciiTheme="majorBidi" w:hAnsiTheme="majorBidi" w:cstheme="majorBidi"/>
          <w:sz w:val="24"/>
          <w:szCs w:val="24"/>
          <w:lang w:val="id-ID"/>
        </w:rPr>
      </w:pPr>
      <w:r w:rsidRPr="009A6617">
        <w:rPr>
          <w:rFonts w:asciiTheme="majorBidi" w:hAnsiTheme="majorBidi" w:cstheme="majorBidi"/>
          <w:i/>
          <w:sz w:val="24"/>
          <w:szCs w:val="24"/>
        </w:rPr>
        <w:t xml:space="preserve">Sequence Diagram </w:t>
      </w:r>
      <w:r w:rsidRPr="009A6617">
        <w:rPr>
          <w:rFonts w:asciiTheme="majorBidi" w:hAnsiTheme="majorBidi" w:cstheme="majorBidi"/>
          <w:i/>
          <w:iCs/>
          <w:sz w:val="24"/>
          <w:szCs w:val="24"/>
        </w:rPr>
        <w:t>admin</w:t>
      </w:r>
      <w:r w:rsidRPr="009A6617">
        <w:rPr>
          <w:rFonts w:asciiTheme="majorBidi" w:hAnsiTheme="majorBidi" w:cstheme="majorBidi"/>
          <w:sz w:val="24"/>
          <w:szCs w:val="24"/>
          <w:lang w:val="id-ID"/>
        </w:rPr>
        <w:t xml:space="preserve"> </w:t>
      </w:r>
      <w:r w:rsidRPr="009A6617">
        <w:rPr>
          <w:rFonts w:asciiTheme="majorBidi" w:hAnsiTheme="majorBidi" w:cstheme="majorBidi"/>
          <w:sz w:val="24"/>
          <w:szCs w:val="24"/>
        </w:rPr>
        <w:t xml:space="preserve">Kelola Data SMS </w:t>
      </w:r>
      <w:r w:rsidRPr="009A6617">
        <w:rPr>
          <w:rFonts w:asciiTheme="majorBidi" w:hAnsiTheme="majorBidi" w:cstheme="majorBidi"/>
          <w:sz w:val="24"/>
          <w:szCs w:val="24"/>
          <w:lang w:val="id-ID"/>
        </w:rPr>
        <w:t xml:space="preserve">menjelaskan bagaimana </w:t>
      </w:r>
      <w:r w:rsidRPr="009A6617">
        <w:rPr>
          <w:rFonts w:asciiTheme="majorBidi" w:hAnsiTheme="majorBidi" w:cstheme="majorBidi"/>
          <w:i/>
          <w:iCs/>
          <w:sz w:val="24"/>
          <w:szCs w:val="24"/>
        </w:rPr>
        <w:t>admin</w:t>
      </w:r>
      <w:r w:rsidRPr="009A6617">
        <w:rPr>
          <w:rFonts w:asciiTheme="majorBidi" w:hAnsiTheme="majorBidi" w:cstheme="majorBidi"/>
          <w:i/>
          <w:iCs/>
          <w:sz w:val="24"/>
          <w:szCs w:val="24"/>
          <w:lang w:val="id-ID"/>
        </w:rPr>
        <w:t xml:space="preserve"> </w:t>
      </w:r>
      <w:r w:rsidRPr="009A6617">
        <w:rPr>
          <w:rFonts w:asciiTheme="majorBidi" w:hAnsiTheme="majorBidi" w:cstheme="majorBidi"/>
          <w:sz w:val="24"/>
          <w:szCs w:val="24"/>
          <w:lang w:val="id-ID"/>
        </w:rPr>
        <w:t xml:space="preserve">melihat </w:t>
      </w:r>
      <w:r w:rsidRPr="009A6617">
        <w:rPr>
          <w:rFonts w:asciiTheme="majorBidi" w:hAnsiTheme="majorBidi" w:cstheme="majorBidi"/>
          <w:sz w:val="24"/>
          <w:szCs w:val="24"/>
        </w:rPr>
        <w:t xml:space="preserve">dan mengelola sms atau data pesan permintaan dari pelanggan </w:t>
      </w:r>
      <w:r w:rsidRPr="009A6617">
        <w:rPr>
          <w:rFonts w:asciiTheme="majorBidi" w:hAnsiTheme="majorBidi" w:cstheme="majorBidi"/>
          <w:sz w:val="24"/>
          <w:szCs w:val="24"/>
          <w:lang w:val="id-ID"/>
        </w:rPr>
        <w:t xml:space="preserve">yang ada pada sistem. </w:t>
      </w:r>
      <w:r w:rsidRPr="009A6617">
        <w:rPr>
          <w:rFonts w:asciiTheme="majorBidi" w:hAnsiTheme="majorBidi" w:cstheme="majorBidi"/>
          <w:sz w:val="24"/>
          <w:szCs w:val="24"/>
        </w:rPr>
        <w:t xml:space="preserve">Yang digambarkan seperti gambar </w:t>
      </w:r>
      <w:r w:rsidRPr="009A6617">
        <w:rPr>
          <w:rFonts w:asciiTheme="majorBidi" w:hAnsiTheme="majorBidi" w:cstheme="majorBidi"/>
          <w:sz w:val="24"/>
          <w:szCs w:val="24"/>
          <w:lang w:val="id-ID"/>
        </w:rPr>
        <w:t>4</w:t>
      </w:r>
      <w:r w:rsidRPr="009A6617">
        <w:rPr>
          <w:rFonts w:asciiTheme="majorBidi" w:hAnsiTheme="majorBidi" w:cstheme="majorBidi"/>
          <w:sz w:val="24"/>
          <w:szCs w:val="24"/>
        </w:rPr>
        <w:t>.</w:t>
      </w:r>
      <w:r w:rsidRPr="009A6617">
        <w:rPr>
          <w:rFonts w:asciiTheme="majorBidi" w:hAnsiTheme="majorBidi" w:cstheme="majorBidi"/>
          <w:sz w:val="24"/>
          <w:szCs w:val="24"/>
          <w:lang w:val="id-ID"/>
        </w:rPr>
        <w:t>7</w:t>
      </w:r>
      <w:r w:rsidRPr="009A6617">
        <w:rPr>
          <w:rFonts w:asciiTheme="majorBidi" w:hAnsiTheme="majorBidi" w:cstheme="majorBidi"/>
          <w:sz w:val="24"/>
          <w:szCs w:val="24"/>
        </w:rPr>
        <w:t>:</w:t>
      </w:r>
    </w:p>
    <w:p w14:paraId="0F0422F5" w14:textId="77777777" w:rsidR="00413E23" w:rsidRDefault="00413E23" w:rsidP="00413E23">
      <w:pPr>
        <w:pStyle w:val="ListParagraph"/>
        <w:spacing w:before="240" w:line="480" w:lineRule="auto"/>
        <w:ind w:leftChars="100" w:left="787"/>
        <w:jc w:val="both"/>
        <w:rPr>
          <w:rFonts w:asciiTheme="majorBidi" w:hAnsiTheme="majorBidi" w:cstheme="majorBidi"/>
          <w:sz w:val="24"/>
          <w:szCs w:val="24"/>
        </w:rPr>
      </w:pPr>
      <w:r>
        <w:rPr>
          <w:rFonts w:asciiTheme="majorBidi" w:hAnsiTheme="majorBidi" w:cstheme="majorBidi"/>
          <w:noProof/>
          <w:sz w:val="24"/>
          <w:szCs w:val="24"/>
          <w:lang w:val="en-US"/>
        </w:rPr>
        <w:lastRenderedPageBreak/>
        <w:drawing>
          <wp:inline distT="0" distB="0" distL="0" distR="0" wp14:anchorId="52178857" wp14:editId="6BD64A3E">
            <wp:extent cx="4298968" cy="29337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2002" cy="2935770"/>
                    </a:xfrm>
                    <a:prstGeom prst="rect">
                      <a:avLst/>
                    </a:prstGeom>
                    <a:noFill/>
                    <a:ln>
                      <a:noFill/>
                    </a:ln>
                  </pic:spPr>
                </pic:pic>
              </a:graphicData>
            </a:graphic>
          </wp:inline>
        </w:drawing>
      </w:r>
    </w:p>
    <w:p w14:paraId="2CBDC322" w14:textId="77777777" w:rsidR="00413E23" w:rsidRDefault="00413E23" w:rsidP="00413E23">
      <w:pPr>
        <w:pStyle w:val="ListParagraph"/>
        <w:spacing w:after="100" w:afterAutospacing="1" w:line="480" w:lineRule="auto"/>
        <w:ind w:left="0" w:firstLine="142"/>
        <w:jc w:val="center"/>
        <w:rPr>
          <w:rFonts w:asciiTheme="majorBidi" w:hAnsiTheme="majorBidi" w:cstheme="majorBidi"/>
          <w:sz w:val="24"/>
          <w:szCs w:val="24"/>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Pr>
          <w:rFonts w:asciiTheme="majorBidi" w:hAnsiTheme="majorBidi" w:cstheme="majorBidi"/>
          <w:b/>
          <w:sz w:val="24"/>
          <w:szCs w:val="24"/>
          <w:lang w:val="id-ID"/>
        </w:rPr>
        <w:t xml:space="preserve">7 </w:t>
      </w:r>
      <w:r>
        <w:rPr>
          <w:rFonts w:asciiTheme="majorBidi" w:hAnsiTheme="majorBidi" w:cstheme="majorBidi"/>
          <w:b/>
          <w:i/>
          <w:sz w:val="24"/>
          <w:szCs w:val="24"/>
        </w:rPr>
        <w:t>Sequence Diagram Admin</w:t>
      </w:r>
      <w:r>
        <w:rPr>
          <w:rFonts w:asciiTheme="majorBidi" w:hAnsiTheme="majorBidi" w:cstheme="majorBidi"/>
          <w:b/>
          <w:iCs/>
          <w:sz w:val="24"/>
          <w:szCs w:val="24"/>
          <w:lang w:val="id-ID"/>
        </w:rPr>
        <w:t xml:space="preserve"> </w:t>
      </w:r>
      <w:r>
        <w:rPr>
          <w:rFonts w:asciiTheme="majorBidi" w:hAnsiTheme="majorBidi" w:cstheme="majorBidi"/>
          <w:b/>
          <w:iCs/>
          <w:sz w:val="24"/>
          <w:szCs w:val="24"/>
        </w:rPr>
        <w:t>Kelola data SMS</w:t>
      </w:r>
      <w:bookmarkStart w:id="10" w:name="OLE_LINK7"/>
      <w:bookmarkEnd w:id="9"/>
    </w:p>
    <w:bookmarkEnd w:id="10"/>
    <w:p w14:paraId="06F3B6B0" w14:textId="77777777" w:rsidR="00413E23" w:rsidRDefault="00413E23" w:rsidP="009A6617">
      <w:pPr>
        <w:pStyle w:val="ListParagraph"/>
        <w:tabs>
          <w:tab w:val="left" w:pos="709"/>
        </w:tabs>
        <w:spacing w:line="480" w:lineRule="auto"/>
        <w:ind w:left="0" w:firstLine="0"/>
        <w:jc w:val="both"/>
        <w:rPr>
          <w:rFonts w:asciiTheme="majorBidi" w:hAnsiTheme="majorBidi" w:cstheme="majorBidi"/>
          <w:b/>
          <w:i/>
          <w:sz w:val="24"/>
          <w:szCs w:val="24"/>
        </w:rPr>
      </w:pPr>
      <w:r>
        <w:rPr>
          <w:rFonts w:asciiTheme="majorBidi" w:hAnsiTheme="majorBidi" w:cstheme="majorBidi"/>
          <w:b/>
          <w:iCs/>
          <w:sz w:val="24"/>
          <w:szCs w:val="24"/>
          <w:lang w:val="id-ID"/>
        </w:rPr>
        <w:t>4</w:t>
      </w:r>
      <w:r>
        <w:rPr>
          <w:rFonts w:asciiTheme="majorBidi" w:hAnsiTheme="majorBidi" w:cstheme="majorBidi"/>
          <w:b/>
          <w:iCs/>
          <w:sz w:val="24"/>
          <w:szCs w:val="24"/>
        </w:rPr>
        <w:t>.3.</w:t>
      </w:r>
      <w:r>
        <w:rPr>
          <w:rFonts w:asciiTheme="majorBidi" w:hAnsiTheme="majorBidi" w:cstheme="majorBidi"/>
          <w:b/>
          <w:iCs/>
          <w:sz w:val="24"/>
          <w:szCs w:val="24"/>
          <w:lang w:val="id-ID"/>
        </w:rPr>
        <w:t>2</w:t>
      </w:r>
      <w:r>
        <w:rPr>
          <w:rFonts w:asciiTheme="majorBidi" w:hAnsiTheme="majorBidi" w:cstheme="majorBidi"/>
          <w:b/>
          <w:iCs/>
          <w:sz w:val="24"/>
          <w:szCs w:val="24"/>
        </w:rPr>
        <w:t>.5</w:t>
      </w:r>
      <w:r>
        <w:rPr>
          <w:rFonts w:asciiTheme="majorBidi" w:hAnsiTheme="majorBidi" w:cstheme="majorBidi"/>
          <w:b/>
          <w:i/>
          <w:sz w:val="24"/>
          <w:szCs w:val="24"/>
        </w:rPr>
        <w:t xml:space="preserve"> Deployment Diagram</w:t>
      </w:r>
    </w:p>
    <w:p w14:paraId="4EB42E6A" w14:textId="71558EE0" w:rsidR="00413E23" w:rsidRDefault="00413E23" w:rsidP="00413E23">
      <w:pPr>
        <w:pStyle w:val="ListParagraph"/>
        <w:adjustRightInd w:val="0"/>
        <w:spacing w:line="480" w:lineRule="auto"/>
        <w:ind w:left="0" w:firstLine="851"/>
        <w:jc w:val="both"/>
        <w:rPr>
          <w:rFonts w:asciiTheme="majorBidi" w:hAnsiTheme="majorBidi" w:cstheme="majorBidi"/>
          <w:i/>
          <w:sz w:val="24"/>
          <w:szCs w:val="24"/>
          <w:lang w:val="id-ID"/>
        </w:rPr>
      </w:pPr>
      <w:r>
        <w:rPr>
          <w:rFonts w:asciiTheme="majorBidi" w:hAnsiTheme="majorBidi" w:cstheme="majorBidi"/>
          <w:i/>
          <w:sz w:val="24"/>
          <w:szCs w:val="24"/>
        </w:rPr>
        <w:t>Deployment / physicaldiagram</w:t>
      </w:r>
      <w:r>
        <w:rPr>
          <w:rFonts w:asciiTheme="majorBidi" w:hAnsiTheme="majorBidi" w:cstheme="majorBidi"/>
          <w:sz w:val="24"/>
          <w:szCs w:val="24"/>
        </w:rPr>
        <w:t xml:space="preserve"> menggambarkan</w:t>
      </w:r>
      <w:r>
        <w:rPr>
          <w:rFonts w:asciiTheme="majorBidi" w:hAnsiTheme="majorBidi" w:cstheme="majorBidi"/>
          <w:i/>
          <w:sz w:val="24"/>
          <w:szCs w:val="24"/>
        </w:rPr>
        <w:t xml:space="preserve"> detail</w:t>
      </w:r>
      <w:r>
        <w:rPr>
          <w:rFonts w:asciiTheme="majorBidi" w:hAnsiTheme="majorBidi" w:cstheme="majorBidi"/>
          <w:sz w:val="24"/>
          <w:szCs w:val="24"/>
        </w:rPr>
        <w:t xml:space="preserve"> bagaimana komponen di-</w:t>
      </w:r>
      <w:r>
        <w:rPr>
          <w:rFonts w:asciiTheme="majorBidi" w:hAnsiTheme="majorBidi" w:cstheme="majorBidi"/>
          <w:i/>
          <w:iCs/>
          <w:sz w:val="24"/>
          <w:szCs w:val="24"/>
        </w:rPr>
        <w:t xml:space="preserve">deploy </w:t>
      </w:r>
      <w:r>
        <w:rPr>
          <w:rFonts w:asciiTheme="majorBidi" w:hAnsiTheme="majorBidi" w:cstheme="majorBidi"/>
          <w:sz w:val="24"/>
          <w:szCs w:val="24"/>
        </w:rPr>
        <w:t xml:space="preserve">dalam infrastruktur sistem, dimana komponen akan terletak (pada mesin, </w:t>
      </w:r>
      <w:r>
        <w:rPr>
          <w:rFonts w:asciiTheme="majorBidi" w:hAnsiTheme="majorBidi" w:cstheme="majorBidi"/>
          <w:i/>
          <w:sz w:val="24"/>
          <w:szCs w:val="24"/>
        </w:rPr>
        <w:t xml:space="preserve">server </w:t>
      </w:r>
      <w:r>
        <w:rPr>
          <w:rFonts w:asciiTheme="majorBidi" w:hAnsiTheme="majorBidi" w:cstheme="majorBidi"/>
          <w:sz w:val="24"/>
          <w:szCs w:val="24"/>
        </w:rPr>
        <w:t xml:space="preserve">atau piranti keras apa), bagaimana kemampuan jaringan pada lokasi tersebut, spesifikasi </w:t>
      </w:r>
      <w:r>
        <w:rPr>
          <w:rFonts w:asciiTheme="majorBidi" w:hAnsiTheme="majorBidi" w:cstheme="majorBidi"/>
          <w:i/>
          <w:sz w:val="24"/>
          <w:szCs w:val="24"/>
        </w:rPr>
        <w:t>server</w:t>
      </w:r>
      <w:r>
        <w:rPr>
          <w:rFonts w:asciiTheme="majorBidi" w:hAnsiTheme="majorBidi" w:cstheme="majorBidi"/>
          <w:sz w:val="24"/>
          <w:szCs w:val="24"/>
        </w:rPr>
        <w:t xml:space="preserve">, dan hal-hal lain yang bersifat fisikal. Hubungan antar </w:t>
      </w:r>
      <w:r>
        <w:rPr>
          <w:rFonts w:asciiTheme="majorBidi" w:hAnsiTheme="majorBidi" w:cstheme="majorBidi"/>
          <w:iCs/>
          <w:sz w:val="24"/>
          <w:szCs w:val="24"/>
        </w:rPr>
        <w:t xml:space="preserve">node </w:t>
      </w:r>
      <w:r>
        <w:rPr>
          <w:rFonts w:asciiTheme="majorBidi" w:hAnsiTheme="majorBidi" w:cstheme="majorBidi"/>
          <w:sz w:val="24"/>
          <w:szCs w:val="24"/>
        </w:rPr>
        <w:t xml:space="preserve">(misalnya TCP/IP) dan </w:t>
      </w:r>
      <w:r>
        <w:rPr>
          <w:rFonts w:asciiTheme="majorBidi" w:hAnsiTheme="majorBidi" w:cstheme="majorBidi"/>
          <w:i/>
          <w:iCs/>
          <w:sz w:val="24"/>
          <w:szCs w:val="24"/>
        </w:rPr>
        <w:t>requirement</w:t>
      </w:r>
      <w:r>
        <w:rPr>
          <w:rFonts w:asciiTheme="majorBidi" w:hAnsiTheme="majorBidi" w:cstheme="majorBidi"/>
          <w:sz w:val="24"/>
          <w:szCs w:val="24"/>
        </w:rPr>
        <w:t xml:space="preserve">dapat juga didefinisikan dalam diagram ini, yang dijelaskan seperti Gambar </w:t>
      </w:r>
      <w:r>
        <w:rPr>
          <w:rFonts w:asciiTheme="majorBidi" w:hAnsiTheme="majorBidi" w:cstheme="majorBidi"/>
          <w:sz w:val="24"/>
          <w:szCs w:val="24"/>
          <w:lang w:val="id-ID"/>
        </w:rPr>
        <w:t>4</w:t>
      </w:r>
      <w:r>
        <w:rPr>
          <w:rFonts w:asciiTheme="majorBidi" w:hAnsiTheme="majorBidi" w:cstheme="majorBidi"/>
          <w:sz w:val="24"/>
          <w:szCs w:val="24"/>
        </w:rPr>
        <w:t>.</w:t>
      </w:r>
      <w:r w:rsidR="004C0471">
        <w:rPr>
          <w:rFonts w:asciiTheme="majorBidi" w:hAnsiTheme="majorBidi" w:cstheme="majorBidi"/>
          <w:sz w:val="24"/>
          <w:szCs w:val="24"/>
          <w:lang w:val="en-US"/>
        </w:rPr>
        <w:t>8</w:t>
      </w:r>
      <w:r>
        <w:rPr>
          <w:rFonts w:asciiTheme="majorBidi" w:hAnsiTheme="majorBidi" w:cstheme="majorBidi"/>
          <w:sz w:val="24"/>
          <w:szCs w:val="24"/>
        </w:rPr>
        <w:t>:</w:t>
      </w:r>
    </w:p>
    <w:p w14:paraId="7165865A" w14:textId="77777777" w:rsidR="00413E23" w:rsidRDefault="00413E23" w:rsidP="00413E23">
      <w:pPr>
        <w:pStyle w:val="ListParagraph"/>
        <w:adjustRightInd w:val="0"/>
        <w:spacing w:line="480" w:lineRule="auto"/>
        <w:ind w:left="0"/>
        <w:jc w:val="center"/>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16EB2828" wp14:editId="56705548">
            <wp:extent cx="4181475" cy="152053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5521" cy="1522007"/>
                    </a:xfrm>
                    <a:prstGeom prst="rect">
                      <a:avLst/>
                    </a:prstGeom>
                    <a:noFill/>
                    <a:ln>
                      <a:noFill/>
                    </a:ln>
                  </pic:spPr>
                </pic:pic>
              </a:graphicData>
            </a:graphic>
          </wp:inline>
        </w:drawing>
      </w:r>
    </w:p>
    <w:p w14:paraId="5EE00F79" w14:textId="7B349A57" w:rsidR="00413E23" w:rsidRDefault="00413E23" w:rsidP="00413E23">
      <w:pPr>
        <w:pStyle w:val="ListParagraph"/>
        <w:adjustRightInd w:val="0"/>
        <w:spacing w:after="100" w:afterAutospacing="1" w:line="480" w:lineRule="auto"/>
        <w:ind w:left="0"/>
        <w:jc w:val="center"/>
        <w:rPr>
          <w:rFonts w:asciiTheme="majorBidi" w:hAnsiTheme="majorBidi" w:cstheme="majorBidi"/>
          <w:b/>
          <w:sz w:val="24"/>
          <w:szCs w:val="24"/>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sidR="004C0471">
        <w:rPr>
          <w:rFonts w:asciiTheme="majorBidi" w:hAnsiTheme="majorBidi" w:cstheme="majorBidi"/>
          <w:b/>
          <w:sz w:val="24"/>
          <w:szCs w:val="24"/>
          <w:lang w:val="en-US"/>
        </w:rPr>
        <w:t>8</w:t>
      </w:r>
      <w:r>
        <w:rPr>
          <w:rFonts w:asciiTheme="majorBidi" w:hAnsiTheme="majorBidi" w:cstheme="majorBidi"/>
          <w:b/>
          <w:sz w:val="24"/>
          <w:szCs w:val="24"/>
          <w:lang w:val="id-ID"/>
        </w:rPr>
        <w:t xml:space="preserve"> </w:t>
      </w:r>
      <w:r>
        <w:rPr>
          <w:rFonts w:asciiTheme="majorBidi" w:hAnsiTheme="majorBidi" w:cstheme="majorBidi"/>
          <w:b/>
          <w:i/>
          <w:sz w:val="24"/>
          <w:szCs w:val="24"/>
        </w:rPr>
        <w:t>Deployment Diagram</w:t>
      </w:r>
    </w:p>
    <w:p w14:paraId="54BE7AA2" w14:textId="77777777" w:rsidR="00413E23" w:rsidRDefault="00413E23" w:rsidP="009A6617">
      <w:pPr>
        <w:pStyle w:val="ListParagraph"/>
        <w:tabs>
          <w:tab w:val="left" w:pos="567"/>
        </w:tabs>
        <w:adjustRightInd w:val="0"/>
        <w:spacing w:line="480" w:lineRule="auto"/>
        <w:ind w:left="0" w:firstLine="0"/>
        <w:jc w:val="both"/>
        <w:rPr>
          <w:rFonts w:asciiTheme="majorBidi" w:hAnsiTheme="majorBidi" w:cstheme="majorBidi"/>
          <w:b/>
          <w:sz w:val="24"/>
          <w:szCs w:val="24"/>
        </w:rPr>
      </w:pPr>
      <w:r>
        <w:rPr>
          <w:rFonts w:asciiTheme="majorBidi" w:hAnsiTheme="majorBidi" w:cstheme="majorBidi"/>
          <w:b/>
          <w:iCs/>
          <w:sz w:val="24"/>
          <w:szCs w:val="24"/>
          <w:lang w:val="id-ID"/>
        </w:rPr>
        <w:t>4.3.3</w:t>
      </w:r>
      <w:r>
        <w:rPr>
          <w:rFonts w:asciiTheme="majorBidi" w:hAnsiTheme="majorBidi" w:cstheme="majorBidi"/>
          <w:b/>
          <w:i/>
          <w:sz w:val="24"/>
          <w:szCs w:val="24"/>
        </w:rPr>
        <w:t xml:space="preserve"> Desain </w:t>
      </w:r>
      <w:r>
        <w:rPr>
          <w:rFonts w:asciiTheme="majorBidi" w:hAnsiTheme="majorBidi" w:cstheme="majorBidi"/>
          <w:b/>
          <w:sz w:val="24"/>
          <w:szCs w:val="24"/>
        </w:rPr>
        <w:t>Sistem Secara Terinci</w:t>
      </w:r>
    </w:p>
    <w:p w14:paraId="2A738559" w14:textId="77777777" w:rsidR="00413E23" w:rsidRDefault="00413E23" w:rsidP="00413E23">
      <w:pPr>
        <w:pStyle w:val="ListParagraph"/>
        <w:spacing w:line="480" w:lineRule="auto"/>
        <w:ind w:left="0" w:firstLine="709"/>
        <w:jc w:val="both"/>
        <w:rPr>
          <w:rFonts w:asciiTheme="majorBidi" w:hAnsiTheme="majorBidi" w:cstheme="majorBidi"/>
          <w:sz w:val="24"/>
          <w:szCs w:val="24"/>
        </w:rPr>
      </w:pPr>
      <w:r>
        <w:rPr>
          <w:rFonts w:asciiTheme="majorBidi" w:hAnsiTheme="majorBidi" w:cstheme="majorBidi"/>
          <w:i/>
          <w:sz w:val="24"/>
          <w:szCs w:val="24"/>
        </w:rPr>
        <w:t>Desain</w:t>
      </w:r>
      <w:r>
        <w:rPr>
          <w:rFonts w:asciiTheme="majorBidi" w:hAnsiTheme="majorBidi" w:cstheme="majorBidi"/>
          <w:sz w:val="24"/>
          <w:szCs w:val="24"/>
        </w:rPr>
        <w:t xml:space="preserve"> terinci merupakan pengembangan dari </w:t>
      </w:r>
      <w:r>
        <w:rPr>
          <w:rFonts w:asciiTheme="majorBidi" w:hAnsiTheme="majorBidi" w:cstheme="majorBidi"/>
          <w:i/>
          <w:sz w:val="24"/>
          <w:szCs w:val="24"/>
        </w:rPr>
        <w:t>desain global</w:t>
      </w:r>
      <w:r>
        <w:rPr>
          <w:rFonts w:asciiTheme="majorBidi" w:hAnsiTheme="majorBidi" w:cstheme="majorBidi"/>
          <w:sz w:val="24"/>
          <w:szCs w:val="24"/>
        </w:rPr>
        <w:t xml:space="preserve"> sebelumnya, pada </w:t>
      </w:r>
      <w:r>
        <w:rPr>
          <w:rFonts w:asciiTheme="majorBidi" w:hAnsiTheme="majorBidi" w:cstheme="majorBidi"/>
          <w:i/>
          <w:sz w:val="24"/>
          <w:szCs w:val="24"/>
        </w:rPr>
        <w:t>desain</w:t>
      </w:r>
      <w:r>
        <w:rPr>
          <w:rFonts w:asciiTheme="majorBidi" w:hAnsiTheme="majorBidi" w:cstheme="majorBidi"/>
          <w:sz w:val="24"/>
          <w:szCs w:val="24"/>
        </w:rPr>
        <w:t xml:space="preserve"> terinci ini akan dibahas mengenai desain </w:t>
      </w:r>
      <w:r>
        <w:rPr>
          <w:rFonts w:asciiTheme="majorBidi" w:hAnsiTheme="majorBidi" w:cstheme="majorBidi"/>
          <w:i/>
          <w:sz w:val="24"/>
          <w:szCs w:val="24"/>
        </w:rPr>
        <w:t>output, input, file</w:t>
      </w:r>
      <w:r>
        <w:rPr>
          <w:rFonts w:asciiTheme="majorBidi" w:hAnsiTheme="majorBidi" w:cstheme="majorBidi"/>
          <w:sz w:val="24"/>
          <w:szCs w:val="24"/>
        </w:rPr>
        <w:t xml:space="preserve">, dan logika programnya. Jadi dengan adanya </w:t>
      </w:r>
      <w:r>
        <w:rPr>
          <w:rFonts w:asciiTheme="majorBidi" w:hAnsiTheme="majorBidi" w:cstheme="majorBidi"/>
          <w:i/>
          <w:sz w:val="24"/>
          <w:szCs w:val="24"/>
        </w:rPr>
        <w:t>desain</w:t>
      </w:r>
      <w:r>
        <w:rPr>
          <w:rFonts w:asciiTheme="majorBidi" w:hAnsiTheme="majorBidi" w:cstheme="majorBidi"/>
          <w:sz w:val="24"/>
          <w:szCs w:val="24"/>
        </w:rPr>
        <w:t xml:space="preserve"> terinci secara langsung akan diketahui apa saja yang dihasilkan dari sistem secara langsung akan diketahui apa saja yang dihasilkan dari sistem yang baru dikembangkan tersebut.</w:t>
      </w:r>
    </w:p>
    <w:p w14:paraId="2CCF81C6" w14:textId="77777777" w:rsidR="00413E23" w:rsidRDefault="00413E23" w:rsidP="00413E23">
      <w:pPr>
        <w:pStyle w:val="ListParagraph"/>
        <w:spacing w:after="100" w:afterAutospacing="1" w:line="480" w:lineRule="auto"/>
        <w:ind w:left="0" w:firstLine="709"/>
        <w:jc w:val="both"/>
        <w:rPr>
          <w:rFonts w:asciiTheme="majorBidi" w:hAnsiTheme="majorBidi" w:cstheme="majorBidi"/>
          <w:sz w:val="24"/>
          <w:szCs w:val="24"/>
          <w:lang w:val="id-ID"/>
        </w:rPr>
      </w:pPr>
      <w:r>
        <w:rPr>
          <w:rFonts w:asciiTheme="majorBidi" w:hAnsiTheme="majorBidi" w:cstheme="majorBidi"/>
          <w:sz w:val="24"/>
          <w:szCs w:val="24"/>
        </w:rPr>
        <w:t xml:space="preserve">Dalam hal ini </w:t>
      </w:r>
      <w:r>
        <w:rPr>
          <w:rFonts w:asciiTheme="majorBidi" w:hAnsiTheme="majorBidi" w:cstheme="majorBidi"/>
          <w:i/>
          <w:sz w:val="24"/>
          <w:szCs w:val="24"/>
        </w:rPr>
        <w:t>desain</w:t>
      </w:r>
      <w:r>
        <w:rPr>
          <w:rFonts w:asciiTheme="majorBidi" w:hAnsiTheme="majorBidi" w:cstheme="majorBidi"/>
          <w:sz w:val="24"/>
          <w:szCs w:val="24"/>
        </w:rPr>
        <w:t xml:space="preserve"> yang dirancang oleh penulis berdasarkan keperluan dan kepentingan untuk mendapatkan informasi yang lebih akurat bagi semua pihak yang berkepentingan. Dengan </w:t>
      </w:r>
      <w:r>
        <w:rPr>
          <w:rFonts w:asciiTheme="majorBidi" w:hAnsiTheme="majorBidi" w:cstheme="majorBidi"/>
          <w:i/>
          <w:sz w:val="24"/>
          <w:szCs w:val="24"/>
        </w:rPr>
        <w:t xml:space="preserve">desain </w:t>
      </w:r>
      <w:r>
        <w:rPr>
          <w:rFonts w:asciiTheme="majorBidi" w:hAnsiTheme="majorBidi" w:cstheme="majorBidi"/>
          <w:sz w:val="24"/>
          <w:szCs w:val="24"/>
        </w:rPr>
        <w:t xml:space="preserve">terinci ini maka penjabarannya pun akan dilakukan secara terinci dengan memperhatikan hasil yang akan didapatkan secara </w:t>
      </w:r>
      <w:r>
        <w:rPr>
          <w:rFonts w:asciiTheme="majorBidi" w:hAnsiTheme="majorBidi" w:cstheme="majorBidi"/>
          <w:i/>
          <w:sz w:val="24"/>
          <w:szCs w:val="24"/>
        </w:rPr>
        <w:t>detail</w:t>
      </w:r>
      <w:r>
        <w:rPr>
          <w:rFonts w:asciiTheme="majorBidi" w:hAnsiTheme="majorBidi" w:cstheme="majorBidi"/>
          <w:sz w:val="24"/>
          <w:szCs w:val="24"/>
        </w:rPr>
        <w:t>.</w:t>
      </w:r>
    </w:p>
    <w:p w14:paraId="2FB2459F" w14:textId="77777777" w:rsidR="00413E23" w:rsidRDefault="00413E23" w:rsidP="009A6617">
      <w:pPr>
        <w:pStyle w:val="ListParagraph"/>
        <w:tabs>
          <w:tab w:val="left" w:pos="567"/>
        </w:tabs>
        <w:spacing w:line="480" w:lineRule="auto"/>
        <w:ind w:left="0" w:firstLine="0"/>
        <w:jc w:val="both"/>
        <w:rPr>
          <w:rFonts w:asciiTheme="majorBidi" w:hAnsiTheme="majorBidi" w:cstheme="majorBidi"/>
          <w:b/>
          <w:sz w:val="24"/>
          <w:szCs w:val="24"/>
          <w:lang w:val="en-US"/>
        </w:rPr>
      </w:pPr>
      <w:r>
        <w:rPr>
          <w:rFonts w:asciiTheme="majorBidi" w:hAnsiTheme="majorBidi" w:cstheme="majorBidi"/>
          <w:b/>
          <w:sz w:val="24"/>
          <w:szCs w:val="24"/>
          <w:lang w:val="id-ID"/>
        </w:rPr>
        <w:t>4.3.4</w:t>
      </w:r>
      <w:r>
        <w:rPr>
          <w:rFonts w:asciiTheme="majorBidi" w:hAnsiTheme="majorBidi" w:cstheme="majorBidi"/>
          <w:b/>
          <w:sz w:val="24"/>
          <w:szCs w:val="24"/>
          <w:lang w:val="id-ID"/>
        </w:rPr>
        <w:tab/>
      </w:r>
      <w:r>
        <w:rPr>
          <w:rFonts w:asciiTheme="majorBidi" w:hAnsiTheme="majorBidi" w:cstheme="majorBidi"/>
          <w:b/>
          <w:sz w:val="24"/>
          <w:szCs w:val="24"/>
        </w:rPr>
        <w:t>Struktur Program</w:t>
      </w:r>
    </w:p>
    <w:p w14:paraId="6525C38B" w14:textId="77777777" w:rsidR="00413E23" w:rsidRDefault="00413E23" w:rsidP="00413E23">
      <w:pPr>
        <w:pStyle w:val="ListParagraph"/>
        <w:tabs>
          <w:tab w:val="left" w:pos="567"/>
        </w:tabs>
        <w:spacing w:line="480" w:lineRule="auto"/>
        <w:ind w:left="0" w:firstLine="709"/>
        <w:jc w:val="both"/>
        <w:rPr>
          <w:rFonts w:asciiTheme="majorBidi" w:hAnsiTheme="majorBidi" w:cstheme="majorBidi"/>
          <w:sz w:val="24"/>
          <w:szCs w:val="24"/>
        </w:rPr>
      </w:pPr>
      <w:r>
        <w:rPr>
          <w:rFonts w:asciiTheme="majorBidi" w:hAnsiTheme="majorBidi" w:cstheme="majorBidi"/>
          <w:sz w:val="24"/>
          <w:szCs w:val="24"/>
        </w:rPr>
        <w:t>Menjelaskan bentuk-bentuk dari struktur program dalam pembuatan sistem informasi tagihan listrik PLN, disini akan dijelaskan seperti apa bentuk struktur WEB tersebut.</w:t>
      </w:r>
    </w:p>
    <w:p w14:paraId="74CBA314" w14:textId="77777777" w:rsidR="00413E23" w:rsidRDefault="00413E23" w:rsidP="00413E23">
      <w:pPr>
        <w:pStyle w:val="ListParagraph"/>
        <w:spacing w:line="480" w:lineRule="auto"/>
        <w:ind w:left="0" w:firstLine="709"/>
        <w:jc w:val="both"/>
        <w:rPr>
          <w:rFonts w:asciiTheme="majorBidi" w:hAnsiTheme="majorBidi" w:cstheme="majorBidi"/>
          <w:sz w:val="24"/>
          <w:szCs w:val="24"/>
        </w:rPr>
      </w:pPr>
      <w:r>
        <w:rPr>
          <w:rFonts w:asciiTheme="majorBidi" w:hAnsiTheme="majorBidi" w:cstheme="majorBidi"/>
          <w:sz w:val="24"/>
          <w:szCs w:val="24"/>
        </w:rPr>
        <w:t>Berikut Struktur program yang akan dirancang dalam pembuatan:</w:t>
      </w:r>
    </w:p>
    <w:p w14:paraId="433C3292" w14:textId="77777777" w:rsidR="00413E23" w:rsidRDefault="00413E23" w:rsidP="00A231F0">
      <w:pPr>
        <w:pStyle w:val="ListParagraph"/>
        <w:widowControl/>
        <w:numPr>
          <w:ilvl w:val="0"/>
          <w:numId w:val="38"/>
        </w:numPr>
        <w:autoSpaceDE/>
        <w:autoSpaceDN/>
        <w:spacing w:line="480" w:lineRule="auto"/>
        <w:ind w:left="284" w:hanging="284"/>
        <w:contextualSpacing/>
        <w:jc w:val="both"/>
        <w:rPr>
          <w:rFonts w:asciiTheme="majorBidi" w:hAnsiTheme="majorBidi" w:cstheme="majorBidi"/>
          <w:sz w:val="24"/>
          <w:szCs w:val="24"/>
        </w:rPr>
      </w:pPr>
      <w:r>
        <w:rPr>
          <w:rFonts w:asciiTheme="majorBidi" w:hAnsiTheme="majorBidi" w:cstheme="majorBidi"/>
          <w:sz w:val="24"/>
          <w:szCs w:val="24"/>
        </w:rPr>
        <w:lastRenderedPageBreak/>
        <w:t>Struktur program pada admin.</w:t>
      </w:r>
    </w:p>
    <w:p w14:paraId="776CF210" w14:textId="77777777" w:rsidR="00413E23" w:rsidRDefault="00413E23" w:rsidP="009A6617">
      <w:pPr>
        <w:pStyle w:val="ListParagraph"/>
        <w:spacing w:line="480" w:lineRule="auto"/>
        <w:ind w:left="284" w:firstLine="0"/>
        <w:jc w:val="both"/>
        <w:rPr>
          <w:rFonts w:asciiTheme="majorBidi" w:hAnsiTheme="majorBidi" w:cstheme="majorBidi"/>
          <w:sz w:val="24"/>
          <w:szCs w:val="24"/>
        </w:rPr>
      </w:pPr>
      <w:r>
        <w:rPr>
          <w:rFonts w:asciiTheme="majorBidi" w:hAnsiTheme="majorBidi" w:cstheme="majorBidi"/>
          <w:sz w:val="24"/>
          <w:szCs w:val="24"/>
        </w:rPr>
        <w:t>Struktur program pada admin menjelaskan bentuk dari struktur program yang akan digunakan oleh admin.</w:t>
      </w:r>
    </w:p>
    <w:p w14:paraId="298F46A7" w14:textId="4424DD9F" w:rsidR="00413E23" w:rsidRDefault="009A6617" w:rsidP="00413E23">
      <w:pPr>
        <w:spacing w:line="480" w:lineRule="auto"/>
        <w:ind w:left="851" w:hanging="567"/>
        <w:jc w:val="both"/>
        <w:rPr>
          <w:rFonts w:asciiTheme="majorBidi" w:hAnsiTheme="majorBidi" w:cstheme="majorBidi"/>
          <w:sz w:val="24"/>
          <w:szCs w:val="24"/>
          <w:lang w:val="id-ID"/>
        </w:rPr>
      </w:pPr>
      <w:r>
        <w:rPr>
          <w:rFonts w:asciiTheme="majorBidi" w:hAnsiTheme="majorBidi" w:cstheme="majorBidi"/>
          <w:noProof/>
          <w:sz w:val="24"/>
          <w:szCs w:val="24"/>
          <w:lang w:val="en-US"/>
        </w:rPr>
        <w:drawing>
          <wp:anchor distT="0" distB="0" distL="114300" distR="114300" simplePos="0" relativeHeight="251708416" behindDoc="1" locked="0" layoutInCell="1" allowOverlap="1" wp14:anchorId="2E848153" wp14:editId="2C6222A6">
            <wp:simplePos x="0" y="0"/>
            <wp:positionH relativeFrom="column">
              <wp:posOffset>531495</wp:posOffset>
            </wp:positionH>
            <wp:positionV relativeFrom="paragraph">
              <wp:posOffset>346710</wp:posOffset>
            </wp:positionV>
            <wp:extent cx="3467100" cy="1028700"/>
            <wp:effectExtent l="0" t="0" r="0" b="0"/>
            <wp:wrapTight wrapText="bothSides">
              <wp:wrapPolygon edited="0">
                <wp:start x="8782" y="0"/>
                <wp:lineTo x="8782" y="6400"/>
                <wp:lineTo x="1899" y="8800"/>
                <wp:lineTo x="1424" y="9200"/>
                <wp:lineTo x="1424" y="12800"/>
                <wp:lineTo x="0" y="13200"/>
                <wp:lineTo x="0" y="21200"/>
                <wp:lineTo x="21481" y="21200"/>
                <wp:lineTo x="21481" y="13600"/>
                <wp:lineTo x="21363" y="13200"/>
                <wp:lineTo x="19938" y="12800"/>
                <wp:lineTo x="20176" y="9200"/>
                <wp:lineTo x="19108" y="8400"/>
                <wp:lineTo x="12936" y="6400"/>
                <wp:lineTo x="12936" y="0"/>
                <wp:lineTo x="8782"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67100" cy="1028700"/>
                    </a:xfrm>
                    <a:prstGeom prst="rect">
                      <a:avLst/>
                    </a:prstGeom>
                    <a:noFill/>
                    <a:ln>
                      <a:noFill/>
                    </a:ln>
                  </pic:spPr>
                </pic:pic>
              </a:graphicData>
            </a:graphic>
          </wp:anchor>
        </w:drawing>
      </w:r>
      <w:r w:rsidR="00413E23">
        <w:rPr>
          <w:rFonts w:asciiTheme="majorBidi" w:hAnsiTheme="majorBidi" w:cstheme="majorBidi"/>
          <w:sz w:val="24"/>
          <w:szCs w:val="24"/>
        </w:rPr>
        <w:t xml:space="preserve">Struktur program pada </w:t>
      </w:r>
      <w:r w:rsidR="00413E23">
        <w:rPr>
          <w:rFonts w:asciiTheme="majorBidi" w:hAnsiTheme="majorBidi" w:cstheme="majorBidi"/>
          <w:i/>
          <w:sz w:val="24"/>
          <w:szCs w:val="24"/>
        </w:rPr>
        <w:t>admin</w:t>
      </w:r>
      <w:r w:rsidR="00413E23">
        <w:rPr>
          <w:rFonts w:asciiTheme="majorBidi" w:hAnsiTheme="majorBidi" w:cstheme="majorBidi"/>
          <w:sz w:val="24"/>
          <w:szCs w:val="24"/>
        </w:rPr>
        <w:t xml:space="preserve"> dapat dijelaskan pada Gambar </w:t>
      </w:r>
      <w:r w:rsidR="00413E23">
        <w:rPr>
          <w:rFonts w:asciiTheme="majorBidi" w:hAnsiTheme="majorBidi" w:cstheme="majorBidi"/>
          <w:sz w:val="24"/>
          <w:szCs w:val="24"/>
          <w:lang w:val="id-ID"/>
        </w:rPr>
        <w:t>4</w:t>
      </w:r>
      <w:r w:rsidR="00413E23">
        <w:rPr>
          <w:rFonts w:asciiTheme="majorBidi" w:hAnsiTheme="majorBidi" w:cstheme="majorBidi"/>
          <w:sz w:val="24"/>
          <w:szCs w:val="24"/>
        </w:rPr>
        <w:t>.</w:t>
      </w:r>
      <w:r w:rsidR="004C0471">
        <w:rPr>
          <w:rFonts w:asciiTheme="majorBidi" w:hAnsiTheme="majorBidi" w:cstheme="majorBidi"/>
          <w:sz w:val="24"/>
          <w:szCs w:val="24"/>
          <w:lang w:val="en-US"/>
        </w:rPr>
        <w:t>9</w:t>
      </w:r>
      <w:r w:rsidR="00413E23">
        <w:rPr>
          <w:rFonts w:asciiTheme="majorBidi" w:hAnsiTheme="majorBidi" w:cstheme="majorBidi"/>
          <w:sz w:val="24"/>
          <w:szCs w:val="24"/>
        </w:rPr>
        <w:t>:</w:t>
      </w:r>
    </w:p>
    <w:p w14:paraId="78962B70" w14:textId="77777777" w:rsidR="00413E23" w:rsidRDefault="00413E23" w:rsidP="00413E23">
      <w:pPr>
        <w:pStyle w:val="ListParagraph"/>
        <w:ind w:left="0"/>
        <w:jc w:val="both"/>
        <w:rPr>
          <w:rFonts w:asciiTheme="majorBidi" w:hAnsiTheme="majorBidi" w:cstheme="majorBidi"/>
          <w:sz w:val="24"/>
          <w:szCs w:val="24"/>
          <w:lang w:val="en-US"/>
        </w:rPr>
      </w:pPr>
    </w:p>
    <w:p w14:paraId="340D5F6D" w14:textId="77777777" w:rsidR="00413E23" w:rsidRDefault="00413E23" w:rsidP="00413E23">
      <w:pPr>
        <w:pStyle w:val="ListParagraph"/>
        <w:ind w:left="0"/>
        <w:jc w:val="both"/>
        <w:rPr>
          <w:rFonts w:asciiTheme="majorBidi" w:hAnsiTheme="majorBidi" w:cstheme="majorBidi"/>
          <w:sz w:val="24"/>
          <w:szCs w:val="24"/>
        </w:rPr>
      </w:pPr>
    </w:p>
    <w:p w14:paraId="00129645" w14:textId="77777777" w:rsidR="009A6617" w:rsidRDefault="009A6617" w:rsidP="00413E23">
      <w:pPr>
        <w:pStyle w:val="ListParagraph"/>
        <w:spacing w:after="100" w:afterAutospacing="1" w:line="480" w:lineRule="auto"/>
        <w:ind w:left="0"/>
        <w:jc w:val="center"/>
        <w:rPr>
          <w:rFonts w:asciiTheme="majorBidi" w:hAnsiTheme="majorBidi" w:cstheme="majorBidi"/>
          <w:b/>
          <w:sz w:val="24"/>
          <w:szCs w:val="24"/>
        </w:rPr>
      </w:pPr>
    </w:p>
    <w:p w14:paraId="641B74FC" w14:textId="77777777" w:rsidR="009A6617" w:rsidRDefault="009A6617" w:rsidP="00413E23">
      <w:pPr>
        <w:pStyle w:val="ListParagraph"/>
        <w:spacing w:after="100" w:afterAutospacing="1" w:line="480" w:lineRule="auto"/>
        <w:ind w:left="0"/>
        <w:jc w:val="center"/>
        <w:rPr>
          <w:rFonts w:asciiTheme="majorBidi" w:hAnsiTheme="majorBidi" w:cstheme="majorBidi"/>
          <w:b/>
          <w:sz w:val="24"/>
          <w:szCs w:val="24"/>
        </w:rPr>
      </w:pPr>
    </w:p>
    <w:p w14:paraId="0C63CFED" w14:textId="04CEFD28" w:rsidR="00413E23" w:rsidRDefault="00413E23" w:rsidP="00413E23">
      <w:pPr>
        <w:pStyle w:val="ListParagraph"/>
        <w:spacing w:after="100" w:afterAutospacing="1" w:line="480" w:lineRule="auto"/>
        <w:ind w:left="0"/>
        <w:jc w:val="center"/>
        <w:rPr>
          <w:rFonts w:asciiTheme="majorBidi" w:hAnsiTheme="majorBidi" w:cstheme="majorBidi"/>
          <w:b/>
          <w:i/>
          <w:sz w:val="24"/>
          <w:szCs w:val="24"/>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sidR="004C0471">
        <w:rPr>
          <w:rFonts w:asciiTheme="majorBidi" w:hAnsiTheme="majorBidi" w:cstheme="majorBidi"/>
          <w:b/>
          <w:sz w:val="24"/>
          <w:szCs w:val="24"/>
          <w:lang w:val="en-US"/>
        </w:rPr>
        <w:t>9</w:t>
      </w:r>
      <w:r>
        <w:rPr>
          <w:rFonts w:asciiTheme="majorBidi" w:hAnsiTheme="majorBidi" w:cstheme="majorBidi"/>
          <w:b/>
          <w:sz w:val="24"/>
          <w:szCs w:val="24"/>
          <w:lang w:val="id-ID"/>
        </w:rPr>
        <w:t xml:space="preserve"> </w:t>
      </w:r>
      <w:r>
        <w:rPr>
          <w:rFonts w:asciiTheme="majorBidi" w:hAnsiTheme="majorBidi" w:cstheme="majorBidi"/>
          <w:b/>
          <w:sz w:val="24"/>
          <w:szCs w:val="24"/>
        </w:rPr>
        <w:t>Struktur Program</w:t>
      </w:r>
      <w:r>
        <w:rPr>
          <w:rFonts w:asciiTheme="majorBidi" w:hAnsiTheme="majorBidi" w:cstheme="majorBidi"/>
          <w:b/>
          <w:i/>
          <w:sz w:val="24"/>
          <w:szCs w:val="24"/>
        </w:rPr>
        <w:t xml:space="preserve"> Admin</w:t>
      </w:r>
    </w:p>
    <w:p w14:paraId="6C2C792F" w14:textId="77777777" w:rsidR="00413E23" w:rsidRDefault="00413E23" w:rsidP="009A6617">
      <w:pPr>
        <w:pStyle w:val="ListParagraph"/>
        <w:spacing w:line="480" w:lineRule="auto"/>
        <w:ind w:left="0" w:firstLine="0"/>
        <w:jc w:val="both"/>
        <w:rPr>
          <w:rFonts w:asciiTheme="majorBidi" w:hAnsiTheme="majorBidi" w:cstheme="majorBidi"/>
          <w:b/>
          <w:i/>
          <w:sz w:val="24"/>
          <w:szCs w:val="24"/>
        </w:rPr>
      </w:pPr>
      <w:r>
        <w:rPr>
          <w:rFonts w:asciiTheme="majorBidi" w:hAnsiTheme="majorBidi" w:cstheme="majorBidi"/>
          <w:b/>
          <w:iCs/>
          <w:sz w:val="24"/>
          <w:szCs w:val="24"/>
          <w:lang w:val="id-ID"/>
        </w:rPr>
        <w:t>4.3.5</w:t>
      </w:r>
      <w:r>
        <w:rPr>
          <w:rFonts w:asciiTheme="majorBidi" w:hAnsiTheme="majorBidi" w:cstheme="majorBidi"/>
          <w:b/>
          <w:i/>
          <w:sz w:val="24"/>
          <w:szCs w:val="24"/>
          <w:lang w:val="id-ID"/>
        </w:rPr>
        <w:tab/>
      </w:r>
      <w:r>
        <w:rPr>
          <w:rFonts w:asciiTheme="majorBidi" w:hAnsiTheme="majorBidi" w:cstheme="majorBidi"/>
          <w:b/>
          <w:i/>
          <w:sz w:val="24"/>
          <w:szCs w:val="24"/>
        </w:rPr>
        <w:t>Desain Ouput</w:t>
      </w:r>
    </w:p>
    <w:p w14:paraId="0131E1DC" w14:textId="77777777" w:rsidR="00413E23" w:rsidRDefault="00413E23" w:rsidP="00413E23">
      <w:pPr>
        <w:pStyle w:val="ListParagraph"/>
        <w:adjustRightInd w:val="0"/>
        <w:spacing w:line="480" w:lineRule="auto"/>
        <w:ind w:left="0" w:right="-20" w:firstLine="567"/>
        <w:jc w:val="both"/>
        <w:rPr>
          <w:rFonts w:asciiTheme="majorBidi" w:hAnsiTheme="majorBidi" w:cstheme="majorBidi"/>
          <w:sz w:val="24"/>
          <w:szCs w:val="24"/>
        </w:rPr>
      </w:pPr>
      <w:r>
        <w:rPr>
          <w:rFonts w:asciiTheme="majorBidi" w:hAnsiTheme="majorBidi" w:cstheme="majorBidi"/>
          <w:i/>
          <w:sz w:val="24"/>
          <w:szCs w:val="24"/>
        </w:rPr>
        <w:t>Desain Output</w:t>
      </w:r>
      <w:r>
        <w:rPr>
          <w:rFonts w:asciiTheme="majorBidi" w:hAnsiTheme="majorBidi" w:cstheme="majorBidi"/>
          <w:sz w:val="24"/>
          <w:szCs w:val="24"/>
        </w:rPr>
        <w:t xml:space="preserve"> merupakan hasil dari sistem yang diinginkan oleh </w:t>
      </w:r>
      <w:r>
        <w:rPr>
          <w:rFonts w:asciiTheme="majorBidi" w:hAnsiTheme="majorBidi" w:cstheme="majorBidi"/>
          <w:i/>
          <w:sz w:val="24"/>
          <w:szCs w:val="24"/>
        </w:rPr>
        <w:t xml:space="preserve">user </w:t>
      </w:r>
      <w:r>
        <w:rPr>
          <w:rFonts w:asciiTheme="majorBidi" w:hAnsiTheme="majorBidi" w:cstheme="majorBidi"/>
          <w:sz w:val="24"/>
          <w:szCs w:val="24"/>
        </w:rPr>
        <w:t xml:space="preserve">atau pemakai. </w:t>
      </w:r>
      <w:r>
        <w:rPr>
          <w:rFonts w:asciiTheme="majorBidi" w:hAnsiTheme="majorBidi" w:cstheme="majorBidi"/>
          <w:i/>
          <w:sz w:val="24"/>
          <w:szCs w:val="24"/>
        </w:rPr>
        <w:t>Desain output</w:t>
      </w:r>
      <w:r>
        <w:rPr>
          <w:rFonts w:asciiTheme="majorBidi" w:hAnsiTheme="majorBidi" w:cstheme="majorBidi"/>
          <w:sz w:val="24"/>
          <w:szCs w:val="24"/>
        </w:rPr>
        <w:t xml:space="preserve"> juga merupakan bentuk laporan dari sistem yang dirancang sedemikian rupa. Adapun bentuk dari desain output tersebut adalah sebagai berikut:</w:t>
      </w:r>
    </w:p>
    <w:p w14:paraId="71B26A0B" w14:textId="77777777" w:rsidR="00413E23" w:rsidRDefault="00413E23" w:rsidP="00A231F0">
      <w:pPr>
        <w:pStyle w:val="ListParagraph"/>
        <w:numPr>
          <w:ilvl w:val="0"/>
          <w:numId w:val="39"/>
        </w:numPr>
        <w:autoSpaceDE/>
        <w:autoSpaceDN/>
        <w:spacing w:line="480" w:lineRule="auto"/>
        <w:ind w:left="284" w:hanging="284"/>
        <w:contextualSpacing/>
        <w:jc w:val="both"/>
        <w:rPr>
          <w:rFonts w:asciiTheme="majorBidi" w:hAnsiTheme="majorBidi" w:cstheme="majorBidi"/>
          <w:sz w:val="24"/>
          <w:szCs w:val="24"/>
        </w:rPr>
      </w:pPr>
      <w:r>
        <w:rPr>
          <w:rFonts w:asciiTheme="majorBidi" w:hAnsiTheme="majorBidi" w:cstheme="majorBidi"/>
          <w:i/>
          <w:sz w:val="24"/>
          <w:szCs w:val="24"/>
          <w:lang w:val="id-ID"/>
        </w:rPr>
        <w:t>Desain</w:t>
      </w:r>
      <w:r>
        <w:rPr>
          <w:rFonts w:asciiTheme="majorBidi" w:hAnsiTheme="majorBidi" w:cstheme="majorBidi"/>
          <w:sz w:val="24"/>
          <w:szCs w:val="24"/>
          <w:lang w:val="id-ID"/>
        </w:rPr>
        <w:t xml:space="preserve"> </w:t>
      </w:r>
      <w:r>
        <w:rPr>
          <w:rFonts w:asciiTheme="majorBidi" w:hAnsiTheme="majorBidi" w:cstheme="majorBidi"/>
          <w:sz w:val="24"/>
          <w:szCs w:val="24"/>
        </w:rPr>
        <w:t>Laporan SMS Informasi Pengguna dan Tagihan pembayaran</w:t>
      </w:r>
    </w:p>
    <w:p w14:paraId="649B1FE1" w14:textId="503BB431" w:rsidR="00413E23" w:rsidRPr="004C0471" w:rsidRDefault="00413E23" w:rsidP="00413E23">
      <w:pPr>
        <w:pStyle w:val="ListParagraph"/>
        <w:spacing w:line="480" w:lineRule="auto"/>
        <w:ind w:left="284"/>
        <w:jc w:val="both"/>
        <w:rPr>
          <w:rFonts w:asciiTheme="majorBidi" w:hAnsiTheme="majorBidi" w:cstheme="majorBidi"/>
          <w:sz w:val="24"/>
          <w:szCs w:val="24"/>
          <w:lang w:val="en-US"/>
        </w:rPr>
      </w:pPr>
      <w:r>
        <w:rPr>
          <w:rFonts w:asciiTheme="majorBidi" w:hAnsiTheme="majorBidi" w:cstheme="majorBidi"/>
          <w:bCs/>
          <w:sz w:val="24"/>
          <w:szCs w:val="24"/>
        </w:rPr>
        <w:t xml:space="preserve">Laporan tagihan merupakan </w:t>
      </w:r>
      <w:r>
        <w:rPr>
          <w:rFonts w:asciiTheme="majorBidi" w:hAnsiTheme="majorBidi" w:cstheme="majorBidi"/>
          <w:sz w:val="24"/>
          <w:szCs w:val="24"/>
          <w:lang w:val="id-ID"/>
        </w:rPr>
        <w:t>bentuk laporan untuk me</w:t>
      </w:r>
      <w:r>
        <w:rPr>
          <w:rFonts w:asciiTheme="majorBidi" w:hAnsiTheme="majorBidi" w:cstheme="majorBidi"/>
          <w:sz w:val="24"/>
          <w:szCs w:val="24"/>
        </w:rPr>
        <w:t>nampilkan</w:t>
      </w:r>
      <w:r>
        <w:rPr>
          <w:rFonts w:asciiTheme="majorBidi" w:hAnsiTheme="majorBidi" w:cstheme="majorBidi"/>
          <w:sz w:val="24"/>
          <w:szCs w:val="24"/>
          <w:lang w:val="id-ID"/>
        </w:rPr>
        <w:t xml:space="preserve"> data </w:t>
      </w:r>
      <w:r>
        <w:rPr>
          <w:rFonts w:asciiTheme="majorBidi" w:hAnsiTheme="majorBidi" w:cstheme="majorBidi"/>
          <w:sz w:val="24"/>
          <w:szCs w:val="24"/>
        </w:rPr>
        <w:t xml:space="preserve">berupa Informasi Pengguna dan jumlah tagihan </w:t>
      </w:r>
      <w:r>
        <w:rPr>
          <w:rFonts w:asciiTheme="majorBidi" w:hAnsiTheme="majorBidi" w:cstheme="majorBidi"/>
          <w:bCs/>
          <w:sz w:val="24"/>
          <w:szCs w:val="24"/>
        </w:rPr>
        <w:t>den</w:t>
      </w:r>
      <w:r>
        <w:rPr>
          <w:rFonts w:asciiTheme="majorBidi" w:hAnsiTheme="majorBidi" w:cstheme="majorBidi"/>
          <w:sz w:val="24"/>
          <w:szCs w:val="24"/>
        </w:rPr>
        <w:t xml:space="preserve">gan bentuk rancangan seperti berikut </w:t>
      </w:r>
      <w:r>
        <w:rPr>
          <w:rFonts w:asciiTheme="majorBidi" w:hAnsiTheme="majorBidi" w:cstheme="majorBidi"/>
          <w:sz w:val="24"/>
          <w:szCs w:val="24"/>
          <w:lang w:val="id-ID"/>
        </w:rPr>
        <w:t>4.</w:t>
      </w:r>
      <w:r w:rsidR="004C0471">
        <w:rPr>
          <w:rFonts w:asciiTheme="majorBidi" w:hAnsiTheme="majorBidi" w:cstheme="majorBidi"/>
          <w:sz w:val="24"/>
          <w:szCs w:val="24"/>
          <w:lang w:val="en-US"/>
        </w:rPr>
        <w:t>10</w:t>
      </w:r>
    </w:p>
    <w:p w14:paraId="2E22F818" w14:textId="77777777" w:rsidR="00413E23" w:rsidRDefault="00413E23" w:rsidP="00413E23">
      <w:pPr>
        <w:pStyle w:val="ListParagraph"/>
        <w:spacing w:line="480" w:lineRule="auto"/>
        <w:ind w:left="284"/>
        <w:jc w:val="both"/>
        <w:rPr>
          <w:rFonts w:asciiTheme="majorBidi" w:hAnsiTheme="majorBidi" w:cstheme="majorBidi"/>
          <w:sz w:val="24"/>
          <w:szCs w:val="24"/>
          <w:lang w:val="en-US"/>
        </w:rPr>
      </w:pPr>
    </w:p>
    <w:p w14:paraId="0E948624" w14:textId="77777777" w:rsidR="00413E23" w:rsidRDefault="00413E23" w:rsidP="00413E23">
      <w:pPr>
        <w:pStyle w:val="ListParagraph"/>
        <w:spacing w:line="480" w:lineRule="auto"/>
        <w:ind w:left="284" w:hanging="14"/>
        <w:rPr>
          <w:rFonts w:asciiTheme="majorBidi" w:hAnsiTheme="majorBidi" w:cstheme="majorBidi"/>
          <w:sz w:val="24"/>
          <w:szCs w:val="24"/>
        </w:rPr>
      </w:pPr>
      <w:r>
        <w:rPr>
          <w:rFonts w:asciiTheme="majorBidi" w:hAnsiTheme="majorBidi" w:cstheme="majorBidi"/>
          <w:noProof/>
          <w:sz w:val="24"/>
          <w:szCs w:val="24"/>
          <w:lang w:val="en-US"/>
        </w:rPr>
        <w:lastRenderedPageBreak/>
        <w:drawing>
          <wp:inline distT="0" distB="0" distL="0" distR="0" wp14:anchorId="4BD7F772" wp14:editId="373CB2A5">
            <wp:extent cx="4733925" cy="145865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2224" cy="1461214"/>
                    </a:xfrm>
                    <a:prstGeom prst="rect">
                      <a:avLst/>
                    </a:prstGeom>
                    <a:noFill/>
                    <a:ln>
                      <a:noFill/>
                    </a:ln>
                  </pic:spPr>
                </pic:pic>
              </a:graphicData>
            </a:graphic>
          </wp:inline>
        </w:drawing>
      </w:r>
    </w:p>
    <w:p w14:paraId="72EAC940" w14:textId="2535A8E0" w:rsidR="00413E23" w:rsidRDefault="00413E23" w:rsidP="00413E23">
      <w:pPr>
        <w:pStyle w:val="ListParagraph"/>
        <w:spacing w:line="480" w:lineRule="auto"/>
        <w:ind w:left="284" w:hanging="14"/>
        <w:jc w:val="center"/>
        <w:rPr>
          <w:rFonts w:asciiTheme="majorBidi" w:hAnsiTheme="majorBidi" w:cstheme="majorBidi"/>
          <w:b/>
          <w:sz w:val="24"/>
          <w:szCs w:val="24"/>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sidR="004C0471">
        <w:rPr>
          <w:rFonts w:asciiTheme="majorBidi" w:hAnsiTheme="majorBidi" w:cstheme="majorBidi"/>
          <w:b/>
          <w:sz w:val="24"/>
          <w:szCs w:val="24"/>
          <w:lang w:val="en-US"/>
        </w:rPr>
        <w:t>10</w:t>
      </w:r>
      <w:r>
        <w:rPr>
          <w:rFonts w:asciiTheme="majorBidi" w:hAnsiTheme="majorBidi" w:cstheme="majorBidi"/>
          <w:b/>
          <w:sz w:val="24"/>
          <w:szCs w:val="24"/>
          <w:lang w:val="id-ID"/>
        </w:rPr>
        <w:t xml:space="preserve"> </w:t>
      </w:r>
      <w:r>
        <w:rPr>
          <w:rFonts w:asciiTheme="majorBidi" w:hAnsiTheme="majorBidi" w:cstheme="majorBidi"/>
          <w:b/>
          <w:i/>
          <w:sz w:val="24"/>
          <w:szCs w:val="24"/>
          <w:lang w:val="id-ID"/>
        </w:rPr>
        <w:t>Desain</w:t>
      </w:r>
      <w:r>
        <w:rPr>
          <w:rFonts w:asciiTheme="majorBidi" w:hAnsiTheme="majorBidi" w:cstheme="majorBidi"/>
          <w:b/>
          <w:sz w:val="24"/>
          <w:szCs w:val="24"/>
        </w:rPr>
        <w:t xml:space="preserve"> Laporan Informasi Pengguna danTagihan Pembayaran</w:t>
      </w:r>
    </w:p>
    <w:p w14:paraId="3437829A" w14:textId="77777777" w:rsidR="00413E23" w:rsidRDefault="00413E23" w:rsidP="00A231F0">
      <w:pPr>
        <w:pStyle w:val="ListParagraph"/>
        <w:numPr>
          <w:ilvl w:val="0"/>
          <w:numId w:val="39"/>
        </w:numPr>
        <w:autoSpaceDE/>
        <w:autoSpaceDN/>
        <w:spacing w:after="160" w:line="480" w:lineRule="auto"/>
        <w:ind w:left="284" w:hanging="284"/>
        <w:contextualSpacing/>
        <w:jc w:val="both"/>
        <w:rPr>
          <w:rFonts w:asciiTheme="majorBidi" w:hAnsiTheme="majorBidi" w:cstheme="majorBidi"/>
          <w:sz w:val="24"/>
          <w:szCs w:val="24"/>
        </w:rPr>
      </w:pPr>
      <w:r>
        <w:rPr>
          <w:rFonts w:asciiTheme="majorBidi" w:hAnsiTheme="majorBidi" w:cstheme="majorBidi"/>
          <w:i/>
          <w:sz w:val="24"/>
          <w:szCs w:val="24"/>
          <w:lang w:val="id-ID"/>
        </w:rPr>
        <w:t>Desain</w:t>
      </w:r>
      <w:r>
        <w:rPr>
          <w:rFonts w:asciiTheme="majorBidi" w:hAnsiTheme="majorBidi" w:cstheme="majorBidi"/>
          <w:sz w:val="24"/>
          <w:szCs w:val="24"/>
          <w:lang w:val="id-ID"/>
        </w:rPr>
        <w:t xml:space="preserve"> </w:t>
      </w:r>
      <w:r>
        <w:rPr>
          <w:rFonts w:asciiTheme="majorBidi" w:hAnsiTheme="majorBidi" w:cstheme="majorBidi"/>
          <w:sz w:val="24"/>
          <w:szCs w:val="24"/>
        </w:rPr>
        <w:t>Laporan Pesan Bukti Tagihan</w:t>
      </w:r>
    </w:p>
    <w:p w14:paraId="509A2C94" w14:textId="504AA779" w:rsidR="00413E23" w:rsidRPr="004C0471" w:rsidRDefault="00413E23" w:rsidP="009A6617">
      <w:pPr>
        <w:pStyle w:val="ListParagraph"/>
        <w:spacing w:line="480" w:lineRule="auto"/>
        <w:ind w:left="284" w:firstLine="436"/>
        <w:jc w:val="both"/>
        <w:rPr>
          <w:rFonts w:asciiTheme="majorBidi" w:hAnsiTheme="majorBidi" w:cstheme="majorBidi"/>
          <w:sz w:val="24"/>
          <w:szCs w:val="24"/>
          <w:lang w:val="en-US"/>
        </w:rPr>
      </w:pPr>
      <w:r>
        <w:rPr>
          <w:rFonts w:asciiTheme="majorBidi" w:hAnsiTheme="majorBidi" w:cstheme="majorBidi"/>
          <w:bCs/>
          <w:sz w:val="24"/>
          <w:szCs w:val="24"/>
        </w:rPr>
        <w:t>Bukti Tagihan merupakan laporan yang berisikan tentang pesan respon data informasi tagihan dari API berdasarkan nomor pelanggan atau ID yang dibalas ke message dengan nomor handphone pengguna, den</w:t>
      </w:r>
      <w:r>
        <w:rPr>
          <w:rFonts w:asciiTheme="majorBidi" w:hAnsiTheme="majorBidi" w:cstheme="majorBidi"/>
          <w:sz w:val="24"/>
          <w:szCs w:val="24"/>
        </w:rPr>
        <w:t xml:space="preserve">gan bentuk rancangan seperti pada gambar </w:t>
      </w:r>
      <w:r>
        <w:rPr>
          <w:rFonts w:asciiTheme="majorBidi" w:hAnsiTheme="majorBidi" w:cstheme="majorBidi"/>
          <w:sz w:val="24"/>
          <w:szCs w:val="24"/>
          <w:lang w:val="id-ID"/>
        </w:rPr>
        <w:t>4</w:t>
      </w:r>
      <w:r>
        <w:rPr>
          <w:rFonts w:asciiTheme="majorBidi" w:hAnsiTheme="majorBidi" w:cstheme="majorBidi"/>
          <w:sz w:val="24"/>
          <w:szCs w:val="24"/>
        </w:rPr>
        <w:t>.</w:t>
      </w:r>
      <w:r w:rsidR="004C0471">
        <w:rPr>
          <w:rFonts w:asciiTheme="majorBidi" w:hAnsiTheme="majorBidi" w:cstheme="majorBidi"/>
          <w:sz w:val="24"/>
          <w:szCs w:val="24"/>
          <w:lang w:val="en-US"/>
        </w:rPr>
        <w:t>11</w:t>
      </w:r>
    </w:p>
    <w:p w14:paraId="45AD136A" w14:textId="77777777" w:rsidR="00413E23" w:rsidRDefault="00413E23" w:rsidP="00413E23">
      <w:pPr>
        <w:pStyle w:val="ListParagraph"/>
        <w:spacing w:line="480" w:lineRule="auto"/>
        <w:ind w:left="0" w:firstLine="270"/>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2E9E42CD" wp14:editId="08758AAB">
            <wp:extent cx="2219325" cy="1937506"/>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0764" cy="1938762"/>
                    </a:xfrm>
                    <a:prstGeom prst="rect">
                      <a:avLst/>
                    </a:prstGeom>
                    <a:noFill/>
                    <a:ln>
                      <a:noFill/>
                    </a:ln>
                  </pic:spPr>
                </pic:pic>
              </a:graphicData>
            </a:graphic>
          </wp:inline>
        </w:drawing>
      </w:r>
    </w:p>
    <w:p w14:paraId="1BCEA7B2" w14:textId="2C3A95C3" w:rsidR="00413E23" w:rsidRDefault="00413E23" w:rsidP="00413E23">
      <w:pPr>
        <w:pStyle w:val="ListParagraph"/>
        <w:spacing w:line="480" w:lineRule="auto"/>
        <w:ind w:left="0" w:firstLine="270"/>
        <w:jc w:val="center"/>
        <w:rPr>
          <w:rFonts w:asciiTheme="majorBidi" w:hAnsiTheme="majorBidi" w:cstheme="majorBidi"/>
          <w:b/>
          <w:sz w:val="24"/>
          <w:szCs w:val="24"/>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sidR="004C0471">
        <w:rPr>
          <w:rFonts w:asciiTheme="majorBidi" w:hAnsiTheme="majorBidi" w:cstheme="majorBidi"/>
          <w:b/>
          <w:sz w:val="24"/>
          <w:szCs w:val="24"/>
          <w:lang w:val="en-US"/>
        </w:rPr>
        <w:t>11</w:t>
      </w:r>
      <w:r>
        <w:rPr>
          <w:rFonts w:asciiTheme="majorBidi" w:hAnsiTheme="majorBidi" w:cstheme="majorBidi"/>
          <w:b/>
          <w:sz w:val="24"/>
          <w:szCs w:val="24"/>
          <w:lang w:val="id-ID"/>
        </w:rPr>
        <w:t xml:space="preserve"> </w:t>
      </w:r>
      <w:r>
        <w:rPr>
          <w:rFonts w:asciiTheme="majorBidi" w:hAnsiTheme="majorBidi" w:cstheme="majorBidi"/>
          <w:b/>
          <w:i/>
          <w:sz w:val="24"/>
          <w:szCs w:val="24"/>
          <w:lang w:val="id-ID"/>
        </w:rPr>
        <w:t>Desain</w:t>
      </w:r>
      <w:r>
        <w:rPr>
          <w:rFonts w:asciiTheme="majorBidi" w:hAnsiTheme="majorBidi" w:cstheme="majorBidi"/>
          <w:b/>
          <w:sz w:val="24"/>
          <w:szCs w:val="24"/>
        </w:rPr>
        <w:t xml:space="preserve"> Laporan Pesan Bukti Tagihan</w:t>
      </w:r>
    </w:p>
    <w:p w14:paraId="62041780" w14:textId="77777777" w:rsidR="00413E23" w:rsidRDefault="00413E23" w:rsidP="00413E23">
      <w:pPr>
        <w:adjustRightInd w:val="0"/>
        <w:spacing w:line="480" w:lineRule="auto"/>
        <w:rPr>
          <w:rFonts w:asciiTheme="majorBidi" w:hAnsiTheme="majorBidi" w:cstheme="majorBidi"/>
          <w:b/>
          <w:sz w:val="24"/>
          <w:szCs w:val="24"/>
        </w:rPr>
      </w:pPr>
      <w:r>
        <w:rPr>
          <w:rFonts w:asciiTheme="majorBidi" w:hAnsiTheme="majorBidi" w:cstheme="majorBidi"/>
          <w:b/>
          <w:iCs/>
          <w:sz w:val="24"/>
          <w:szCs w:val="24"/>
          <w:lang w:val="id-ID"/>
        </w:rPr>
        <w:t>4.3.6</w:t>
      </w:r>
      <w:r>
        <w:rPr>
          <w:rFonts w:asciiTheme="majorBidi" w:hAnsiTheme="majorBidi" w:cstheme="majorBidi"/>
          <w:b/>
          <w:i/>
          <w:sz w:val="24"/>
          <w:szCs w:val="24"/>
          <w:lang w:val="id-ID"/>
        </w:rPr>
        <w:tab/>
      </w:r>
      <w:r>
        <w:rPr>
          <w:rFonts w:asciiTheme="majorBidi" w:hAnsiTheme="majorBidi" w:cstheme="majorBidi"/>
          <w:b/>
          <w:i/>
          <w:sz w:val="24"/>
          <w:szCs w:val="24"/>
        </w:rPr>
        <w:t>Desain</w:t>
      </w:r>
      <w:r>
        <w:rPr>
          <w:rFonts w:asciiTheme="majorBidi" w:hAnsiTheme="majorBidi" w:cstheme="majorBidi"/>
          <w:b/>
          <w:i/>
          <w:sz w:val="24"/>
          <w:szCs w:val="24"/>
          <w:lang w:val="id-ID"/>
        </w:rPr>
        <w:t xml:space="preserve"> </w:t>
      </w:r>
      <w:r>
        <w:rPr>
          <w:rFonts w:asciiTheme="majorBidi" w:hAnsiTheme="majorBidi" w:cstheme="majorBidi"/>
          <w:b/>
          <w:i/>
          <w:sz w:val="24"/>
          <w:szCs w:val="24"/>
        </w:rPr>
        <w:t>Website</w:t>
      </w:r>
    </w:p>
    <w:p w14:paraId="52068069" w14:textId="77777777" w:rsidR="00413E23" w:rsidRDefault="00413E23" w:rsidP="00413E23">
      <w:pPr>
        <w:adjustRightInd w:val="0"/>
        <w:spacing w:line="480" w:lineRule="auto"/>
        <w:ind w:firstLine="709"/>
        <w:jc w:val="both"/>
        <w:rPr>
          <w:rFonts w:asciiTheme="majorBidi" w:hAnsiTheme="majorBidi" w:cstheme="majorBidi"/>
          <w:sz w:val="24"/>
          <w:szCs w:val="24"/>
        </w:rPr>
      </w:pPr>
      <w:r>
        <w:rPr>
          <w:rFonts w:asciiTheme="majorBidi" w:hAnsiTheme="majorBidi" w:cstheme="majorBidi"/>
          <w:sz w:val="24"/>
          <w:szCs w:val="24"/>
        </w:rPr>
        <w:t xml:space="preserve">Desain </w:t>
      </w:r>
      <w:r>
        <w:rPr>
          <w:rFonts w:asciiTheme="majorBidi" w:hAnsiTheme="majorBidi" w:cstheme="majorBidi"/>
          <w:i/>
          <w:sz w:val="24"/>
          <w:szCs w:val="24"/>
        </w:rPr>
        <w:t xml:space="preserve">website </w:t>
      </w:r>
      <w:r>
        <w:rPr>
          <w:rFonts w:asciiTheme="majorBidi" w:hAnsiTheme="majorBidi" w:cstheme="majorBidi"/>
          <w:sz w:val="24"/>
          <w:szCs w:val="24"/>
        </w:rPr>
        <w:t xml:space="preserve">merupakan jenis desain grafis yang ditujukan untuk </w:t>
      </w:r>
      <w:r>
        <w:rPr>
          <w:rFonts w:asciiTheme="majorBidi" w:hAnsiTheme="majorBidi" w:cstheme="majorBidi"/>
          <w:sz w:val="24"/>
          <w:szCs w:val="24"/>
        </w:rPr>
        <w:lastRenderedPageBreak/>
        <w:t xml:space="preserve">pengembangan dan </w:t>
      </w:r>
      <w:r>
        <w:rPr>
          <w:rFonts w:asciiTheme="majorBidi" w:hAnsiTheme="majorBidi" w:cstheme="majorBidi"/>
          <w:i/>
          <w:sz w:val="24"/>
          <w:szCs w:val="24"/>
        </w:rPr>
        <w:t>styling</w:t>
      </w:r>
      <w:r>
        <w:rPr>
          <w:rFonts w:asciiTheme="majorBidi" w:hAnsiTheme="majorBidi" w:cstheme="majorBidi"/>
          <w:sz w:val="24"/>
          <w:szCs w:val="24"/>
        </w:rPr>
        <w:t xml:space="preserve"> objek lingkungan informasi internet untuk menyediakan fitur yang diperlukan bagi konsumen maupun bagi pengguna yang menggunakan </w:t>
      </w:r>
      <w:r>
        <w:rPr>
          <w:rFonts w:asciiTheme="majorBidi" w:hAnsiTheme="majorBidi" w:cstheme="majorBidi"/>
          <w:i/>
          <w:sz w:val="24"/>
          <w:szCs w:val="24"/>
        </w:rPr>
        <w:t>website</w:t>
      </w:r>
      <w:r>
        <w:rPr>
          <w:rFonts w:asciiTheme="majorBidi" w:hAnsiTheme="majorBidi" w:cstheme="majorBidi"/>
          <w:sz w:val="24"/>
          <w:szCs w:val="24"/>
        </w:rPr>
        <w:t>.</w:t>
      </w:r>
    </w:p>
    <w:p w14:paraId="5E792019" w14:textId="77777777" w:rsidR="00413E23" w:rsidRDefault="00413E23" w:rsidP="00A231F0">
      <w:pPr>
        <w:pStyle w:val="ListParagraph"/>
        <w:numPr>
          <w:ilvl w:val="1"/>
          <w:numId w:val="40"/>
        </w:numPr>
        <w:adjustRightInd w:val="0"/>
        <w:spacing w:line="480" w:lineRule="auto"/>
        <w:ind w:left="284" w:right="-20" w:hanging="284"/>
        <w:contextualSpacing/>
        <w:jc w:val="both"/>
        <w:rPr>
          <w:rFonts w:asciiTheme="majorBidi" w:hAnsiTheme="majorBidi" w:cstheme="majorBidi"/>
          <w:sz w:val="24"/>
          <w:szCs w:val="24"/>
        </w:rPr>
      </w:pPr>
      <w:r>
        <w:rPr>
          <w:rFonts w:asciiTheme="majorBidi" w:hAnsiTheme="majorBidi" w:cstheme="majorBidi"/>
          <w:i/>
          <w:sz w:val="24"/>
          <w:szCs w:val="24"/>
        </w:rPr>
        <w:t xml:space="preserve">Desain </w:t>
      </w:r>
      <w:r>
        <w:rPr>
          <w:rFonts w:asciiTheme="majorBidi" w:hAnsiTheme="majorBidi" w:cstheme="majorBidi"/>
          <w:sz w:val="24"/>
          <w:szCs w:val="24"/>
        </w:rPr>
        <w:t>Halaman Dashboard Administrator</w:t>
      </w:r>
    </w:p>
    <w:p w14:paraId="67D144C2" w14:textId="04099DAE" w:rsidR="00413E23" w:rsidRDefault="00413E23" w:rsidP="009A6617">
      <w:pPr>
        <w:pStyle w:val="ListParagraph"/>
        <w:adjustRightInd w:val="0"/>
        <w:spacing w:line="480" w:lineRule="auto"/>
        <w:ind w:left="284" w:right="-20" w:firstLine="436"/>
        <w:jc w:val="both"/>
        <w:rPr>
          <w:rFonts w:asciiTheme="majorBidi" w:hAnsiTheme="majorBidi" w:cstheme="majorBidi"/>
          <w:sz w:val="24"/>
          <w:szCs w:val="24"/>
        </w:rPr>
      </w:pPr>
      <w:r>
        <w:rPr>
          <w:rFonts w:asciiTheme="majorBidi" w:hAnsiTheme="majorBidi" w:cstheme="majorBidi"/>
          <w:i/>
          <w:sz w:val="24"/>
          <w:szCs w:val="24"/>
        </w:rPr>
        <w:t>Desain</w:t>
      </w:r>
      <w:r>
        <w:rPr>
          <w:rFonts w:asciiTheme="majorBidi" w:hAnsiTheme="majorBidi" w:cstheme="majorBidi"/>
          <w:sz w:val="24"/>
          <w:szCs w:val="24"/>
        </w:rPr>
        <w:t xml:space="preserve"> halaman Dashboard Administrator merupakan suatu desain yang digunakan untuk merancang halaman kelola Admin dari </w:t>
      </w:r>
      <w:r>
        <w:rPr>
          <w:rFonts w:asciiTheme="majorBidi" w:hAnsiTheme="majorBidi" w:cstheme="majorBidi"/>
          <w:i/>
          <w:sz w:val="24"/>
          <w:szCs w:val="24"/>
        </w:rPr>
        <w:t xml:space="preserve">website </w:t>
      </w:r>
      <w:r>
        <w:rPr>
          <w:rFonts w:asciiTheme="majorBidi" w:hAnsiTheme="majorBidi" w:cstheme="majorBidi"/>
          <w:sz w:val="24"/>
          <w:szCs w:val="24"/>
        </w:rPr>
        <w:t xml:space="preserve">tagihan listrik PLN, dengan bentuk rancangan seperti Gambar </w:t>
      </w:r>
      <w:r>
        <w:rPr>
          <w:rFonts w:asciiTheme="majorBidi" w:hAnsiTheme="majorBidi" w:cstheme="majorBidi"/>
          <w:sz w:val="24"/>
          <w:szCs w:val="24"/>
          <w:lang w:val="id-ID"/>
        </w:rPr>
        <w:t>4</w:t>
      </w:r>
      <w:r>
        <w:rPr>
          <w:rFonts w:asciiTheme="majorBidi" w:hAnsiTheme="majorBidi" w:cstheme="majorBidi"/>
          <w:sz w:val="24"/>
          <w:szCs w:val="24"/>
        </w:rPr>
        <w:t>.</w:t>
      </w:r>
      <w:r w:rsidR="004C0471">
        <w:rPr>
          <w:rFonts w:asciiTheme="majorBidi" w:hAnsiTheme="majorBidi" w:cstheme="majorBidi"/>
          <w:sz w:val="24"/>
          <w:szCs w:val="24"/>
          <w:lang w:val="en-US"/>
        </w:rPr>
        <w:t>12</w:t>
      </w:r>
      <w:r>
        <w:rPr>
          <w:rFonts w:asciiTheme="majorBidi" w:hAnsiTheme="majorBidi" w:cstheme="majorBidi"/>
          <w:sz w:val="24"/>
          <w:szCs w:val="24"/>
          <w:lang w:val="id-ID"/>
        </w:rPr>
        <w:t>:</w:t>
      </w:r>
    </w:p>
    <w:p w14:paraId="6247B2F9" w14:textId="77777777" w:rsidR="00413E23" w:rsidRDefault="00413E23" w:rsidP="00413E23">
      <w:pPr>
        <w:pStyle w:val="ListParagraph"/>
        <w:adjustRightInd w:val="0"/>
        <w:spacing w:line="480" w:lineRule="auto"/>
        <w:ind w:left="0" w:right="-20"/>
        <w:jc w:val="center"/>
        <w:rPr>
          <w:rFonts w:asciiTheme="majorBidi" w:hAnsiTheme="majorBidi" w:cstheme="majorBidi"/>
          <w:sz w:val="24"/>
          <w:szCs w:val="24"/>
          <w:lang w:val="id-ID"/>
        </w:rPr>
      </w:pPr>
      <w:r>
        <w:rPr>
          <w:rFonts w:asciiTheme="majorBidi" w:hAnsiTheme="majorBidi" w:cstheme="majorBidi"/>
          <w:noProof/>
          <w:sz w:val="24"/>
          <w:szCs w:val="24"/>
          <w:lang w:val="en-US"/>
        </w:rPr>
        <w:drawing>
          <wp:inline distT="0" distB="0" distL="0" distR="0" wp14:anchorId="20556D95" wp14:editId="0859AE18">
            <wp:extent cx="4133850" cy="1965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6991" cy="1966638"/>
                    </a:xfrm>
                    <a:prstGeom prst="rect">
                      <a:avLst/>
                    </a:prstGeom>
                    <a:noFill/>
                    <a:ln>
                      <a:noFill/>
                    </a:ln>
                  </pic:spPr>
                </pic:pic>
              </a:graphicData>
            </a:graphic>
          </wp:inline>
        </w:drawing>
      </w:r>
    </w:p>
    <w:p w14:paraId="73A9D4E5" w14:textId="519245E8" w:rsidR="00413E23" w:rsidRDefault="00413E23" w:rsidP="00413E23">
      <w:pPr>
        <w:pStyle w:val="ListParagraph"/>
        <w:adjustRightInd w:val="0"/>
        <w:spacing w:line="480" w:lineRule="auto"/>
        <w:ind w:left="0" w:right="-23"/>
        <w:jc w:val="center"/>
        <w:rPr>
          <w:rFonts w:asciiTheme="majorBidi" w:hAnsiTheme="majorBidi" w:cstheme="majorBidi"/>
          <w:b/>
          <w:sz w:val="24"/>
          <w:szCs w:val="24"/>
          <w:lang w:val="en-US"/>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sidR="004C0471">
        <w:rPr>
          <w:rFonts w:asciiTheme="majorBidi" w:hAnsiTheme="majorBidi" w:cstheme="majorBidi"/>
          <w:b/>
          <w:sz w:val="24"/>
          <w:szCs w:val="24"/>
          <w:lang w:val="en-US"/>
        </w:rPr>
        <w:t>12</w:t>
      </w:r>
      <w:r>
        <w:rPr>
          <w:rFonts w:asciiTheme="majorBidi" w:hAnsiTheme="majorBidi" w:cstheme="majorBidi"/>
          <w:b/>
          <w:i/>
          <w:sz w:val="24"/>
          <w:szCs w:val="24"/>
        </w:rPr>
        <w:t xml:space="preserve"> Desain</w:t>
      </w:r>
      <w:r>
        <w:rPr>
          <w:rFonts w:asciiTheme="majorBidi" w:hAnsiTheme="majorBidi" w:cstheme="majorBidi"/>
          <w:b/>
          <w:sz w:val="24"/>
          <w:szCs w:val="24"/>
        </w:rPr>
        <w:t xml:space="preserve"> Halaman Dashboard Administrator</w:t>
      </w:r>
    </w:p>
    <w:p w14:paraId="5559383F" w14:textId="77777777" w:rsidR="00413E23" w:rsidRDefault="00413E23" w:rsidP="00413E23">
      <w:pPr>
        <w:pStyle w:val="ListParagraph"/>
        <w:adjustRightInd w:val="0"/>
        <w:spacing w:line="480" w:lineRule="auto"/>
        <w:ind w:left="0" w:right="-23"/>
        <w:jc w:val="center"/>
        <w:rPr>
          <w:rFonts w:asciiTheme="majorBidi" w:hAnsiTheme="majorBidi" w:cstheme="majorBidi"/>
          <w:b/>
          <w:sz w:val="24"/>
          <w:szCs w:val="24"/>
        </w:rPr>
      </w:pPr>
    </w:p>
    <w:p w14:paraId="5ACFA7D2" w14:textId="77777777" w:rsidR="00413E23" w:rsidRDefault="00413E23" w:rsidP="00A231F0">
      <w:pPr>
        <w:pStyle w:val="ListParagraph"/>
        <w:widowControl/>
        <w:numPr>
          <w:ilvl w:val="1"/>
          <w:numId w:val="40"/>
        </w:numPr>
        <w:autoSpaceDE/>
        <w:autoSpaceDN/>
        <w:spacing w:line="480" w:lineRule="auto"/>
        <w:ind w:left="284" w:hanging="284"/>
        <w:contextualSpacing/>
        <w:jc w:val="both"/>
        <w:rPr>
          <w:rFonts w:asciiTheme="majorBidi" w:hAnsiTheme="majorBidi" w:cstheme="majorBidi"/>
          <w:sz w:val="24"/>
          <w:szCs w:val="24"/>
        </w:rPr>
      </w:pPr>
      <w:r>
        <w:rPr>
          <w:rFonts w:asciiTheme="majorBidi" w:hAnsiTheme="majorBidi" w:cstheme="majorBidi"/>
          <w:i/>
          <w:sz w:val="24"/>
          <w:szCs w:val="24"/>
        </w:rPr>
        <w:t xml:space="preserve">Desain </w:t>
      </w:r>
      <w:r>
        <w:rPr>
          <w:rFonts w:asciiTheme="majorBidi" w:hAnsiTheme="majorBidi" w:cstheme="majorBidi"/>
          <w:sz w:val="24"/>
          <w:szCs w:val="24"/>
        </w:rPr>
        <w:t xml:space="preserve">Halaman Login </w:t>
      </w:r>
      <w:r>
        <w:rPr>
          <w:rFonts w:asciiTheme="majorBidi" w:hAnsiTheme="majorBidi" w:cstheme="majorBidi"/>
          <w:i/>
          <w:sz w:val="24"/>
          <w:szCs w:val="24"/>
        </w:rPr>
        <w:t>Administrator</w:t>
      </w:r>
    </w:p>
    <w:p w14:paraId="6B660272" w14:textId="0CE4032B" w:rsidR="00413E23" w:rsidRPr="004C0471" w:rsidRDefault="00413E23" w:rsidP="009A6617">
      <w:pPr>
        <w:pStyle w:val="ListParagraph"/>
        <w:spacing w:line="480" w:lineRule="auto"/>
        <w:ind w:left="284" w:firstLine="436"/>
        <w:jc w:val="both"/>
        <w:rPr>
          <w:rFonts w:asciiTheme="majorBidi" w:hAnsiTheme="majorBidi" w:cstheme="majorBidi"/>
          <w:bCs/>
          <w:sz w:val="24"/>
          <w:szCs w:val="24"/>
          <w:lang w:val="en-US"/>
        </w:rPr>
      </w:pPr>
      <w:r>
        <w:rPr>
          <w:rFonts w:asciiTheme="majorBidi" w:hAnsiTheme="majorBidi" w:cstheme="majorBidi"/>
          <w:bCs/>
          <w:i/>
          <w:sz w:val="24"/>
          <w:szCs w:val="24"/>
        </w:rPr>
        <w:t>Desain</w:t>
      </w:r>
      <w:r>
        <w:rPr>
          <w:rFonts w:asciiTheme="majorBidi" w:hAnsiTheme="majorBidi" w:cstheme="majorBidi"/>
          <w:bCs/>
          <w:sz w:val="24"/>
          <w:szCs w:val="24"/>
        </w:rPr>
        <w:t xml:space="preserve"> halaman </w:t>
      </w:r>
      <w:r>
        <w:rPr>
          <w:rFonts w:asciiTheme="majorBidi" w:hAnsiTheme="majorBidi" w:cstheme="majorBidi"/>
          <w:bCs/>
          <w:i/>
          <w:sz w:val="24"/>
          <w:szCs w:val="24"/>
        </w:rPr>
        <w:t>administrator</w:t>
      </w:r>
      <w:r>
        <w:rPr>
          <w:rFonts w:asciiTheme="majorBidi" w:hAnsiTheme="majorBidi" w:cstheme="majorBidi"/>
          <w:bCs/>
          <w:sz w:val="24"/>
          <w:szCs w:val="24"/>
        </w:rPr>
        <w:t xml:space="preserve"> adalah tampilan </w:t>
      </w:r>
      <w:r>
        <w:rPr>
          <w:rFonts w:asciiTheme="majorBidi" w:hAnsiTheme="majorBidi" w:cstheme="majorBidi"/>
          <w:bCs/>
          <w:i/>
          <w:sz w:val="24"/>
          <w:szCs w:val="24"/>
        </w:rPr>
        <w:t>layout</w:t>
      </w:r>
      <w:r>
        <w:rPr>
          <w:rFonts w:asciiTheme="majorBidi" w:hAnsiTheme="majorBidi" w:cstheme="majorBidi"/>
          <w:bCs/>
          <w:sz w:val="24"/>
          <w:szCs w:val="24"/>
        </w:rPr>
        <w:t xml:space="preserve"> untuk </w:t>
      </w:r>
      <w:r>
        <w:rPr>
          <w:rFonts w:asciiTheme="majorBidi" w:hAnsiTheme="majorBidi" w:cstheme="majorBidi"/>
          <w:bCs/>
          <w:i/>
          <w:sz w:val="24"/>
          <w:szCs w:val="24"/>
        </w:rPr>
        <w:t>admin</w:t>
      </w:r>
      <w:r>
        <w:rPr>
          <w:rFonts w:asciiTheme="majorBidi" w:hAnsiTheme="majorBidi" w:cstheme="majorBidi"/>
          <w:bCs/>
          <w:sz w:val="24"/>
          <w:szCs w:val="24"/>
        </w:rPr>
        <w:t xml:space="preserve">, dimana tempat </w:t>
      </w:r>
      <w:r>
        <w:rPr>
          <w:rFonts w:asciiTheme="majorBidi" w:hAnsiTheme="majorBidi" w:cstheme="majorBidi"/>
          <w:bCs/>
          <w:i/>
          <w:sz w:val="24"/>
          <w:szCs w:val="24"/>
        </w:rPr>
        <w:t>admin</w:t>
      </w:r>
      <w:r>
        <w:rPr>
          <w:rFonts w:asciiTheme="majorBidi" w:hAnsiTheme="majorBidi" w:cstheme="majorBidi"/>
          <w:bCs/>
          <w:sz w:val="24"/>
          <w:szCs w:val="24"/>
        </w:rPr>
        <w:t xml:space="preserve"> melakukan aktifitasnya, </w:t>
      </w:r>
      <w:r>
        <w:rPr>
          <w:rFonts w:asciiTheme="majorBidi" w:hAnsiTheme="majorBidi" w:cstheme="majorBidi"/>
          <w:i/>
          <w:sz w:val="24"/>
          <w:szCs w:val="24"/>
        </w:rPr>
        <w:t>Desain</w:t>
      </w:r>
      <w:r>
        <w:rPr>
          <w:rFonts w:asciiTheme="majorBidi" w:hAnsiTheme="majorBidi" w:cstheme="majorBidi"/>
          <w:sz w:val="24"/>
          <w:szCs w:val="24"/>
        </w:rPr>
        <w:t xml:space="preserve"> halaman </w:t>
      </w:r>
      <w:r>
        <w:rPr>
          <w:rFonts w:asciiTheme="majorBidi" w:hAnsiTheme="majorBidi" w:cstheme="majorBidi"/>
          <w:i/>
          <w:sz w:val="24"/>
          <w:szCs w:val="24"/>
        </w:rPr>
        <w:t>login</w:t>
      </w:r>
      <w:r>
        <w:rPr>
          <w:rFonts w:asciiTheme="majorBidi" w:hAnsiTheme="majorBidi" w:cstheme="majorBidi"/>
          <w:sz w:val="24"/>
          <w:szCs w:val="24"/>
        </w:rPr>
        <w:t xml:space="preserve"> akan menampilkan </w:t>
      </w:r>
      <w:r>
        <w:rPr>
          <w:rFonts w:asciiTheme="majorBidi" w:hAnsiTheme="majorBidi" w:cstheme="majorBidi"/>
          <w:i/>
          <w:sz w:val="24"/>
          <w:szCs w:val="24"/>
        </w:rPr>
        <w:t>layout</w:t>
      </w:r>
      <w:r>
        <w:rPr>
          <w:rFonts w:asciiTheme="majorBidi" w:hAnsiTheme="majorBidi" w:cstheme="majorBidi"/>
          <w:sz w:val="24"/>
          <w:szCs w:val="24"/>
        </w:rPr>
        <w:t xml:space="preserve"> untuk </w:t>
      </w:r>
      <w:r>
        <w:rPr>
          <w:rFonts w:asciiTheme="majorBidi" w:hAnsiTheme="majorBidi" w:cstheme="majorBidi"/>
          <w:i/>
          <w:sz w:val="24"/>
          <w:szCs w:val="24"/>
        </w:rPr>
        <w:t>admin</w:t>
      </w:r>
      <w:r>
        <w:rPr>
          <w:rFonts w:asciiTheme="majorBidi" w:hAnsiTheme="majorBidi" w:cstheme="majorBidi"/>
          <w:sz w:val="24"/>
          <w:szCs w:val="24"/>
        </w:rPr>
        <w:t xml:space="preserve"> dimana tempat </w:t>
      </w:r>
      <w:r>
        <w:rPr>
          <w:rFonts w:asciiTheme="majorBidi" w:hAnsiTheme="majorBidi" w:cstheme="majorBidi"/>
          <w:i/>
          <w:sz w:val="24"/>
          <w:szCs w:val="24"/>
        </w:rPr>
        <w:t xml:space="preserve">admin </w:t>
      </w:r>
      <w:r>
        <w:rPr>
          <w:rFonts w:asciiTheme="majorBidi" w:hAnsiTheme="majorBidi" w:cstheme="majorBidi"/>
          <w:sz w:val="24"/>
          <w:szCs w:val="24"/>
        </w:rPr>
        <w:t>meng</w:t>
      </w:r>
      <w:r>
        <w:rPr>
          <w:rFonts w:asciiTheme="majorBidi" w:hAnsiTheme="majorBidi" w:cstheme="majorBidi"/>
          <w:i/>
          <w:sz w:val="24"/>
          <w:szCs w:val="24"/>
        </w:rPr>
        <w:t>inputusername</w:t>
      </w:r>
      <w:r>
        <w:rPr>
          <w:rFonts w:asciiTheme="majorBidi" w:hAnsiTheme="majorBidi" w:cstheme="majorBidi"/>
          <w:sz w:val="24"/>
          <w:szCs w:val="24"/>
        </w:rPr>
        <w:t xml:space="preserve"> dan </w:t>
      </w:r>
      <w:r>
        <w:rPr>
          <w:rFonts w:asciiTheme="majorBidi" w:hAnsiTheme="majorBidi" w:cstheme="majorBidi"/>
          <w:i/>
          <w:sz w:val="24"/>
          <w:szCs w:val="24"/>
        </w:rPr>
        <w:t>password</w:t>
      </w:r>
      <w:r>
        <w:rPr>
          <w:rFonts w:asciiTheme="majorBidi" w:hAnsiTheme="majorBidi" w:cstheme="majorBidi"/>
          <w:sz w:val="24"/>
          <w:szCs w:val="24"/>
        </w:rPr>
        <w:t xml:space="preserve"> serta </w:t>
      </w:r>
      <w:r>
        <w:rPr>
          <w:rFonts w:asciiTheme="majorBidi" w:hAnsiTheme="majorBidi" w:cstheme="majorBidi"/>
          <w:i/>
          <w:sz w:val="24"/>
          <w:szCs w:val="24"/>
        </w:rPr>
        <w:t>login,</w:t>
      </w:r>
      <w:r>
        <w:rPr>
          <w:rFonts w:asciiTheme="majorBidi" w:hAnsiTheme="majorBidi" w:cstheme="majorBidi"/>
          <w:sz w:val="24"/>
          <w:szCs w:val="24"/>
        </w:rPr>
        <w:t xml:space="preserve"> dengan bentuk rancangan seperti pada Gambar </w:t>
      </w:r>
      <w:r>
        <w:rPr>
          <w:rFonts w:asciiTheme="majorBidi" w:hAnsiTheme="majorBidi" w:cstheme="majorBidi"/>
          <w:sz w:val="24"/>
          <w:szCs w:val="24"/>
          <w:lang w:val="id-ID"/>
        </w:rPr>
        <w:t>4</w:t>
      </w:r>
      <w:r>
        <w:rPr>
          <w:rFonts w:asciiTheme="majorBidi" w:hAnsiTheme="majorBidi" w:cstheme="majorBidi"/>
          <w:sz w:val="24"/>
          <w:szCs w:val="24"/>
        </w:rPr>
        <w:t>.</w:t>
      </w:r>
      <w:r w:rsidR="004C0471">
        <w:rPr>
          <w:rFonts w:asciiTheme="majorBidi" w:hAnsiTheme="majorBidi" w:cstheme="majorBidi"/>
          <w:sz w:val="24"/>
          <w:szCs w:val="24"/>
          <w:lang w:val="en-US"/>
        </w:rPr>
        <w:t>13</w:t>
      </w:r>
    </w:p>
    <w:p w14:paraId="4378C37A" w14:textId="77777777" w:rsidR="00413E23" w:rsidRDefault="00413E23" w:rsidP="00413E23">
      <w:pPr>
        <w:pStyle w:val="ListParagraph"/>
        <w:spacing w:line="480" w:lineRule="auto"/>
        <w:ind w:left="0" w:firstLine="993"/>
        <w:jc w:val="both"/>
        <w:rPr>
          <w:rFonts w:asciiTheme="majorBidi" w:hAnsiTheme="majorBidi" w:cstheme="majorBidi"/>
          <w:sz w:val="24"/>
          <w:szCs w:val="24"/>
          <w:lang w:val="id-ID"/>
        </w:rPr>
      </w:pPr>
    </w:p>
    <w:p w14:paraId="0AF00719" w14:textId="77777777" w:rsidR="00413E23" w:rsidRDefault="00413E23" w:rsidP="00413E23">
      <w:pPr>
        <w:pStyle w:val="ListParagraph"/>
        <w:spacing w:line="480" w:lineRule="auto"/>
        <w:ind w:left="0" w:firstLine="993"/>
        <w:jc w:val="both"/>
        <w:rPr>
          <w:rFonts w:asciiTheme="majorBidi" w:hAnsiTheme="majorBidi" w:cstheme="majorBidi"/>
          <w:sz w:val="24"/>
          <w:szCs w:val="24"/>
          <w:lang w:val="id-ID"/>
        </w:rPr>
      </w:pPr>
    </w:p>
    <w:p w14:paraId="354D1383" w14:textId="77777777" w:rsidR="00413E23" w:rsidRDefault="00413E23" w:rsidP="00413E23">
      <w:pPr>
        <w:pStyle w:val="ListParagraph"/>
        <w:spacing w:line="480" w:lineRule="auto"/>
        <w:ind w:left="0"/>
        <w:jc w:val="center"/>
        <w:rPr>
          <w:rFonts w:asciiTheme="majorBidi" w:hAnsiTheme="majorBidi" w:cstheme="majorBidi"/>
          <w:sz w:val="24"/>
          <w:szCs w:val="24"/>
          <w:lang w:val="id-ID"/>
        </w:rPr>
      </w:pPr>
      <w:r>
        <w:rPr>
          <w:rFonts w:asciiTheme="majorBidi" w:hAnsiTheme="majorBidi" w:cstheme="majorBidi"/>
          <w:noProof/>
          <w:sz w:val="24"/>
          <w:szCs w:val="24"/>
          <w:lang w:val="en-US"/>
        </w:rPr>
        <w:drawing>
          <wp:inline distT="0" distB="0" distL="0" distR="0" wp14:anchorId="737894B3" wp14:editId="73ED89E4">
            <wp:extent cx="2886075" cy="184349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2851" cy="1847826"/>
                    </a:xfrm>
                    <a:prstGeom prst="rect">
                      <a:avLst/>
                    </a:prstGeom>
                    <a:noFill/>
                    <a:ln>
                      <a:noFill/>
                    </a:ln>
                  </pic:spPr>
                </pic:pic>
              </a:graphicData>
            </a:graphic>
          </wp:inline>
        </w:drawing>
      </w:r>
    </w:p>
    <w:p w14:paraId="68F262BA" w14:textId="30FF9C91" w:rsidR="00413E23" w:rsidRDefault="00413E23" w:rsidP="00413E23">
      <w:pPr>
        <w:pStyle w:val="ListParagraph"/>
        <w:spacing w:line="480" w:lineRule="auto"/>
        <w:ind w:left="0"/>
        <w:jc w:val="center"/>
        <w:rPr>
          <w:rFonts w:asciiTheme="majorBidi" w:hAnsiTheme="majorBidi" w:cstheme="majorBidi"/>
          <w:b/>
          <w:sz w:val="24"/>
          <w:szCs w:val="24"/>
          <w:lang w:val="en-US"/>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sidR="004C0471">
        <w:rPr>
          <w:rFonts w:asciiTheme="majorBidi" w:hAnsiTheme="majorBidi" w:cstheme="majorBidi"/>
          <w:b/>
          <w:sz w:val="24"/>
          <w:szCs w:val="24"/>
          <w:lang w:val="en-US"/>
        </w:rPr>
        <w:t>13</w:t>
      </w:r>
      <w:r>
        <w:rPr>
          <w:rFonts w:asciiTheme="majorBidi" w:hAnsiTheme="majorBidi" w:cstheme="majorBidi"/>
          <w:b/>
          <w:sz w:val="24"/>
          <w:szCs w:val="24"/>
          <w:lang w:val="id-ID"/>
        </w:rPr>
        <w:t xml:space="preserve"> </w:t>
      </w:r>
      <w:r>
        <w:rPr>
          <w:rFonts w:asciiTheme="majorBidi" w:hAnsiTheme="majorBidi" w:cstheme="majorBidi"/>
          <w:b/>
          <w:i/>
          <w:sz w:val="24"/>
          <w:szCs w:val="24"/>
        </w:rPr>
        <w:t>Desain</w:t>
      </w:r>
      <w:r>
        <w:rPr>
          <w:rFonts w:asciiTheme="majorBidi" w:hAnsiTheme="majorBidi" w:cstheme="majorBidi"/>
          <w:b/>
          <w:sz w:val="24"/>
          <w:szCs w:val="24"/>
        </w:rPr>
        <w:t xml:space="preserve"> Halaman </w:t>
      </w:r>
      <w:r>
        <w:rPr>
          <w:rFonts w:asciiTheme="majorBidi" w:hAnsiTheme="majorBidi" w:cstheme="majorBidi"/>
          <w:b/>
          <w:i/>
          <w:sz w:val="24"/>
          <w:szCs w:val="24"/>
        </w:rPr>
        <w:t>Login Admin</w:t>
      </w:r>
    </w:p>
    <w:p w14:paraId="35C2671E" w14:textId="77777777" w:rsidR="00413E23" w:rsidRDefault="00413E23" w:rsidP="00A231F0">
      <w:pPr>
        <w:pStyle w:val="ListParagraph"/>
        <w:widowControl/>
        <w:numPr>
          <w:ilvl w:val="1"/>
          <w:numId w:val="40"/>
        </w:numPr>
        <w:autoSpaceDE/>
        <w:autoSpaceDN/>
        <w:spacing w:line="480" w:lineRule="auto"/>
        <w:ind w:left="284" w:hanging="284"/>
        <w:contextualSpacing/>
        <w:jc w:val="both"/>
        <w:rPr>
          <w:rFonts w:asciiTheme="majorBidi" w:hAnsiTheme="majorBidi" w:cstheme="majorBidi"/>
          <w:sz w:val="24"/>
          <w:szCs w:val="24"/>
        </w:rPr>
      </w:pPr>
      <w:r>
        <w:rPr>
          <w:rFonts w:asciiTheme="majorBidi" w:hAnsiTheme="majorBidi" w:cstheme="majorBidi"/>
          <w:i/>
          <w:sz w:val="24"/>
          <w:szCs w:val="24"/>
        </w:rPr>
        <w:t xml:space="preserve">Desain </w:t>
      </w:r>
      <w:r>
        <w:rPr>
          <w:rFonts w:asciiTheme="majorBidi" w:hAnsiTheme="majorBidi" w:cstheme="majorBidi"/>
          <w:sz w:val="24"/>
          <w:szCs w:val="24"/>
        </w:rPr>
        <w:t xml:space="preserve">Data Users </w:t>
      </w:r>
    </w:p>
    <w:p w14:paraId="7DFAB2CD" w14:textId="097B8292" w:rsidR="00413E23" w:rsidRPr="004C0471" w:rsidRDefault="00413E23" w:rsidP="009A6617">
      <w:pPr>
        <w:pStyle w:val="ListParagraph"/>
        <w:spacing w:line="480" w:lineRule="auto"/>
        <w:ind w:left="284" w:firstLine="436"/>
        <w:jc w:val="both"/>
        <w:rPr>
          <w:rFonts w:asciiTheme="majorBidi" w:hAnsiTheme="majorBidi" w:cstheme="majorBidi"/>
          <w:sz w:val="24"/>
          <w:szCs w:val="24"/>
          <w:lang w:val="en-US"/>
        </w:rPr>
      </w:pPr>
      <w:r>
        <w:rPr>
          <w:rFonts w:asciiTheme="majorBidi" w:hAnsiTheme="majorBidi" w:cstheme="majorBidi"/>
          <w:i/>
          <w:sz w:val="24"/>
          <w:szCs w:val="24"/>
        </w:rPr>
        <w:t xml:space="preserve">Desain </w:t>
      </w:r>
      <w:r>
        <w:rPr>
          <w:rFonts w:asciiTheme="majorBidi" w:hAnsiTheme="majorBidi" w:cstheme="majorBidi"/>
          <w:sz w:val="24"/>
          <w:szCs w:val="24"/>
        </w:rPr>
        <w:t xml:space="preserve">data users merupakan suatu desain yang digunakan untuk melihat data users yang ada pada system informasi tagihan listrik PLN, dengan bentuk rancangan seperti pada Gambar </w:t>
      </w:r>
      <w:r>
        <w:rPr>
          <w:rFonts w:asciiTheme="majorBidi" w:hAnsiTheme="majorBidi" w:cstheme="majorBidi"/>
          <w:sz w:val="24"/>
          <w:szCs w:val="24"/>
          <w:lang w:val="id-ID"/>
        </w:rPr>
        <w:t>4.</w:t>
      </w:r>
      <w:r w:rsidR="004C0471">
        <w:rPr>
          <w:rFonts w:asciiTheme="majorBidi" w:hAnsiTheme="majorBidi" w:cstheme="majorBidi"/>
          <w:sz w:val="24"/>
          <w:szCs w:val="24"/>
          <w:lang w:val="en-US"/>
        </w:rPr>
        <w:t>14</w:t>
      </w:r>
    </w:p>
    <w:p w14:paraId="15AA5890" w14:textId="77777777" w:rsidR="00413E23" w:rsidRDefault="00413E23" w:rsidP="00413E23">
      <w:pPr>
        <w:pStyle w:val="ListParagraph"/>
        <w:ind w:left="2214" w:hanging="2214"/>
        <w:jc w:val="cente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7ACFDB32" wp14:editId="1319189C">
            <wp:extent cx="4167624" cy="19812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70038" cy="1982348"/>
                    </a:xfrm>
                    <a:prstGeom prst="rect">
                      <a:avLst/>
                    </a:prstGeom>
                    <a:noFill/>
                    <a:ln>
                      <a:noFill/>
                    </a:ln>
                  </pic:spPr>
                </pic:pic>
              </a:graphicData>
            </a:graphic>
          </wp:inline>
        </w:drawing>
      </w:r>
    </w:p>
    <w:p w14:paraId="431449FB" w14:textId="77777777" w:rsidR="00413E23" w:rsidRDefault="00413E23" w:rsidP="00413E23">
      <w:pPr>
        <w:pStyle w:val="ListParagraph"/>
        <w:ind w:left="2214" w:hanging="2214"/>
        <w:jc w:val="center"/>
        <w:rPr>
          <w:rFonts w:asciiTheme="majorBidi" w:hAnsiTheme="majorBidi" w:cstheme="majorBidi"/>
          <w:sz w:val="24"/>
          <w:szCs w:val="24"/>
          <w:lang w:val="id-ID"/>
        </w:rPr>
      </w:pPr>
    </w:p>
    <w:p w14:paraId="7C66E877" w14:textId="4FB9E7BA" w:rsidR="00413E23" w:rsidRPr="009A6617" w:rsidRDefault="00413E23" w:rsidP="009A6617">
      <w:pPr>
        <w:pStyle w:val="ListParagraph"/>
        <w:spacing w:after="100" w:afterAutospacing="1" w:line="480" w:lineRule="auto"/>
        <w:ind w:left="2218" w:hanging="1930"/>
        <w:jc w:val="center"/>
        <w:rPr>
          <w:rFonts w:asciiTheme="majorBidi" w:hAnsiTheme="majorBidi" w:cstheme="majorBidi"/>
          <w:b/>
          <w:sz w:val="24"/>
          <w:szCs w:val="24"/>
          <w:lang w:val="en-US"/>
        </w:rPr>
      </w:pPr>
      <w:r>
        <w:rPr>
          <w:rFonts w:asciiTheme="majorBidi" w:hAnsiTheme="majorBidi" w:cstheme="majorBidi"/>
          <w:b/>
          <w:sz w:val="24"/>
          <w:szCs w:val="24"/>
        </w:rPr>
        <w:t xml:space="preserve">Gambar </w:t>
      </w:r>
      <w:r>
        <w:rPr>
          <w:rFonts w:asciiTheme="majorBidi" w:hAnsiTheme="majorBidi" w:cstheme="majorBidi"/>
          <w:b/>
          <w:sz w:val="24"/>
          <w:szCs w:val="24"/>
          <w:lang w:val="id-ID"/>
        </w:rPr>
        <w:t>4</w:t>
      </w:r>
      <w:r>
        <w:rPr>
          <w:rFonts w:asciiTheme="majorBidi" w:hAnsiTheme="majorBidi" w:cstheme="majorBidi"/>
          <w:b/>
          <w:sz w:val="24"/>
          <w:szCs w:val="24"/>
        </w:rPr>
        <w:t>.</w:t>
      </w:r>
      <w:r w:rsidR="004C0471">
        <w:rPr>
          <w:rFonts w:asciiTheme="majorBidi" w:hAnsiTheme="majorBidi" w:cstheme="majorBidi"/>
          <w:b/>
          <w:sz w:val="24"/>
          <w:szCs w:val="24"/>
          <w:lang w:val="en-US"/>
        </w:rPr>
        <w:t>14</w:t>
      </w:r>
      <w:r>
        <w:rPr>
          <w:rFonts w:asciiTheme="majorBidi" w:hAnsiTheme="majorBidi" w:cstheme="majorBidi"/>
          <w:b/>
          <w:sz w:val="24"/>
          <w:szCs w:val="24"/>
          <w:lang w:val="id-ID"/>
        </w:rPr>
        <w:t xml:space="preserve"> </w:t>
      </w:r>
      <w:r>
        <w:rPr>
          <w:rFonts w:asciiTheme="majorBidi" w:hAnsiTheme="majorBidi" w:cstheme="majorBidi"/>
          <w:b/>
          <w:i/>
          <w:sz w:val="24"/>
          <w:szCs w:val="24"/>
        </w:rPr>
        <w:t>Desain</w:t>
      </w:r>
      <w:r>
        <w:rPr>
          <w:rFonts w:asciiTheme="majorBidi" w:hAnsiTheme="majorBidi" w:cstheme="majorBidi"/>
          <w:b/>
          <w:sz w:val="24"/>
          <w:szCs w:val="24"/>
        </w:rPr>
        <w:t xml:space="preserve"> Data </w:t>
      </w:r>
      <w:r>
        <w:rPr>
          <w:rFonts w:asciiTheme="majorBidi" w:hAnsiTheme="majorBidi" w:cstheme="majorBidi"/>
          <w:b/>
          <w:i/>
          <w:sz w:val="24"/>
          <w:szCs w:val="24"/>
        </w:rPr>
        <w:t>Users</w:t>
      </w:r>
    </w:p>
    <w:p w14:paraId="12F1059C" w14:textId="77777777" w:rsidR="00413E23" w:rsidRDefault="00413E23" w:rsidP="00A231F0">
      <w:pPr>
        <w:pStyle w:val="ListParagraph"/>
        <w:widowControl/>
        <w:numPr>
          <w:ilvl w:val="1"/>
          <w:numId w:val="40"/>
        </w:numPr>
        <w:autoSpaceDE/>
        <w:autoSpaceDN/>
        <w:spacing w:line="480" w:lineRule="auto"/>
        <w:ind w:left="426"/>
        <w:contextualSpacing/>
        <w:rPr>
          <w:rFonts w:asciiTheme="majorBidi" w:hAnsiTheme="majorBidi" w:cstheme="majorBidi"/>
          <w:sz w:val="24"/>
          <w:szCs w:val="24"/>
        </w:rPr>
      </w:pPr>
      <w:r>
        <w:rPr>
          <w:rFonts w:asciiTheme="majorBidi" w:hAnsiTheme="majorBidi" w:cstheme="majorBidi"/>
          <w:sz w:val="24"/>
          <w:szCs w:val="24"/>
        </w:rPr>
        <w:t>Desain Data SMS</w:t>
      </w:r>
    </w:p>
    <w:p w14:paraId="4370E632" w14:textId="61F8D52B" w:rsidR="00413E23" w:rsidRPr="004C0471" w:rsidRDefault="00413E23" w:rsidP="009A6617">
      <w:pPr>
        <w:pStyle w:val="ListParagraph"/>
        <w:spacing w:after="100" w:afterAutospacing="1" w:line="480" w:lineRule="auto"/>
        <w:ind w:left="426" w:firstLine="294"/>
        <w:jc w:val="both"/>
        <w:rPr>
          <w:rFonts w:asciiTheme="majorBidi" w:hAnsiTheme="majorBidi" w:cstheme="majorBidi"/>
          <w:sz w:val="24"/>
          <w:szCs w:val="24"/>
          <w:lang w:val="en-US"/>
        </w:rPr>
      </w:pPr>
      <w:r>
        <w:rPr>
          <w:rFonts w:asciiTheme="majorBidi" w:hAnsiTheme="majorBidi" w:cstheme="majorBidi"/>
          <w:sz w:val="24"/>
          <w:szCs w:val="24"/>
        </w:rPr>
        <w:t xml:space="preserve">Desain Data SMS merupakan suatu desain yang digunakan untuk melihat </w:t>
      </w:r>
      <w:r>
        <w:rPr>
          <w:rFonts w:asciiTheme="majorBidi" w:hAnsiTheme="majorBidi" w:cstheme="majorBidi"/>
          <w:sz w:val="24"/>
          <w:szCs w:val="24"/>
        </w:rPr>
        <w:lastRenderedPageBreak/>
        <w:t>seluruh data users yang ada pada system informasi tagihan listrik PLN, dengan bentuk rancangan seperti pada Gambar 4.</w:t>
      </w:r>
      <w:r w:rsidR="004C0471">
        <w:rPr>
          <w:rFonts w:asciiTheme="majorBidi" w:hAnsiTheme="majorBidi" w:cstheme="majorBidi"/>
          <w:sz w:val="24"/>
          <w:szCs w:val="24"/>
          <w:lang w:val="en-US"/>
        </w:rPr>
        <w:t>15</w:t>
      </w:r>
    </w:p>
    <w:p w14:paraId="5D3BF2AA" w14:textId="425896E6" w:rsidR="00413E23" w:rsidRDefault="00413E23" w:rsidP="00413E23">
      <w:pPr>
        <w:pStyle w:val="ListParagraph"/>
        <w:spacing w:after="100" w:afterAutospacing="1" w:line="480" w:lineRule="auto"/>
        <w:ind w:left="426"/>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44D1CD7F" wp14:editId="3FC55D26">
            <wp:extent cx="5029200"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200" cy="2324100"/>
                    </a:xfrm>
                    <a:prstGeom prst="rect">
                      <a:avLst/>
                    </a:prstGeom>
                    <a:noFill/>
                    <a:ln>
                      <a:noFill/>
                    </a:ln>
                  </pic:spPr>
                </pic:pic>
              </a:graphicData>
            </a:graphic>
          </wp:inline>
        </w:drawing>
      </w:r>
      <w:r>
        <w:rPr>
          <w:rFonts w:asciiTheme="majorBidi" w:hAnsiTheme="majorBidi" w:cstheme="majorBidi"/>
          <w:b/>
          <w:sz w:val="24"/>
          <w:szCs w:val="24"/>
        </w:rPr>
        <w:tab/>
        <w:t>Gambar 4.</w:t>
      </w:r>
      <w:r w:rsidR="004C0471">
        <w:rPr>
          <w:rFonts w:asciiTheme="majorBidi" w:hAnsiTheme="majorBidi" w:cstheme="majorBidi"/>
          <w:b/>
          <w:sz w:val="24"/>
          <w:szCs w:val="24"/>
          <w:lang w:val="en-US"/>
        </w:rPr>
        <w:t>15</w:t>
      </w:r>
      <w:r>
        <w:rPr>
          <w:rFonts w:asciiTheme="majorBidi" w:hAnsiTheme="majorBidi" w:cstheme="majorBidi"/>
          <w:b/>
          <w:sz w:val="24"/>
          <w:szCs w:val="24"/>
        </w:rPr>
        <w:t xml:space="preserve"> Desain Data SMS</w:t>
      </w:r>
    </w:p>
    <w:p w14:paraId="5FD9502D" w14:textId="77777777" w:rsidR="00413E23" w:rsidRDefault="00413E23" w:rsidP="00413E23">
      <w:pPr>
        <w:pStyle w:val="ListParagraph"/>
        <w:tabs>
          <w:tab w:val="left" w:pos="284"/>
        </w:tabs>
        <w:spacing w:line="480" w:lineRule="auto"/>
        <w:ind w:left="0"/>
        <w:jc w:val="both"/>
        <w:rPr>
          <w:rFonts w:asciiTheme="majorBidi" w:hAnsiTheme="majorBidi" w:cstheme="majorBidi"/>
          <w:b/>
          <w:i/>
          <w:sz w:val="24"/>
          <w:szCs w:val="24"/>
        </w:rPr>
      </w:pPr>
      <w:r>
        <w:rPr>
          <w:rFonts w:asciiTheme="majorBidi" w:hAnsiTheme="majorBidi" w:cstheme="majorBidi"/>
          <w:b/>
          <w:iCs/>
          <w:sz w:val="24"/>
          <w:szCs w:val="24"/>
          <w:lang w:val="id-ID"/>
        </w:rPr>
        <w:t>4.3.</w:t>
      </w:r>
      <w:r>
        <w:rPr>
          <w:rFonts w:asciiTheme="majorBidi" w:hAnsiTheme="majorBidi" w:cstheme="majorBidi"/>
          <w:b/>
          <w:iCs/>
          <w:sz w:val="24"/>
          <w:szCs w:val="24"/>
        </w:rPr>
        <w:t>7</w:t>
      </w:r>
      <w:r>
        <w:rPr>
          <w:rFonts w:asciiTheme="majorBidi" w:hAnsiTheme="majorBidi" w:cstheme="majorBidi"/>
          <w:b/>
          <w:i/>
          <w:sz w:val="24"/>
          <w:szCs w:val="24"/>
          <w:lang w:val="id-ID"/>
        </w:rPr>
        <w:tab/>
      </w:r>
      <w:r>
        <w:rPr>
          <w:rFonts w:asciiTheme="majorBidi" w:hAnsiTheme="majorBidi" w:cstheme="majorBidi"/>
          <w:b/>
          <w:i/>
          <w:sz w:val="24"/>
          <w:szCs w:val="24"/>
        </w:rPr>
        <w:t>Desain File</w:t>
      </w:r>
    </w:p>
    <w:p w14:paraId="2EE5C82F" w14:textId="77777777" w:rsidR="00413E23" w:rsidRDefault="00413E23" w:rsidP="00413E23">
      <w:pPr>
        <w:spacing w:line="480" w:lineRule="auto"/>
        <w:ind w:firstLine="709"/>
        <w:jc w:val="both"/>
        <w:rPr>
          <w:rFonts w:asciiTheme="majorBidi" w:hAnsiTheme="majorBidi" w:cstheme="majorBidi"/>
          <w:sz w:val="24"/>
          <w:szCs w:val="24"/>
        </w:rPr>
      </w:pPr>
      <w:r>
        <w:rPr>
          <w:rFonts w:asciiTheme="majorBidi" w:hAnsiTheme="majorBidi" w:cstheme="majorBidi"/>
          <w:i/>
          <w:sz w:val="24"/>
          <w:szCs w:val="24"/>
        </w:rPr>
        <w:t xml:space="preserve">Desain file </w:t>
      </w:r>
      <w:r>
        <w:rPr>
          <w:rFonts w:asciiTheme="majorBidi" w:hAnsiTheme="majorBidi" w:cstheme="majorBidi"/>
          <w:sz w:val="24"/>
          <w:szCs w:val="24"/>
        </w:rPr>
        <w:t xml:space="preserve">merupakan suatu desain yang nantinya digunakan untuk menyimpan data-data yang telah dientrikan oleh seorang </w:t>
      </w:r>
      <w:r>
        <w:rPr>
          <w:rFonts w:asciiTheme="majorBidi" w:hAnsiTheme="majorBidi" w:cstheme="majorBidi"/>
          <w:i/>
          <w:sz w:val="24"/>
          <w:szCs w:val="24"/>
        </w:rPr>
        <w:t xml:space="preserve">admin </w:t>
      </w:r>
      <w:r>
        <w:rPr>
          <w:rFonts w:asciiTheme="majorBidi" w:hAnsiTheme="majorBidi" w:cstheme="majorBidi"/>
          <w:sz w:val="24"/>
          <w:szCs w:val="24"/>
        </w:rPr>
        <w:t>kedalam</w:t>
      </w:r>
      <w:r>
        <w:rPr>
          <w:rFonts w:asciiTheme="majorBidi" w:hAnsiTheme="majorBidi" w:cstheme="majorBidi"/>
          <w:i/>
          <w:sz w:val="24"/>
          <w:szCs w:val="24"/>
        </w:rPr>
        <w:t xml:space="preserve"> database</w:t>
      </w:r>
      <w:r>
        <w:rPr>
          <w:rFonts w:asciiTheme="majorBidi" w:hAnsiTheme="majorBidi" w:cstheme="majorBidi"/>
          <w:sz w:val="24"/>
          <w:szCs w:val="24"/>
        </w:rPr>
        <w:t xml:space="preserve"> sehingga nantinya dapat menghasilkan suatu infomasi atau laporan. Adapun bentuk  tabel-tabel untuk desain </w:t>
      </w:r>
      <w:r>
        <w:rPr>
          <w:rFonts w:asciiTheme="majorBidi" w:hAnsiTheme="majorBidi" w:cstheme="majorBidi"/>
          <w:i/>
          <w:sz w:val="24"/>
          <w:szCs w:val="24"/>
        </w:rPr>
        <w:t>file</w:t>
      </w:r>
      <w:r>
        <w:rPr>
          <w:rFonts w:asciiTheme="majorBidi" w:hAnsiTheme="majorBidi" w:cstheme="majorBidi"/>
          <w:sz w:val="24"/>
          <w:szCs w:val="24"/>
        </w:rPr>
        <w:t xml:space="preserve"> dapat dilihat pada table-tabel berikut:</w:t>
      </w:r>
    </w:p>
    <w:p w14:paraId="403D73E3" w14:textId="77777777" w:rsidR="00413E23" w:rsidRDefault="00413E23" w:rsidP="00A231F0">
      <w:pPr>
        <w:pStyle w:val="ListParagraph"/>
        <w:widowControl/>
        <w:numPr>
          <w:ilvl w:val="0"/>
          <w:numId w:val="41"/>
        </w:numPr>
        <w:autoSpaceDE/>
        <w:autoSpaceDN/>
        <w:spacing w:line="480" w:lineRule="auto"/>
        <w:ind w:left="284" w:hanging="284"/>
        <w:contextualSpacing/>
        <w:jc w:val="both"/>
        <w:rPr>
          <w:rFonts w:asciiTheme="majorBidi" w:hAnsiTheme="majorBidi" w:cstheme="majorBidi"/>
          <w:sz w:val="24"/>
          <w:szCs w:val="24"/>
        </w:rPr>
      </w:pPr>
      <w:r>
        <w:rPr>
          <w:rFonts w:asciiTheme="majorBidi" w:hAnsiTheme="majorBidi" w:cstheme="majorBidi"/>
          <w:i/>
          <w:sz w:val="24"/>
          <w:szCs w:val="24"/>
        </w:rPr>
        <w:t>File</w:t>
      </w:r>
      <w:r>
        <w:rPr>
          <w:rFonts w:asciiTheme="majorBidi" w:hAnsiTheme="majorBidi" w:cstheme="majorBidi"/>
          <w:sz w:val="24"/>
          <w:szCs w:val="24"/>
        </w:rPr>
        <w:t xml:space="preserve"> Customers</w:t>
      </w:r>
    </w:p>
    <w:p w14:paraId="1093A9E1" w14:textId="77777777" w:rsidR="00413E23" w:rsidRDefault="00413E23" w:rsidP="009A6617">
      <w:pPr>
        <w:pStyle w:val="ListParagraph"/>
        <w:spacing w:line="480" w:lineRule="auto"/>
        <w:ind w:left="284" w:firstLine="436"/>
        <w:jc w:val="both"/>
        <w:rPr>
          <w:rFonts w:asciiTheme="majorBidi" w:hAnsiTheme="majorBidi" w:cstheme="majorBidi"/>
          <w:sz w:val="24"/>
          <w:szCs w:val="24"/>
        </w:rPr>
      </w:pPr>
      <w:r>
        <w:rPr>
          <w:rFonts w:asciiTheme="majorBidi" w:hAnsiTheme="majorBidi" w:cstheme="majorBidi"/>
          <w:i/>
          <w:sz w:val="24"/>
          <w:szCs w:val="24"/>
        </w:rPr>
        <w:t>File</w:t>
      </w:r>
      <w:r>
        <w:rPr>
          <w:rFonts w:asciiTheme="majorBidi" w:hAnsiTheme="majorBidi" w:cstheme="majorBidi"/>
          <w:sz w:val="24"/>
          <w:szCs w:val="24"/>
        </w:rPr>
        <w:t xml:space="preserve"> Customers merupakan </w:t>
      </w:r>
      <w:r>
        <w:rPr>
          <w:rFonts w:asciiTheme="majorBidi" w:hAnsiTheme="majorBidi" w:cstheme="majorBidi"/>
          <w:i/>
          <w:sz w:val="24"/>
          <w:szCs w:val="24"/>
        </w:rPr>
        <w:t>file</w:t>
      </w:r>
      <w:r>
        <w:rPr>
          <w:rFonts w:asciiTheme="majorBidi" w:hAnsiTheme="majorBidi" w:cstheme="majorBidi"/>
          <w:sz w:val="24"/>
          <w:szCs w:val="24"/>
        </w:rPr>
        <w:t xml:space="preserve"> yang digunakan untuk menampilkan data-data customers dengan rancangan struktur seperti pada Tabel </w:t>
      </w:r>
      <w:r>
        <w:rPr>
          <w:rFonts w:asciiTheme="majorBidi" w:hAnsiTheme="majorBidi" w:cstheme="majorBidi"/>
          <w:sz w:val="24"/>
          <w:szCs w:val="24"/>
          <w:lang w:val="id-ID"/>
        </w:rPr>
        <w:t>4</w:t>
      </w:r>
      <w:r>
        <w:rPr>
          <w:rFonts w:asciiTheme="majorBidi" w:hAnsiTheme="majorBidi" w:cstheme="majorBidi"/>
          <w:sz w:val="24"/>
          <w:szCs w:val="24"/>
        </w:rPr>
        <w:t>.1</w:t>
      </w:r>
    </w:p>
    <w:p w14:paraId="0BE8CB1F" w14:textId="77777777" w:rsidR="00413E23" w:rsidRDefault="00413E23" w:rsidP="00413E23">
      <w:pPr>
        <w:spacing w:line="480" w:lineRule="auto"/>
        <w:ind w:firstLine="270"/>
        <w:jc w:val="center"/>
        <w:rPr>
          <w:rFonts w:asciiTheme="majorBidi" w:hAnsiTheme="majorBidi" w:cstheme="majorBidi"/>
          <w:b/>
          <w:sz w:val="24"/>
          <w:szCs w:val="24"/>
        </w:rPr>
      </w:pPr>
      <w:r>
        <w:rPr>
          <w:rFonts w:asciiTheme="majorBidi" w:hAnsiTheme="majorBidi" w:cstheme="majorBidi"/>
          <w:b/>
          <w:sz w:val="24"/>
          <w:szCs w:val="24"/>
        </w:rPr>
        <w:t xml:space="preserve">Tabel </w:t>
      </w:r>
      <w:r>
        <w:rPr>
          <w:rFonts w:asciiTheme="majorBidi" w:hAnsiTheme="majorBidi" w:cstheme="majorBidi"/>
          <w:b/>
          <w:sz w:val="24"/>
          <w:szCs w:val="24"/>
          <w:lang w:val="id-ID"/>
        </w:rPr>
        <w:t>4</w:t>
      </w:r>
      <w:r>
        <w:rPr>
          <w:rFonts w:asciiTheme="majorBidi" w:hAnsiTheme="majorBidi" w:cstheme="majorBidi"/>
          <w:b/>
          <w:sz w:val="24"/>
          <w:szCs w:val="24"/>
        </w:rPr>
        <w:t>.1 Tabel Customers</w:t>
      </w:r>
    </w:p>
    <w:p w14:paraId="7CC52871" w14:textId="77777777" w:rsidR="00413E23" w:rsidRDefault="00413E23" w:rsidP="00413E23">
      <w:pPr>
        <w:pStyle w:val="ListParagraph"/>
        <w:spacing w:line="480" w:lineRule="auto"/>
        <w:ind w:left="576" w:hanging="288"/>
        <w:jc w:val="both"/>
        <w:rPr>
          <w:rFonts w:asciiTheme="majorBidi" w:hAnsiTheme="majorBidi" w:cstheme="majorBidi"/>
          <w:sz w:val="24"/>
          <w:szCs w:val="24"/>
          <w:lang w:val="id-ID"/>
        </w:rPr>
      </w:pPr>
      <w:r>
        <w:rPr>
          <w:rFonts w:asciiTheme="majorBidi" w:hAnsiTheme="majorBidi" w:cstheme="majorBidi"/>
          <w:sz w:val="24"/>
          <w:szCs w:val="24"/>
        </w:rPr>
        <w:t xml:space="preserve">Nama </w:t>
      </w:r>
      <w:r>
        <w:rPr>
          <w:rFonts w:asciiTheme="majorBidi" w:hAnsiTheme="majorBidi" w:cstheme="majorBidi"/>
          <w:i/>
          <w:sz w:val="24"/>
          <w:szCs w:val="24"/>
        </w:rPr>
        <w:t>Database</w:t>
      </w:r>
      <w:r>
        <w:rPr>
          <w:rFonts w:asciiTheme="majorBidi" w:hAnsiTheme="majorBidi" w:cstheme="majorBidi"/>
          <w:sz w:val="24"/>
          <w:szCs w:val="24"/>
        </w:rPr>
        <w:tab/>
        <w:t xml:space="preserve">: </w:t>
      </w:r>
      <w:r>
        <w:rPr>
          <w:rFonts w:asciiTheme="majorBidi" w:hAnsiTheme="majorBidi" w:cstheme="majorBidi"/>
          <w:sz w:val="24"/>
          <w:szCs w:val="24"/>
          <w:lang w:val="id-ID"/>
        </w:rPr>
        <w:lastRenderedPageBreak/>
        <w:t>sms_gateway</w:t>
      </w:r>
    </w:p>
    <w:p w14:paraId="32AD827E" w14:textId="77777777" w:rsidR="00413E23" w:rsidRDefault="00413E23" w:rsidP="00413E23">
      <w:pPr>
        <w:pStyle w:val="ListParagraph"/>
        <w:spacing w:line="480" w:lineRule="auto"/>
        <w:ind w:left="567" w:hanging="283"/>
        <w:jc w:val="both"/>
        <w:rPr>
          <w:rFonts w:asciiTheme="majorBidi" w:hAnsiTheme="majorBidi" w:cstheme="majorBidi"/>
          <w:sz w:val="24"/>
          <w:szCs w:val="24"/>
          <w:lang w:val="en-US"/>
        </w:rPr>
      </w:pPr>
      <w:r>
        <w:rPr>
          <w:rFonts w:asciiTheme="majorBidi" w:hAnsiTheme="majorBidi" w:cstheme="majorBidi"/>
          <w:sz w:val="24"/>
          <w:szCs w:val="24"/>
        </w:rPr>
        <w:t>Nama Tabel</w:t>
      </w:r>
      <w:r>
        <w:rPr>
          <w:rFonts w:asciiTheme="majorBidi" w:hAnsiTheme="majorBidi" w:cstheme="majorBidi"/>
          <w:sz w:val="24"/>
          <w:szCs w:val="24"/>
        </w:rPr>
        <w:tab/>
        <w:t>: customers</w:t>
      </w:r>
    </w:p>
    <w:p w14:paraId="4573F6F6" w14:textId="77777777" w:rsidR="00413E23" w:rsidRDefault="00413E23" w:rsidP="00413E23">
      <w:pPr>
        <w:pStyle w:val="ListParagraph"/>
        <w:spacing w:line="480" w:lineRule="auto"/>
        <w:ind w:left="567" w:hanging="283"/>
        <w:jc w:val="both"/>
        <w:rPr>
          <w:rFonts w:asciiTheme="majorBidi" w:hAnsiTheme="majorBidi" w:cstheme="majorBidi"/>
          <w:sz w:val="24"/>
          <w:szCs w:val="24"/>
        </w:rPr>
      </w:pPr>
      <w:r>
        <w:rPr>
          <w:rFonts w:asciiTheme="majorBidi" w:hAnsiTheme="majorBidi" w:cstheme="majorBidi"/>
          <w:i/>
          <w:sz w:val="24"/>
          <w:szCs w:val="24"/>
        </w:rPr>
        <w:t>Field Key</w:t>
      </w:r>
      <w:r>
        <w:rPr>
          <w:rFonts w:asciiTheme="majorBidi" w:hAnsiTheme="majorBidi" w:cstheme="majorBidi"/>
          <w:sz w:val="24"/>
          <w:szCs w:val="24"/>
        </w:rPr>
        <w:tab/>
      </w:r>
      <w:r>
        <w:rPr>
          <w:rFonts w:asciiTheme="majorBidi" w:hAnsiTheme="majorBidi" w:cstheme="majorBidi"/>
          <w:sz w:val="24"/>
          <w:szCs w:val="24"/>
        </w:rPr>
        <w:tab/>
        <w:t>: id_pel</w:t>
      </w:r>
    </w:p>
    <w:tbl>
      <w:tblPr>
        <w:tblW w:w="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845"/>
        <w:gridCol w:w="1560"/>
        <w:gridCol w:w="1559"/>
        <w:gridCol w:w="1984"/>
      </w:tblGrid>
      <w:tr w:rsidR="00413E23" w14:paraId="09BC175D" w14:textId="77777777" w:rsidTr="00413E23">
        <w:trPr>
          <w:trHeight w:val="351"/>
        </w:trPr>
        <w:tc>
          <w:tcPr>
            <w:tcW w:w="720" w:type="dxa"/>
            <w:tcBorders>
              <w:top w:val="single" w:sz="4" w:space="0" w:color="000000"/>
              <w:left w:val="single" w:sz="4" w:space="0" w:color="000000"/>
              <w:bottom w:val="single" w:sz="4" w:space="0" w:color="000000"/>
              <w:right w:val="single" w:sz="4" w:space="0" w:color="000000"/>
            </w:tcBorders>
            <w:hideMark/>
          </w:tcPr>
          <w:p w14:paraId="0CD61762" w14:textId="77777777" w:rsidR="00413E23" w:rsidRDefault="00413E23">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No.</w:t>
            </w:r>
          </w:p>
        </w:tc>
        <w:tc>
          <w:tcPr>
            <w:tcW w:w="1845" w:type="dxa"/>
            <w:tcBorders>
              <w:top w:val="single" w:sz="4" w:space="0" w:color="000000"/>
              <w:left w:val="single" w:sz="4" w:space="0" w:color="000000"/>
              <w:bottom w:val="single" w:sz="4" w:space="0" w:color="000000"/>
              <w:right w:val="single" w:sz="4" w:space="0" w:color="000000"/>
            </w:tcBorders>
            <w:hideMark/>
          </w:tcPr>
          <w:p w14:paraId="0C4BC02E" w14:textId="77777777" w:rsidR="00413E23" w:rsidRDefault="00413E23">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Field Name</w:t>
            </w:r>
          </w:p>
        </w:tc>
        <w:tc>
          <w:tcPr>
            <w:tcW w:w="1560" w:type="dxa"/>
            <w:tcBorders>
              <w:top w:val="single" w:sz="4" w:space="0" w:color="000000"/>
              <w:left w:val="single" w:sz="4" w:space="0" w:color="000000"/>
              <w:bottom w:val="single" w:sz="4" w:space="0" w:color="000000"/>
              <w:right w:val="single" w:sz="4" w:space="0" w:color="000000"/>
            </w:tcBorders>
            <w:hideMark/>
          </w:tcPr>
          <w:p w14:paraId="51185351" w14:textId="77777777" w:rsidR="00413E23" w:rsidRDefault="00413E23">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Type</w:t>
            </w:r>
          </w:p>
        </w:tc>
        <w:tc>
          <w:tcPr>
            <w:tcW w:w="1559" w:type="dxa"/>
            <w:tcBorders>
              <w:top w:val="single" w:sz="4" w:space="0" w:color="000000"/>
              <w:left w:val="single" w:sz="4" w:space="0" w:color="000000"/>
              <w:bottom w:val="single" w:sz="4" w:space="0" w:color="000000"/>
              <w:right w:val="single" w:sz="4" w:space="0" w:color="000000"/>
            </w:tcBorders>
            <w:hideMark/>
          </w:tcPr>
          <w:p w14:paraId="2D412384" w14:textId="77777777" w:rsidR="00413E23" w:rsidRDefault="00413E23">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Width</w:t>
            </w:r>
          </w:p>
        </w:tc>
        <w:tc>
          <w:tcPr>
            <w:tcW w:w="1984" w:type="dxa"/>
            <w:tcBorders>
              <w:top w:val="single" w:sz="4" w:space="0" w:color="000000"/>
              <w:left w:val="single" w:sz="4" w:space="0" w:color="000000"/>
              <w:bottom w:val="single" w:sz="4" w:space="0" w:color="000000"/>
              <w:right w:val="single" w:sz="4" w:space="0" w:color="000000"/>
            </w:tcBorders>
            <w:hideMark/>
          </w:tcPr>
          <w:p w14:paraId="36FC57AB" w14:textId="77777777" w:rsidR="00413E23" w:rsidRDefault="00413E23">
            <w:pPr>
              <w:spacing w:line="480" w:lineRule="auto"/>
              <w:jc w:val="center"/>
              <w:rPr>
                <w:rFonts w:asciiTheme="majorBidi" w:hAnsiTheme="majorBidi" w:cstheme="majorBidi"/>
                <w:b/>
                <w:bCs/>
                <w:sz w:val="24"/>
                <w:szCs w:val="24"/>
              </w:rPr>
            </w:pPr>
            <w:r>
              <w:rPr>
                <w:rFonts w:asciiTheme="majorBidi" w:hAnsiTheme="majorBidi" w:cstheme="majorBidi"/>
                <w:b/>
                <w:bCs/>
                <w:sz w:val="24"/>
                <w:szCs w:val="24"/>
              </w:rPr>
              <w:t>Description</w:t>
            </w:r>
          </w:p>
        </w:tc>
      </w:tr>
      <w:tr w:rsidR="00413E23" w14:paraId="3E9EF936" w14:textId="77777777" w:rsidTr="00413E23">
        <w:trPr>
          <w:trHeight w:val="164"/>
        </w:trPr>
        <w:tc>
          <w:tcPr>
            <w:tcW w:w="720" w:type="dxa"/>
            <w:tcBorders>
              <w:top w:val="single" w:sz="4" w:space="0" w:color="000000"/>
              <w:left w:val="single" w:sz="4" w:space="0" w:color="000000"/>
              <w:bottom w:val="single" w:sz="4" w:space="0" w:color="000000"/>
              <w:right w:val="single" w:sz="4" w:space="0" w:color="000000"/>
            </w:tcBorders>
            <w:hideMark/>
          </w:tcPr>
          <w:p w14:paraId="0FD8EEE7"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1.</w:t>
            </w:r>
          </w:p>
        </w:tc>
        <w:tc>
          <w:tcPr>
            <w:tcW w:w="1845" w:type="dxa"/>
            <w:tcBorders>
              <w:top w:val="single" w:sz="4" w:space="0" w:color="000000"/>
              <w:left w:val="single" w:sz="4" w:space="0" w:color="000000"/>
              <w:bottom w:val="single" w:sz="4" w:space="0" w:color="000000"/>
              <w:right w:val="single" w:sz="4" w:space="0" w:color="000000"/>
            </w:tcBorders>
            <w:hideMark/>
          </w:tcPr>
          <w:p w14:paraId="1051DC87"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Id_pel</w:t>
            </w:r>
          </w:p>
        </w:tc>
        <w:tc>
          <w:tcPr>
            <w:tcW w:w="1560" w:type="dxa"/>
            <w:tcBorders>
              <w:top w:val="single" w:sz="4" w:space="0" w:color="000000"/>
              <w:left w:val="single" w:sz="4" w:space="0" w:color="000000"/>
              <w:bottom w:val="single" w:sz="4" w:space="0" w:color="000000"/>
              <w:right w:val="single" w:sz="4" w:space="0" w:color="000000"/>
            </w:tcBorders>
            <w:hideMark/>
          </w:tcPr>
          <w:p w14:paraId="2F85DAE5"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Varchar</w:t>
            </w:r>
          </w:p>
        </w:tc>
        <w:tc>
          <w:tcPr>
            <w:tcW w:w="1559" w:type="dxa"/>
            <w:tcBorders>
              <w:top w:val="single" w:sz="4" w:space="0" w:color="000000"/>
              <w:left w:val="single" w:sz="4" w:space="0" w:color="000000"/>
              <w:bottom w:val="single" w:sz="4" w:space="0" w:color="000000"/>
              <w:right w:val="single" w:sz="4" w:space="0" w:color="000000"/>
            </w:tcBorders>
            <w:hideMark/>
          </w:tcPr>
          <w:p w14:paraId="3D2B5158"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32</w:t>
            </w:r>
          </w:p>
        </w:tc>
        <w:tc>
          <w:tcPr>
            <w:tcW w:w="1984" w:type="dxa"/>
            <w:tcBorders>
              <w:top w:val="single" w:sz="4" w:space="0" w:color="000000"/>
              <w:left w:val="single" w:sz="4" w:space="0" w:color="000000"/>
              <w:bottom w:val="single" w:sz="4" w:space="0" w:color="000000"/>
              <w:right w:val="single" w:sz="4" w:space="0" w:color="000000"/>
            </w:tcBorders>
            <w:hideMark/>
          </w:tcPr>
          <w:p w14:paraId="41DC61C1"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Id Pelanggan</w:t>
            </w:r>
          </w:p>
        </w:tc>
      </w:tr>
      <w:tr w:rsidR="00413E23" w14:paraId="774D0DEF" w14:textId="77777777" w:rsidTr="00413E23">
        <w:trPr>
          <w:trHeight w:val="225"/>
        </w:trPr>
        <w:tc>
          <w:tcPr>
            <w:tcW w:w="720" w:type="dxa"/>
            <w:tcBorders>
              <w:top w:val="single" w:sz="4" w:space="0" w:color="000000"/>
              <w:left w:val="single" w:sz="4" w:space="0" w:color="000000"/>
              <w:bottom w:val="single" w:sz="4" w:space="0" w:color="000000"/>
              <w:right w:val="single" w:sz="4" w:space="0" w:color="000000"/>
            </w:tcBorders>
            <w:hideMark/>
          </w:tcPr>
          <w:p w14:paraId="73CB6D1F"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2.</w:t>
            </w:r>
          </w:p>
        </w:tc>
        <w:tc>
          <w:tcPr>
            <w:tcW w:w="1845" w:type="dxa"/>
            <w:tcBorders>
              <w:top w:val="single" w:sz="4" w:space="0" w:color="000000"/>
              <w:left w:val="single" w:sz="4" w:space="0" w:color="000000"/>
              <w:bottom w:val="single" w:sz="4" w:space="0" w:color="000000"/>
              <w:right w:val="single" w:sz="4" w:space="0" w:color="000000"/>
            </w:tcBorders>
            <w:hideMark/>
          </w:tcPr>
          <w:p w14:paraId="5E263CAA"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Kddk</w:t>
            </w:r>
          </w:p>
        </w:tc>
        <w:tc>
          <w:tcPr>
            <w:tcW w:w="1560" w:type="dxa"/>
            <w:tcBorders>
              <w:top w:val="single" w:sz="4" w:space="0" w:color="000000"/>
              <w:left w:val="single" w:sz="4" w:space="0" w:color="000000"/>
              <w:bottom w:val="single" w:sz="4" w:space="0" w:color="000000"/>
              <w:right w:val="single" w:sz="4" w:space="0" w:color="000000"/>
            </w:tcBorders>
            <w:hideMark/>
          </w:tcPr>
          <w:p w14:paraId="7BF23014"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Varchar</w:t>
            </w:r>
          </w:p>
        </w:tc>
        <w:tc>
          <w:tcPr>
            <w:tcW w:w="1559" w:type="dxa"/>
            <w:tcBorders>
              <w:top w:val="single" w:sz="4" w:space="0" w:color="000000"/>
              <w:left w:val="single" w:sz="4" w:space="0" w:color="000000"/>
              <w:bottom w:val="single" w:sz="4" w:space="0" w:color="000000"/>
              <w:right w:val="single" w:sz="4" w:space="0" w:color="000000"/>
            </w:tcBorders>
            <w:hideMark/>
          </w:tcPr>
          <w:p w14:paraId="152B65CE"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32</w:t>
            </w:r>
          </w:p>
        </w:tc>
        <w:tc>
          <w:tcPr>
            <w:tcW w:w="1984" w:type="dxa"/>
            <w:tcBorders>
              <w:top w:val="single" w:sz="4" w:space="0" w:color="000000"/>
              <w:left w:val="single" w:sz="4" w:space="0" w:color="000000"/>
              <w:bottom w:val="single" w:sz="4" w:space="0" w:color="000000"/>
              <w:right w:val="single" w:sz="4" w:space="0" w:color="000000"/>
            </w:tcBorders>
            <w:hideMark/>
          </w:tcPr>
          <w:p w14:paraId="3CED5119"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KodeDK</w:t>
            </w:r>
          </w:p>
        </w:tc>
      </w:tr>
      <w:tr w:rsidR="00413E23" w14:paraId="03118431" w14:textId="77777777" w:rsidTr="00413E23">
        <w:trPr>
          <w:trHeight w:val="142"/>
        </w:trPr>
        <w:tc>
          <w:tcPr>
            <w:tcW w:w="720" w:type="dxa"/>
            <w:tcBorders>
              <w:top w:val="single" w:sz="4" w:space="0" w:color="000000"/>
              <w:left w:val="single" w:sz="4" w:space="0" w:color="000000"/>
              <w:bottom w:val="single" w:sz="4" w:space="0" w:color="000000"/>
              <w:right w:val="single" w:sz="4" w:space="0" w:color="000000"/>
            </w:tcBorders>
            <w:hideMark/>
          </w:tcPr>
          <w:p w14:paraId="621C9291"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3.</w:t>
            </w:r>
          </w:p>
        </w:tc>
        <w:tc>
          <w:tcPr>
            <w:tcW w:w="1845" w:type="dxa"/>
            <w:tcBorders>
              <w:top w:val="single" w:sz="4" w:space="0" w:color="000000"/>
              <w:left w:val="single" w:sz="4" w:space="0" w:color="000000"/>
              <w:bottom w:val="single" w:sz="4" w:space="0" w:color="000000"/>
              <w:right w:val="single" w:sz="4" w:space="0" w:color="000000"/>
            </w:tcBorders>
            <w:hideMark/>
          </w:tcPr>
          <w:p w14:paraId="7D2FB18B"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Petugas</w:t>
            </w:r>
          </w:p>
        </w:tc>
        <w:tc>
          <w:tcPr>
            <w:tcW w:w="1560" w:type="dxa"/>
            <w:tcBorders>
              <w:top w:val="single" w:sz="4" w:space="0" w:color="000000"/>
              <w:left w:val="single" w:sz="4" w:space="0" w:color="000000"/>
              <w:bottom w:val="single" w:sz="4" w:space="0" w:color="000000"/>
              <w:right w:val="single" w:sz="4" w:space="0" w:color="000000"/>
            </w:tcBorders>
            <w:hideMark/>
          </w:tcPr>
          <w:p w14:paraId="29BB1EC7"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Varchar</w:t>
            </w:r>
          </w:p>
        </w:tc>
        <w:tc>
          <w:tcPr>
            <w:tcW w:w="1559" w:type="dxa"/>
            <w:tcBorders>
              <w:top w:val="single" w:sz="4" w:space="0" w:color="000000"/>
              <w:left w:val="single" w:sz="4" w:space="0" w:color="000000"/>
              <w:bottom w:val="single" w:sz="4" w:space="0" w:color="000000"/>
              <w:right w:val="single" w:sz="4" w:space="0" w:color="000000"/>
            </w:tcBorders>
            <w:hideMark/>
          </w:tcPr>
          <w:p w14:paraId="0A9886BF"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5</w:t>
            </w:r>
          </w:p>
        </w:tc>
        <w:tc>
          <w:tcPr>
            <w:tcW w:w="1984" w:type="dxa"/>
            <w:tcBorders>
              <w:top w:val="single" w:sz="4" w:space="0" w:color="000000"/>
              <w:left w:val="single" w:sz="4" w:space="0" w:color="000000"/>
              <w:bottom w:val="single" w:sz="4" w:space="0" w:color="000000"/>
              <w:right w:val="single" w:sz="4" w:space="0" w:color="000000"/>
            </w:tcBorders>
            <w:hideMark/>
          </w:tcPr>
          <w:p w14:paraId="187607AF"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Petugas</w:t>
            </w:r>
          </w:p>
        </w:tc>
      </w:tr>
      <w:tr w:rsidR="00413E23" w14:paraId="3C7918C9" w14:textId="77777777" w:rsidTr="00413E23">
        <w:trPr>
          <w:trHeight w:val="227"/>
        </w:trPr>
        <w:tc>
          <w:tcPr>
            <w:tcW w:w="720" w:type="dxa"/>
            <w:tcBorders>
              <w:top w:val="single" w:sz="4" w:space="0" w:color="000000"/>
              <w:left w:val="single" w:sz="4" w:space="0" w:color="000000"/>
              <w:bottom w:val="single" w:sz="4" w:space="0" w:color="000000"/>
              <w:right w:val="single" w:sz="4" w:space="0" w:color="000000"/>
            </w:tcBorders>
            <w:hideMark/>
          </w:tcPr>
          <w:p w14:paraId="52090771"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4.</w:t>
            </w:r>
          </w:p>
        </w:tc>
        <w:tc>
          <w:tcPr>
            <w:tcW w:w="1845" w:type="dxa"/>
            <w:tcBorders>
              <w:top w:val="single" w:sz="4" w:space="0" w:color="000000"/>
              <w:left w:val="single" w:sz="4" w:space="0" w:color="000000"/>
              <w:bottom w:val="single" w:sz="4" w:space="0" w:color="000000"/>
              <w:right w:val="single" w:sz="4" w:space="0" w:color="000000"/>
            </w:tcBorders>
            <w:hideMark/>
          </w:tcPr>
          <w:p w14:paraId="3F6F6A5F"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Rbm</w:t>
            </w:r>
          </w:p>
        </w:tc>
        <w:tc>
          <w:tcPr>
            <w:tcW w:w="1560" w:type="dxa"/>
            <w:tcBorders>
              <w:top w:val="single" w:sz="4" w:space="0" w:color="000000"/>
              <w:left w:val="single" w:sz="4" w:space="0" w:color="000000"/>
              <w:bottom w:val="single" w:sz="4" w:space="0" w:color="000000"/>
              <w:right w:val="single" w:sz="4" w:space="0" w:color="000000"/>
            </w:tcBorders>
            <w:hideMark/>
          </w:tcPr>
          <w:p w14:paraId="305093B5"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Varchar</w:t>
            </w:r>
          </w:p>
        </w:tc>
        <w:tc>
          <w:tcPr>
            <w:tcW w:w="1559" w:type="dxa"/>
            <w:tcBorders>
              <w:top w:val="single" w:sz="4" w:space="0" w:color="000000"/>
              <w:left w:val="single" w:sz="4" w:space="0" w:color="000000"/>
              <w:bottom w:val="single" w:sz="4" w:space="0" w:color="000000"/>
              <w:right w:val="single" w:sz="4" w:space="0" w:color="000000"/>
            </w:tcBorders>
            <w:hideMark/>
          </w:tcPr>
          <w:p w14:paraId="1E3F4E63"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2</w:t>
            </w:r>
          </w:p>
        </w:tc>
        <w:tc>
          <w:tcPr>
            <w:tcW w:w="1984" w:type="dxa"/>
            <w:tcBorders>
              <w:top w:val="single" w:sz="4" w:space="0" w:color="000000"/>
              <w:left w:val="single" w:sz="4" w:space="0" w:color="000000"/>
              <w:bottom w:val="single" w:sz="4" w:space="0" w:color="000000"/>
              <w:right w:val="single" w:sz="4" w:space="0" w:color="000000"/>
            </w:tcBorders>
            <w:hideMark/>
          </w:tcPr>
          <w:p w14:paraId="7DAEF850"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Rbm</w:t>
            </w:r>
          </w:p>
        </w:tc>
      </w:tr>
      <w:tr w:rsidR="00413E23" w14:paraId="5ADD28F5" w14:textId="77777777" w:rsidTr="00413E23">
        <w:trPr>
          <w:trHeight w:val="221"/>
        </w:trPr>
        <w:tc>
          <w:tcPr>
            <w:tcW w:w="720" w:type="dxa"/>
            <w:tcBorders>
              <w:top w:val="single" w:sz="4" w:space="0" w:color="000000"/>
              <w:left w:val="single" w:sz="4" w:space="0" w:color="000000"/>
              <w:bottom w:val="single" w:sz="4" w:space="0" w:color="000000"/>
              <w:right w:val="single" w:sz="4" w:space="0" w:color="000000"/>
            </w:tcBorders>
            <w:hideMark/>
          </w:tcPr>
          <w:p w14:paraId="0CB8BD73"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5.</w:t>
            </w:r>
          </w:p>
        </w:tc>
        <w:tc>
          <w:tcPr>
            <w:tcW w:w="1845" w:type="dxa"/>
            <w:tcBorders>
              <w:top w:val="single" w:sz="4" w:space="0" w:color="000000"/>
              <w:left w:val="single" w:sz="4" w:space="0" w:color="000000"/>
              <w:bottom w:val="single" w:sz="4" w:space="0" w:color="000000"/>
              <w:right w:val="single" w:sz="4" w:space="0" w:color="000000"/>
            </w:tcBorders>
            <w:hideMark/>
          </w:tcPr>
          <w:p w14:paraId="2648A3DE"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Nama</w:t>
            </w:r>
          </w:p>
        </w:tc>
        <w:tc>
          <w:tcPr>
            <w:tcW w:w="1560" w:type="dxa"/>
            <w:tcBorders>
              <w:top w:val="single" w:sz="4" w:space="0" w:color="000000"/>
              <w:left w:val="single" w:sz="4" w:space="0" w:color="000000"/>
              <w:bottom w:val="single" w:sz="4" w:space="0" w:color="000000"/>
              <w:right w:val="single" w:sz="4" w:space="0" w:color="000000"/>
            </w:tcBorders>
            <w:hideMark/>
          </w:tcPr>
          <w:p w14:paraId="4BC3533D"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Varchar</w:t>
            </w:r>
          </w:p>
        </w:tc>
        <w:tc>
          <w:tcPr>
            <w:tcW w:w="1559" w:type="dxa"/>
            <w:tcBorders>
              <w:top w:val="single" w:sz="4" w:space="0" w:color="000000"/>
              <w:left w:val="single" w:sz="4" w:space="0" w:color="000000"/>
              <w:bottom w:val="single" w:sz="4" w:space="0" w:color="000000"/>
              <w:right w:val="single" w:sz="4" w:space="0" w:color="000000"/>
            </w:tcBorders>
            <w:hideMark/>
          </w:tcPr>
          <w:p w14:paraId="1F5D31F7"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64</w:t>
            </w:r>
          </w:p>
        </w:tc>
        <w:tc>
          <w:tcPr>
            <w:tcW w:w="1984" w:type="dxa"/>
            <w:tcBorders>
              <w:top w:val="single" w:sz="4" w:space="0" w:color="000000"/>
              <w:left w:val="single" w:sz="4" w:space="0" w:color="000000"/>
              <w:bottom w:val="single" w:sz="4" w:space="0" w:color="000000"/>
              <w:right w:val="single" w:sz="4" w:space="0" w:color="000000"/>
            </w:tcBorders>
            <w:hideMark/>
          </w:tcPr>
          <w:p w14:paraId="55528C4C"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Nama Pelanggan</w:t>
            </w:r>
          </w:p>
        </w:tc>
      </w:tr>
      <w:tr w:rsidR="00413E23" w14:paraId="129E5474" w14:textId="77777777" w:rsidTr="00413E23">
        <w:trPr>
          <w:trHeight w:val="221"/>
        </w:trPr>
        <w:tc>
          <w:tcPr>
            <w:tcW w:w="720" w:type="dxa"/>
            <w:tcBorders>
              <w:top w:val="single" w:sz="4" w:space="0" w:color="000000"/>
              <w:left w:val="single" w:sz="4" w:space="0" w:color="000000"/>
              <w:bottom w:val="single" w:sz="4" w:space="0" w:color="000000"/>
              <w:right w:val="single" w:sz="4" w:space="0" w:color="000000"/>
            </w:tcBorders>
            <w:hideMark/>
          </w:tcPr>
          <w:p w14:paraId="717927AD"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6.</w:t>
            </w:r>
          </w:p>
        </w:tc>
        <w:tc>
          <w:tcPr>
            <w:tcW w:w="1845" w:type="dxa"/>
            <w:tcBorders>
              <w:top w:val="single" w:sz="4" w:space="0" w:color="000000"/>
              <w:left w:val="single" w:sz="4" w:space="0" w:color="000000"/>
              <w:bottom w:val="single" w:sz="4" w:space="0" w:color="000000"/>
              <w:right w:val="single" w:sz="4" w:space="0" w:color="000000"/>
            </w:tcBorders>
            <w:hideMark/>
          </w:tcPr>
          <w:p w14:paraId="4FF40E89"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Tarif</w:t>
            </w:r>
          </w:p>
        </w:tc>
        <w:tc>
          <w:tcPr>
            <w:tcW w:w="1560" w:type="dxa"/>
            <w:tcBorders>
              <w:top w:val="single" w:sz="4" w:space="0" w:color="000000"/>
              <w:left w:val="single" w:sz="4" w:space="0" w:color="000000"/>
              <w:bottom w:val="single" w:sz="4" w:space="0" w:color="000000"/>
              <w:right w:val="single" w:sz="4" w:space="0" w:color="000000"/>
            </w:tcBorders>
            <w:hideMark/>
          </w:tcPr>
          <w:p w14:paraId="60DE6CD1"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Varchar</w:t>
            </w:r>
          </w:p>
        </w:tc>
        <w:tc>
          <w:tcPr>
            <w:tcW w:w="1559" w:type="dxa"/>
            <w:tcBorders>
              <w:top w:val="single" w:sz="4" w:space="0" w:color="000000"/>
              <w:left w:val="single" w:sz="4" w:space="0" w:color="000000"/>
              <w:bottom w:val="single" w:sz="4" w:space="0" w:color="000000"/>
              <w:right w:val="single" w:sz="4" w:space="0" w:color="000000"/>
            </w:tcBorders>
            <w:hideMark/>
          </w:tcPr>
          <w:p w14:paraId="50017FF7"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5</w:t>
            </w:r>
          </w:p>
        </w:tc>
        <w:tc>
          <w:tcPr>
            <w:tcW w:w="1984" w:type="dxa"/>
            <w:tcBorders>
              <w:top w:val="single" w:sz="4" w:space="0" w:color="000000"/>
              <w:left w:val="single" w:sz="4" w:space="0" w:color="000000"/>
              <w:bottom w:val="single" w:sz="4" w:space="0" w:color="000000"/>
              <w:right w:val="single" w:sz="4" w:space="0" w:color="000000"/>
            </w:tcBorders>
            <w:hideMark/>
          </w:tcPr>
          <w:p w14:paraId="6497121A"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Tarif</w:t>
            </w:r>
          </w:p>
        </w:tc>
      </w:tr>
      <w:tr w:rsidR="00413E23" w14:paraId="7AD45763" w14:textId="77777777" w:rsidTr="00413E23">
        <w:trPr>
          <w:trHeight w:val="221"/>
        </w:trPr>
        <w:tc>
          <w:tcPr>
            <w:tcW w:w="720" w:type="dxa"/>
            <w:tcBorders>
              <w:top w:val="single" w:sz="4" w:space="0" w:color="000000"/>
              <w:left w:val="single" w:sz="4" w:space="0" w:color="000000"/>
              <w:bottom w:val="single" w:sz="4" w:space="0" w:color="000000"/>
              <w:right w:val="single" w:sz="4" w:space="0" w:color="000000"/>
            </w:tcBorders>
            <w:hideMark/>
          </w:tcPr>
          <w:p w14:paraId="5F1A93EC"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7.</w:t>
            </w:r>
          </w:p>
        </w:tc>
        <w:tc>
          <w:tcPr>
            <w:tcW w:w="1845" w:type="dxa"/>
            <w:tcBorders>
              <w:top w:val="single" w:sz="4" w:space="0" w:color="000000"/>
              <w:left w:val="single" w:sz="4" w:space="0" w:color="000000"/>
              <w:bottom w:val="single" w:sz="4" w:space="0" w:color="000000"/>
              <w:right w:val="single" w:sz="4" w:space="0" w:color="000000"/>
            </w:tcBorders>
            <w:hideMark/>
          </w:tcPr>
          <w:p w14:paraId="19A99DE7"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Daya</w:t>
            </w:r>
          </w:p>
        </w:tc>
        <w:tc>
          <w:tcPr>
            <w:tcW w:w="1560" w:type="dxa"/>
            <w:tcBorders>
              <w:top w:val="single" w:sz="4" w:space="0" w:color="000000"/>
              <w:left w:val="single" w:sz="4" w:space="0" w:color="000000"/>
              <w:bottom w:val="single" w:sz="4" w:space="0" w:color="000000"/>
              <w:right w:val="single" w:sz="4" w:space="0" w:color="000000"/>
            </w:tcBorders>
            <w:hideMark/>
          </w:tcPr>
          <w:p w14:paraId="1B1B603E"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Int</w:t>
            </w:r>
          </w:p>
        </w:tc>
        <w:tc>
          <w:tcPr>
            <w:tcW w:w="1559" w:type="dxa"/>
            <w:tcBorders>
              <w:top w:val="single" w:sz="4" w:space="0" w:color="000000"/>
              <w:left w:val="single" w:sz="4" w:space="0" w:color="000000"/>
              <w:bottom w:val="single" w:sz="4" w:space="0" w:color="000000"/>
              <w:right w:val="single" w:sz="4" w:space="0" w:color="000000"/>
            </w:tcBorders>
          </w:tcPr>
          <w:p w14:paraId="0447DC48" w14:textId="77777777" w:rsidR="00413E23" w:rsidRDefault="00413E23">
            <w:pPr>
              <w:spacing w:line="480" w:lineRule="auto"/>
              <w:jc w:val="both"/>
              <w:rPr>
                <w:rFonts w:asciiTheme="majorBidi" w:hAnsiTheme="majorBidi" w:cstheme="majorBidi"/>
                <w:sz w:val="24"/>
                <w:szCs w:val="24"/>
              </w:rPr>
            </w:pPr>
          </w:p>
        </w:tc>
        <w:tc>
          <w:tcPr>
            <w:tcW w:w="1984" w:type="dxa"/>
            <w:tcBorders>
              <w:top w:val="single" w:sz="4" w:space="0" w:color="000000"/>
              <w:left w:val="single" w:sz="4" w:space="0" w:color="000000"/>
              <w:bottom w:val="single" w:sz="4" w:space="0" w:color="000000"/>
              <w:right w:val="single" w:sz="4" w:space="0" w:color="000000"/>
            </w:tcBorders>
            <w:hideMark/>
          </w:tcPr>
          <w:p w14:paraId="53DA5AA5"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Daya </w:t>
            </w:r>
          </w:p>
        </w:tc>
      </w:tr>
      <w:tr w:rsidR="00413E23" w14:paraId="46D87450" w14:textId="77777777" w:rsidTr="00413E23">
        <w:trPr>
          <w:trHeight w:val="221"/>
        </w:trPr>
        <w:tc>
          <w:tcPr>
            <w:tcW w:w="720" w:type="dxa"/>
            <w:tcBorders>
              <w:top w:val="single" w:sz="4" w:space="0" w:color="000000"/>
              <w:left w:val="single" w:sz="4" w:space="0" w:color="000000"/>
              <w:bottom w:val="single" w:sz="4" w:space="0" w:color="000000"/>
              <w:right w:val="single" w:sz="4" w:space="0" w:color="000000"/>
            </w:tcBorders>
            <w:hideMark/>
          </w:tcPr>
          <w:p w14:paraId="3F295CF0"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8</w:t>
            </w:r>
          </w:p>
        </w:tc>
        <w:tc>
          <w:tcPr>
            <w:tcW w:w="1845" w:type="dxa"/>
            <w:tcBorders>
              <w:top w:val="single" w:sz="4" w:space="0" w:color="000000"/>
              <w:left w:val="single" w:sz="4" w:space="0" w:color="000000"/>
              <w:bottom w:val="single" w:sz="4" w:space="0" w:color="000000"/>
              <w:right w:val="single" w:sz="4" w:space="0" w:color="000000"/>
            </w:tcBorders>
            <w:hideMark/>
          </w:tcPr>
          <w:p w14:paraId="30DF3349"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Alamat</w:t>
            </w:r>
          </w:p>
        </w:tc>
        <w:tc>
          <w:tcPr>
            <w:tcW w:w="1560" w:type="dxa"/>
            <w:tcBorders>
              <w:top w:val="single" w:sz="4" w:space="0" w:color="000000"/>
              <w:left w:val="single" w:sz="4" w:space="0" w:color="000000"/>
              <w:bottom w:val="single" w:sz="4" w:space="0" w:color="000000"/>
              <w:right w:val="single" w:sz="4" w:space="0" w:color="000000"/>
            </w:tcBorders>
            <w:hideMark/>
          </w:tcPr>
          <w:p w14:paraId="7DBF5806"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Text</w:t>
            </w:r>
          </w:p>
        </w:tc>
        <w:tc>
          <w:tcPr>
            <w:tcW w:w="1559" w:type="dxa"/>
            <w:tcBorders>
              <w:top w:val="single" w:sz="4" w:space="0" w:color="000000"/>
              <w:left w:val="single" w:sz="4" w:space="0" w:color="000000"/>
              <w:bottom w:val="single" w:sz="4" w:space="0" w:color="000000"/>
              <w:right w:val="single" w:sz="4" w:space="0" w:color="000000"/>
            </w:tcBorders>
          </w:tcPr>
          <w:p w14:paraId="30A0DC96" w14:textId="77777777" w:rsidR="00413E23" w:rsidRDefault="00413E23">
            <w:pPr>
              <w:spacing w:line="480" w:lineRule="auto"/>
              <w:jc w:val="both"/>
              <w:rPr>
                <w:rFonts w:asciiTheme="majorBidi" w:hAnsiTheme="majorBidi" w:cstheme="majorBidi"/>
                <w:sz w:val="24"/>
                <w:szCs w:val="24"/>
              </w:rPr>
            </w:pPr>
          </w:p>
        </w:tc>
        <w:tc>
          <w:tcPr>
            <w:tcW w:w="1984" w:type="dxa"/>
            <w:tcBorders>
              <w:top w:val="single" w:sz="4" w:space="0" w:color="000000"/>
              <w:left w:val="single" w:sz="4" w:space="0" w:color="000000"/>
              <w:bottom w:val="single" w:sz="4" w:space="0" w:color="000000"/>
              <w:right w:val="single" w:sz="4" w:space="0" w:color="000000"/>
            </w:tcBorders>
            <w:hideMark/>
          </w:tcPr>
          <w:p w14:paraId="263B2A74"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Alamat</w:t>
            </w:r>
          </w:p>
        </w:tc>
      </w:tr>
      <w:tr w:rsidR="00413E23" w14:paraId="6F4571E8" w14:textId="77777777" w:rsidTr="00413E23">
        <w:trPr>
          <w:trHeight w:val="221"/>
        </w:trPr>
        <w:tc>
          <w:tcPr>
            <w:tcW w:w="720" w:type="dxa"/>
            <w:tcBorders>
              <w:top w:val="single" w:sz="4" w:space="0" w:color="000000"/>
              <w:left w:val="single" w:sz="4" w:space="0" w:color="000000"/>
              <w:bottom w:val="single" w:sz="4" w:space="0" w:color="000000"/>
              <w:right w:val="single" w:sz="4" w:space="0" w:color="000000"/>
            </w:tcBorders>
            <w:hideMark/>
          </w:tcPr>
          <w:p w14:paraId="78F30889"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9.</w:t>
            </w:r>
          </w:p>
        </w:tc>
        <w:tc>
          <w:tcPr>
            <w:tcW w:w="1845" w:type="dxa"/>
            <w:tcBorders>
              <w:top w:val="single" w:sz="4" w:space="0" w:color="000000"/>
              <w:left w:val="single" w:sz="4" w:space="0" w:color="000000"/>
              <w:bottom w:val="single" w:sz="4" w:space="0" w:color="000000"/>
              <w:right w:val="single" w:sz="4" w:space="0" w:color="000000"/>
            </w:tcBorders>
            <w:hideMark/>
          </w:tcPr>
          <w:p w14:paraId="1E9B6A0E"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Lembar</w:t>
            </w:r>
          </w:p>
        </w:tc>
        <w:tc>
          <w:tcPr>
            <w:tcW w:w="1560" w:type="dxa"/>
            <w:tcBorders>
              <w:top w:val="single" w:sz="4" w:space="0" w:color="000000"/>
              <w:left w:val="single" w:sz="4" w:space="0" w:color="000000"/>
              <w:bottom w:val="single" w:sz="4" w:space="0" w:color="000000"/>
              <w:right w:val="single" w:sz="4" w:space="0" w:color="000000"/>
            </w:tcBorders>
            <w:hideMark/>
          </w:tcPr>
          <w:p w14:paraId="4B405F58"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Int</w:t>
            </w:r>
          </w:p>
        </w:tc>
        <w:tc>
          <w:tcPr>
            <w:tcW w:w="1559" w:type="dxa"/>
            <w:tcBorders>
              <w:top w:val="single" w:sz="4" w:space="0" w:color="000000"/>
              <w:left w:val="single" w:sz="4" w:space="0" w:color="000000"/>
              <w:bottom w:val="single" w:sz="4" w:space="0" w:color="000000"/>
              <w:right w:val="single" w:sz="4" w:space="0" w:color="000000"/>
            </w:tcBorders>
          </w:tcPr>
          <w:p w14:paraId="7F969F03" w14:textId="77777777" w:rsidR="00413E23" w:rsidRDefault="00413E23">
            <w:pPr>
              <w:spacing w:line="480" w:lineRule="auto"/>
              <w:jc w:val="both"/>
              <w:rPr>
                <w:rFonts w:asciiTheme="majorBidi" w:hAnsiTheme="majorBidi" w:cstheme="majorBidi"/>
                <w:sz w:val="24"/>
                <w:szCs w:val="24"/>
              </w:rPr>
            </w:pPr>
          </w:p>
        </w:tc>
        <w:tc>
          <w:tcPr>
            <w:tcW w:w="1984" w:type="dxa"/>
            <w:tcBorders>
              <w:top w:val="single" w:sz="4" w:space="0" w:color="000000"/>
              <w:left w:val="single" w:sz="4" w:space="0" w:color="000000"/>
              <w:bottom w:val="single" w:sz="4" w:space="0" w:color="000000"/>
              <w:right w:val="single" w:sz="4" w:space="0" w:color="000000"/>
            </w:tcBorders>
            <w:hideMark/>
          </w:tcPr>
          <w:p w14:paraId="505F3372"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Lembar</w:t>
            </w:r>
          </w:p>
        </w:tc>
      </w:tr>
      <w:tr w:rsidR="00413E23" w14:paraId="2F4EAF91" w14:textId="77777777" w:rsidTr="00413E23">
        <w:trPr>
          <w:trHeight w:val="221"/>
        </w:trPr>
        <w:tc>
          <w:tcPr>
            <w:tcW w:w="720" w:type="dxa"/>
            <w:tcBorders>
              <w:top w:val="single" w:sz="4" w:space="0" w:color="000000"/>
              <w:left w:val="single" w:sz="4" w:space="0" w:color="000000"/>
              <w:bottom w:val="single" w:sz="4" w:space="0" w:color="000000"/>
              <w:right w:val="single" w:sz="4" w:space="0" w:color="000000"/>
            </w:tcBorders>
            <w:hideMark/>
          </w:tcPr>
          <w:p w14:paraId="562FB4C9"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10.</w:t>
            </w:r>
          </w:p>
        </w:tc>
        <w:tc>
          <w:tcPr>
            <w:tcW w:w="1845" w:type="dxa"/>
            <w:tcBorders>
              <w:top w:val="single" w:sz="4" w:space="0" w:color="000000"/>
              <w:left w:val="single" w:sz="4" w:space="0" w:color="000000"/>
              <w:bottom w:val="single" w:sz="4" w:space="0" w:color="000000"/>
              <w:right w:val="single" w:sz="4" w:space="0" w:color="000000"/>
            </w:tcBorders>
            <w:hideMark/>
          </w:tcPr>
          <w:p w14:paraId="7F37653F"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Total</w:t>
            </w:r>
          </w:p>
        </w:tc>
        <w:tc>
          <w:tcPr>
            <w:tcW w:w="1560" w:type="dxa"/>
            <w:tcBorders>
              <w:top w:val="single" w:sz="4" w:space="0" w:color="000000"/>
              <w:left w:val="single" w:sz="4" w:space="0" w:color="000000"/>
              <w:bottom w:val="single" w:sz="4" w:space="0" w:color="000000"/>
              <w:right w:val="single" w:sz="4" w:space="0" w:color="000000"/>
            </w:tcBorders>
            <w:hideMark/>
          </w:tcPr>
          <w:p w14:paraId="0B34271D"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Int</w:t>
            </w:r>
          </w:p>
        </w:tc>
        <w:tc>
          <w:tcPr>
            <w:tcW w:w="1559" w:type="dxa"/>
            <w:tcBorders>
              <w:top w:val="single" w:sz="4" w:space="0" w:color="000000"/>
              <w:left w:val="single" w:sz="4" w:space="0" w:color="000000"/>
              <w:bottom w:val="single" w:sz="4" w:space="0" w:color="000000"/>
              <w:right w:val="single" w:sz="4" w:space="0" w:color="000000"/>
            </w:tcBorders>
          </w:tcPr>
          <w:p w14:paraId="6ACD3583" w14:textId="77777777" w:rsidR="00413E23" w:rsidRDefault="00413E23">
            <w:pPr>
              <w:spacing w:line="480" w:lineRule="auto"/>
              <w:jc w:val="both"/>
              <w:rPr>
                <w:rFonts w:asciiTheme="majorBidi" w:hAnsiTheme="majorBidi" w:cstheme="majorBidi"/>
                <w:sz w:val="24"/>
                <w:szCs w:val="24"/>
              </w:rPr>
            </w:pPr>
          </w:p>
        </w:tc>
        <w:tc>
          <w:tcPr>
            <w:tcW w:w="1984" w:type="dxa"/>
            <w:tcBorders>
              <w:top w:val="single" w:sz="4" w:space="0" w:color="000000"/>
              <w:left w:val="single" w:sz="4" w:space="0" w:color="000000"/>
              <w:bottom w:val="single" w:sz="4" w:space="0" w:color="000000"/>
              <w:right w:val="single" w:sz="4" w:space="0" w:color="000000"/>
            </w:tcBorders>
            <w:hideMark/>
          </w:tcPr>
          <w:p w14:paraId="5D8AC259"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Total Tagihan</w:t>
            </w:r>
          </w:p>
        </w:tc>
      </w:tr>
    </w:tbl>
    <w:p w14:paraId="78B22257" w14:textId="77777777" w:rsidR="00413E23" w:rsidRDefault="00413E23" w:rsidP="00413E23">
      <w:pPr>
        <w:pStyle w:val="ListParagraph"/>
        <w:spacing w:line="480" w:lineRule="auto"/>
        <w:ind w:left="0"/>
        <w:jc w:val="both"/>
        <w:rPr>
          <w:rFonts w:asciiTheme="majorBidi" w:eastAsia="Calibri" w:hAnsiTheme="majorBidi" w:cstheme="majorBidi"/>
          <w:sz w:val="24"/>
          <w:szCs w:val="24"/>
          <w:lang w:val="id-ID"/>
        </w:rPr>
      </w:pPr>
    </w:p>
    <w:p w14:paraId="64DC6D8C" w14:textId="77777777" w:rsidR="00413E23" w:rsidRDefault="00413E23" w:rsidP="00A231F0">
      <w:pPr>
        <w:pStyle w:val="ListParagraph"/>
        <w:widowControl/>
        <w:numPr>
          <w:ilvl w:val="0"/>
          <w:numId w:val="41"/>
        </w:numPr>
        <w:tabs>
          <w:tab w:val="left" w:pos="284"/>
        </w:tabs>
        <w:autoSpaceDE/>
        <w:autoSpaceDN/>
        <w:spacing w:line="480" w:lineRule="auto"/>
        <w:ind w:hanging="927"/>
        <w:contextualSpacing/>
        <w:jc w:val="both"/>
        <w:rPr>
          <w:rFonts w:asciiTheme="majorBidi" w:hAnsiTheme="majorBidi" w:cstheme="majorBidi"/>
          <w:i/>
          <w:sz w:val="24"/>
          <w:szCs w:val="24"/>
          <w:lang w:val="en-US"/>
        </w:rPr>
      </w:pPr>
      <w:r>
        <w:rPr>
          <w:rFonts w:asciiTheme="majorBidi" w:hAnsiTheme="majorBidi" w:cstheme="majorBidi"/>
          <w:i/>
          <w:sz w:val="24"/>
          <w:szCs w:val="24"/>
        </w:rPr>
        <w:t>File Users</w:t>
      </w:r>
    </w:p>
    <w:p w14:paraId="77637D21" w14:textId="77777777" w:rsidR="00413E23" w:rsidRDefault="00413E23" w:rsidP="009A6617">
      <w:pPr>
        <w:pStyle w:val="ListParagraph"/>
        <w:spacing w:line="480" w:lineRule="auto"/>
        <w:ind w:left="270" w:firstLine="450"/>
        <w:jc w:val="both"/>
        <w:rPr>
          <w:rFonts w:asciiTheme="majorBidi" w:hAnsiTheme="majorBidi" w:cstheme="majorBidi"/>
          <w:sz w:val="24"/>
          <w:szCs w:val="24"/>
        </w:rPr>
      </w:pPr>
      <w:r>
        <w:rPr>
          <w:rFonts w:asciiTheme="majorBidi" w:hAnsiTheme="majorBidi" w:cstheme="majorBidi"/>
          <w:i/>
          <w:sz w:val="24"/>
          <w:szCs w:val="24"/>
        </w:rPr>
        <w:t>File users</w:t>
      </w:r>
      <w:r>
        <w:rPr>
          <w:rFonts w:asciiTheme="majorBidi" w:hAnsiTheme="majorBidi" w:cstheme="majorBidi"/>
          <w:sz w:val="24"/>
          <w:szCs w:val="24"/>
        </w:rPr>
        <w:t xml:space="preserve"> merupakan </w:t>
      </w:r>
      <w:r>
        <w:rPr>
          <w:rFonts w:asciiTheme="majorBidi" w:hAnsiTheme="majorBidi" w:cstheme="majorBidi"/>
          <w:i/>
          <w:sz w:val="24"/>
          <w:szCs w:val="24"/>
        </w:rPr>
        <w:t>file</w:t>
      </w:r>
      <w:r>
        <w:rPr>
          <w:rFonts w:asciiTheme="majorBidi" w:hAnsiTheme="majorBidi" w:cstheme="majorBidi"/>
          <w:sz w:val="24"/>
          <w:szCs w:val="24"/>
        </w:rPr>
        <w:t xml:space="preserve"> yang digunakan untuk menampilkan data-data user dengan rancangan struktur seperti pada Tabel </w:t>
      </w:r>
      <w:r>
        <w:rPr>
          <w:rFonts w:asciiTheme="majorBidi" w:hAnsiTheme="majorBidi" w:cstheme="majorBidi"/>
          <w:sz w:val="24"/>
          <w:szCs w:val="24"/>
          <w:lang w:val="id-ID"/>
        </w:rPr>
        <w:t>4</w:t>
      </w:r>
      <w:r>
        <w:rPr>
          <w:rFonts w:asciiTheme="majorBidi" w:hAnsiTheme="majorBidi" w:cstheme="majorBidi"/>
          <w:sz w:val="24"/>
          <w:szCs w:val="24"/>
        </w:rPr>
        <w:t>.2</w:t>
      </w:r>
    </w:p>
    <w:p w14:paraId="3EC4630F" w14:textId="77777777" w:rsidR="00413E23" w:rsidRDefault="00413E23" w:rsidP="00413E23">
      <w:pPr>
        <w:pStyle w:val="ListParagraph"/>
        <w:spacing w:line="480" w:lineRule="auto"/>
        <w:ind w:left="0" w:firstLine="270"/>
        <w:jc w:val="center"/>
        <w:rPr>
          <w:rFonts w:asciiTheme="majorBidi" w:hAnsiTheme="majorBidi" w:cstheme="majorBidi"/>
          <w:b/>
          <w:sz w:val="24"/>
          <w:szCs w:val="24"/>
        </w:rPr>
      </w:pPr>
      <w:r>
        <w:rPr>
          <w:rFonts w:asciiTheme="majorBidi" w:hAnsiTheme="majorBidi" w:cstheme="majorBidi"/>
          <w:b/>
          <w:sz w:val="24"/>
          <w:szCs w:val="24"/>
        </w:rPr>
        <w:lastRenderedPageBreak/>
        <w:t xml:space="preserve">Tabel </w:t>
      </w:r>
      <w:r>
        <w:rPr>
          <w:rFonts w:asciiTheme="majorBidi" w:hAnsiTheme="majorBidi" w:cstheme="majorBidi"/>
          <w:b/>
          <w:sz w:val="24"/>
          <w:szCs w:val="24"/>
          <w:lang w:val="id-ID"/>
        </w:rPr>
        <w:t>4</w:t>
      </w:r>
      <w:r>
        <w:rPr>
          <w:rFonts w:asciiTheme="majorBidi" w:hAnsiTheme="majorBidi" w:cstheme="majorBidi"/>
          <w:b/>
          <w:sz w:val="24"/>
          <w:szCs w:val="24"/>
        </w:rPr>
        <w:t xml:space="preserve">.2 Tabel </w:t>
      </w:r>
      <w:r>
        <w:rPr>
          <w:rFonts w:asciiTheme="majorBidi" w:hAnsiTheme="majorBidi" w:cstheme="majorBidi"/>
          <w:b/>
          <w:i/>
          <w:sz w:val="24"/>
          <w:szCs w:val="24"/>
        </w:rPr>
        <w:t>Users</w:t>
      </w:r>
    </w:p>
    <w:p w14:paraId="0F190AE6" w14:textId="77777777" w:rsidR="00413E23" w:rsidRDefault="00413E23" w:rsidP="00413E23">
      <w:pPr>
        <w:pStyle w:val="ListParagraph"/>
        <w:spacing w:line="480" w:lineRule="auto"/>
        <w:ind w:leftChars="129" w:left="851"/>
        <w:jc w:val="both"/>
        <w:rPr>
          <w:rFonts w:asciiTheme="majorBidi" w:hAnsiTheme="majorBidi" w:cstheme="majorBidi"/>
          <w:sz w:val="24"/>
          <w:szCs w:val="24"/>
          <w:lang w:val="id-ID"/>
        </w:rPr>
      </w:pPr>
      <w:r>
        <w:rPr>
          <w:rFonts w:asciiTheme="majorBidi" w:hAnsiTheme="majorBidi" w:cstheme="majorBidi"/>
          <w:sz w:val="24"/>
          <w:szCs w:val="24"/>
        </w:rPr>
        <w:t xml:space="preserve">Nama </w:t>
      </w:r>
      <w:r>
        <w:rPr>
          <w:rFonts w:asciiTheme="majorBidi" w:hAnsiTheme="majorBidi" w:cstheme="majorBidi"/>
          <w:i/>
          <w:sz w:val="24"/>
          <w:szCs w:val="24"/>
        </w:rPr>
        <w:t>Database</w:t>
      </w:r>
      <w:r>
        <w:rPr>
          <w:rFonts w:asciiTheme="majorBidi" w:hAnsiTheme="majorBidi" w:cstheme="majorBidi"/>
          <w:sz w:val="24"/>
          <w:szCs w:val="24"/>
        </w:rPr>
        <w:tab/>
        <w:t xml:space="preserve">: </w:t>
      </w:r>
      <w:r>
        <w:rPr>
          <w:rFonts w:asciiTheme="majorBidi" w:hAnsiTheme="majorBidi" w:cstheme="majorBidi"/>
          <w:sz w:val="24"/>
          <w:szCs w:val="24"/>
          <w:lang w:val="id-ID"/>
        </w:rPr>
        <w:t>sms_gateway</w:t>
      </w:r>
    </w:p>
    <w:p w14:paraId="4EC3C1DE" w14:textId="77777777" w:rsidR="00413E23" w:rsidRDefault="00413E23" w:rsidP="00413E23">
      <w:pPr>
        <w:pStyle w:val="ListParagraph"/>
        <w:spacing w:line="480" w:lineRule="auto"/>
        <w:ind w:leftChars="129" w:left="851"/>
        <w:jc w:val="both"/>
        <w:rPr>
          <w:rFonts w:asciiTheme="majorBidi" w:hAnsiTheme="majorBidi" w:cstheme="majorBidi"/>
          <w:sz w:val="24"/>
          <w:szCs w:val="24"/>
          <w:lang w:val="en-US"/>
        </w:rPr>
      </w:pPr>
      <w:r>
        <w:rPr>
          <w:rFonts w:asciiTheme="majorBidi" w:hAnsiTheme="majorBidi" w:cstheme="majorBidi"/>
          <w:sz w:val="24"/>
          <w:szCs w:val="24"/>
        </w:rPr>
        <w:t>Nama Tabel</w:t>
      </w:r>
      <w:r>
        <w:rPr>
          <w:rFonts w:asciiTheme="majorBidi" w:hAnsiTheme="majorBidi" w:cstheme="majorBidi"/>
          <w:sz w:val="24"/>
          <w:szCs w:val="24"/>
        </w:rPr>
        <w:tab/>
        <w:t>: Users</w:t>
      </w:r>
    </w:p>
    <w:p w14:paraId="46F130D9" w14:textId="77777777" w:rsidR="00413E23" w:rsidRDefault="00413E23" w:rsidP="00413E23">
      <w:pPr>
        <w:pStyle w:val="ListParagraph"/>
        <w:spacing w:line="480" w:lineRule="auto"/>
        <w:ind w:leftChars="129" w:left="851"/>
        <w:jc w:val="both"/>
        <w:rPr>
          <w:rFonts w:asciiTheme="majorBidi" w:hAnsiTheme="majorBidi" w:cstheme="majorBidi"/>
          <w:sz w:val="24"/>
          <w:szCs w:val="24"/>
        </w:rPr>
      </w:pPr>
      <w:r>
        <w:rPr>
          <w:rFonts w:asciiTheme="majorBidi" w:hAnsiTheme="majorBidi" w:cstheme="majorBidi"/>
          <w:i/>
          <w:sz w:val="24"/>
          <w:szCs w:val="24"/>
        </w:rPr>
        <w:t>Field Key</w:t>
      </w:r>
      <w:r>
        <w:rPr>
          <w:rFonts w:asciiTheme="majorBidi" w:hAnsiTheme="majorBidi" w:cstheme="majorBidi"/>
          <w:sz w:val="24"/>
          <w:szCs w:val="24"/>
        </w:rPr>
        <w:tab/>
      </w:r>
      <w:r>
        <w:rPr>
          <w:rFonts w:asciiTheme="majorBidi" w:hAnsiTheme="majorBidi" w:cstheme="majorBidi"/>
          <w:sz w:val="24"/>
          <w:szCs w:val="24"/>
        </w:rPr>
        <w:tab/>
        <w:t>: id</w:t>
      </w:r>
    </w:p>
    <w:tbl>
      <w:tblPr>
        <w:tblW w:w="0"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1935"/>
        <w:gridCol w:w="1134"/>
        <w:gridCol w:w="1596"/>
        <w:gridCol w:w="2373"/>
      </w:tblGrid>
      <w:tr w:rsidR="00413E23" w14:paraId="5825D185" w14:textId="77777777" w:rsidTr="00413E23">
        <w:trPr>
          <w:trHeight w:val="442"/>
        </w:trPr>
        <w:tc>
          <w:tcPr>
            <w:tcW w:w="630" w:type="dxa"/>
            <w:tcBorders>
              <w:top w:val="single" w:sz="4" w:space="0" w:color="000000"/>
              <w:left w:val="single" w:sz="4" w:space="0" w:color="000000"/>
              <w:bottom w:val="single" w:sz="4" w:space="0" w:color="000000"/>
              <w:right w:val="single" w:sz="4" w:space="0" w:color="000000"/>
            </w:tcBorders>
            <w:hideMark/>
          </w:tcPr>
          <w:p w14:paraId="2DEBCE73" w14:textId="77777777" w:rsidR="00413E23" w:rsidRDefault="00413E23">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No.</w:t>
            </w:r>
          </w:p>
        </w:tc>
        <w:tc>
          <w:tcPr>
            <w:tcW w:w="1935" w:type="dxa"/>
            <w:tcBorders>
              <w:top w:val="single" w:sz="4" w:space="0" w:color="000000"/>
              <w:left w:val="single" w:sz="4" w:space="0" w:color="000000"/>
              <w:bottom w:val="single" w:sz="4" w:space="0" w:color="000000"/>
              <w:right w:val="single" w:sz="4" w:space="0" w:color="000000"/>
            </w:tcBorders>
            <w:hideMark/>
          </w:tcPr>
          <w:p w14:paraId="4A5BCE8B" w14:textId="77777777" w:rsidR="00413E23" w:rsidRDefault="00413E23">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Field Name</w:t>
            </w:r>
          </w:p>
        </w:tc>
        <w:tc>
          <w:tcPr>
            <w:tcW w:w="1134" w:type="dxa"/>
            <w:tcBorders>
              <w:top w:val="single" w:sz="4" w:space="0" w:color="000000"/>
              <w:left w:val="single" w:sz="4" w:space="0" w:color="000000"/>
              <w:bottom w:val="single" w:sz="4" w:space="0" w:color="000000"/>
              <w:right w:val="single" w:sz="4" w:space="0" w:color="000000"/>
            </w:tcBorders>
            <w:hideMark/>
          </w:tcPr>
          <w:p w14:paraId="3F0F9040" w14:textId="77777777" w:rsidR="00413E23" w:rsidRDefault="00413E23">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Type</w:t>
            </w:r>
          </w:p>
        </w:tc>
        <w:tc>
          <w:tcPr>
            <w:tcW w:w="1596" w:type="dxa"/>
            <w:tcBorders>
              <w:top w:val="single" w:sz="4" w:space="0" w:color="000000"/>
              <w:left w:val="single" w:sz="4" w:space="0" w:color="000000"/>
              <w:bottom w:val="single" w:sz="4" w:space="0" w:color="000000"/>
              <w:right w:val="single" w:sz="4" w:space="0" w:color="000000"/>
            </w:tcBorders>
            <w:hideMark/>
          </w:tcPr>
          <w:p w14:paraId="531DB45A" w14:textId="77777777" w:rsidR="00413E23" w:rsidRDefault="00413E23">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Width</w:t>
            </w:r>
          </w:p>
        </w:tc>
        <w:tc>
          <w:tcPr>
            <w:tcW w:w="2373" w:type="dxa"/>
            <w:tcBorders>
              <w:top w:val="single" w:sz="4" w:space="0" w:color="000000"/>
              <w:left w:val="single" w:sz="4" w:space="0" w:color="000000"/>
              <w:bottom w:val="single" w:sz="4" w:space="0" w:color="000000"/>
              <w:right w:val="single" w:sz="4" w:space="0" w:color="000000"/>
            </w:tcBorders>
            <w:hideMark/>
          </w:tcPr>
          <w:p w14:paraId="359CB703" w14:textId="77777777" w:rsidR="00413E23" w:rsidRDefault="00413E23">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Description</w:t>
            </w:r>
          </w:p>
        </w:tc>
      </w:tr>
      <w:tr w:rsidR="00413E23" w14:paraId="0AFB0243" w14:textId="77777777" w:rsidTr="00413E23">
        <w:trPr>
          <w:trHeight w:val="166"/>
        </w:trPr>
        <w:tc>
          <w:tcPr>
            <w:tcW w:w="630" w:type="dxa"/>
            <w:tcBorders>
              <w:top w:val="single" w:sz="4" w:space="0" w:color="000000"/>
              <w:left w:val="single" w:sz="4" w:space="0" w:color="000000"/>
              <w:bottom w:val="single" w:sz="4" w:space="0" w:color="000000"/>
              <w:right w:val="single" w:sz="4" w:space="0" w:color="000000"/>
            </w:tcBorders>
          </w:tcPr>
          <w:p w14:paraId="3DE3B694" w14:textId="77777777" w:rsidR="00413E23" w:rsidRDefault="00413E23" w:rsidP="00A231F0">
            <w:pPr>
              <w:widowControl/>
              <w:numPr>
                <w:ilvl w:val="0"/>
                <w:numId w:val="42"/>
              </w:numPr>
              <w:autoSpaceDE/>
              <w:autoSpaceDN/>
              <w:spacing w:line="480" w:lineRule="auto"/>
              <w:rPr>
                <w:rFonts w:asciiTheme="majorBidi" w:hAnsiTheme="majorBidi" w:cstheme="majorBidi"/>
                <w:sz w:val="24"/>
                <w:szCs w:val="24"/>
              </w:rPr>
            </w:pPr>
          </w:p>
        </w:tc>
        <w:tc>
          <w:tcPr>
            <w:tcW w:w="1935" w:type="dxa"/>
            <w:tcBorders>
              <w:top w:val="single" w:sz="4" w:space="0" w:color="000000"/>
              <w:left w:val="single" w:sz="4" w:space="0" w:color="000000"/>
              <w:bottom w:val="single" w:sz="4" w:space="0" w:color="000000"/>
              <w:right w:val="single" w:sz="4" w:space="0" w:color="000000"/>
            </w:tcBorders>
            <w:hideMark/>
          </w:tcPr>
          <w:p w14:paraId="63E02EBE"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Id</w:t>
            </w:r>
          </w:p>
        </w:tc>
        <w:tc>
          <w:tcPr>
            <w:tcW w:w="1134" w:type="dxa"/>
            <w:tcBorders>
              <w:top w:val="single" w:sz="4" w:space="0" w:color="000000"/>
              <w:left w:val="single" w:sz="4" w:space="0" w:color="000000"/>
              <w:bottom w:val="single" w:sz="4" w:space="0" w:color="000000"/>
              <w:right w:val="single" w:sz="4" w:space="0" w:color="000000"/>
            </w:tcBorders>
            <w:hideMark/>
          </w:tcPr>
          <w:p w14:paraId="2A6E2D34"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Int</w:t>
            </w:r>
          </w:p>
        </w:tc>
        <w:tc>
          <w:tcPr>
            <w:tcW w:w="1596" w:type="dxa"/>
            <w:tcBorders>
              <w:top w:val="single" w:sz="4" w:space="0" w:color="000000"/>
              <w:left w:val="single" w:sz="4" w:space="0" w:color="000000"/>
              <w:bottom w:val="single" w:sz="4" w:space="0" w:color="000000"/>
              <w:right w:val="single" w:sz="4" w:space="0" w:color="000000"/>
            </w:tcBorders>
          </w:tcPr>
          <w:p w14:paraId="5FC8F93B" w14:textId="77777777" w:rsidR="00413E23" w:rsidRDefault="00413E23">
            <w:pPr>
              <w:spacing w:line="480" w:lineRule="auto"/>
              <w:jc w:val="both"/>
              <w:rPr>
                <w:rFonts w:asciiTheme="majorBidi" w:hAnsiTheme="majorBidi" w:cstheme="majorBidi"/>
                <w:sz w:val="24"/>
                <w:szCs w:val="24"/>
              </w:rPr>
            </w:pPr>
          </w:p>
        </w:tc>
        <w:tc>
          <w:tcPr>
            <w:tcW w:w="2373" w:type="dxa"/>
            <w:tcBorders>
              <w:top w:val="single" w:sz="4" w:space="0" w:color="000000"/>
              <w:left w:val="single" w:sz="4" w:space="0" w:color="000000"/>
              <w:bottom w:val="single" w:sz="4" w:space="0" w:color="000000"/>
              <w:right w:val="single" w:sz="4" w:space="0" w:color="000000"/>
            </w:tcBorders>
            <w:hideMark/>
          </w:tcPr>
          <w:p w14:paraId="3C0E485E"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Id user</w:t>
            </w:r>
          </w:p>
        </w:tc>
      </w:tr>
      <w:tr w:rsidR="00413E23" w14:paraId="66C54328" w14:textId="77777777" w:rsidTr="00413E23">
        <w:trPr>
          <w:trHeight w:val="251"/>
        </w:trPr>
        <w:tc>
          <w:tcPr>
            <w:tcW w:w="630" w:type="dxa"/>
            <w:tcBorders>
              <w:top w:val="single" w:sz="4" w:space="0" w:color="000000"/>
              <w:left w:val="single" w:sz="4" w:space="0" w:color="000000"/>
              <w:bottom w:val="single" w:sz="4" w:space="0" w:color="000000"/>
              <w:right w:val="single" w:sz="4" w:space="0" w:color="000000"/>
            </w:tcBorders>
          </w:tcPr>
          <w:p w14:paraId="5A927C16" w14:textId="77777777" w:rsidR="00413E23" w:rsidRDefault="00413E23" w:rsidP="00A231F0">
            <w:pPr>
              <w:widowControl/>
              <w:numPr>
                <w:ilvl w:val="0"/>
                <w:numId w:val="42"/>
              </w:numPr>
              <w:autoSpaceDE/>
              <w:autoSpaceDN/>
              <w:spacing w:line="480" w:lineRule="auto"/>
              <w:jc w:val="both"/>
              <w:rPr>
                <w:rFonts w:asciiTheme="majorBidi" w:hAnsiTheme="majorBidi" w:cstheme="majorBidi"/>
                <w:sz w:val="24"/>
                <w:szCs w:val="24"/>
              </w:rPr>
            </w:pPr>
          </w:p>
        </w:tc>
        <w:tc>
          <w:tcPr>
            <w:tcW w:w="1935" w:type="dxa"/>
            <w:tcBorders>
              <w:top w:val="single" w:sz="4" w:space="0" w:color="000000"/>
              <w:left w:val="single" w:sz="4" w:space="0" w:color="000000"/>
              <w:bottom w:val="single" w:sz="4" w:space="0" w:color="000000"/>
              <w:right w:val="single" w:sz="4" w:space="0" w:color="000000"/>
            </w:tcBorders>
            <w:hideMark/>
          </w:tcPr>
          <w:p w14:paraId="40AF373A"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Name</w:t>
            </w:r>
          </w:p>
        </w:tc>
        <w:tc>
          <w:tcPr>
            <w:tcW w:w="1134" w:type="dxa"/>
            <w:tcBorders>
              <w:top w:val="single" w:sz="4" w:space="0" w:color="000000"/>
              <w:left w:val="single" w:sz="4" w:space="0" w:color="000000"/>
              <w:bottom w:val="single" w:sz="4" w:space="0" w:color="000000"/>
              <w:right w:val="single" w:sz="4" w:space="0" w:color="000000"/>
            </w:tcBorders>
            <w:hideMark/>
          </w:tcPr>
          <w:p w14:paraId="1CE680BE"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Varchar</w:t>
            </w:r>
          </w:p>
        </w:tc>
        <w:tc>
          <w:tcPr>
            <w:tcW w:w="1596" w:type="dxa"/>
            <w:tcBorders>
              <w:top w:val="single" w:sz="4" w:space="0" w:color="000000"/>
              <w:left w:val="single" w:sz="4" w:space="0" w:color="000000"/>
              <w:bottom w:val="single" w:sz="4" w:space="0" w:color="000000"/>
              <w:right w:val="single" w:sz="4" w:space="0" w:color="000000"/>
            </w:tcBorders>
            <w:hideMark/>
          </w:tcPr>
          <w:p w14:paraId="51E5B63D"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255</w:t>
            </w:r>
          </w:p>
        </w:tc>
        <w:tc>
          <w:tcPr>
            <w:tcW w:w="2373" w:type="dxa"/>
            <w:tcBorders>
              <w:top w:val="single" w:sz="4" w:space="0" w:color="000000"/>
              <w:left w:val="single" w:sz="4" w:space="0" w:color="000000"/>
              <w:bottom w:val="single" w:sz="4" w:space="0" w:color="000000"/>
              <w:right w:val="single" w:sz="4" w:space="0" w:color="000000"/>
            </w:tcBorders>
            <w:hideMark/>
          </w:tcPr>
          <w:p w14:paraId="748D2B5B"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Name</w:t>
            </w:r>
          </w:p>
        </w:tc>
      </w:tr>
      <w:tr w:rsidR="00413E23" w14:paraId="591B358C" w14:textId="77777777" w:rsidTr="00413E23">
        <w:trPr>
          <w:trHeight w:val="233"/>
        </w:trPr>
        <w:tc>
          <w:tcPr>
            <w:tcW w:w="630" w:type="dxa"/>
            <w:tcBorders>
              <w:top w:val="single" w:sz="4" w:space="0" w:color="000000"/>
              <w:left w:val="single" w:sz="4" w:space="0" w:color="000000"/>
              <w:bottom w:val="single" w:sz="4" w:space="0" w:color="000000"/>
              <w:right w:val="single" w:sz="4" w:space="0" w:color="000000"/>
            </w:tcBorders>
          </w:tcPr>
          <w:p w14:paraId="38AE5489" w14:textId="77777777" w:rsidR="00413E23" w:rsidRDefault="00413E23" w:rsidP="00A231F0">
            <w:pPr>
              <w:widowControl/>
              <w:numPr>
                <w:ilvl w:val="0"/>
                <w:numId w:val="42"/>
              </w:numPr>
              <w:autoSpaceDE/>
              <w:autoSpaceDN/>
              <w:spacing w:line="480" w:lineRule="auto"/>
              <w:jc w:val="both"/>
              <w:rPr>
                <w:rFonts w:asciiTheme="majorBidi" w:hAnsiTheme="majorBidi" w:cstheme="majorBidi"/>
                <w:sz w:val="24"/>
                <w:szCs w:val="24"/>
              </w:rPr>
            </w:pPr>
          </w:p>
        </w:tc>
        <w:tc>
          <w:tcPr>
            <w:tcW w:w="1935" w:type="dxa"/>
            <w:tcBorders>
              <w:top w:val="single" w:sz="4" w:space="0" w:color="000000"/>
              <w:left w:val="single" w:sz="4" w:space="0" w:color="000000"/>
              <w:bottom w:val="single" w:sz="4" w:space="0" w:color="000000"/>
              <w:right w:val="single" w:sz="4" w:space="0" w:color="000000"/>
            </w:tcBorders>
            <w:hideMark/>
          </w:tcPr>
          <w:p w14:paraId="12EDE10A"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Email</w:t>
            </w:r>
          </w:p>
        </w:tc>
        <w:tc>
          <w:tcPr>
            <w:tcW w:w="1134" w:type="dxa"/>
            <w:tcBorders>
              <w:top w:val="single" w:sz="4" w:space="0" w:color="000000"/>
              <w:left w:val="single" w:sz="4" w:space="0" w:color="000000"/>
              <w:bottom w:val="single" w:sz="4" w:space="0" w:color="000000"/>
              <w:right w:val="single" w:sz="4" w:space="0" w:color="000000"/>
            </w:tcBorders>
            <w:hideMark/>
          </w:tcPr>
          <w:p w14:paraId="4ADF0B3B"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Varchar</w:t>
            </w:r>
          </w:p>
        </w:tc>
        <w:tc>
          <w:tcPr>
            <w:tcW w:w="1596" w:type="dxa"/>
            <w:tcBorders>
              <w:top w:val="single" w:sz="4" w:space="0" w:color="000000"/>
              <w:left w:val="single" w:sz="4" w:space="0" w:color="000000"/>
              <w:bottom w:val="single" w:sz="4" w:space="0" w:color="000000"/>
              <w:right w:val="single" w:sz="4" w:space="0" w:color="000000"/>
            </w:tcBorders>
            <w:hideMark/>
          </w:tcPr>
          <w:p w14:paraId="69BEC507"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255</w:t>
            </w:r>
          </w:p>
        </w:tc>
        <w:tc>
          <w:tcPr>
            <w:tcW w:w="2373" w:type="dxa"/>
            <w:tcBorders>
              <w:top w:val="single" w:sz="4" w:space="0" w:color="000000"/>
              <w:left w:val="single" w:sz="4" w:space="0" w:color="000000"/>
              <w:bottom w:val="single" w:sz="4" w:space="0" w:color="000000"/>
              <w:right w:val="single" w:sz="4" w:space="0" w:color="000000"/>
            </w:tcBorders>
            <w:hideMark/>
          </w:tcPr>
          <w:p w14:paraId="56997B47"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Email</w:t>
            </w:r>
          </w:p>
        </w:tc>
      </w:tr>
      <w:tr w:rsidR="00413E23" w14:paraId="728D5685" w14:textId="77777777" w:rsidTr="00413E23">
        <w:trPr>
          <w:trHeight w:val="323"/>
        </w:trPr>
        <w:tc>
          <w:tcPr>
            <w:tcW w:w="630" w:type="dxa"/>
            <w:tcBorders>
              <w:top w:val="single" w:sz="4" w:space="0" w:color="000000"/>
              <w:left w:val="single" w:sz="4" w:space="0" w:color="000000"/>
              <w:bottom w:val="single" w:sz="4" w:space="0" w:color="000000"/>
              <w:right w:val="single" w:sz="4" w:space="0" w:color="000000"/>
            </w:tcBorders>
          </w:tcPr>
          <w:p w14:paraId="03E22523" w14:textId="77777777" w:rsidR="00413E23" w:rsidRDefault="00413E23" w:rsidP="00A231F0">
            <w:pPr>
              <w:widowControl/>
              <w:numPr>
                <w:ilvl w:val="0"/>
                <w:numId w:val="42"/>
              </w:numPr>
              <w:autoSpaceDE/>
              <w:autoSpaceDN/>
              <w:spacing w:line="480" w:lineRule="auto"/>
              <w:rPr>
                <w:rFonts w:asciiTheme="majorBidi" w:hAnsiTheme="majorBidi" w:cstheme="majorBidi"/>
                <w:sz w:val="24"/>
                <w:szCs w:val="24"/>
              </w:rPr>
            </w:pPr>
          </w:p>
        </w:tc>
        <w:tc>
          <w:tcPr>
            <w:tcW w:w="1935" w:type="dxa"/>
            <w:tcBorders>
              <w:top w:val="single" w:sz="4" w:space="0" w:color="000000"/>
              <w:left w:val="single" w:sz="4" w:space="0" w:color="000000"/>
              <w:bottom w:val="single" w:sz="4" w:space="0" w:color="000000"/>
              <w:right w:val="single" w:sz="4" w:space="0" w:color="000000"/>
            </w:tcBorders>
            <w:hideMark/>
          </w:tcPr>
          <w:p w14:paraId="15B76B10"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Password</w:t>
            </w:r>
          </w:p>
        </w:tc>
        <w:tc>
          <w:tcPr>
            <w:tcW w:w="1134" w:type="dxa"/>
            <w:tcBorders>
              <w:top w:val="single" w:sz="4" w:space="0" w:color="000000"/>
              <w:left w:val="single" w:sz="4" w:space="0" w:color="000000"/>
              <w:bottom w:val="single" w:sz="4" w:space="0" w:color="000000"/>
              <w:right w:val="single" w:sz="4" w:space="0" w:color="000000"/>
            </w:tcBorders>
            <w:hideMark/>
          </w:tcPr>
          <w:p w14:paraId="3892F2E5"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Varchar</w:t>
            </w:r>
          </w:p>
        </w:tc>
        <w:tc>
          <w:tcPr>
            <w:tcW w:w="1596" w:type="dxa"/>
            <w:tcBorders>
              <w:top w:val="single" w:sz="4" w:space="0" w:color="000000"/>
              <w:left w:val="single" w:sz="4" w:space="0" w:color="000000"/>
              <w:bottom w:val="single" w:sz="4" w:space="0" w:color="000000"/>
              <w:right w:val="single" w:sz="4" w:space="0" w:color="000000"/>
            </w:tcBorders>
            <w:hideMark/>
          </w:tcPr>
          <w:p w14:paraId="787D09DD"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255</w:t>
            </w:r>
          </w:p>
        </w:tc>
        <w:tc>
          <w:tcPr>
            <w:tcW w:w="2373" w:type="dxa"/>
            <w:tcBorders>
              <w:top w:val="single" w:sz="4" w:space="0" w:color="000000"/>
              <w:left w:val="single" w:sz="4" w:space="0" w:color="000000"/>
              <w:bottom w:val="single" w:sz="4" w:space="0" w:color="000000"/>
              <w:right w:val="single" w:sz="4" w:space="0" w:color="000000"/>
            </w:tcBorders>
            <w:hideMark/>
          </w:tcPr>
          <w:p w14:paraId="6FF058D8" w14:textId="77777777" w:rsidR="00413E23" w:rsidRDefault="00413E23">
            <w:pPr>
              <w:spacing w:line="480" w:lineRule="auto"/>
              <w:jc w:val="both"/>
              <w:rPr>
                <w:rFonts w:asciiTheme="majorBidi" w:hAnsiTheme="majorBidi" w:cstheme="majorBidi"/>
                <w:sz w:val="24"/>
                <w:szCs w:val="24"/>
              </w:rPr>
            </w:pPr>
            <w:r>
              <w:rPr>
                <w:rFonts w:asciiTheme="majorBidi" w:hAnsiTheme="majorBidi" w:cstheme="majorBidi"/>
                <w:sz w:val="24"/>
                <w:szCs w:val="24"/>
              </w:rPr>
              <w:t>Password</w:t>
            </w:r>
          </w:p>
        </w:tc>
      </w:tr>
    </w:tbl>
    <w:p w14:paraId="333D167E" w14:textId="77777777" w:rsidR="00413E23" w:rsidRDefault="00413E23" w:rsidP="00413E23">
      <w:pPr>
        <w:pStyle w:val="ListParagraph"/>
        <w:tabs>
          <w:tab w:val="left" w:pos="270"/>
        </w:tabs>
        <w:spacing w:line="480" w:lineRule="auto"/>
        <w:ind w:left="0"/>
        <w:jc w:val="both"/>
        <w:rPr>
          <w:rFonts w:asciiTheme="majorBidi" w:eastAsia="Calibri" w:hAnsiTheme="majorBidi" w:cstheme="majorBidi"/>
          <w:i/>
          <w:sz w:val="24"/>
          <w:szCs w:val="24"/>
          <w:lang w:val="id-ID"/>
        </w:rPr>
      </w:pPr>
    </w:p>
    <w:p w14:paraId="4994A216" w14:textId="77777777" w:rsidR="00413E23" w:rsidRDefault="00413E23" w:rsidP="00413E23">
      <w:pPr>
        <w:tabs>
          <w:tab w:val="left" w:pos="3315"/>
        </w:tabs>
        <w:spacing w:line="480" w:lineRule="auto"/>
        <w:jc w:val="both"/>
        <w:rPr>
          <w:rFonts w:asciiTheme="majorBidi" w:hAnsiTheme="majorBidi" w:cstheme="majorBidi"/>
          <w:sz w:val="24"/>
          <w:szCs w:val="24"/>
          <w:lang w:val="id-ID"/>
        </w:rPr>
      </w:pPr>
    </w:p>
    <w:p w14:paraId="661AF650" w14:textId="77777777" w:rsidR="00413E23" w:rsidRDefault="00413E23" w:rsidP="00413E23">
      <w:pPr>
        <w:pStyle w:val="NormalWeb"/>
        <w:spacing w:line="36" w:lineRule="atLeast"/>
        <w:rPr>
          <w:rFonts w:asciiTheme="majorBidi" w:eastAsia="-webkit-standard" w:hAnsiTheme="majorBidi" w:cstheme="majorBidi"/>
        </w:rPr>
      </w:pPr>
      <w:r>
        <w:rPr>
          <w:rFonts w:asciiTheme="majorBidi" w:eastAsia="Times New Roman" w:hAnsiTheme="majorBidi" w:cstheme="majorBidi"/>
          <w:color w:val="000000"/>
        </w:rPr>
        <w:t> </w:t>
      </w:r>
    </w:p>
    <w:p w14:paraId="3368507A" w14:textId="77777777" w:rsidR="009A6617" w:rsidRDefault="009A6617" w:rsidP="00413E23">
      <w:pPr>
        <w:spacing w:after="406" w:line="264" w:lineRule="auto"/>
        <w:ind w:left="1268" w:right="1256"/>
        <w:jc w:val="center"/>
        <w:rPr>
          <w:rFonts w:asciiTheme="majorBidi" w:hAnsiTheme="majorBidi" w:cstheme="majorBidi"/>
          <w:b/>
          <w:sz w:val="24"/>
          <w:szCs w:val="24"/>
        </w:rPr>
      </w:pPr>
    </w:p>
    <w:p w14:paraId="43E423FF" w14:textId="77777777" w:rsidR="009A6617" w:rsidRDefault="009A6617" w:rsidP="00413E23">
      <w:pPr>
        <w:spacing w:after="406" w:line="264" w:lineRule="auto"/>
        <w:ind w:left="1268" w:right="1256"/>
        <w:jc w:val="center"/>
        <w:rPr>
          <w:rFonts w:asciiTheme="majorBidi" w:hAnsiTheme="majorBidi" w:cstheme="majorBidi"/>
          <w:b/>
          <w:sz w:val="24"/>
          <w:szCs w:val="24"/>
        </w:rPr>
      </w:pPr>
    </w:p>
    <w:p w14:paraId="2245D903" w14:textId="77777777" w:rsidR="009A6617" w:rsidRDefault="009A6617" w:rsidP="00413E23">
      <w:pPr>
        <w:spacing w:after="406" w:line="264" w:lineRule="auto"/>
        <w:ind w:left="1268" w:right="1256"/>
        <w:jc w:val="center"/>
        <w:rPr>
          <w:rFonts w:asciiTheme="majorBidi" w:hAnsiTheme="majorBidi" w:cstheme="majorBidi"/>
          <w:b/>
          <w:sz w:val="24"/>
          <w:szCs w:val="24"/>
        </w:rPr>
      </w:pPr>
    </w:p>
    <w:p w14:paraId="6CA306BA" w14:textId="77777777" w:rsidR="009A6617" w:rsidRDefault="009A6617" w:rsidP="00413E23">
      <w:pPr>
        <w:spacing w:after="406" w:line="264" w:lineRule="auto"/>
        <w:ind w:left="1268" w:right="1256"/>
        <w:jc w:val="center"/>
        <w:rPr>
          <w:rFonts w:asciiTheme="majorBidi" w:hAnsiTheme="majorBidi" w:cstheme="majorBidi"/>
          <w:b/>
          <w:sz w:val="24"/>
          <w:szCs w:val="24"/>
        </w:rPr>
      </w:pPr>
    </w:p>
    <w:p w14:paraId="45460814" w14:textId="77777777" w:rsidR="009A6617" w:rsidRDefault="009A6617" w:rsidP="00413E23">
      <w:pPr>
        <w:spacing w:after="406" w:line="264" w:lineRule="auto"/>
        <w:ind w:left="1268" w:right="1256"/>
        <w:jc w:val="center"/>
        <w:rPr>
          <w:rFonts w:asciiTheme="majorBidi" w:hAnsiTheme="majorBidi" w:cstheme="majorBidi"/>
          <w:b/>
          <w:sz w:val="24"/>
          <w:szCs w:val="24"/>
        </w:rPr>
      </w:pPr>
    </w:p>
    <w:p w14:paraId="2AB0C082" w14:textId="77777777" w:rsidR="009A6617" w:rsidRDefault="009A6617" w:rsidP="00413E23">
      <w:pPr>
        <w:spacing w:after="406" w:line="264" w:lineRule="auto"/>
        <w:ind w:left="1268" w:right="1256"/>
        <w:jc w:val="center"/>
        <w:rPr>
          <w:rFonts w:asciiTheme="majorBidi" w:hAnsiTheme="majorBidi" w:cstheme="majorBidi"/>
          <w:b/>
          <w:sz w:val="24"/>
          <w:szCs w:val="24"/>
        </w:rPr>
      </w:pPr>
    </w:p>
    <w:p w14:paraId="59D5FB84" w14:textId="77777777" w:rsidR="009A6617" w:rsidRDefault="009A6617" w:rsidP="00413E23">
      <w:pPr>
        <w:spacing w:after="406" w:line="264" w:lineRule="auto"/>
        <w:ind w:left="1268" w:right="1256"/>
        <w:jc w:val="center"/>
        <w:rPr>
          <w:rFonts w:asciiTheme="majorBidi" w:hAnsiTheme="majorBidi" w:cstheme="majorBidi"/>
          <w:b/>
          <w:sz w:val="24"/>
          <w:szCs w:val="24"/>
        </w:rPr>
      </w:pPr>
    </w:p>
    <w:p w14:paraId="011ECAF4" w14:textId="77777777" w:rsidR="009A6617" w:rsidRDefault="009A6617" w:rsidP="00413E23">
      <w:pPr>
        <w:spacing w:after="406" w:line="264" w:lineRule="auto"/>
        <w:ind w:left="1268" w:right="1256"/>
        <w:jc w:val="center"/>
        <w:rPr>
          <w:rFonts w:asciiTheme="majorBidi" w:hAnsiTheme="majorBidi" w:cstheme="majorBidi"/>
          <w:b/>
          <w:sz w:val="24"/>
          <w:szCs w:val="24"/>
        </w:rPr>
      </w:pPr>
    </w:p>
    <w:p w14:paraId="155C9782" w14:textId="77777777" w:rsidR="009A6617" w:rsidRDefault="009A6617" w:rsidP="00413E23">
      <w:pPr>
        <w:spacing w:after="406" w:line="264" w:lineRule="auto"/>
        <w:ind w:left="1268" w:right="1256"/>
        <w:jc w:val="center"/>
        <w:rPr>
          <w:rFonts w:asciiTheme="majorBidi" w:hAnsiTheme="majorBidi" w:cstheme="majorBidi"/>
          <w:b/>
          <w:sz w:val="24"/>
          <w:szCs w:val="24"/>
        </w:rPr>
      </w:pPr>
    </w:p>
    <w:p w14:paraId="1C2D17CB" w14:textId="77777777" w:rsidR="009A6617" w:rsidRDefault="009A6617" w:rsidP="00413E23">
      <w:pPr>
        <w:spacing w:after="406" w:line="264" w:lineRule="auto"/>
        <w:ind w:left="1268" w:right="1256"/>
        <w:jc w:val="center"/>
        <w:rPr>
          <w:rFonts w:asciiTheme="majorBidi" w:hAnsiTheme="majorBidi" w:cstheme="majorBidi"/>
          <w:b/>
          <w:sz w:val="24"/>
          <w:szCs w:val="24"/>
        </w:rPr>
      </w:pPr>
    </w:p>
    <w:p w14:paraId="08F68341" w14:textId="07615C5B" w:rsidR="009A6617" w:rsidRDefault="009A6617" w:rsidP="00413E23">
      <w:pPr>
        <w:spacing w:after="406" w:line="264" w:lineRule="auto"/>
        <w:ind w:left="1268" w:right="1256"/>
        <w:jc w:val="center"/>
        <w:rPr>
          <w:rFonts w:asciiTheme="majorBidi" w:hAnsiTheme="majorBidi" w:cstheme="majorBidi"/>
          <w:b/>
          <w:sz w:val="24"/>
          <w:szCs w:val="24"/>
        </w:rPr>
      </w:pPr>
    </w:p>
    <w:p w14:paraId="3D20D0EC" w14:textId="77777777" w:rsidR="004C0471" w:rsidRDefault="004C0471" w:rsidP="00413E23">
      <w:pPr>
        <w:spacing w:after="406" w:line="264" w:lineRule="auto"/>
        <w:ind w:left="1268" w:right="1256"/>
        <w:jc w:val="center"/>
        <w:rPr>
          <w:rFonts w:asciiTheme="majorBidi" w:hAnsiTheme="majorBidi" w:cstheme="majorBidi"/>
          <w:b/>
          <w:sz w:val="24"/>
          <w:szCs w:val="24"/>
        </w:rPr>
      </w:pPr>
    </w:p>
    <w:p w14:paraId="74160ECB" w14:textId="77777777" w:rsidR="00413E23" w:rsidRDefault="00413E23" w:rsidP="009A6617">
      <w:pPr>
        <w:spacing w:after="406" w:line="360" w:lineRule="auto"/>
        <w:ind w:left="1268" w:right="1256"/>
        <w:jc w:val="center"/>
        <w:rPr>
          <w:rFonts w:asciiTheme="majorBidi" w:eastAsia="Calibri" w:hAnsiTheme="majorBidi" w:cstheme="majorBidi"/>
          <w:sz w:val="24"/>
          <w:szCs w:val="24"/>
        </w:rPr>
      </w:pPr>
      <w:r>
        <w:rPr>
          <w:rFonts w:asciiTheme="majorBidi" w:hAnsiTheme="majorBidi" w:cstheme="majorBidi"/>
          <w:b/>
          <w:sz w:val="24"/>
          <w:szCs w:val="24"/>
        </w:rPr>
        <w:t>BAB V</w:t>
      </w:r>
    </w:p>
    <w:p w14:paraId="0D427075" w14:textId="77777777" w:rsidR="00413E23" w:rsidRDefault="00413E23" w:rsidP="009A6617">
      <w:pPr>
        <w:spacing w:after="406" w:line="360" w:lineRule="auto"/>
        <w:ind w:left="1268" w:right="1261"/>
        <w:jc w:val="center"/>
        <w:rPr>
          <w:rFonts w:asciiTheme="majorBidi" w:hAnsiTheme="majorBidi" w:cstheme="majorBidi"/>
          <w:sz w:val="24"/>
          <w:szCs w:val="24"/>
        </w:rPr>
      </w:pPr>
      <w:r>
        <w:rPr>
          <w:rFonts w:asciiTheme="majorBidi" w:hAnsiTheme="majorBidi" w:cstheme="majorBidi"/>
          <w:b/>
          <w:sz w:val="24"/>
          <w:szCs w:val="24"/>
        </w:rPr>
        <w:t>IMPLEMENTASI DAN HASIL</w:t>
      </w:r>
    </w:p>
    <w:p w14:paraId="48E0E72F" w14:textId="77777777" w:rsidR="00413E23" w:rsidRDefault="00413E23" w:rsidP="009A6617">
      <w:pPr>
        <w:spacing w:after="3" w:line="480" w:lineRule="auto"/>
        <w:ind w:left="90" w:hanging="11"/>
        <w:jc w:val="both"/>
        <w:rPr>
          <w:rFonts w:asciiTheme="majorBidi" w:hAnsiTheme="majorBidi" w:cstheme="majorBidi"/>
          <w:sz w:val="24"/>
          <w:szCs w:val="24"/>
        </w:rPr>
      </w:pPr>
      <w:r>
        <w:rPr>
          <w:rFonts w:asciiTheme="majorBidi" w:hAnsiTheme="majorBidi" w:cstheme="majorBidi"/>
          <w:b/>
          <w:sz w:val="24"/>
          <w:szCs w:val="24"/>
        </w:rPr>
        <w:t>5.1 Implementasi Sistem</w:t>
      </w:r>
    </w:p>
    <w:p w14:paraId="7711D621" w14:textId="77777777" w:rsidR="00413E23" w:rsidRDefault="00413E23" w:rsidP="009A6617">
      <w:pPr>
        <w:spacing w:line="480" w:lineRule="auto"/>
        <w:ind w:firstLine="426"/>
        <w:jc w:val="both"/>
        <w:rPr>
          <w:rFonts w:asciiTheme="majorBidi" w:hAnsiTheme="majorBidi" w:cstheme="majorBidi"/>
          <w:sz w:val="24"/>
          <w:szCs w:val="24"/>
        </w:rPr>
      </w:pPr>
      <w:r>
        <w:rPr>
          <w:rFonts w:asciiTheme="majorBidi" w:hAnsiTheme="majorBidi" w:cstheme="majorBidi"/>
          <w:sz w:val="24"/>
          <w:szCs w:val="24"/>
        </w:rPr>
        <w:t>Implementasi sistem adalah prosedur yang dilakukan untuk menyelesaikan desain sistem yang ada dalam dokumen desain yang disetujui dan diuji kemudian diinstal guna dilakukan pemrosesan data dengan sistem yang baru atau sistem yang diperbaiki.</w:t>
      </w:r>
    </w:p>
    <w:p w14:paraId="0250AAF3" w14:textId="77777777" w:rsidR="00413E23" w:rsidRDefault="00413E23" w:rsidP="009A6617">
      <w:pPr>
        <w:spacing w:line="480" w:lineRule="auto"/>
        <w:ind w:firstLine="426"/>
        <w:jc w:val="both"/>
        <w:rPr>
          <w:rFonts w:asciiTheme="majorBidi" w:hAnsiTheme="majorBidi" w:cstheme="majorBidi"/>
          <w:sz w:val="24"/>
          <w:szCs w:val="24"/>
        </w:rPr>
      </w:pPr>
      <w:r>
        <w:rPr>
          <w:rFonts w:asciiTheme="majorBidi" w:hAnsiTheme="majorBidi" w:cstheme="majorBidi"/>
          <w:sz w:val="24"/>
          <w:szCs w:val="24"/>
        </w:rPr>
        <w:t xml:space="preserve">Implementasi sistem merupakan bagian dari siklus pengembangan sistem untuk melakukan sebuah implementasi maka diperlukan aplikasi yaitu perancangan interface dan penulisan coding sesuai dengan sistem yang dirancang ataupun yang </w:t>
      </w:r>
      <w:r>
        <w:rPr>
          <w:rFonts w:asciiTheme="majorBidi" w:hAnsiTheme="majorBidi" w:cstheme="majorBidi"/>
          <w:sz w:val="24"/>
          <w:szCs w:val="24"/>
        </w:rPr>
        <w:lastRenderedPageBreak/>
        <w:t>telah dianalisa.</w:t>
      </w:r>
    </w:p>
    <w:p w14:paraId="6BBAE299" w14:textId="77777777" w:rsidR="00413E23" w:rsidRDefault="00413E23" w:rsidP="009A6617">
      <w:pPr>
        <w:spacing w:line="480" w:lineRule="auto"/>
        <w:ind w:firstLine="425"/>
        <w:jc w:val="both"/>
        <w:rPr>
          <w:rFonts w:asciiTheme="majorBidi" w:hAnsiTheme="majorBidi" w:cstheme="majorBidi"/>
          <w:sz w:val="24"/>
          <w:szCs w:val="24"/>
        </w:rPr>
      </w:pPr>
      <w:r>
        <w:rPr>
          <w:rFonts w:asciiTheme="majorBidi" w:hAnsiTheme="majorBidi" w:cstheme="majorBidi"/>
          <w:sz w:val="24"/>
          <w:szCs w:val="24"/>
        </w:rPr>
        <w:t xml:space="preserve">Untuk melakukan atau mengimplementasikan program aplikasi yang telah dirancang, maka diperlukan sebuah alat bantu berupa komputer, yang mana untuk mengoperasikan komputer itu sendiri yang memerlukan tiga buah komponen pendukung seperti </w:t>
      </w:r>
      <w:r>
        <w:rPr>
          <w:rFonts w:asciiTheme="majorBidi" w:hAnsiTheme="majorBidi" w:cstheme="majorBidi"/>
          <w:i/>
          <w:sz w:val="24"/>
          <w:szCs w:val="24"/>
        </w:rPr>
        <w:t xml:space="preserve">hardware, software, </w:t>
      </w:r>
      <w:r>
        <w:rPr>
          <w:rFonts w:asciiTheme="majorBidi" w:hAnsiTheme="majorBidi" w:cstheme="majorBidi"/>
          <w:sz w:val="24"/>
          <w:szCs w:val="24"/>
        </w:rPr>
        <w:t>dan</w:t>
      </w:r>
      <w:r>
        <w:rPr>
          <w:rFonts w:asciiTheme="majorBidi" w:hAnsiTheme="majorBidi" w:cstheme="majorBidi"/>
          <w:i/>
          <w:sz w:val="24"/>
          <w:szCs w:val="24"/>
        </w:rPr>
        <w:t xml:space="preserve"> brainware. </w:t>
      </w:r>
      <w:r>
        <w:rPr>
          <w:rFonts w:asciiTheme="majorBidi" w:hAnsiTheme="majorBidi" w:cstheme="majorBidi"/>
          <w:sz w:val="24"/>
          <w:szCs w:val="24"/>
        </w:rPr>
        <w:t>Untuk lebih jelas dapat dijelaskan fungsi dari masing</w:t>
      </w:r>
      <w:r>
        <w:rPr>
          <w:rFonts w:asciiTheme="majorBidi" w:hAnsiTheme="majorBidi" w:cstheme="majorBidi"/>
          <w:b/>
          <w:sz w:val="24"/>
          <w:szCs w:val="24"/>
        </w:rPr>
        <w:t>-</w:t>
      </w:r>
      <w:r>
        <w:rPr>
          <w:rFonts w:asciiTheme="majorBidi" w:hAnsiTheme="majorBidi" w:cstheme="majorBidi"/>
          <w:sz w:val="24"/>
          <w:szCs w:val="24"/>
        </w:rPr>
        <w:t>masing komponen sebagai berikut:</w:t>
      </w:r>
    </w:p>
    <w:p w14:paraId="7B93FBDF" w14:textId="77777777" w:rsidR="00413E23" w:rsidRDefault="00413E23" w:rsidP="009A6617">
      <w:pPr>
        <w:pStyle w:val="Heading1"/>
        <w:keepNext/>
        <w:keepLines/>
        <w:spacing w:after="258" w:line="480" w:lineRule="auto"/>
        <w:ind w:left="425" w:hanging="360"/>
        <w:jc w:val="both"/>
        <w:rPr>
          <w:rFonts w:asciiTheme="majorBidi" w:hAnsiTheme="majorBidi" w:cstheme="majorBidi"/>
        </w:rPr>
      </w:pPr>
      <w:r>
        <w:rPr>
          <w:rFonts w:asciiTheme="majorBidi" w:hAnsiTheme="majorBidi" w:cstheme="majorBidi"/>
        </w:rPr>
        <w:t>Hardware</w:t>
      </w:r>
    </w:p>
    <w:p w14:paraId="77328754" w14:textId="77777777" w:rsidR="00413E23" w:rsidRDefault="00413E23" w:rsidP="009A6617">
      <w:pPr>
        <w:spacing w:line="480" w:lineRule="auto"/>
        <w:ind w:firstLine="419"/>
        <w:jc w:val="both"/>
        <w:rPr>
          <w:rFonts w:asciiTheme="majorBidi" w:hAnsiTheme="majorBidi" w:cstheme="majorBidi"/>
          <w:sz w:val="24"/>
          <w:szCs w:val="24"/>
        </w:rPr>
      </w:pPr>
      <w:r>
        <w:rPr>
          <w:rFonts w:asciiTheme="majorBidi" w:hAnsiTheme="majorBidi" w:cstheme="majorBidi"/>
          <w:i/>
          <w:sz w:val="24"/>
          <w:szCs w:val="24"/>
        </w:rPr>
        <w:t>Hardware</w:t>
      </w:r>
      <w:r>
        <w:rPr>
          <w:rFonts w:asciiTheme="majorBidi" w:hAnsiTheme="majorBidi" w:cstheme="majorBidi"/>
          <w:sz w:val="24"/>
          <w:szCs w:val="24"/>
        </w:rPr>
        <w:t xml:space="preserve"> yang digunakan untuk merancang program yang telah dibuat adalah satu unit computer atau laptop yang lengkap keseluruhan perangkatnya.</w:t>
      </w:r>
    </w:p>
    <w:p w14:paraId="687EA251" w14:textId="77777777" w:rsidR="00413E23" w:rsidRDefault="00413E23" w:rsidP="009A6617">
      <w:pPr>
        <w:pStyle w:val="Heading1"/>
        <w:keepNext/>
        <w:keepLines/>
        <w:spacing w:line="480" w:lineRule="auto"/>
        <w:ind w:left="419" w:hanging="357"/>
        <w:jc w:val="both"/>
        <w:rPr>
          <w:rFonts w:asciiTheme="majorBidi" w:hAnsiTheme="majorBidi" w:cstheme="majorBidi"/>
        </w:rPr>
      </w:pPr>
      <w:r>
        <w:rPr>
          <w:rFonts w:asciiTheme="majorBidi" w:hAnsiTheme="majorBidi" w:cstheme="majorBidi"/>
        </w:rPr>
        <w:t>Software</w:t>
      </w:r>
    </w:p>
    <w:p w14:paraId="5D25E08E" w14:textId="77777777" w:rsidR="00413E23" w:rsidRDefault="00413E23" w:rsidP="009A6617">
      <w:pPr>
        <w:spacing w:line="480" w:lineRule="auto"/>
        <w:ind w:left="453" w:hanging="11"/>
        <w:jc w:val="both"/>
        <w:rPr>
          <w:rFonts w:asciiTheme="majorBidi" w:hAnsiTheme="majorBidi" w:cstheme="majorBidi"/>
          <w:sz w:val="24"/>
          <w:szCs w:val="24"/>
        </w:rPr>
      </w:pPr>
      <w:r>
        <w:rPr>
          <w:rFonts w:asciiTheme="majorBidi" w:hAnsiTheme="majorBidi" w:cstheme="majorBidi"/>
          <w:sz w:val="24"/>
          <w:szCs w:val="24"/>
        </w:rPr>
        <w:t xml:space="preserve">Untuk menjalankan program yang dirancang harus menggunakan beberapa </w:t>
      </w:r>
      <w:r>
        <w:rPr>
          <w:rFonts w:asciiTheme="majorBidi" w:hAnsiTheme="majorBidi" w:cstheme="majorBidi"/>
          <w:i/>
          <w:sz w:val="24"/>
          <w:szCs w:val="24"/>
        </w:rPr>
        <w:t>software</w:t>
      </w:r>
      <w:r>
        <w:rPr>
          <w:rFonts w:asciiTheme="majorBidi" w:hAnsiTheme="majorBidi" w:cstheme="majorBidi"/>
          <w:sz w:val="24"/>
          <w:szCs w:val="24"/>
        </w:rPr>
        <w:t xml:space="preserve"> pendukung, </w:t>
      </w:r>
      <w:r>
        <w:rPr>
          <w:rFonts w:asciiTheme="majorBidi" w:hAnsiTheme="majorBidi" w:cstheme="majorBidi"/>
          <w:i/>
          <w:sz w:val="24"/>
          <w:szCs w:val="24"/>
        </w:rPr>
        <w:t xml:space="preserve">software </w:t>
      </w:r>
      <w:r>
        <w:rPr>
          <w:rFonts w:asciiTheme="majorBidi" w:hAnsiTheme="majorBidi" w:cstheme="majorBidi"/>
          <w:sz w:val="24"/>
          <w:szCs w:val="24"/>
        </w:rPr>
        <w:t xml:space="preserve">pendukung yang harus di </w:t>
      </w:r>
      <w:r>
        <w:rPr>
          <w:rFonts w:asciiTheme="majorBidi" w:hAnsiTheme="majorBidi" w:cstheme="majorBidi"/>
          <w:i/>
          <w:sz w:val="24"/>
          <w:szCs w:val="24"/>
        </w:rPr>
        <w:t xml:space="preserve">instal </w:t>
      </w:r>
      <w:r>
        <w:rPr>
          <w:rFonts w:asciiTheme="majorBidi" w:hAnsiTheme="majorBidi" w:cstheme="majorBidi"/>
          <w:sz w:val="24"/>
          <w:szCs w:val="24"/>
        </w:rPr>
        <w:t xml:space="preserve">adalah </w:t>
      </w:r>
      <w:r>
        <w:rPr>
          <w:rFonts w:asciiTheme="majorBidi" w:hAnsiTheme="majorBidi" w:cstheme="majorBidi"/>
          <w:i/>
          <w:sz w:val="24"/>
          <w:szCs w:val="24"/>
        </w:rPr>
        <w:t>software aplikasi server</w:t>
      </w:r>
      <w:r>
        <w:rPr>
          <w:rFonts w:asciiTheme="majorBidi" w:hAnsiTheme="majorBidi" w:cstheme="majorBidi"/>
          <w:sz w:val="24"/>
          <w:szCs w:val="24"/>
        </w:rPr>
        <w:t xml:space="preserve">, seperti </w:t>
      </w:r>
      <w:r>
        <w:rPr>
          <w:rFonts w:asciiTheme="majorBidi" w:hAnsiTheme="majorBidi" w:cstheme="majorBidi"/>
          <w:i/>
          <w:sz w:val="24"/>
          <w:szCs w:val="24"/>
        </w:rPr>
        <w:t xml:space="preserve">Xampp </w:t>
      </w:r>
      <w:r>
        <w:rPr>
          <w:rFonts w:asciiTheme="majorBidi" w:hAnsiTheme="majorBidi" w:cstheme="majorBidi"/>
          <w:sz w:val="24"/>
          <w:szCs w:val="24"/>
        </w:rPr>
        <w:t xml:space="preserve">yang berfungsi sebagai </w:t>
      </w:r>
      <w:r>
        <w:rPr>
          <w:rFonts w:asciiTheme="majorBidi" w:hAnsiTheme="majorBidi" w:cstheme="majorBidi"/>
          <w:i/>
          <w:sz w:val="24"/>
          <w:szCs w:val="24"/>
        </w:rPr>
        <w:t xml:space="preserve">localhost </w:t>
      </w:r>
      <w:r>
        <w:rPr>
          <w:rFonts w:asciiTheme="majorBidi" w:hAnsiTheme="majorBidi" w:cstheme="majorBidi"/>
          <w:sz w:val="24"/>
          <w:szCs w:val="24"/>
        </w:rPr>
        <w:t xml:space="preserve">kemudian </w:t>
      </w:r>
      <w:r>
        <w:rPr>
          <w:rFonts w:asciiTheme="majorBidi" w:hAnsiTheme="majorBidi" w:cstheme="majorBidi"/>
          <w:i/>
          <w:sz w:val="24"/>
          <w:szCs w:val="24"/>
        </w:rPr>
        <w:t xml:space="preserve">software web browser </w:t>
      </w:r>
      <w:r>
        <w:rPr>
          <w:rFonts w:asciiTheme="majorBidi" w:hAnsiTheme="majorBidi" w:cstheme="majorBidi"/>
          <w:sz w:val="24"/>
          <w:szCs w:val="24"/>
        </w:rPr>
        <w:t xml:space="preserve">seperti </w:t>
      </w:r>
      <w:r>
        <w:rPr>
          <w:rFonts w:asciiTheme="majorBidi" w:hAnsiTheme="majorBidi" w:cstheme="majorBidi"/>
          <w:i/>
          <w:sz w:val="24"/>
          <w:szCs w:val="24"/>
        </w:rPr>
        <w:t xml:space="preserve">Chrome </w:t>
      </w:r>
      <w:r>
        <w:rPr>
          <w:rFonts w:asciiTheme="majorBidi" w:hAnsiTheme="majorBidi" w:cstheme="majorBidi"/>
          <w:sz w:val="24"/>
          <w:szCs w:val="24"/>
        </w:rPr>
        <w:t xml:space="preserve">yang berfungsi untuk tempat menjalankan program tersebut dan aplikasi REST SMS Gateway_v1.8.apk untuk penghubung ke API yang diinstall ke dalam </w:t>
      </w:r>
      <w:r>
        <w:rPr>
          <w:rFonts w:asciiTheme="majorBidi" w:hAnsiTheme="majorBidi" w:cstheme="majorBidi"/>
          <w:i/>
          <w:sz w:val="24"/>
          <w:szCs w:val="24"/>
        </w:rPr>
        <w:t>Smartphone</w:t>
      </w:r>
      <w:r>
        <w:rPr>
          <w:rFonts w:asciiTheme="majorBidi" w:hAnsiTheme="majorBidi" w:cstheme="majorBidi"/>
          <w:sz w:val="24"/>
          <w:szCs w:val="24"/>
        </w:rPr>
        <w:t>.</w:t>
      </w:r>
    </w:p>
    <w:p w14:paraId="11248D57" w14:textId="77777777" w:rsidR="00413E23" w:rsidRDefault="00413E23" w:rsidP="009A6617">
      <w:pPr>
        <w:pStyle w:val="Heading1"/>
        <w:keepNext/>
        <w:keepLines/>
        <w:spacing w:line="480" w:lineRule="auto"/>
        <w:ind w:left="419" w:hanging="357"/>
        <w:contextualSpacing/>
        <w:jc w:val="both"/>
        <w:rPr>
          <w:rFonts w:asciiTheme="majorBidi" w:hAnsiTheme="majorBidi" w:cstheme="majorBidi"/>
        </w:rPr>
      </w:pPr>
      <w:r>
        <w:rPr>
          <w:rFonts w:asciiTheme="majorBidi" w:hAnsiTheme="majorBidi" w:cstheme="majorBidi"/>
        </w:rPr>
        <w:t>Brainware</w:t>
      </w:r>
    </w:p>
    <w:p w14:paraId="424F0FB5" w14:textId="77777777" w:rsidR="00413E23" w:rsidRDefault="00413E23" w:rsidP="009A6617">
      <w:pPr>
        <w:spacing w:line="480" w:lineRule="auto"/>
        <w:ind w:left="450" w:firstLine="270"/>
        <w:jc w:val="both"/>
        <w:rPr>
          <w:rFonts w:asciiTheme="majorBidi" w:hAnsiTheme="majorBidi" w:cstheme="majorBidi"/>
          <w:sz w:val="24"/>
          <w:szCs w:val="24"/>
        </w:rPr>
      </w:pPr>
      <w:r>
        <w:rPr>
          <w:rFonts w:asciiTheme="majorBidi" w:hAnsiTheme="majorBidi" w:cstheme="majorBidi"/>
          <w:i/>
          <w:sz w:val="24"/>
          <w:szCs w:val="24"/>
        </w:rPr>
        <w:t xml:space="preserve">Brainware </w:t>
      </w:r>
      <w:r>
        <w:rPr>
          <w:rFonts w:asciiTheme="majorBidi" w:hAnsiTheme="majorBidi" w:cstheme="majorBidi"/>
          <w:sz w:val="24"/>
          <w:szCs w:val="24"/>
        </w:rPr>
        <w:t xml:space="preserve">merupakan operator yang berfungsi untuk mengoperasikan atau menjalankan program. Jadi ketiga komponen diatas memiliki komponen abstrak dari susunan sistem komputer dan </w:t>
      </w:r>
      <w:r>
        <w:rPr>
          <w:rFonts w:asciiTheme="majorBidi" w:hAnsiTheme="majorBidi" w:cstheme="majorBidi"/>
          <w:i/>
          <w:sz w:val="24"/>
          <w:szCs w:val="24"/>
        </w:rPr>
        <w:t xml:space="preserve">hardware </w:t>
      </w:r>
      <w:r>
        <w:rPr>
          <w:rFonts w:asciiTheme="majorBidi" w:hAnsiTheme="majorBidi" w:cstheme="majorBidi"/>
          <w:sz w:val="24"/>
          <w:szCs w:val="24"/>
        </w:rPr>
        <w:t>akan hidup dan mimiliki fungsi jika digunakan bersama</w:t>
      </w:r>
      <w:r>
        <w:rPr>
          <w:rFonts w:asciiTheme="majorBidi" w:hAnsiTheme="majorBidi" w:cstheme="majorBidi"/>
          <w:b/>
          <w:sz w:val="24"/>
          <w:szCs w:val="24"/>
        </w:rPr>
        <w:t>-</w:t>
      </w:r>
      <w:r>
        <w:rPr>
          <w:rFonts w:asciiTheme="majorBidi" w:hAnsiTheme="majorBidi" w:cstheme="majorBidi"/>
          <w:sz w:val="24"/>
          <w:szCs w:val="24"/>
        </w:rPr>
        <w:t xml:space="preserve">sama dengan </w:t>
      </w:r>
      <w:r>
        <w:rPr>
          <w:rFonts w:asciiTheme="majorBidi" w:hAnsiTheme="majorBidi" w:cstheme="majorBidi"/>
          <w:i/>
          <w:sz w:val="24"/>
          <w:szCs w:val="24"/>
        </w:rPr>
        <w:t xml:space="preserve">software </w:t>
      </w:r>
      <w:r>
        <w:rPr>
          <w:rFonts w:asciiTheme="majorBidi" w:hAnsiTheme="majorBidi" w:cstheme="majorBidi"/>
          <w:sz w:val="24"/>
          <w:szCs w:val="24"/>
        </w:rPr>
        <w:t xml:space="preserve">sedangkan </w:t>
      </w:r>
      <w:r>
        <w:rPr>
          <w:rFonts w:asciiTheme="majorBidi" w:hAnsiTheme="majorBidi" w:cstheme="majorBidi"/>
          <w:i/>
          <w:sz w:val="24"/>
          <w:szCs w:val="24"/>
        </w:rPr>
        <w:t xml:space="preserve">brainware </w:t>
      </w:r>
      <w:r>
        <w:rPr>
          <w:rFonts w:asciiTheme="majorBidi" w:hAnsiTheme="majorBidi" w:cstheme="majorBidi"/>
          <w:sz w:val="24"/>
          <w:szCs w:val="24"/>
        </w:rPr>
        <w:t xml:space="preserve">adalah orang </w:t>
      </w:r>
      <w:r>
        <w:rPr>
          <w:rFonts w:asciiTheme="majorBidi" w:hAnsiTheme="majorBidi" w:cstheme="majorBidi"/>
          <w:sz w:val="24"/>
          <w:szCs w:val="24"/>
        </w:rPr>
        <w:lastRenderedPageBreak/>
        <w:t xml:space="preserve">yang akan mengoperasikan program, tanpa </w:t>
      </w:r>
      <w:r>
        <w:rPr>
          <w:rFonts w:asciiTheme="majorBidi" w:hAnsiTheme="majorBidi" w:cstheme="majorBidi"/>
          <w:i/>
          <w:sz w:val="24"/>
          <w:szCs w:val="24"/>
        </w:rPr>
        <w:t xml:space="preserve">brainware </w:t>
      </w:r>
      <w:r>
        <w:rPr>
          <w:rFonts w:asciiTheme="majorBidi" w:hAnsiTheme="majorBidi" w:cstheme="majorBidi"/>
          <w:sz w:val="24"/>
          <w:szCs w:val="24"/>
        </w:rPr>
        <w:t>komputer tidak akan bisa beroperasi.</w:t>
      </w:r>
    </w:p>
    <w:p w14:paraId="6E1A6912" w14:textId="77777777" w:rsidR="00413E23" w:rsidRDefault="00413E23" w:rsidP="009A6617">
      <w:pPr>
        <w:tabs>
          <w:tab w:val="center" w:pos="2457"/>
        </w:tabs>
        <w:spacing w:after="252" w:line="480" w:lineRule="auto"/>
        <w:ind w:left="-15"/>
        <w:jc w:val="both"/>
        <w:rPr>
          <w:rFonts w:asciiTheme="majorBidi" w:hAnsiTheme="majorBidi" w:cstheme="majorBidi"/>
          <w:sz w:val="24"/>
          <w:szCs w:val="24"/>
        </w:rPr>
      </w:pPr>
      <w:r>
        <w:rPr>
          <w:rFonts w:asciiTheme="majorBidi" w:hAnsiTheme="majorBidi" w:cstheme="majorBidi"/>
          <w:b/>
          <w:sz w:val="24"/>
          <w:szCs w:val="24"/>
        </w:rPr>
        <w:t>5.1.1</w:t>
      </w:r>
      <w:r>
        <w:rPr>
          <w:rFonts w:asciiTheme="majorBidi" w:hAnsiTheme="majorBidi" w:cstheme="majorBidi"/>
          <w:b/>
          <w:sz w:val="24"/>
          <w:szCs w:val="24"/>
        </w:rPr>
        <w:tab/>
        <w:t>Instalasi Software  XAMPP 5.6.39</w:t>
      </w:r>
    </w:p>
    <w:p w14:paraId="063DBAF9" w14:textId="77777777" w:rsidR="00413E23" w:rsidRDefault="00413E23" w:rsidP="009A6617">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 xml:space="preserve">XAMPP merupakan tool yang menyediakan paket perangkat lunak kedalam satu buah paket. Dengan menginstal XAMPP maka tidak perlu lagi melakukan instalasi dan </w:t>
      </w:r>
      <w:r>
        <w:rPr>
          <w:rFonts w:asciiTheme="majorBidi" w:hAnsiTheme="majorBidi" w:cstheme="majorBidi"/>
          <w:i/>
          <w:sz w:val="24"/>
          <w:szCs w:val="24"/>
        </w:rPr>
        <w:t>konfigurasi web server apache, PHP dan MySQL</w:t>
      </w:r>
      <w:r>
        <w:rPr>
          <w:rFonts w:asciiTheme="majorBidi" w:hAnsiTheme="majorBidi" w:cstheme="majorBidi"/>
          <w:sz w:val="24"/>
          <w:szCs w:val="24"/>
        </w:rPr>
        <w:t xml:space="preserve"> secara manual. XAMPP akan menginstal dan mengkonfirgurasikannya secara otomatis untuk anda atau auto konfigurasi. Adapun tahap Instalasi XAMPP adalah:</w:t>
      </w:r>
    </w:p>
    <w:p w14:paraId="093A976F" w14:textId="77777777" w:rsidR="00413E23" w:rsidRDefault="00413E23" w:rsidP="009A6617">
      <w:pPr>
        <w:widowControl/>
        <w:numPr>
          <w:ilvl w:val="0"/>
          <w:numId w:val="43"/>
        </w:numPr>
        <w:autoSpaceDE/>
        <w:autoSpaceDN/>
        <w:spacing w:after="4" w:line="480" w:lineRule="auto"/>
        <w:ind w:hanging="360"/>
        <w:jc w:val="both"/>
        <w:rPr>
          <w:rFonts w:asciiTheme="majorBidi" w:hAnsiTheme="majorBidi" w:cstheme="majorBidi"/>
          <w:sz w:val="24"/>
          <w:szCs w:val="24"/>
        </w:rPr>
      </w:pPr>
      <w:r>
        <w:rPr>
          <w:rFonts w:asciiTheme="majorBidi" w:hAnsiTheme="majorBidi" w:cstheme="majorBidi"/>
          <w:sz w:val="24"/>
          <w:szCs w:val="24"/>
        </w:rPr>
        <w:t>Klik Master XAMPP 5.6.39 maka akan muncul tampilan installer. Lalu klik tombol Next, seperti pada Gambar 5.1 berikut :</w:t>
      </w:r>
    </w:p>
    <w:p w14:paraId="27D040E9" w14:textId="77777777" w:rsidR="00413E23" w:rsidRDefault="00413E23" w:rsidP="009A6617">
      <w:pPr>
        <w:spacing w:after="12" w:line="480" w:lineRule="auto"/>
        <w:ind w:left="1110"/>
        <w:jc w:val="both"/>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119356BF" wp14:editId="5C738BFE">
            <wp:extent cx="3286125" cy="218212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7548" cy="2183070"/>
                    </a:xfrm>
                    <a:prstGeom prst="rect">
                      <a:avLst/>
                    </a:prstGeom>
                    <a:noFill/>
                    <a:ln>
                      <a:noFill/>
                    </a:ln>
                  </pic:spPr>
                </pic:pic>
              </a:graphicData>
            </a:graphic>
          </wp:inline>
        </w:drawing>
      </w:r>
    </w:p>
    <w:p w14:paraId="7B56FE56" w14:textId="77777777" w:rsidR="00413E23" w:rsidRPr="009A6617" w:rsidRDefault="00413E23" w:rsidP="009A6617">
      <w:pPr>
        <w:spacing w:after="3" w:line="480" w:lineRule="auto"/>
        <w:ind w:left="1644"/>
        <w:jc w:val="both"/>
        <w:rPr>
          <w:rFonts w:asciiTheme="majorBidi" w:hAnsiTheme="majorBidi" w:cstheme="majorBidi"/>
          <w:b/>
          <w:sz w:val="24"/>
          <w:szCs w:val="24"/>
        </w:rPr>
      </w:pPr>
      <w:r>
        <w:rPr>
          <w:rFonts w:asciiTheme="majorBidi" w:hAnsiTheme="majorBidi" w:cstheme="majorBidi"/>
          <w:b/>
          <w:sz w:val="24"/>
          <w:szCs w:val="24"/>
        </w:rPr>
        <w:t>Gambar 5.</w:t>
      </w:r>
      <w:r w:rsidR="009A6617">
        <w:rPr>
          <w:rFonts w:asciiTheme="majorBidi" w:hAnsiTheme="majorBidi" w:cstheme="majorBidi"/>
          <w:b/>
          <w:sz w:val="24"/>
          <w:szCs w:val="24"/>
        </w:rPr>
        <w:t>1 Tampilan Awal Instalasi XAMPP</w:t>
      </w:r>
    </w:p>
    <w:p w14:paraId="53682553" w14:textId="77777777" w:rsidR="009A6617" w:rsidRDefault="00413E23" w:rsidP="009A6617">
      <w:pPr>
        <w:widowControl/>
        <w:numPr>
          <w:ilvl w:val="0"/>
          <w:numId w:val="43"/>
        </w:numPr>
        <w:autoSpaceDE/>
        <w:autoSpaceDN/>
        <w:spacing w:after="258" w:line="480" w:lineRule="auto"/>
        <w:ind w:hanging="360"/>
        <w:jc w:val="both"/>
        <w:rPr>
          <w:rFonts w:asciiTheme="majorBidi" w:hAnsiTheme="majorBidi" w:cstheme="majorBidi"/>
          <w:sz w:val="24"/>
          <w:szCs w:val="24"/>
        </w:rPr>
      </w:pPr>
      <w:r>
        <w:rPr>
          <w:rFonts w:asciiTheme="majorBidi" w:hAnsiTheme="majorBidi" w:cstheme="majorBidi"/>
          <w:sz w:val="24"/>
          <w:szCs w:val="24"/>
        </w:rPr>
        <w:t xml:space="preserve">Berikut adalah tampilan untuk memilih </w:t>
      </w:r>
      <w:r>
        <w:rPr>
          <w:rFonts w:asciiTheme="majorBidi" w:hAnsiTheme="majorBidi" w:cstheme="majorBidi"/>
          <w:i/>
          <w:sz w:val="24"/>
          <w:szCs w:val="24"/>
        </w:rPr>
        <w:t>component</w:t>
      </w:r>
      <w:r>
        <w:rPr>
          <w:rFonts w:asciiTheme="majorBidi" w:hAnsiTheme="majorBidi" w:cstheme="majorBidi"/>
          <w:sz w:val="24"/>
          <w:szCs w:val="24"/>
        </w:rPr>
        <w:t xml:space="preserve"> yang diinstal.</w:t>
      </w:r>
    </w:p>
    <w:p w14:paraId="5D6CB333" w14:textId="77777777" w:rsidR="00413E23" w:rsidRPr="009A6617" w:rsidRDefault="00413E23" w:rsidP="009A6617">
      <w:pPr>
        <w:widowControl/>
        <w:autoSpaceDE/>
        <w:autoSpaceDN/>
        <w:spacing w:after="258" w:line="480" w:lineRule="auto"/>
        <w:ind w:left="994"/>
        <w:jc w:val="both"/>
        <w:rPr>
          <w:rFonts w:asciiTheme="majorBidi" w:hAnsiTheme="majorBidi" w:cstheme="majorBidi"/>
          <w:sz w:val="24"/>
          <w:szCs w:val="24"/>
        </w:rPr>
      </w:pPr>
      <w:r w:rsidRPr="009A6617">
        <w:rPr>
          <w:rFonts w:asciiTheme="majorBidi" w:hAnsiTheme="majorBidi" w:cstheme="majorBidi"/>
          <w:sz w:val="24"/>
          <w:szCs w:val="24"/>
        </w:rPr>
        <w:t xml:space="preserve">Centang semua semua </w:t>
      </w:r>
      <w:r w:rsidRPr="009A6617">
        <w:rPr>
          <w:rFonts w:asciiTheme="majorBidi" w:hAnsiTheme="majorBidi" w:cstheme="majorBidi"/>
          <w:i/>
          <w:sz w:val="24"/>
          <w:szCs w:val="24"/>
        </w:rPr>
        <w:t>component</w:t>
      </w:r>
      <w:r w:rsidRPr="009A6617">
        <w:rPr>
          <w:rFonts w:asciiTheme="majorBidi" w:hAnsiTheme="majorBidi" w:cstheme="majorBidi"/>
          <w:sz w:val="24"/>
          <w:szCs w:val="24"/>
        </w:rPr>
        <w:t xml:space="preserve"> yang ada, kemudian klik tombol Next, seperti pada Gambar 5.2 berikut:</w:t>
      </w:r>
    </w:p>
    <w:p w14:paraId="2E238166" w14:textId="77777777" w:rsidR="00413E23" w:rsidRDefault="00413E23" w:rsidP="009A6617">
      <w:pPr>
        <w:spacing w:after="12" w:line="480" w:lineRule="auto"/>
        <w:ind w:left="1244"/>
        <w:jc w:val="both"/>
        <w:rPr>
          <w:rFonts w:asciiTheme="majorBidi" w:hAnsiTheme="majorBidi" w:cstheme="majorBidi"/>
          <w:sz w:val="24"/>
          <w:szCs w:val="24"/>
        </w:rPr>
      </w:pPr>
      <w:r>
        <w:rPr>
          <w:rFonts w:asciiTheme="majorBidi" w:hAnsiTheme="majorBidi" w:cstheme="majorBidi"/>
          <w:noProof/>
          <w:sz w:val="24"/>
          <w:szCs w:val="24"/>
          <w:lang w:val="en-US"/>
        </w:rPr>
        <w:lastRenderedPageBreak/>
        <w:drawing>
          <wp:inline distT="0" distB="0" distL="0" distR="0" wp14:anchorId="57CE685D" wp14:editId="24869081">
            <wp:extent cx="3457575" cy="2867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57575" cy="2867025"/>
                    </a:xfrm>
                    <a:prstGeom prst="rect">
                      <a:avLst/>
                    </a:prstGeom>
                    <a:noFill/>
                    <a:ln>
                      <a:noFill/>
                    </a:ln>
                  </pic:spPr>
                </pic:pic>
              </a:graphicData>
            </a:graphic>
          </wp:inline>
        </w:drawing>
      </w:r>
    </w:p>
    <w:p w14:paraId="4BBCBD79" w14:textId="5BF33735" w:rsidR="00413E23" w:rsidRPr="004C0471" w:rsidRDefault="00413E23" w:rsidP="004C0471">
      <w:pPr>
        <w:spacing w:after="3" w:line="480" w:lineRule="auto"/>
        <w:ind w:left="1844"/>
        <w:jc w:val="both"/>
        <w:rPr>
          <w:rFonts w:asciiTheme="majorBidi" w:hAnsiTheme="majorBidi" w:cstheme="majorBidi"/>
          <w:b/>
          <w:sz w:val="24"/>
          <w:szCs w:val="24"/>
        </w:rPr>
      </w:pPr>
      <w:r>
        <w:rPr>
          <w:rFonts w:asciiTheme="majorBidi" w:hAnsiTheme="majorBidi" w:cstheme="majorBidi"/>
          <w:b/>
          <w:sz w:val="24"/>
          <w:szCs w:val="24"/>
        </w:rPr>
        <w:t>Gambar 5.2 Memilih Komponen Instalasi</w:t>
      </w:r>
    </w:p>
    <w:p w14:paraId="22BDABB1" w14:textId="77777777" w:rsidR="00413E23" w:rsidRDefault="00413E23" w:rsidP="009A6617">
      <w:pPr>
        <w:widowControl/>
        <w:numPr>
          <w:ilvl w:val="0"/>
          <w:numId w:val="43"/>
        </w:numPr>
        <w:autoSpaceDE/>
        <w:autoSpaceDN/>
        <w:spacing w:after="258" w:line="480" w:lineRule="auto"/>
        <w:ind w:hanging="360"/>
        <w:jc w:val="both"/>
        <w:rPr>
          <w:rFonts w:asciiTheme="majorBidi" w:hAnsiTheme="majorBidi" w:cstheme="majorBidi"/>
          <w:sz w:val="24"/>
          <w:szCs w:val="24"/>
        </w:rPr>
      </w:pPr>
      <w:r>
        <w:rPr>
          <w:rFonts w:asciiTheme="majorBidi" w:hAnsiTheme="majorBidi" w:cstheme="majorBidi"/>
          <w:sz w:val="24"/>
          <w:szCs w:val="24"/>
        </w:rPr>
        <w:t>Berikut akan muncul tampilan yang menanyakan destinasi folder</w:t>
      </w:r>
    </w:p>
    <w:p w14:paraId="61706BE2" w14:textId="77777777" w:rsidR="00413E23" w:rsidRDefault="00413E23" w:rsidP="009A6617">
      <w:pPr>
        <w:spacing w:line="480" w:lineRule="auto"/>
        <w:ind w:left="1004"/>
        <w:jc w:val="both"/>
        <w:rPr>
          <w:rFonts w:asciiTheme="majorBidi" w:hAnsiTheme="majorBidi" w:cstheme="majorBidi"/>
          <w:sz w:val="24"/>
          <w:szCs w:val="24"/>
        </w:rPr>
      </w:pPr>
      <w:r>
        <w:rPr>
          <w:rFonts w:asciiTheme="majorBidi" w:hAnsiTheme="majorBidi" w:cstheme="majorBidi"/>
          <w:sz w:val="24"/>
          <w:szCs w:val="24"/>
        </w:rPr>
        <w:t xml:space="preserve">XAMPP akan disimpan, klik browse untuk memilih. Lalu klik tombol Next untuk melanjutkan proses instalasi, seperti pada Gambar 5.3 berikut </w:t>
      </w:r>
    </w:p>
    <w:p w14:paraId="30E79AFD" w14:textId="77777777" w:rsidR="00413E23" w:rsidRDefault="00413E23" w:rsidP="009A6617">
      <w:pPr>
        <w:spacing w:after="12" w:line="480" w:lineRule="auto"/>
        <w:ind w:left="1370"/>
        <w:jc w:val="both"/>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59625ABC" wp14:editId="2D3FCF24">
            <wp:extent cx="3076575" cy="2338553"/>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8595" cy="2340088"/>
                    </a:xfrm>
                    <a:prstGeom prst="rect">
                      <a:avLst/>
                    </a:prstGeom>
                    <a:noFill/>
                    <a:ln>
                      <a:noFill/>
                    </a:ln>
                  </pic:spPr>
                </pic:pic>
              </a:graphicData>
            </a:graphic>
          </wp:inline>
        </w:drawing>
      </w:r>
    </w:p>
    <w:p w14:paraId="4031A63D" w14:textId="77777777" w:rsidR="00413E23" w:rsidRDefault="00413E23" w:rsidP="009A6617">
      <w:pPr>
        <w:spacing w:after="3" w:line="480" w:lineRule="auto"/>
        <w:ind w:left="2074"/>
        <w:jc w:val="both"/>
        <w:rPr>
          <w:rFonts w:asciiTheme="majorBidi" w:hAnsiTheme="majorBidi" w:cstheme="majorBidi"/>
          <w:b/>
          <w:sz w:val="24"/>
          <w:szCs w:val="24"/>
        </w:rPr>
      </w:pPr>
      <w:r>
        <w:rPr>
          <w:rFonts w:asciiTheme="majorBidi" w:hAnsiTheme="majorBidi" w:cstheme="majorBidi"/>
          <w:b/>
          <w:sz w:val="24"/>
          <w:szCs w:val="24"/>
        </w:rPr>
        <w:t>Gambar 5.3 Memilih Folder Instalasi</w:t>
      </w:r>
    </w:p>
    <w:p w14:paraId="4BC35331" w14:textId="77777777" w:rsidR="00413E23" w:rsidRDefault="00413E23" w:rsidP="009A6617">
      <w:pPr>
        <w:spacing w:after="3" w:line="480" w:lineRule="auto"/>
        <w:ind w:left="2074"/>
        <w:jc w:val="both"/>
        <w:rPr>
          <w:rFonts w:asciiTheme="majorBidi" w:hAnsiTheme="majorBidi" w:cstheme="majorBidi"/>
          <w:sz w:val="24"/>
          <w:szCs w:val="24"/>
        </w:rPr>
      </w:pPr>
    </w:p>
    <w:p w14:paraId="1F5B6142" w14:textId="77777777" w:rsidR="00413E23" w:rsidRDefault="00413E23" w:rsidP="009A6617">
      <w:pPr>
        <w:widowControl/>
        <w:numPr>
          <w:ilvl w:val="0"/>
          <w:numId w:val="43"/>
        </w:numPr>
        <w:autoSpaceDE/>
        <w:autoSpaceDN/>
        <w:spacing w:after="4" w:line="480" w:lineRule="auto"/>
        <w:ind w:hanging="360"/>
        <w:jc w:val="both"/>
        <w:rPr>
          <w:rFonts w:asciiTheme="majorBidi" w:hAnsiTheme="majorBidi" w:cstheme="majorBidi"/>
          <w:sz w:val="24"/>
          <w:szCs w:val="24"/>
        </w:rPr>
      </w:pPr>
      <w:r>
        <w:rPr>
          <w:rFonts w:asciiTheme="majorBidi" w:hAnsiTheme="majorBidi" w:cstheme="majorBidi"/>
          <w:sz w:val="24"/>
          <w:szCs w:val="24"/>
        </w:rPr>
        <w:t>Selanjutnya menunggu proses instalasi yang sedang berlangsung, seperti pada Gambar 5.4 berikut:</w:t>
      </w:r>
    </w:p>
    <w:p w14:paraId="0FAEEE61" w14:textId="77777777" w:rsidR="00413E23" w:rsidRDefault="00413E23" w:rsidP="009A6617">
      <w:pPr>
        <w:spacing w:after="10" w:line="480" w:lineRule="auto"/>
        <w:ind w:left="1510"/>
        <w:jc w:val="both"/>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03FA60B0" wp14:editId="375BF3CA">
            <wp:extent cx="2638425" cy="224427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39655" cy="2245316"/>
                    </a:xfrm>
                    <a:prstGeom prst="rect">
                      <a:avLst/>
                    </a:prstGeom>
                    <a:noFill/>
                    <a:ln>
                      <a:noFill/>
                    </a:ln>
                  </pic:spPr>
                </pic:pic>
              </a:graphicData>
            </a:graphic>
          </wp:inline>
        </w:drawing>
      </w:r>
    </w:p>
    <w:p w14:paraId="0AAA1E20" w14:textId="4ED27548" w:rsidR="00413E23" w:rsidRPr="004C0471" w:rsidRDefault="00413E23" w:rsidP="004C0471">
      <w:pPr>
        <w:spacing w:after="3" w:line="480" w:lineRule="auto"/>
        <w:ind w:left="1800"/>
        <w:jc w:val="both"/>
        <w:rPr>
          <w:rFonts w:asciiTheme="majorBidi" w:hAnsiTheme="majorBidi" w:cstheme="majorBidi"/>
          <w:b/>
          <w:sz w:val="24"/>
          <w:szCs w:val="24"/>
        </w:rPr>
      </w:pPr>
      <w:r>
        <w:rPr>
          <w:rFonts w:asciiTheme="majorBidi" w:hAnsiTheme="majorBidi" w:cstheme="majorBidi"/>
          <w:b/>
          <w:sz w:val="24"/>
          <w:szCs w:val="24"/>
        </w:rPr>
        <w:t>Gambar 5.4 Tampilan Proses Penginstalan</w:t>
      </w:r>
    </w:p>
    <w:p w14:paraId="3B526806" w14:textId="77777777" w:rsidR="00413E23" w:rsidRDefault="00413E23" w:rsidP="009A6617">
      <w:pPr>
        <w:widowControl/>
        <w:numPr>
          <w:ilvl w:val="0"/>
          <w:numId w:val="43"/>
        </w:numPr>
        <w:autoSpaceDE/>
        <w:autoSpaceDN/>
        <w:spacing w:after="4" w:line="480" w:lineRule="auto"/>
        <w:ind w:hanging="360"/>
        <w:jc w:val="both"/>
        <w:rPr>
          <w:rFonts w:asciiTheme="majorBidi" w:hAnsiTheme="majorBidi" w:cstheme="majorBidi"/>
          <w:sz w:val="24"/>
          <w:szCs w:val="24"/>
        </w:rPr>
      </w:pPr>
      <w:r>
        <w:rPr>
          <w:rFonts w:asciiTheme="majorBidi" w:hAnsiTheme="majorBidi" w:cstheme="majorBidi"/>
          <w:sz w:val="24"/>
          <w:szCs w:val="24"/>
        </w:rPr>
        <w:t>Setelah proses selesai, maka akan muncul tampilan installasi XAMPP telah selesai. Lalu klik tombol Finish, seperti pada Gambar 5.5 berikut:</w:t>
      </w:r>
    </w:p>
    <w:p w14:paraId="636D8312" w14:textId="77777777" w:rsidR="00413E23" w:rsidRDefault="00413E23" w:rsidP="009A6617">
      <w:pPr>
        <w:spacing w:after="12" w:line="480" w:lineRule="auto"/>
        <w:ind w:left="1138"/>
        <w:jc w:val="both"/>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5DA45A88" wp14:editId="0531FE8F">
            <wp:extent cx="2920467" cy="2447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1562" cy="2448843"/>
                    </a:xfrm>
                    <a:prstGeom prst="rect">
                      <a:avLst/>
                    </a:prstGeom>
                    <a:noFill/>
                    <a:ln>
                      <a:noFill/>
                    </a:ln>
                  </pic:spPr>
                </pic:pic>
              </a:graphicData>
            </a:graphic>
          </wp:inline>
        </w:drawing>
      </w:r>
    </w:p>
    <w:p w14:paraId="7B4A4205" w14:textId="77777777" w:rsidR="00413E23" w:rsidRDefault="00413E23" w:rsidP="009A6617">
      <w:pPr>
        <w:spacing w:after="3" w:line="480" w:lineRule="auto"/>
        <w:ind w:left="2502"/>
        <w:jc w:val="both"/>
        <w:rPr>
          <w:rFonts w:asciiTheme="majorBidi" w:hAnsiTheme="majorBidi" w:cstheme="majorBidi"/>
          <w:b/>
          <w:sz w:val="24"/>
          <w:szCs w:val="24"/>
        </w:rPr>
      </w:pPr>
      <w:r>
        <w:rPr>
          <w:rFonts w:asciiTheme="majorBidi" w:hAnsiTheme="majorBidi" w:cstheme="majorBidi"/>
          <w:b/>
          <w:sz w:val="24"/>
          <w:szCs w:val="24"/>
        </w:rPr>
        <w:t>Gambar 5.5 Tampilan Finish</w:t>
      </w:r>
    </w:p>
    <w:p w14:paraId="6AD3BD03" w14:textId="77777777" w:rsidR="00413E23" w:rsidRDefault="00413E23" w:rsidP="009A6617">
      <w:pPr>
        <w:spacing w:after="3" w:line="480" w:lineRule="auto"/>
        <w:ind w:left="2502"/>
        <w:jc w:val="both"/>
        <w:rPr>
          <w:rFonts w:asciiTheme="majorBidi" w:hAnsiTheme="majorBidi" w:cstheme="majorBidi"/>
          <w:sz w:val="24"/>
          <w:szCs w:val="24"/>
        </w:rPr>
      </w:pPr>
    </w:p>
    <w:p w14:paraId="58071E64" w14:textId="77777777" w:rsidR="00413E23" w:rsidRDefault="00413E23" w:rsidP="009A6617">
      <w:pPr>
        <w:widowControl/>
        <w:numPr>
          <w:ilvl w:val="0"/>
          <w:numId w:val="43"/>
        </w:numPr>
        <w:autoSpaceDE/>
        <w:autoSpaceDN/>
        <w:spacing w:after="4" w:line="480" w:lineRule="auto"/>
        <w:ind w:hanging="360"/>
        <w:jc w:val="both"/>
        <w:rPr>
          <w:rFonts w:asciiTheme="majorBidi" w:hAnsiTheme="majorBidi" w:cstheme="majorBidi"/>
          <w:sz w:val="24"/>
          <w:szCs w:val="24"/>
        </w:rPr>
      </w:pPr>
      <w:r>
        <w:rPr>
          <w:rFonts w:asciiTheme="majorBidi" w:hAnsiTheme="majorBidi" w:cstheme="majorBidi"/>
          <w:sz w:val="24"/>
          <w:szCs w:val="24"/>
        </w:rPr>
        <w:t xml:space="preserve">Kemudian yang terakhir adalah pemilihan bahasa, maka akan keluar tampilan </w:t>
      </w:r>
      <w:r>
        <w:rPr>
          <w:rFonts w:asciiTheme="majorBidi" w:hAnsiTheme="majorBidi" w:cstheme="majorBidi"/>
          <w:i/>
          <w:sz w:val="24"/>
          <w:szCs w:val="24"/>
        </w:rPr>
        <w:t>language</w:t>
      </w:r>
      <w:r>
        <w:rPr>
          <w:rFonts w:asciiTheme="majorBidi" w:hAnsiTheme="majorBidi" w:cstheme="majorBidi"/>
          <w:sz w:val="24"/>
          <w:szCs w:val="24"/>
        </w:rPr>
        <w:t>, pilih dari dua bahasa yang ada. Lalu klik tombol Save, seperti pada Gambar 5.6 berikut:</w:t>
      </w:r>
    </w:p>
    <w:p w14:paraId="2425B760" w14:textId="77777777" w:rsidR="00413E23" w:rsidRDefault="00413E23" w:rsidP="009A6617">
      <w:pPr>
        <w:spacing w:after="12" w:line="480" w:lineRule="auto"/>
        <w:ind w:left="1754"/>
        <w:jc w:val="both"/>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69FF5DAF" wp14:editId="04B9E316">
            <wp:extent cx="2413769" cy="18573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5246" cy="1858512"/>
                    </a:xfrm>
                    <a:prstGeom prst="rect">
                      <a:avLst/>
                    </a:prstGeom>
                    <a:noFill/>
                    <a:ln>
                      <a:noFill/>
                    </a:ln>
                  </pic:spPr>
                </pic:pic>
              </a:graphicData>
            </a:graphic>
          </wp:inline>
        </w:drawing>
      </w:r>
    </w:p>
    <w:p w14:paraId="55F89792" w14:textId="77777777" w:rsidR="00413E23" w:rsidRDefault="00413E23" w:rsidP="009A6617">
      <w:pPr>
        <w:spacing w:after="246" w:line="480" w:lineRule="auto"/>
        <w:ind w:left="1668"/>
        <w:jc w:val="both"/>
        <w:rPr>
          <w:rFonts w:asciiTheme="majorBidi" w:hAnsiTheme="majorBidi" w:cstheme="majorBidi"/>
          <w:b/>
          <w:sz w:val="24"/>
          <w:szCs w:val="24"/>
        </w:rPr>
      </w:pPr>
      <w:r>
        <w:rPr>
          <w:rFonts w:asciiTheme="majorBidi" w:hAnsiTheme="majorBidi" w:cstheme="majorBidi"/>
          <w:b/>
          <w:sz w:val="24"/>
          <w:szCs w:val="24"/>
        </w:rPr>
        <w:t>Gambar 5.6 Pemilihan Bahasa pada XAMPP</w:t>
      </w:r>
    </w:p>
    <w:p w14:paraId="3CDB90A2" w14:textId="77777777" w:rsidR="00413E23" w:rsidRDefault="00413E23" w:rsidP="009A6617">
      <w:pPr>
        <w:widowControl/>
        <w:numPr>
          <w:ilvl w:val="0"/>
          <w:numId w:val="43"/>
        </w:numPr>
        <w:autoSpaceDE/>
        <w:autoSpaceDN/>
        <w:spacing w:after="258" w:line="480" w:lineRule="auto"/>
        <w:ind w:hanging="360"/>
        <w:jc w:val="both"/>
        <w:rPr>
          <w:rFonts w:asciiTheme="majorBidi" w:hAnsiTheme="majorBidi" w:cstheme="majorBidi"/>
          <w:sz w:val="24"/>
          <w:szCs w:val="24"/>
        </w:rPr>
      </w:pPr>
      <w:r>
        <w:rPr>
          <w:rFonts w:asciiTheme="majorBidi" w:hAnsiTheme="majorBidi" w:cstheme="majorBidi"/>
          <w:sz w:val="24"/>
          <w:szCs w:val="24"/>
        </w:rPr>
        <w:t>Setelah proses instalasi selesai, maka akan muncul tampilan XAMPP</w:t>
      </w:r>
    </w:p>
    <w:p w14:paraId="4E487376" w14:textId="77777777" w:rsidR="00413E23" w:rsidRDefault="00413E23" w:rsidP="009A6617">
      <w:pPr>
        <w:spacing w:line="480" w:lineRule="auto"/>
        <w:ind w:left="1004"/>
        <w:jc w:val="both"/>
        <w:rPr>
          <w:rFonts w:asciiTheme="majorBidi" w:hAnsiTheme="majorBidi" w:cstheme="majorBidi"/>
          <w:sz w:val="24"/>
          <w:szCs w:val="24"/>
        </w:rPr>
      </w:pPr>
      <w:r>
        <w:rPr>
          <w:rFonts w:asciiTheme="majorBidi" w:hAnsiTheme="majorBidi" w:cstheme="majorBidi"/>
          <w:sz w:val="24"/>
          <w:szCs w:val="24"/>
        </w:rPr>
        <w:t>5.6.39, yang dapat dilihat seperti gambar 5.7 dibawah ini:</w:t>
      </w:r>
    </w:p>
    <w:p w14:paraId="4C826330" w14:textId="77777777" w:rsidR="00413E23" w:rsidRDefault="00413E23" w:rsidP="009A6617">
      <w:pPr>
        <w:spacing w:after="268" w:line="480" w:lineRule="auto"/>
        <w:ind w:left="1072"/>
        <w:jc w:val="both"/>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6A4974AB" wp14:editId="1F0DAE5F">
            <wp:extent cx="3248025" cy="1565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51193" cy="1566636"/>
                    </a:xfrm>
                    <a:prstGeom prst="rect">
                      <a:avLst/>
                    </a:prstGeom>
                    <a:noFill/>
                    <a:ln>
                      <a:noFill/>
                    </a:ln>
                  </pic:spPr>
                </pic:pic>
              </a:graphicData>
            </a:graphic>
          </wp:inline>
        </w:drawing>
      </w:r>
    </w:p>
    <w:p w14:paraId="412402CD" w14:textId="77777777" w:rsidR="00413E23" w:rsidRDefault="00413E23" w:rsidP="009A6617">
      <w:pPr>
        <w:spacing w:after="406" w:line="480" w:lineRule="auto"/>
        <w:ind w:left="1268" w:right="1259"/>
        <w:jc w:val="both"/>
        <w:rPr>
          <w:rFonts w:asciiTheme="majorBidi" w:hAnsiTheme="majorBidi" w:cstheme="majorBidi"/>
          <w:sz w:val="24"/>
          <w:szCs w:val="24"/>
        </w:rPr>
      </w:pPr>
      <w:r>
        <w:rPr>
          <w:rFonts w:asciiTheme="majorBidi" w:hAnsiTheme="majorBidi" w:cstheme="majorBidi"/>
          <w:b/>
          <w:sz w:val="24"/>
          <w:szCs w:val="24"/>
        </w:rPr>
        <w:t>Gambar 5.7 Tampilan XAMPP</w:t>
      </w:r>
    </w:p>
    <w:p w14:paraId="7AC1A241" w14:textId="717A8FF2" w:rsidR="004C0471" w:rsidRPr="004C0471" w:rsidRDefault="004C0471" w:rsidP="004C0471">
      <w:pPr>
        <w:pStyle w:val="ListParagraph"/>
        <w:widowControl/>
        <w:autoSpaceDE/>
        <w:autoSpaceDN/>
        <w:spacing w:line="480" w:lineRule="auto"/>
        <w:ind w:left="357" w:firstLine="0"/>
        <w:contextualSpacing/>
        <w:jc w:val="both"/>
        <w:rPr>
          <w:rFonts w:asciiTheme="majorBidi" w:hAnsiTheme="majorBidi" w:cstheme="majorBidi"/>
          <w:sz w:val="24"/>
          <w:szCs w:val="24"/>
        </w:rPr>
      </w:pPr>
    </w:p>
    <w:p w14:paraId="1D8C4E90" w14:textId="0CBAF124" w:rsidR="00E358B2" w:rsidRPr="00E358B2" w:rsidRDefault="00413E23" w:rsidP="00E358B2">
      <w:pPr>
        <w:pStyle w:val="ListParagraph"/>
        <w:widowControl/>
        <w:numPr>
          <w:ilvl w:val="1"/>
          <w:numId w:val="44"/>
        </w:numPr>
        <w:autoSpaceDE/>
        <w:autoSpaceDN/>
        <w:spacing w:line="480" w:lineRule="auto"/>
        <w:ind w:left="357" w:hanging="357"/>
        <w:contextualSpacing/>
        <w:jc w:val="both"/>
        <w:rPr>
          <w:rFonts w:asciiTheme="majorBidi" w:hAnsiTheme="majorBidi" w:cstheme="majorBidi"/>
          <w:sz w:val="24"/>
          <w:szCs w:val="24"/>
        </w:rPr>
      </w:pPr>
      <w:r>
        <w:rPr>
          <w:rFonts w:asciiTheme="majorBidi" w:hAnsiTheme="majorBidi" w:cstheme="majorBidi"/>
          <w:b/>
          <w:sz w:val="24"/>
          <w:szCs w:val="24"/>
        </w:rPr>
        <w:lastRenderedPageBreak/>
        <w:t>Tampilan Database</w:t>
      </w:r>
    </w:p>
    <w:p w14:paraId="2AAEA6DB" w14:textId="77777777" w:rsidR="00413E23" w:rsidRPr="00E358B2" w:rsidRDefault="00E358B2" w:rsidP="00E358B2">
      <w:pPr>
        <w:pStyle w:val="ListParagraph"/>
        <w:widowControl/>
        <w:autoSpaceDE/>
        <w:autoSpaceDN/>
        <w:spacing w:line="480" w:lineRule="auto"/>
        <w:ind w:left="357" w:firstLine="363"/>
        <w:contextualSpacing/>
        <w:jc w:val="both"/>
        <w:rPr>
          <w:rFonts w:asciiTheme="majorBidi" w:hAnsiTheme="majorBidi" w:cstheme="majorBidi"/>
          <w:sz w:val="24"/>
          <w:szCs w:val="24"/>
        </w:rPr>
      </w:pPr>
      <w:r>
        <w:rPr>
          <w:rFonts w:asciiTheme="majorBidi" w:hAnsiTheme="majorBidi" w:cstheme="majorBidi"/>
          <w:b/>
          <w:noProof/>
          <w:sz w:val="24"/>
          <w:szCs w:val="24"/>
          <w:lang w:val="en-US"/>
        </w:rPr>
        <w:drawing>
          <wp:anchor distT="0" distB="0" distL="114300" distR="114300" simplePos="0" relativeHeight="251709440" behindDoc="1" locked="0" layoutInCell="1" allowOverlap="1" wp14:anchorId="6AE73BB7" wp14:editId="43EAC714">
            <wp:simplePos x="0" y="0"/>
            <wp:positionH relativeFrom="column">
              <wp:posOffset>988695</wp:posOffset>
            </wp:positionH>
            <wp:positionV relativeFrom="paragraph">
              <wp:posOffset>1693545</wp:posOffset>
            </wp:positionV>
            <wp:extent cx="3623945" cy="2028825"/>
            <wp:effectExtent l="0" t="0" r="0" b="9525"/>
            <wp:wrapTight wrapText="bothSides">
              <wp:wrapPolygon edited="0">
                <wp:start x="0" y="0"/>
                <wp:lineTo x="0" y="21499"/>
                <wp:lineTo x="21460" y="21499"/>
                <wp:lineTo x="21460" y="0"/>
                <wp:lineTo x="0" y="0"/>
              </wp:wrapPolygon>
            </wp:wrapTight>
            <wp:docPr id="26" name="Picture 26" descr="Screenshot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24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2394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E23" w:rsidRPr="00E358B2">
        <w:rPr>
          <w:rFonts w:asciiTheme="majorBidi" w:hAnsiTheme="majorBidi" w:cstheme="majorBidi"/>
          <w:sz w:val="24"/>
          <w:szCs w:val="24"/>
        </w:rPr>
        <w:t xml:space="preserve">Tampilan </w:t>
      </w:r>
      <w:r w:rsidR="00413E23" w:rsidRPr="00E358B2">
        <w:rPr>
          <w:rFonts w:asciiTheme="majorBidi" w:hAnsiTheme="majorBidi" w:cstheme="majorBidi"/>
          <w:i/>
          <w:sz w:val="24"/>
          <w:szCs w:val="24"/>
        </w:rPr>
        <w:t>database</w:t>
      </w:r>
      <w:r w:rsidR="00413E23" w:rsidRPr="00E358B2">
        <w:rPr>
          <w:rFonts w:asciiTheme="majorBidi" w:hAnsiTheme="majorBidi" w:cstheme="majorBidi"/>
          <w:sz w:val="24"/>
          <w:szCs w:val="24"/>
        </w:rPr>
        <w:t xml:space="preserve"> merupakan kumpulan dari </w:t>
      </w:r>
      <w:r w:rsidR="00413E23" w:rsidRPr="00E358B2">
        <w:rPr>
          <w:rFonts w:asciiTheme="majorBidi" w:hAnsiTheme="majorBidi" w:cstheme="majorBidi"/>
          <w:i/>
          <w:sz w:val="24"/>
          <w:szCs w:val="24"/>
        </w:rPr>
        <w:t>record-record</w:t>
      </w:r>
      <w:r w:rsidR="00413E23" w:rsidRPr="00E358B2">
        <w:rPr>
          <w:rFonts w:asciiTheme="majorBidi" w:hAnsiTheme="majorBidi" w:cstheme="majorBidi"/>
          <w:sz w:val="24"/>
          <w:szCs w:val="24"/>
        </w:rPr>
        <w:t xml:space="preserve"> yang tersusun secara logis, </w:t>
      </w:r>
      <w:r w:rsidR="00413E23" w:rsidRPr="00E358B2">
        <w:rPr>
          <w:rFonts w:asciiTheme="majorBidi" w:hAnsiTheme="majorBidi" w:cstheme="majorBidi"/>
          <w:i/>
          <w:sz w:val="24"/>
          <w:szCs w:val="24"/>
        </w:rPr>
        <w:t>file</w:t>
      </w:r>
      <w:r w:rsidR="00413E23" w:rsidRPr="00E358B2">
        <w:rPr>
          <w:rFonts w:asciiTheme="majorBidi" w:hAnsiTheme="majorBidi" w:cstheme="majorBidi"/>
          <w:sz w:val="24"/>
          <w:szCs w:val="24"/>
        </w:rPr>
        <w:t xml:space="preserve"> tersebut digunakan untuk mendapatkan informasi yang diinginkan. </w:t>
      </w:r>
      <w:r w:rsidR="00413E23" w:rsidRPr="00E358B2">
        <w:rPr>
          <w:rFonts w:asciiTheme="majorBidi" w:hAnsiTheme="majorBidi" w:cstheme="majorBidi"/>
          <w:i/>
          <w:sz w:val="24"/>
          <w:szCs w:val="24"/>
        </w:rPr>
        <w:t>Record-record</w:t>
      </w:r>
      <w:r w:rsidR="00413E23" w:rsidRPr="00E358B2">
        <w:rPr>
          <w:rFonts w:asciiTheme="majorBidi" w:hAnsiTheme="majorBidi" w:cstheme="majorBidi"/>
          <w:sz w:val="24"/>
          <w:szCs w:val="24"/>
        </w:rPr>
        <w:t xml:space="preserve"> yang telah terdapat pada </w:t>
      </w:r>
      <w:r w:rsidR="00413E23" w:rsidRPr="00E358B2">
        <w:rPr>
          <w:rFonts w:asciiTheme="majorBidi" w:hAnsiTheme="majorBidi" w:cstheme="majorBidi"/>
          <w:i/>
          <w:sz w:val="24"/>
          <w:szCs w:val="24"/>
        </w:rPr>
        <w:t>file</w:t>
      </w:r>
      <w:r w:rsidR="00413E23" w:rsidRPr="00E358B2">
        <w:rPr>
          <w:rFonts w:asciiTheme="majorBidi" w:hAnsiTheme="majorBidi" w:cstheme="majorBidi"/>
          <w:sz w:val="24"/>
          <w:szCs w:val="24"/>
        </w:rPr>
        <w:t xml:space="preserve"> tersebut akan disimpan dalam salah satu media penyimpanan </w:t>
      </w:r>
      <w:r w:rsidR="00413E23" w:rsidRPr="00E358B2">
        <w:rPr>
          <w:rFonts w:asciiTheme="majorBidi" w:hAnsiTheme="majorBidi" w:cstheme="majorBidi"/>
          <w:i/>
          <w:sz w:val="24"/>
          <w:szCs w:val="24"/>
        </w:rPr>
        <w:t>disk</w:t>
      </w:r>
      <w:r w:rsidR="00413E23" w:rsidRPr="00E358B2">
        <w:rPr>
          <w:rFonts w:asciiTheme="majorBidi" w:hAnsiTheme="majorBidi" w:cstheme="majorBidi"/>
          <w:sz w:val="24"/>
          <w:szCs w:val="24"/>
        </w:rPr>
        <w:t xml:space="preserve"> atau </w:t>
      </w:r>
      <w:r w:rsidR="00413E23" w:rsidRPr="00E358B2">
        <w:rPr>
          <w:rFonts w:asciiTheme="majorBidi" w:hAnsiTheme="majorBidi" w:cstheme="majorBidi"/>
          <w:i/>
          <w:sz w:val="24"/>
          <w:szCs w:val="24"/>
        </w:rPr>
        <w:t xml:space="preserve">harddisk. </w:t>
      </w:r>
      <w:r w:rsidR="00413E23" w:rsidRPr="00E358B2">
        <w:rPr>
          <w:rFonts w:asciiTheme="majorBidi" w:hAnsiTheme="majorBidi" w:cstheme="majorBidi"/>
          <w:sz w:val="24"/>
          <w:szCs w:val="24"/>
        </w:rPr>
        <w:t xml:space="preserve">Tampilan utama </w:t>
      </w:r>
      <w:r w:rsidR="00413E23" w:rsidRPr="00E358B2">
        <w:rPr>
          <w:rFonts w:asciiTheme="majorBidi" w:hAnsiTheme="majorBidi" w:cstheme="majorBidi"/>
          <w:i/>
          <w:sz w:val="24"/>
          <w:szCs w:val="24"/>
        </w:rPr>
        <w:t>database</w:t>
      </w:r>
      <w:r w:rsidR="00413E23" w:rsidRPr="00E358B2">
        <w:rPr>
          <w:rFonts w:asciiTheme="majorBidi" w:hAnsiTheme="majorBidi" w:cstheme="majorBidi"/>
          <w:sz w:val="24"/>
          <w:szCs w:val="24"/>
        </w:rPr>
        <w:t xml:space="preserve"> yang digunakan dilihat pada Gambar 5.8.</w:t>
      </w:r>
    </w:p>
    <w:p w14:paraId="0943F069" w14:textId="77777777" w:rsidR="00413E23" w:rsidRDefault="00413E23" w:rsidP="009A6617">
      <w:pPr>
        <w:spacing w:line="480" w:lineRule="auto"/>
        <w:jc w:val="both"/>
        <w:rPr>
          <w:rFonts w:asciiTheme="majorBidi" w:hAnsiTheme="majorBidi" w:cstheme="majorBidi"/>
          <w:sz w:val="24"/>
          <w:szCs w:val="24"/>
        </w:rPr>
      </w:pPr>
    </w:p>
    <w:p w14:paraId="0E6A9F40" w14:textId="77777777" w:rsidR="00413E23" w:rsidRPr="00E358B2" w:rsidRDefault="00413E23" w:rsidP="004C0471">
      <w:pPr>
        <w:spacing w:after="406" w:line="480" w:lineRule="auto"/>
        <w:ind w:left="1268" w:right="1260"/>
        <w:jc w:val="center"/>
        <w:rPr>
          <w:rFonts w:asciiTheme="majorBidi" w:hAnsiTheme="majorBidi" w:cstheme="majorBidi"/>
          <w:b/>
          <w:sz w:val="24"/>
          <w:szCs w:val="24"/>
        </w:rPr>
      </w:pPr>
      <w:r>
        <w:rPr>
          <w:rFonts w:asciiTheme="majorBidi" w:hAnsiTheme="majorBidi" w:cstheme="majorBidi"/>
          <w:b/>
          <w:sz w:val="24"/>
          <w:szCs w:val="24"/>
        </w:rPr>
        <w:t>Gambar 5.8</w:t>
      </w:r>
      <w:r>
        <w:rPr>
          <w:rFonts w:asciiTheme="majorBidi" w:hAnsiTheme="majorBidi" w:cstheme="majorBidi"/>
          <w:b/>
          <w:i/>
          <w:sz w:val="24"/>
          <w:szCs w:val="24"/>
        </w:rPr>
        <w:t xml:space="preserve"> Database </w:t>
      </w:r>
      <w:r w:rsidR="00E358B2">
        <w:rPr>
          <w:rFonts w:asciiTheme="majorBidi" w:hAnsiTheme="majorBidi" w:cstheme="majorBidi"/>
          <w:b/>
          <w:sz w:val="24"/>
          <w:szCs w:val="24"/>
        </w:rPr>
        <w:t>sms_gateway</w:t>
      </w:r>
    </w:p>
    <w:p w14:paraId="2B6C0915" w14:textId="0AA66A70" w:rsidR="00413E23" w:rsidRPr="00E358B2" w:rsidRDefault="00413E23" w:rsidP="00E358B2">
      <w:pPr>
        <w:pStyle w:val="ListParagraph"/>
        <w:widowControl/>
        <w:numPr>
          <w:ilvl w:val="1"/>
          <w:numId w:val="44"/>
        </w:numPr>
        <w:autoSpaceDE/>
        <w:autoSpaceDN/>
        <w:spacing w:after="3" w:line="480" w:lineRule="auto"/>
        <w:contextualSpacing/>
        <w:jc w:val="both"/>
        <w:rPr>
          <w:rFonts w:asciiTheme="majorBidi" w:hAnsiTheme="majorBidi" w:cstheme="majorBidi"/>
          <w:sz w:val="24"/>
          <w:szCs w:val="24"/>
        </w:rPr>
      </w:pPr>
      <w:r>
        <w:rPr>
          <w:rFonts w:asciiTheme="majorBidi" w:hAnsiTheme="majorBidi" w:cstheme="majorBidi"/>
          <w:b/>
          <w:sz w:val="24"/>
          <w:szCs w:val="24"/>
        </w:rPr>
        <w:t>Pengujian Sistem</w:t>
      </w:r>
    </w:p>
    <w:p w14:paraId="6AA53242" w14:textId="22FCD350" w:rsidR="00413E23" w:rsidRDefault="00413E23" w:rsidP="009A6617">
      <w:pPr>
        <w:pStyle w:val="ListParagraph"/>
        <w:widowControl/>
        <w:numPr>
          <w:ilvl w:val="2"/>
          <w:numId w:val="44"/>
        </w:numPr>
        <w:autoSpaceDE/>
        <w:autoSpaceDN/>
        <w:spacing w:after="148" w:line="480" w:lineRule="auto"/>
        <w:contextualSpacing/>
        <w:jc w:val="both"/>
        <w:rPr>
          <w:rFonts w:asciiTheme="majorBidi" w:hAnsiTheme="majorBidi" w:cstheme="majorBidi"/>
          <w:sz w:val="24"/>
          <w:szCs w:val="24"/>
        </w:rPr>
      </w:pPr>
      <w:r>
        <w:rPr>
          <w:rFonts w:asciiTheme="majorBidi" w:hAnsiTheme="majorBidi" w:cstheme="majorBidi"/>
          <w:b/>
          <w:sz w:val="24"/>
          <w:szCs w:val="24"/>
        </w:rPr>
        <w:t>Tampilan Admin</w:t>
      </w:r>
    </w:p>
    <w:p w14:paraId="5E8600B1" w14:textId="38DD533D" w:rsidR="00E358B2" w:rsidRDefault="00413E23" w:rsidP="00E358B2">
      <w:pPr>
        <w:widowControl/>
        <w:numPr>
          <w:ilvl w:val="3"/>
          <w:numId w:val="45"/>
        </w:numPr>
        <w:autoSpaceDE/>
        <w:autoSpaceDN/>
        <w:spacing w:after="4" w:line="480" w:lineRule="auto"/>
        <w:ind w:hanging="360"/>
        <w:jc w:val="both"/>
        <w:rPr>
          <w:rFonts w:asciiTheme="majorBidi" w:hAnsiTheme="majorBidi" w:cstheme="majorBidi"/>
          <w:sz w:val="24"/>
          <w:szCs w:val="24"/>
        </w:rPr>
      </w:pPr>
      <w:r>
        <w:rPr>
          <w:rFonts w:asciiTheme="majorBidi" w:hAnsiTheme="majorBidi" w:cstheme="majorBidi"/>
          <w:i/>
          <w:sz w:val="24"/>
          <w:szCs w:val="24"/>
        </w:rPr>
        <w:t xml:space="preserve">Login </w:t>
      </w:r>
      <w:r>
        <w:rPr>
          <w:rFonts w:asciiTheme="majorBidi" w:hAnsiTheme="majorBidi" w:cstheme="majorBidi"/>
          <w:sz w:val="24"/>
          <w:szCs w:val="24"/>
        </w:rPr>
        <w:t>Admin</w:t>
      </w:r>
    </w:p>
    <w:p w14:paraId="55D563A9" w14:textId="62E09AC8" w:rsidR="00413E23" w:rsidRPr="00E358B2" w:rsidRDefault="00413E23" w:rsidP="00E358B2">
      <w:pPr>
        <w:widowControl/>
        <w:autoSpaceDE/>
        <w:autoSpaceDN/>
        <w:spacing w:after="4" w:line="480" w:lineRule="auto"/>
        <w:ind w:left="705"/>
        <w:jc w:val="both"/>
        <w:rPr>
          <w:rFonts w:asciiTheme="majorBidi" w:hAnsiTheme="majorBidi" w:cstheme="majorBidi"/>
          <w:sz w:val="24"/>
          <w:szCs w:val="24"/>
        </w:rPr>
      </w:pPr>
      <w:r w:rsidRPr="00E358B2">
        <w:rPr>
          <w:rFonts w:asciiTheme="majorBidi" w:hAnsiTheme="majorBidi" w:cstheme="majorBidi"/>
          <w:sz w:val="24"/>
          <w:szCs w:val="24"/>
        </w:rPr>
        <w:t xml:space="preserve">Admin harus </w:t>
      </w:r>
      <w:r w:rsidRPr="00E358B2">
        <w:rPr>
          <w:rFonts w:asciiTheme="majorBidi" w:hAnsiTheme="majorBidi" w:cstheme="majorBidi"/>
          <w:i/>
          <w:sz w:val="24"/>
          <w:szCs w:val="24"/>
        </w:rPr>
        <w:t>login</w:t>
      </w:r>
      <w:r w:rsidRPr="00E358B2">
        <w:rPr>
          <w:rFonts w:asciiTheme="majorBidi" w:hAnsiTheme="majorBidi" w:cstheme="majorBidi"/>
          <w:sz w:val="24"/>
          <w:szCs w:val="24"/>
        </w:rPr>
        <w:t xml:space="preserve"> dengan menggunakan data-data yang akan di isi seperti Gambar 5.9</w:t>
      </w:r>
    </w:p>
    <w:p w14:paraId="765D30AB" w14:textId="21119033" w:rsidR="00413E23" w:rsidRDefault="00413E23" w:rsidP="009A6617">
      <w:pPr>
        <w:spacing w:after="268" w:line="480" w:lineRule="auto"/>
        <w:ind w:left="428"/>
        <w:jc w:val="both"/>
        <w:rPr>
          <w:rFonts w:asciiTheme="majorBidi" w:hAnsiTheme="majorBidi" w:cstheme="majorBidi"/>
          <w:sz w:val="24"/>
          <w:szCs w:val="24"/>
        </w:rPr>
      </w:pPr>
    </w:p>
    <w:p w14:paraId="70210DFF" w14:textId="77777777" w:rsidR="00E358B2" w:rsidRDefault="00E358B2" w:rsidP="009A6617">
      <w:pPr>
        <w:spacing w:line="480" w:lineRule="auto"/>
        <w:ind w:left="2268" w:hanging="11"/>
        <w:jc w:val="both"/>
        <w:rPr>
          <w:rFonts w:asciiTheme="majorBidi" w:hAnsiTheme="majorBidi" w:cstheme="majorBidi"/>
          <w:b/>
          <w:sz w:val="24"/>
          <w:szCs w:val="24"/>
        </w:rPr>
      </w:pPr>
    </w:p>
    <w:p w14:paraId="3F22F5D5" w14:textId="5D9EDAD3" w:rsidR="00E358B2" w:rsidRDefault="004C0471" w:rsidP="009A6617">
      <w:pPr>
        <w:spacing w:line="480" w:lineRule="auto"/>
        <w:ind w:left="2268" w:hanging="11"/>
        <w:jc w:val="both"/>
        <w:rPr>
          <w:rFonts w:asciiTheme="majorBidi" w:hAnsiTheme="majorBidi" w:cstheme="majorBidi"/>
          <w:b/>
          <w:sz w:val="24"/>
          <w:szCs w:val="24"/>
        </w:rPr>
      </w:pPr>
      <w:r>
        <w:rPr>
          <w:rFonts w:asciiTheme="majorBidi" w:hAnsiTheme="majorBidi" w:cstheme="majorBidi"/>
          <w:b/>
          <w:noProof/>
          <w:sz w:val="24"/>
          <w:szCs w:val="24"/>
          <w:lang w:val="en-US"/>
        </w:rPr>
        <w:lastRenderedPageBreak/>
        <w:drawing>
          <wp:anchor distT="0" distB="0" distL="114300" distR="114300" simplePos="0" relativeHeight="251658752" behindDoc="1" locked="0" layoutInCell="1" allowOverlap="1" wp14:anchorId="20E41DD0" wp14:editId="02A5C252">
            <wp:simplePos x="0" y="0"/>
            <wp:positionH relativeFrom="column">
              <wp:posOffset>922020</wp:posOffset>
            </wp:positionH>
            <wp:positionV relativeFrom="paragraph">
              <wp:posOffset>168910</wp:posOffset>
            </wp:positionV>
            <wp:extent cx="3343275" cy="1877060"/>
            <wp:effectExtent l="0" t="0" r="9525" b="8890"/>
            <wp:wrapTight wrapText="bothSides">
              <wp:wrapPolygon edited="0">
                <wp:start x="0" y="0"/>
                <wp:lineTo x="0" y="21483"/>
                <wp:lineTo x="21538" y="21483"/>
                <wp:lineTo x="21538" y="0"/>
                <wp:lineTo x="0" y="0"/>
              </wp:wrapPolygon>
            </wp:wrapTight>
            <wp:docPr id="25" name="Picture 25" descr="Screenshot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24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43275" cy="187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3DD282" w14:textId="77777777" w:rsidR="00E358B2" w:rsidRDefault="00E358B2" w:rsidP="009A6617">
      <w:pPr>
        <w:spacing w:line="480" w:lineRule="auto"/>
        <w:ind w:left="2268" w:hanging="11"/>
        <w:jc w:val="both"/>
        <w:rPr>
          <w:rFonts w:asciiTheme="majorBidi" w:hAnsiTheme="majorBidi" w:cstheme="majorBidi"/>
          <w:b/>
          <w:sz w:val="24"/>
          <w:szCs w:val="24"/>
        </w:rPr>
      </w:pPr>
    </w:p>
    <w:p w14:paraId="4DC18ECE" w14:textId="77777777" w:rsidR="00E358B2" w:rsidRDefault="00E358B2" w:rsidP="009A6617">
      <w:pPr>
        <w:spacing w:line="480" w:lineRule="auto"/>
        <w:ind w:left="2268" w:hanging="11"/>
        <w:jc w:val="both"/>
        <w:rPr>
          <w:rFonts w:asciiTheme="majorBidi" w:hAnsiTheme="majorBidi" w:cstheme="majorBidi"/>
          <w:b/>
          <w:sz w:val="24"/>
          <w:szCs w:val="24"/>
        </w:rPr>
      </w:pPr>
    </w:p>
    <w:p w14:paraId="15905CEA" w14:textId="77777777" w:rsidR="00413E23" w:rsidRDefault="00413E23" w:rsidP="009A6617">
      <w:pPr>
        <w:spacing w:line="480" w:lineRule="auto"/>
        <w:ind w:left="2268" w:hanging="11"/>
        <w:jc w:val="both"/>
        <w:rPr>
          <w:rFonts w:asciiTheme="majorBidi" w:hAnsiTheme="majorBidi" w:cstheme="majorBidi"/>
          <w:sz w:val="24"/>
          <w:szCs w:val="24"/>
        </w:rPr>
      </w:pPr>
      <w:r>
        <w:rPr>
          <w:rFonts w:asciiTheme="majorBidi" w:hAnsiTheme="majorBidi" w:cstheme="majorBidi"/>
          <w:b/>
          <w:sz w:val="24"/>
          <w:szCs w:val="24"/>
        </w:rPr>
        <w:t xml:space="preserve">Gambar 5.9 Tampilan </w:t>
      </w:r>
      <w:r>
        <w:rPr>
          <w:rFonts w:asciiTheme="majorBidi" w:hAnsiTheme="majorBidi" w:cstheme="majorBidi"/>
          <w:b/>
          <w:i/>
          <w:sz w:val="24"/>
          <w:szCs w:val="24"/>
        </w:rPr>
        <w:t>Login</w:t>
      </w:r>
      <w:r>
        <w:rPr>
          <w:rFonts w:asciiTheme="majorBidi" w:hAnsiTheme="majorBidi" w:cstheme="majorBidi"/>
          <w:b/>
          <w:sz w:val="24"/>
          <w:szCs w:val="24"/>
        </w:rPr>
        <w:t xml:space="preserve"> Admin</w:t>
      </w:r>
    </w:p>
    <w:p w14:paraId="5E493BF2" w14:textId="77777777" w:rsidR="00413E23" w:rsidRDefault="00413E23" w:rsidP="009A6617">
      <w:pPr>
        <w:widowControl/>
        <w:numPr>
          <w:ilvl w:val="3"/>
          <w:numId w:val="45"/>
        </w:numPr>
        <w:autoSpaceDE/>
        <w:autoSpaceDN/>
        <w:spacing w:after="4" w:line="480" w:lineRule="auto"/>
        <w:ind w:hanging="360"/>
        <w:jc w:val="both"/>
        <w:rPr>
          <w:rFonts w:asciiTheme="majorBidi" w:hAnsiTheme="majorBidi" w:cstheme="majorBidi"/>
          <w:sz w:val="24"/>
          <w:szCs w:val="24"/>
        </w:rPr>
      </w:pPr>
      <w:r>
        <w:rPr>
          <w:rFonts w:asciiTheme="majorBidi" w:hAnsiTheme="majorBidi" w:cstheme="majorBidi"/>
          <w:i/>
          <w:sz w:val="24"/>
          <w:szCs w:val="24"/>
        </w:rPr>
        <w:t>Home</w:t>
      </w:r>
      <w:r>
        <w:rPr>
          <w:rFonts w:asciiTheme="majorBidi" w:hAnsiTheme="majorBidi" w:cstheme="majorBidi"/>
          <w:sz w:val="24"/>
          <w:szCs w:val="24"/>
        </w:rPr>
        <w:t xml:space="preserve"> Admin</w:t>
      </w:r>
    </w:p>
    <w:p w14:paraId="3A8DA2EF" w14:textId="77777777" w:rsidR="00413E23" w:rsidRDefault="00413E23" w:rsidP="009A6617">
      <w:pPr>
        <w:spacing w:line="480" w:lineRule="auto"/>
        <w:ind w:left="345" w:firstLine="294"/>
        <w:jc w:val="both"/>
        <w:rPr>
          <w:rFonts w:asciiTheme="majorBidi" w:hAnsiTheme="majorBidi" w:cstheme="majorBidi"/>
          <w:sz w:val="24"/>
          <w:szCs w:val="24"/>
        </w:rPr>
      </w:pPr>
      <w:r>
        <w:rPr>
          <w:rFonts w:asciiTheme="majorBidi" w:hAnsiTheme="majorBidi" w:cstheme="majorBidi"/>
          <w:sz w:val="24"/>
          <w:szCs w:val="24"/>
        </w:rPr>
        <w:t xml:space="preserve">Tampilan halaman utama menampilkan bentuk halaman utama sistem saat admin sudah melakukan </w:t>
      </w:r>
      <w:r>
        <w:rPr>
          <w:rFonts w:asciiTheme="majorBidi" w:hAnsiTheme="majorBidi" w:cstheme="majorBidi"/>
          <w:i/>
          <w:sz w:val="24"/>
          <w:szCs w:val="24"/>
        </w:rPr>
        <w:t>login</w:t>
      </w:r>
      <w:r>
        <w:rPr>
          <w:rFonts w:asciiTheme="majorBidi" w:hAnsiTheme="majorBidi" w:cstheme="majorBidi"/>
          <w:sz w:val="24"/>
          <w:szCs w:val="24"/>
        </w:rPr>
        <w:t xml:space="preserve">. Dalam halaman utama ini ditampilkan </w:t>
      </w:r>
      <w:r>
        <w:rPr>
          <w:rFonts w:asciiTheme="majorBidi" w:hAnsiTheme="majorBidi" w:cstheme="majorBidi"/>
          <w:i/>
          <w:sz w:val="24"/>
          <w:szCs w:val="24"/>
        </w:rPr>
        <w:t>Home</w:t>
      </w:r>
      <w:r>
        <w:rPr>
          <w:rFonts w:asciiTheme="majorBidi" w:hAnsiTheme="majorBidi" w:cstheme="majorBidi"/>
          <w:sz w:val="24"/>
          <w:szCs w:val="24"/>
        </w:rPr>
        <w:t xml:space="preserve">, </w:t>
      </w:r>
      <w:r>
        <w:rPr>
          <w:rFonts w:asciiTheme="majorBidi" w:hAnsiTheme="majorBidi" w:cstheme="majorBidi"/>
          <w:i/>
          <w:sz w:val="24"/>
          <w:szCs w:val="24"/>
        </w:rPr>
        <w:t>Users</w:t>
      </w:r>
      <w:r>
        <w:rPr>
          <w:rFonts w:asciiTheme="majorBidi" w:hAnsiTheme="majorBidi" w:cstheme="majorBidi"/>
          <w:sz w:val="24"/>
          <w:szCs w:val="24"/>
        </w:rPr>
        <w:t>, dan SMS. Tampilan halaman utama untuk admin dapat dilihat seperti Gambar 5.10.</w:t>
      </w:r>
    </w:p>
    <w:p w14:paraId="66B07381" w14:textId="77777777" w:rsidR="00413E23" w:rsidRDefault="00413E23" w:rsidP="009A6617">
      <w:pPr>
        <w:spacing w:after="188" w:line="480" w:lineRule="auto"/>
        <w:ind w:firstLine="345"/>
        <w:jc w:val="both"/>
        <w:rPr>
          <w:rFonts w:asciiTheme="majorBidi" w:hAnsiTheme="majorBidi" w:cstheme="majorBidi"/>
          <w:sz w:val="24"/>
          <w:szCs w:val="24"/>
        </w:rPr>
      </w:pPr>
      <w:r>
        <w:rPr>
          <w:rFonts w:asciiTheme="majorBidi" w:hAnsiTheme="majorBidi" w:cstheme="majorBidi"/>
          <w:noProof/>
          <w:sz w:val="24"/>
          <w:szCs w:val="24"/>
          <w:lang w:val="en-US"/>
        </w:rPr>
        <w:drawing>
          <wp:anchor distT="0" distB="0" distL="114300" distR="114300" simplePos="0" relativeHeight="251711488" behindDoc="1" locked="0" layoutInCell="1" allowOverlap="1" wp14:anchorId="5FA71641" wp14:editId="280DB719">
            <wp:simplePos x="0" y="0"/>
            <wp:positionH relativeFrom="column">
              <wp:posOffset>731520</wp:posOffset>
            </wp:positionH>
            <wp:positionV relativeFrom="paragraph">
              <wp:posOffset>-3175</wp:posOffset>
            </wp:positionV>
            <wp:extent cx="4003835" cy="2247900"/>
            <wp:effectExtent l="0" t="0" r="0" b="0"/>
            <wp:wrapTight wrapText="bothSides">
              <wp:wrapPolygon edited="0">
                <wp:start x="0" y="0"/>
                <wp:lineTo x="0" y="21417"/>
                <wp:lineTo x="21480" y="21417"/>
                <wp:lineTo x="21480" y="0"/>
                <wp:lineTo x="0" y="0"/>
              </wp:wrapPolygon>
            </wp:wrapTight>
            <wp:docPr id="24" name="Picture 24" descr="Screenshot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23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03835" cy="2247900"/>
                    </a:xfrm>
                    <a:prstGeom prst="rect">
                      <a:avLst/>
                    </a:prstGeom>
                    <a:noFill/>
                    <a:ln>
                      <a:noFill/>
                    </a:ln>
                  </pic:spPr>
                </pic:pic>
              </a:graphicData>
            </a:graphic>
          </wp:anchor>
        </w:drawing>
      </w:r>
    </w:p>
    <w:p w14:paraId="1A4BFD0C" w14:textId="77777777" w:rsidR="00E358B2" w:rsidRDefault="00E358B2" w:rsidP="009A6617">
      <w:pPr>
        <w:spacing w:after="526" w:line="480" w:lineRule="auto"/>
        <w:jc w:val="both"/>
        <w:rPr>
          <w:rFonts w:asciiTheme="majorBidi" w:hAnsiTheme="majorBidi" w:cstheme="majorBidi"/>
          <w:b/>
          <w:sz w:val="24"/>
          <w:szCs w:val="24"/>
        </w:rPr>
      </w:pPr>
    </w:p>
    <w:p w14:paraId="70377F63" w14:textId="77777777" w:rsidR="00E358B2" w:rsidRDefault="00E358B2" w:rsidP="009A6617">
      <w:pPr>
        <w:spacing w:after="526" w:line="480" w:lineRule="auto"/>
        <w:jc w:val="both"/>
        <w:rPr>
          <w:rFonts w:asciiTheme="majorBidi" w:hAnsiTheme="majorBidi" w:cstheme="majorBidi"/>
          <w:b/>
          <w:sz w:val="24"/>
          <w:szCs w:val="24"/>
        </w:rPr>
      </w:pPr>
    </w:p>
    <w:p w14:paraId="1C1EE47D" w14:textId="77777777" w:rsidR="00E358B2" w:rsidRDefault="00E358B2" w:rsidP="009A6617">
      <w:pPr>
        <w:spacing w:after="526" w:line="480" w:lineRule="auto"/>
        <w:jc w:val="both"/>
        <w:rPr>
          <w:rFonts w:asciiTheme="majorBidi" w:hAnsiTheme="majorBidi" w:cstheme="majorBidi"/>
          <w:b/>
          <w:sz w:val="24"/>
          <w:szCs w:val="24"/>
        </w:rPr>
      </w:pPr>
    </w:p>
    <w:p w14:paraId="68305C0F" w14:textId="77777777" w:rsidR="00413E23" w:rsidRDefault="00413E23" w:rsidP="004C0471">
      <w:pPr>
        <w:spacing w:after="526" w:line="480" w:lineRule="auto"/>
        <w:ind w:left="720" w:firstLine="720"/>
        <w:jc w:val="center"/>
        <w:rPr>
          <w:rFonts w:asciiTheme="majorBidi" w:hAnsiTheme="majorBidi" w:cstheme="majorBidi"/>
          <w:sz w:val="24"/>
          <w:szCs w:val="24"/>
        </w:rPr>
      </w:pPr>
      <w:r>
        <w:rPr>
          <w:rFonts w:asciiTheme="majorBidi" w:hAnsiTheme="majorBidi" w:cstheme="majorBidi"/>
          <w:b/>
          <w:sz w:val="24"/>
          <w:szCs w:val="24"/>
        </w:rPr>
        <w:t xml:space="preserve">Gambar 5.10 Tampilan </w:t>
      </w:r>
      <w:r>
        <w:rPr>
          <w:rFonts w:asciiTheme="majorBidi" w:hAnsiTheme="majorBidi" w:cstheme="majorBidi"/>
          <w:b/>
          <w:i/>
          <w:sz w:val="24"/>
          <w:szCs w:val="24"/>
        </w:rPr>
        <w:t>Home</w:t>
      </w:r>
      <w:r>
        <w:rPr>
          <w:rFonts w:asciiTheme="majorBidi" w:hAnsiTheme="majorBidi" w:cstheme="majorBidi"/>
          <w:b/>
          <w:sz w:val="24"/>
          <w:szCs w:val="24"/>
        </w:rPr>
        <w:t xml:space="preserve"> Admin</w:t>
      </w:r>
    </w:p>
    <w:p w14:paraId="2248A4AF" w14:textId="77777777" w:rsidR="00413E23" w:rsidRDefault="00413E23" w:rsidP="009A6617">
      <w:pPr>
        <w:widowControl/>
        <w:numPr>
          <w:ilvl w:val="3"/>
          <w:numId w:val="45"/>
        </w:numPr>
        <w:autoSpaceDE/>
        <w:autoSpaceDN/>
        <w:spacing w:after="4" w:line="480" w:lineRule="auto"/>
        <w:ind w:hanging="360"/>
        <w:jc w:val="both"/>
        <w:rPr>
          <w:rFonts w:asciiTheme="majorBidi" w:hAnsiTheme="majorBidi" w:cstheme="majorBidi"/>
          <w:sz w:val="24"/>
          <w:szCs w:val="24"/>
        </w:rPr>
      </w:pPr>
      <w:r>
        <w:rPr>
          <w:rFonts w:asciiTheme="majorBidi" w:hAnsiTheme="majorBidi" w:cstheme="majorBidi"/>
          <w:sz w:val="24"/>
          <w:szCs w:val="24"/>
        </w:rPr>
        <w:lastRenderedPageBreak/>
        <w:t xml:space="preserve">Menu </w:t>
      </w:r>
      <w:r>
        <w:rPr>
          <w:rFonts w:asciiTheme="majorBidi" w:hAnsiTheme="majorBidi" w:cstheme="majorBidi"/>
          <w:i/>
          <w:sz w:val="24"/>
          <w:szCs w:val="24"/>
        </w:rPr>
        <w:t>Users</w:t>
      </w:r>
    </w:p>
    <w:p w14:paraId="57E2A35E" w14:textId="4AAB3294" w:rsidR="00413E23" w:rsidRDefault="004C0471" w:rsidP="009A6617">
      <w:pPr>
        <w:spacing w:line="480" w:lineRule="auto"/>
        <w:ind w:left="345" w:firstLine="360"/>
        <w:jc w:val="both"/>
        <w:rPr>
          <w:rFonts w:asciiTheme="majorBidi" w:hAnsiTheme="majorBidi" w:cstheme="majorBidi"/>
          <w:sz w:val="24"/>
          <w:szCs w:val="24"/>
        </w:rPr>
      </w:pPr>
      <w:r>
        <w:rPr>
          <w:rFonts w:asciiTheme="majorBidi" w:hAnsiTheme="majorBidi" w:cstheme="majorBidi"/>
          <w:b/>
          <w:i/>
          <w:noProof/>
          <w:sz w:val="24"/>
          <w:szCs w:val="24"/>
          <w:lang w:val="en-US"/>
        </w:rPr>
        <w:drawing>
          <wp:anchor distT="0" distB="0" distL="114300" distR="114300" simplePos="0" relativeHeight="251660800" behindDoc="1" locked="0" layoutInCell="1" allowOverlap="1" wp14:anchorId="3135FABF" wp14:editId="57A04B17">
            <wp:simplePos x="0" y="0"/>
            <wp:positionH relativeFrom="column">
              <wp:posOffset>512445</wp:posOffset>
            </wp:positionH>
            <wp:positionV relativeFrom="paragraph">
              <wp:posOffset>550545</wp:posOffset>
            </wp:positionV>
            <wp:extent cx="4066198" cy="2282913"/>
            <wp:effectExtent l="0" t="0" r="0" b="3175"/>
            <wp:wrapTight wrapText="bothSides">
              <wp:wrapPolygon edited="0">
                <wp:start x="0" y="0"/>
                <wp:lineTo x="0" y="21450"/>
                <wp:lineTo x="21455" y="21450"/>
                <wp:lineTo x="21455" y="0"/>
                <wp:lineTo x="0" y="0"/>
              </wp:wrapPolygon>
            </wp:wrapTight>
            <wp:docPr id="23" name="Picture 23" descr="Screenshot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2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66198" cy="2282913"/>
                    </a:xfrm>
                    <a:prstGeom prst="rect">
                      <a:avLst/>
                    </a:prstGeom>
                    <a:noFill/>
                    <a:ln>
                      <a:noFill/>
                    </a:ln>
                  </pic:spPr>
                </pic:pic>
              </a:graphicData>
            </a:graphic>
          </wp:anchor>
        </w:drawing>
      </w:r>
      <w:r w:rsidR="00413E23">
        <w:rPr>
          <w:rFonts w:asciiTheme="majorBidi" w:hAnsiTheme="majorBidi" w:cstheme="majorBidi"/>
          <w:sz w:val="24"/>
          <w:szCs w:val="24"/>
        </w:rPr>
        <w:t xml:space="preserve">Pada halaman menu </w:t>
      </w:r>
      <w:r w:rsidR="00413E23">
        <w:rPr>
          <w:rFonts w:asciiTheme="majorBidi" w:hAnsiTheme="majorBidi" w:cstheme="majorBidi"/>
          <w:i/>
          <w:sz w:val="24"/>
          <w:szCs w:val="24"/>
        </w:rPr>
        <w:t>Users</w:t>
      </w:r>
      <w:r w:rsidR="00413E23">
        <w:rPr>
          <w:rFonts w:asciiTheme="majorBidi" w:hAnsiTheme="majorBidi" w:cstheme="majorBidi"/>
          <w:sz w:val="24"/>
          <w:szCs w:val="24"/>
        </w:rPr>
        <w:t xml:space="preserve"> ini, akan ditampilkan semua pengguna administrator yang telah terdaftar dan aktif sebagai admin seperti Gambar 5.11.</w:t>
      </w:r>
    </w:p>
    <w:p w14:paraId="2CA2262A" w14:textId="77777777" w:rsidR="00413E23" w:rsidRDefault="00413E23" w:rsidP="009A6617">
      <w:pPr>
        <w:spacing w:after="190" w:line="480" w:lineRule="auto"/>
        <w:ind w:left="310"/>
        <w:jc w:val="both"/>
        <w:rPr>
          <w:rFonts w:asciiTheme="majorBidi" w:hAnsiTheme="majorBidi" w:cstheme="majorBidi"/>
          <w:sz w:val="24"/>
          <w:szCs w:val="24"/>
        </w:rPr>
      </w:pPr>
    </w:p>
    <w:p w14:paraId="639EEB01" w14:textId="77777777" w:rsidR="00E358B2" w:rsidRDefault="00E358B2" w:rsidP="009A6617">
      <w:pPr>
        <w:spacing w:line="480" w:lineRule="auto"/>
        <w:ind w:right="539"/>
        <w:jc w:val="both"/>
        <w:rPr>
          <w:rFonts w:asciiTheme="majorBidi" w:hAnsiTheme="majorBidi" w:cstheme="majorBidi"/>
          <w:b/>
          <w:sz w:val="24"/>
          <w:szCs w:val="24"/>
        </w:rPr>
      </w:pPr>
    </w:p>
    <w:p w14:paraId="62AA65B8" w14:textId="77777777" w:rsidR="00E358B2" w:rsidRDefault="00E358B2" w:rsidP="009A6617">
      <w:pPr>
        <w:spacing w:line="480" w:lineRule="auto"/>
        <w:ind w:right="539"/>
        <w:jc w:val="both"/>
        <w:rPr>
          <w:rFonts w:asciiTheme="majorBidi" w:hAnsiTheme="majorBidi" w:cstheme="majorBidi"/>
          <w:b/>
          <w:sz w:val="24"/>
          <w:szCs w:val="24"/>
        </w:rPr>
      </w:pPr>
    </w:p>
    <w:p w14:paraId="3E0D3450" w14:textId="77777777" w:rsidR="00E358B2" w:rsidRDefault="00E358B2" w:rsidP="00E358B2">
      <w:pPr>
        <w:spacing w:line="480" w:lineRule="auto"/>
        <w:ind w:right="539" w:firstLine="345"/>
        <w:jc w:val="both"/>
        <w:rPr>
          <w:rFonts w:asciiTheme="majorBidi" w:hAnsiTheme="majorBidi" w:cstheme="majorBidi"/>
          <w:b/>
          <w:sz w:val="24"/>
          <w:szCs w:val="24"/>
        </w:rPr>
      </w:pPr>
    </w:p>
    <w:p w14:paraId="1B9CAD31" w14:textId="77777777" w:rsidR="00413E23" w:rsidRPr="00E358B2" w:rsidRDefault="00413E23" w:rsidP="004C0471">
      <w:pPr>
        <w:spacing w:line="480" w:lineRule="auto"/>
        <w:ind w:right="539" w:firstLine="705"/>
        <w:jc w:val="center"/>
        <w:rPr>
          <w:rFonts w:asciiTheme="majorBidi" w:hAnsiTheme="majorBidi" w:cstheme="majorBidi"/>
          <w:b/>
          <w:i/>
          <w:sz w:val="24"/>
          <w:szCs w:val="24"/>
        </w:rPr>
      </w:pPr>
      <w:r>
        <w:rPr>
          <w:rFonts w:asciiTheme="majorBidi" w:hAnsiTheme="majorBidi" w:cstheme="majorBidi"/>
          <w:b/>
          <w:sz w:val="24"/>
          <w:szCs w:val="24"/>
        </w:rPr>
        <w:t xml:space="preserve">Gambar 5.11 Menu </w:t>
      </w:r>
      <w:r>
        <w:rPr>
          <w:rFonts w:asciiTheme="majorBidi" w:hAnsiTheme="majorBidi" w:cstheme="majorBidi"/>
          <w:b/>
          <w:i/>
          <w:sz w:val="24"/>
          <w:szCs w:val="24"/>
        </w:rPr>
        <w:t>Users</w:t>
      </w:r>
    </w:p>
    <w:p w14:paraId="64ACF941" w14:textId="77777777" w:rsidR="00413E23" w:rsidRDefault="00413E23" w:rsidP="009A6617">
      <w:pPr>
        <w:widowControl/>
        <w:numPr>
          <w:ilvl w:val="3"/>
          <w:numId w:val="45"/>
        </w:numPr>
        <w:autoSpaceDE/>
        <w:autoSpaceDN/>
        <w:spacing w:after="4" w:line="480" w:lineRule="auto"/>
        <w:ind w:hanging="360"/>
        <w:jc w:val="both"/>
        <w:rPr>
          <w:rFonts w:asciiTheme="majorBidi" w:hAnsiTheme="majorBidi" w:cstheme="majorBidi"/>
          <w:sz w:val="24"/>
          <w:szCs w:val="24"/>
        </w:rPr>
      </w:pPr>
      <w:r>
        <w:rPr>
          <w:rFonts w:asciiTheme="majorBidi" w:hAnsiTheme="majorBidi" w:cstheme="majorBidi"/>
          <w:sz w:val="24"/>
          <w:szCs w:val="24"/>
        </w:rPr>
        <w:t>Menu SMS</w:t>
      </w:r>
    </w:p>
    <w:p w14:paraId="5AE32541" w14:textId="77777777" w:rsidR="00413E23" w:rsidRDefault="00413E23" w:rsidP="009A6617">
      <w:pPr>
        <w:pStyle w:val="ListParagraph"/>
        <w:spacing w:line="480" w:lineRule="auto"/>
        <w:ind w:left="360" w:firstLine="345"/>
        <w:jc w:val="both"/>
        <w:rPr>
          <w:rFonts w:asciiTheme="majorBidi" w:hAnsiTheme="majorBidi" w:cstheme="majorBidi"/>
          <w:sz w:val="24"/>
          <w:szCs w:val="24"/>
        </w:rPr>
      </w:pPr>
      <w:r>
        <w:rPr>
          <w:rFonts w:asciiTheme="majorBidi" w:hAnsiTheme="majorBidi" w:cstheme="majorBidi"/>
          <w:sz w:val="24"/>
          <w:szCs w:val="24"/>
        </w:rPr>
        <w:t xml:space="preserve">Tampilan Menu SMS berfungsi untuk melihat data-data SMS secara langsung menggunakan API REST SMS Gateway yang terpasang di </w:t>
      </w:r>
      <w:r>
        <w:rPr>
          <w:rFonts w:asciiTheme="majorBidi" w:hAnsiTheme="majorBidi" w:cstheme="majorBidi"/>
          <w:i/>
          <w:sz w:val="24"/>
          <w:szCs w:val="24"/>
        </w:rPr>
        <w:t>Smartphone</w:t>
      </w:r>
      <w:r>
        <w:rPr>
          <w:rFonts w:asciiTheme="majorBidi" w:hAnsiTheme="majorBidi" w:cstheme="majorBidi"/>
          <w:sz w:val="24"/>
          <w:szCs w:val="24"/>
        </w:rPr>
        <w:t>, tampilan menu SMS dapat dilihat seperti Gambar 5.12.</w:t>
      </w:r>
    </w:p>
    <w:p w14:paraId="57190501" w14:textId="77777777" w:rsidR="00413E23" w:rsidRDefault="00413E23" w:rsidP="00413E23">
      <w:pPr>
        <w:pStyle w:val="ListParagraph"/>
        <w:spacing w:after="190" w:line="256" w:lineRule="auto"/>
        <w:ind w:left="360"/>
        <w:rPr>
          <w:rFonts w:asciiTheme="majorBidi" w:hAnsiTheme="majorBidi" w:cstheme="majorBidi"/>
          <w:sz w:val="24"/>
          <w:szCs w:val="24"/>
        </w:rPr>
      </w:pPr>
      <w:r>
        <w:rPr>
          <w:rFonts w:asciiTheme="majorBidi" w:hAnsiTheme="majorBidi" w:cstheme="majorBidi"/>
          <w:noProof/>
          <w:sz w:val="24"/>
          <w:szCs w:val="24"/>
          <w:lang w:val="en-US"/>
        </w:rPr>
        <w:drawing>
          <wp:anchor distT="0" distB="0" distL="114300" distR="114300" simplePos="0" relativeHeight="251713536" behindDoc="1" locked="0" layoutInCell="1" allowOverlap="1" wp14:anchorId="22A871E9" wp14:editId="32A8F5BA">
            <wp:simplePos x="0" y="0"/>
            <wp:positionH relativeFrom="column">
              <wp:posOffset>897255</wp:posOffset>
            </wp:positionH>
            <wp:positionV relativeFrom="paragraph">
              <wp:posOffset>3175</wp:posOffset>
            </wp:positionV>
            <wp:extent cx="3681493" cy="2066925"/>
            <wp:effectExtent l="0" t="0" r="0" b="0"/>
            <wp:wrapTight wrapText="bothSides">
              <wp:wrapPolygon edited="0">
                <wp:start x="0" y="0"/>
                <wp:lineTo x="0" y="21301"/>
                <wp:lineTo x="21462" y="21301"/>
                <wp:lineTo x="21462" y="0"/>
                <wp:lineTo x="0" y="0"/>
              </wp:wrapPolygon>
            </wp:wrapTight>
            <wp:docPr id="22" name="Picture 22" descr="Screenshot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24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81493" cy="2066925"/>
                    </a:xfrm>
                    <a:prstGeom prst="rect">
                      <a:avLst/>
                    </a:prstGeom>
                    <a:noFill/>
                    <a:ln>
                      <a:noFill/>
                    </a:ln>
                  </pic:spPr>
                </pic:pic>
              </a:graphicData>
            </a:graphic>
          </wp:anchor>
        </w:drawing>
      </w:r>
    </w:p>
    <w:p w14:paraId="75E1E1C2" w14:textId="77777777" w:rsidR="00E358B2" w:rsidRDefault="00E358B2" w:rsidP="00413E23">
      <w:pPr>
        <w:pStyle w:val="ListParagraph"/>
        <w:spacing w:line="264" w:lineRule="auto"/>
        <w:ind w:left="360" w:right="539"/>
        <w:jc w:val="center"/>
        <w:rPr>
          <w:rFonts w:asciiTheme="majorBidi" w:hAnsiTheme="majorBidi" w:cstheme="majorBidi"/>
          <w:b/>
          <w:sz w:val="24"/>
          <w:szCs w:val="24"/>
        </w:rPr>
      </w:pPr>
    </w:p>
    <w:p w14:paraId="759ECCFA" w14:textId="77777777" w:rsidR="00E358B2" w:rsidRDefault="00E358B2" w:rsidP="00413E23">
      <w:pPr>
        <w:pStyle w:val="ListParagraph"/>
        <w:spacing w:line="264" w:lineRule="auto"/>
        <w:ind w:left="360" w:right="539"/>
        <w:jc w:val="center"/>
        <w:rPr>
          <w:rFonts w:asciiTheme="majorBidi" w:hAnsiTheme="majorBidi" w:cstheme="majorBidi"/>
          <w:b/>
          <w:sz w:val="24"/>
          <w:szCs w:val="24"/>
        </w:rPr>
      </w:pPr>
    </w:p>
    <w:p w14:paraId="682A9C9C" w14:textId="77777777" w:rsidR="00E358B2" w:rsidRDefault="00E358B2" w:rsidP="00413E23">
      <w:pPr>
        <w:pStyle w:val="ListParagraph"/>
        <w:spacing w:line="264" w:lineRule="auto"/>
        <w:ind w:left="360" w:right="539"/>
        <w:jc w:val="center"/>
        <w:rPr>
          <w:rFonts w:asciiTheme="majorBidi" w:hAnsiTheme="majorBidi" w:cstheme="majorBidi"/>
          <w:b/>
          <w:sz w:val="24"/>
          <w:szCs w:val="24"/>
        </w:rPr>
      </w:pPr>
    </w:p>
    <w:p w14:paraId="45C70E5F" w14:textId="77777777" w:rsidR="00E358B2" w:rsidRDefault="00E358B2" w:rsidP="00413E23">
      <w:pPr>
        <w:pStyle w:val="ListParagraph"/>
        <w:spacing w:line="264" w:lineRule="auto"/>
        <w:ind w:left="360" w:right="539"/>
        <w:jc w:val="center"/>
        <w:rPr>
          <w:rFonts w:asciiTheme="majorBidi" w:hAnsiTheme="majorBidi" w:cstheme="majorBidi"/>
          <w:b/>
          <w:sz w:val="24"/>
          <w:szCs w:val="24"/>
        </w:rPr>
      </w:pPr>
    </w:p>
    <w:p w14:paraId="007F3C77" w14:textId="77777777" w:rsidR="00E358B2" w:rsidRDefault="00E358B2" w:rsidP="00413E23">
      <w:pPr>
        <w:pStyle w:val="ListParagraph"/>
        <w:spacing w:line="264" w:lineRule="auto"/>
        <w:ind w:left="360" w:right="539"/>
        <w:jc w:val="center"/>
        <w:rPr>
          <w:rFonts w:asciiTheme="majorBidi" w:hAnsiTheme="majorBidi" w:cstheme="majorBidi"/>
          <w:b/>
          <w:sz w:val="24"/>
          <w:szCs w:val="24"/>
        </w:rPr>
      </w:pPr>
    </w:p>
    <w:p w14:paraId="2C3F4E90" w14:textId="77777777" w:rsidR="00E358B2" w:rsidRDefault="00E358B2" w:rsidP="00413E23">
      <w:pPr>
        <w:pStyle w:val="ListParagraph"/>
        <w:spacing w:line="264" w:lineRule="auto"/>
        <w:ind w:left="360" w:right="539"/>
        <w:jc w:val="center"/>
        <w:rPr>
          <w:rFonts w:asciiTheme="majorBidi" w:hAnsiTheme="majorBidi" w:cstheme="majorBidi"/>
          <w:b/>
          <w:sz w:val="24"/>
          <w:szCs w:val="24"/>
        </w:rPr>
      </w:pPr>
    </w:p>
    <w:p w14:paraId="13B5C009" w14:textId="77777777" w:rsidR="00E358B2" w:rsidRDefault="00E358B2" w:rsidP="00413E23">
      <w:pPr>
        <w:pStyle w:val="ListParagraph"/>
        <w:spacing w:line="264" w:lineRule="auto"/>
        <w:ind w:left="360" w:right="539"/>
        <w:jc w:val="center"/>
        <w:rPr>
          <w:rFonts w:asciiTheme="majorBidi" w:hAnsiTheme="majorBidi" w:cstheme="majorBidi"/>
          <w:b/>
          <w:sz w:val="24"/>
          <w:szCs w:val="24"/>
        </w:rPr>
      </w:pPr>
    </w:p>
    <w:p w14:paraId="3E94D074" w14:textId="77777777" w:rsidR="00E358B2" w:rsidRDefault="00E358B2" w:rsidP="00413E23">
      <w:pPr>
        <w:pStyle w:val="ListParagraph"/>
        <w:spacing w:line="264" w:lineRule="auto"/>
        <w:ind w:left="360" w:right="539"/>
        <w:jc w:val="center"/>
        <w:rPr>
          <w:rFonts w:asciiTheme="majorBidi" w:hAnsiTheme="majorBidi" w:cstheme="majorBidi"/>
          <w:b/>
          <w:sz w:val="24"/>
          <w:szCs w:val="24"/>
        </w:rPr>
      </w:pPr>
    </w:p>
    <w:p w14:paraId="6E0DD6A8" w14:textId="77777777" w:rsidR="00E358B2" w:rsidRDefault="00E358B2" w:rsidP="00413E23">
      <w:pPr>
        <w:pStyle w:val="ListParagraph"/>
        <w:spacing w:line="264" w:lineRule="auto"/>
        <w:ind w:left="360" w:right="539"/>
        <w:jc w:val="center"/>
        <w:rPr>
          <w:rFonts w:asciiTheme="majorBidi" w:hAnsiTheme="majorBidi" w:cstheme="majorBidi"/>
          <w:b/>
          <w:sz w:val="24"/>
          <w:szCs w:val="24"/>
        </w:rPr>
      </w:pPr>
    </w:p>
    <w:p w14:paraId="23F0CB64" w14:textId="77777777" w:rsidR="00413E23" w:rsidRDefault="00413E23" w:rsidP="00413E23">
      <w:pPr>
        <w:pStyle w:val="ListParagraph"/>
        <w:spacing w:line="264" w:lineRule="auto"/>
        <w:ind w:left="360" w:right="539"/>
        <w:jc w:val="center"/>
        <w:rPr>
          <w:rFonts w:asciiTheme="majorBidi" w:hAnsiTheme="majorBidi" w:cstheme="majorBidi"/>
          <w:b/>
          <w:sz w:val="24"/>
          <w:szCs w:val="24"/>
        </w:rPr>
      </w:pPr>
      <w:r>
        <w:rPr>
          <w:rFonts w:asciiTheme="majorBidi" w:hAnsiTheme="majorBidi" w:cstheme="majorBidi"/>
          <w:b/>
          <w:sz w:val="24"/>
          <w:szCs w:val="24"/>
        </w:rPr>
        <w:t>Gambar 5.12 Menu SMS</w:t>
      </w:r>
    </w:p>
    <w:p w14:paraId="67B78594" w14:textId="77777777" w:rsidR="00413E23" w:rsidRDefault="00413E23" w:rsidP="00413E23">
      <w:pPr>
        <w:pStyle w:val="ListParagraph"/>
        <w:spacing w:line="264" w:lineRule="auto"/>
        <w:ind w:left="360" w:right="539"/>
        <w:jc w:val="center"/>
        <w:rPr>
          <w:rFonts w:asciiTheme="majorBidi" w:hAnsiTheme="majorBidi" w:cstheme="majorBidi"/>
          <w:b/>
          <w:sz w:val="24"/>
          <w:szCs w:val="24"/>
        </w:rPr>
      </w:pPr>
    </w:p>
    <w:p w14:paraId="068C7F32" w14:textId="77777777" w:rsidR="00413E23" w:rsidRDefault="00413E23" w:rsidP="00A231F0">
      <w:pPr>
        <w:widowControl/>
        <w:numPr>
          <w:ilvl w:val="3"/>
          <w:numId w:val="45"/>
        </w:numPr>
        <w:autoSpaceDE/>
        <w:autoSpaceDN/>
        <w:spacing w:after="4" w:line="480" w:lineRule="auto"/>
        <w:ind w:hanging="360"/>
        <w:jc w:val="both"/>
        <w:rPr>
          <w:rFonts w:asciiTheme="majorBidi" w:hAnsiTheme="majorBidi" w:cstheme="majorBidi"/>
          <w:sz w:val="24"/>
          <w:szCs w:val="24"/>
        </w:rPr>
      </w:pPr>
      <w:r>
        <w:rPr>
          <w:rFonts w:asciiTheme="majorBidi" w:hAnsiTheme="majorBidi" w:cstheme="majorBidi"/>
          <w:sz w:val="24"/>
          <w:szCs w:val="24"/>
        </w:rPr>
        <w:lastRenderedPageBreak/>
        <w:t>Tampilan REST SMS Gateway</w:t>
      </w:r>
    </w:p>
    <w:p w14:paraId="56F86160" w14:textId="77777777" w:rsidR="00413E23" w:rsidRDefault="00413E23" w:rsidP="00413E23">
      <w:pPr>
        <w:spacing w:line="480" w:lineRule="auto"/>
        <w:ind w:left="426" w:firstLine="283"/>
        <w:rPr>
          <w:rFonts w:asciiTheme="majorBidi" w:hAnsiTheme="majorBidi" w:cstheme="majorBidi"/>
          <w:sz w:val="24"/>
          <w:szCs w:val="24"/>
        </w:rPr>
      </w:pPr>
      <w:r>
        <w:rPr>
          <w:rFonts w:asciiTheme="majorBidi" w:hAnsiTheme="majorBidi" w:cstheme="majorBidi"/>
          <w:sz w:val="24"/>
          <w:szCs w:val="24"/>
        </w:rPr>
        <w:t xml:space="preserve">REST SMS GATEWAY berfungsi untuk penghubung API antara </w:t>
      </w:r>
      <w:r>
        <w:rPr>
          <w:rFonts w:asciiTheme="majorBidi" w:hAnsiTheme="majorBidi" w:cstheme="majorBidi"/>
          <w:i/>
          <w:sz w:val="24"/>
          <w:szCs w:val="24"/>
        </w:rPr>
        <w:t xml:space="preserve">Smartphone </w:t>
      </w:r>
      <w:r>
        <w:rPr>
          <w:rFonts w:asciiTheme="majorBidi" w:hAnsiTheme="majorBidi" w:cstheme="majorBidi"/>
          <w:sz w:val="24"/>
          <w:szCs w:val="24"/>
        </w:rPr>
        <w:t>dengan Website untuk melihat data-data SMS secara langsung, tampilan REST SMS Gateway dapat dilihat seperti Gambar 5.13.</w:t>
      </w:r>
    </w:p>
    <w:p w14:paraId="11BC9345" w14:textId="77777777" w:rsidR="00413E23" w:rsidRDefault="00413E23" w:rsidP="00413E23">
      <w:pPr>
        <w:spacing w:line="480" w:lineRule="auto"/>
        <w:ind w:left="426" w:firstLine="283"/>
        <w:jc w:val="center"/>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6FE6BA41" wp14:editId="01844FD2">
            <wp:extent cx="1504670" cy="2857500"/>
            <wp:effectExtent l="0" t="0" r="635" b="0"/>
            <wp:docPr id="21" name="Picture 21" descr="Screenshot_2021-07-13-11-53-57-140_com.perfness.smsgateway.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_2021-07-13-11-53-57-140_com.perfness.smsgateway.res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07970" cy="2863767"/>
                    </a:xfrm>
                    <a:prstGeom prst="rect">
                      <a:avLst/>
                    </a:prstGeom>
                    <a:noFill/>
                    <a:ln>
                      <a:noFill/>
                    </a:ln>
                  </pic:spPr>
                </pic:pic>
              </a:graphicData>
            </a:graphic>
          </wp:inline>
        </w:drawing>
      </w:r>
    </w:p>
    <w:p w14:paraId="0A6A670E" w14:textId="77777777" w:rsidR="00413E23" w:rsidRDefault="00413E23" w:rsidP="00413E23">
      <w:pPr>
        <w:pStyle w:val="ListParagraph"/>
        <w:spacing w:line="480" w:lineRule="auto"/>
        <w:ind w:left="360"/>
        <w:jc w:val="center"/>
        <w:rPr>
          <w:rFonts w:asciiTheme="majorBidi" w:hAnsiTheme="majorBidi" w:cstheme="majorBidi"/>
          <w:sz w:val="24"/>
          <w:szCs w:val="24"/>
        </w:rPr>
      </w:pPr>
      <w:r>
        <w:rPr>
          <w:rFonts w:asciiTheme="majorBidi" w:hAnsiTheme="majorBidi" w:cstheme="majorBidi"/>
          <w:b/>
          <w:sz w:val="24"/>
          <w:szCs w:val="24"/>
        </w:rPr>
        <w:t>Gambar 5.13 REST SMS Gateway</w:t>
      </w:r>
    </w:p>
    <w:p w14:paraId="2F004546" w14:textId="77777777" w:rsidR="00413E23" w:rsidRDefault="00413E23" w:rsidP="00E358B2">
      <w:pPr>
        <w:widowControl/>
        <w:numPr>
          <w:ilvl w:val="3"/>
          <w:numId w:val="45"/>
        </w:numPr>
        <w:autoSpaceDE/>
        <w:autoSpaceDN/>
        <w:spacing w:after="4" w:line="480" w:lineRule="auto"/>
        <w:ind w:hanging="360"/>
        <w:jc w:val="both"/>
        <w:rPr>
          <w:rFonts w:asciiTheme="majorBidi" w:hAnsiTheme="majorBidi" w:cstheme="majorBidi"/>
          <w:sz w:val="24"/>
          <w:szCs w:val="24"/>
        </w:rPr>
      </w:pPr>
      <w:r>
        <w:rPr>
          <w:rFonts w:asciiTheme="majorBidi" w:hAnsiTheme="majorBidi" w:cstheme="majorBidi"/>
          <w:sz w:val="24"/>
          <w:szCs w:val="24"/>
        </w:rPr>
        <w:t xml:space="preserve">Tampilan Pesan </w:t>
      </w:r>
      <w:r>
        <w:rPr>
          <w:rFonts w:asciiTheme="majorBidi" w:hAnsiTheme="majorBidi" w:cstheme="majorBidi"/>
          <w:i/>
          <w:sz w:val="24"/>
          <w:szCs w:val="24"/>
        </w:rPr>
        <w:t>Request</w:t>
      </w:r>
      <w:r>
        <w:rPr>
          <w:rFonts w:asciiTheme="majorBidi" w:hAnsiTheme="majorBidi" w:cstheme="majorBidi"/>
          <w:sz w:val="24"/>
          <w:szCs w:val="24"/>
        </w:rPr>
        <w:t xml:space="preserve"> tagihan listrik PLN pada </w:t>
      </w:r>
      <w:r>
        <w:rPr>
          <w:rFonts w:asciiTheme="majorBidi" w:hAnsiTheme="majorBidi" w:cstheme="majorBidi"/>
          <w:i/>
          <w:sz w:val="24"/>
          <w:szCs w:val="24"/>
        </w:rPr>
        <w:t>Smartphone</w:t>
      </w:r>
    </w:p>
    <w:p w14:paraId="386E6952" w14:textId="77777777" w:rsidR="00413E23" w:rsidRDefault="00413E23" w:rsidP="00E358B2">
      <w:pPr>
        <w:spacing w:line="480" w:lineRule="auto"/>
        <w:ind w:left="345" w:firstLine="360"/>
        <w:jc w:val="both"/>
        <w:rPr>
          <w:rFonts w:asciiTheme="majorBidi" w:hAnsiTheme="majorBidi" w:cstheme="majorBidi"/>
          <w:sz w:val="24"/>
          <w:szCs w:val="24"/>
        </w:rPr>
      </w:pPr>
      <w:r>
        <w:rPr>
          <w:rFonts w:asciiTheme="majorBidi" w:hAnsiTheme="majorBidi" w:cstheme="majorBidi"/>
          <w:sz w:val="24"/>
          <w:szCs w:val="24"/>
        </w:rPr>
        <w:t xml:space="preserve">Pada Pesan di </w:t>
      </w:r>
      <w:r>
        <w:rPr>
          <w:rFonts w:asciiTheme="majorBidi" w:hAnsiTheme="majorBidi" w:cstheme="majorBidi"/>
          <w:i/>
          <w:sz w:val="24"/>
          <w:szCs w:val="24"/>
        </w:rPr>
        <w:t xml:space="preserve">Smartphone </w:t>
      </w:r>
      <w:r>
        <w:rPr>
          <w:rFonts w:asciiTheme="majorBidi" w:hAnsiTheme="majorBidi" w:cstheme="majorBidi"/>
          <w:sz w:val="24"/>
          <w:szCs w:val="24"/>
        </w:rPr>
        <w:t xml:space="preserve">kita mengiputkan kan request untuk memanggil permintaan data Tagihan Listrik PLN berdasarlkan ID pelanggan, untuk tampilan pesan tagihan listrik PLN pada </w:t>
      </w:r>
      <w:r>
        <w:rPr>
          <w:rFonts w:asciiTheme="majorBidi" w:hAnsiTheme="majorBidi" w:cstheme="majorBidi"/>
          <w:i/>
          <w:sz w:val="24"/>
          <w:szCs w:val="24"/>
        </w:rPr>
        <w:t>Smartphone</w:t>
      </w:r>
      <w:r>
        <w:rPr>
          <w:rFonts w:asciiTheme="majorBidi" w:hAnsiTheme="majorBidi" w:cstheme="majorBidi"/>
          <w:sz w:val="24"/>
          <w:szCs w:val="24"/>
        </w:rPr>
        <w:t xml:space="preserve"> dapat dilihat seperti Gambar 5.14.</w:t>
      </w:r>
    </w:p>
    <w:p w14:paraId="7ECB2EED" w14:textId="77777777" w:rsidR="00413E23" w:rsidRDefault="00413E23" w:rsidP="00E358B2">
      <w:pPr>
        <w:spacing w:line="480" w:lineRule="auto"/>
        <w:jc w:val="center"/>
        <w:rPr>
          <w:rFonts w:asciiTheme="majorBidi" w:hAnsiTheme="majorBidi" w:cstheme="majorBidi"/>
          <w:sz w:val="24"/>
          <w:szCs w:val="24"/>
        </w:rPr>
      </w:pPr>
      <w:r>
        <w:rPr>
          <w:rFonts w:asciiTheme="majorBidi" w:hAnsiTheme="majorBidi" w:cstheme="majorBidi"/>
          <w:noProof/>
          <w:sz w:val="24"/>
          <w:szCs w:val="24"/>
          <w:lang w:val="en-US"/>
        </w:rPr>
        <w:lastRenderedPageBreak/>
        <w:drawing>
          <wp:inline distT="0" distB="0" distL="0" distR="0" wp14:anchorId="4BF6D6AC" wp14:editId="579664D8">
            <wp:extent cx="2095500" cy="4533900"/>
            <wp:effectExtent l="0" t="0" r="0" b="7620"/>
            <wp:docPr id="20" name="Picture 20" descr="IMG-20210713-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20210713-WA000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95500" cy="4533900"/>
                    </a:xfrm>
                    <a:prstGeom prst="rect">
                      <a:avLst/>
                    </a:prstGeom>
                    <a:noFill/>
                    <a:ln>
                      <a:noFill/>
                    </a:ln>
                  </pic:spPr>
                </pic:pic>
              </a:graphicData>
            </a:graphic>
          </wp:inline>
        </w:drawing>
      </w:r>
    </w:p>
    <w:p w14:paraId="53D42685" w14:textId="77777777" w:rsidR="00413E23" w:rsidRDefault="00413E23" w:rsidP="00E358B2">
      <w:pPr>
        <w:spacing w:line="480" w:lineRule="auto"/>
        <w:ind w:right="539" w:firstLine="720"/>
        <w:jc w:val="both"/>
        <w:rPr>
          <w:rFonts w:asciiTheme="majorBidi" w:hAnsiTheme="majorBidi" w:cstheme="majorBidi"/>
          <w:b/>
          <w:i/>
          <w:sz w:val="24"/>
          <w:szCs w:val="24"/>
        </w:rPr>
      </w:pPr>
      <w:r>
        <w:rPr>
          <w:rFonts w:asciiTheme="majorBidi" w:hAnsiTheme="majorBidi" w:cstheme="majorBidi"/>
          <w:b/>
          <w:sz w:val="24"/>
          <w:szCs w:val="24"/>
        </w:rPr>
        <w:t xml:space="preserve">Gambar 5.14 Pesan </w:t>
      </w:r>
      <w:r>
        <w:rPr>
          <w:rFonts w:asciiTheme="majorBidi" w:hAnsiTheme="majorBidi" w:cstheme="majorBidi"/>
          <w:b/>
          <w:i/>
          <w:sz w:val="24"/>
          <w:szCs w:val="24"/>
        </w:rPr>
        <w:t>Request</w:t>
      </w:r>
      <w:r>
        <w:rPr>
          <w:rFonts w:asciiTheme="majorBidi" w:hAnsiTheme="majorBidi" w:cstheme="majorBidi"/>
          <w:b/>
          <w:sz w:val="24"/>
          <w:szCs w:val="24"/>
        </w:rPr>
        <w:t xml:space="preserve"> tagihan listrik PLN pada </w:t>
      </w:r>
      <w:r>
        <w:rPr>
          <w:rFonts w:asciiTheme="majorBidi" w:hAnsiTheme="majorBidi" w:cstheme="majorBidi"/>
          <w:b/>
          <w:i/>
          <w:sz w:val="24"/>
          <w:szCs w:val="24"/>
        </w:rPr>
        <w:t>Smartphone</w:t>
      </w:r>
    </w:p>
    <w:p w14:paraId="0CD68FDD" w14:textId="77777777" w:rsidR="00B17B09" w:rsidRDefault="00B17B09" w:rsidP="00E358B2">
      <w:pPr>
        <w:spacing w:line="480" w:lineRule="auto"/>
        <w:ind w:right="539" w:firstLine="720"/>
        <w:jc w:val="both"/>
        <w:rPr>
          <w:rFonts w:asciiTheme="majorBidi" w:hAnsiTheme="majorBidi" w:cstheme="majorBidi"/>
          <w:b/>
          <w:i/>
          <w:sz w:val="24"/>
          <w:szCs w:val="24"/>
        </w:rPr>
      </w:pPr>
    </w:p>
    <w:p w14:paraId="1E59D912" w14:textId="77777777" w:rsidR="00B17B09" w:rsidRDefault="00B17B09" w:rsidP="00E358B2">
      <w:pPr>
        <w:spacing w:line="480" w:lineRule="auto"/>
        <w:ind w:right="539" w:firstLine="720"/>
        <w:jc w:val="both"/>
        <w:rPr>
          <w:rFonts w:asciiTheme="majorBidi" w:hAnsiTheme="majorBidi" w:cstheme="majorBidi"/>
          <w:b/>
          <w:i/>
          <w:sz w:val="24"/>
          <w:szCs w:val="24"/>
        </w:rPr>
      </w:pPr>
    </w:p>
    <w:p w14:paraId="77E93B76" w14:textId="77777777" w:rsidR="00B17B09" w:rsidRDefault="00B17B09" w:rsidP="00E358B2">
      <w:pPr>
        <w:spacing w:line="480" w:lineRule="auto"/>
        <w:ind w:right="539" w:firstLine="720"/>
        <w:jc w:val="both"/>
        <w:rPr>
          <w:rFonts w:asciiTheme="majorBidi" w:hAnsiTheme="majorBidi" w:cstheme="majorBidi"/>
          <w:b/>
          <w:i/>
          <w:sz w:val="24"/>
          <w:szCs w:val="24"/>
        </w:rPr>
      </w:pPr>
    </w:p>
    <w:p w14:paraId="499B1959" w14:textId="77777777" w:rsidR="00B17B09" w:rsidRDefault="00B17B09" w:rsidP="00E358B2">
      <w:pPr>
        <w:spacing w:line="480" w:lineRule="auto"/>
        <w:ind w:right="539" w:firstLine="720"/>
        <w:jc w:val="both"/>
        <w:rPr>
          <w:rFonts w:asciiTheme="majorBidi" w:hAnsiTheme="majorBidi" w:cstheme="majorBidi"/>
          <w:b/>
          <w:i/>
          <w:sz w:val="24"/>
          <w:szCs w:val="24"/>
        </w:rPr>
      </w:pPr>
    </w:p>
    <w:p w14:paraId="5E28525B" w14:textId="77777777" w:rsidR="00B17B09" w:rsidRDefault="00B17B09" w:rsidP="00E358B2">
      <w:pPr>
        <w:spacing w:line="480" w:lineRule="auto"/>
        <w:ind w:right="539" w:firstLine="720"/>
        <w:jc w:val="both"/>
        <w:rPr>
          <w:rFonts w:asciiTheme="majorBidi" w:hAnsiTheme="majorBidi" w:cstheme="majorBidi"/>
          <w:b/>
          <w:i/>
          <w:sz w:val="24"/>
          <w:szCs w:val="24"/>
        </w:rPr>
      </w:pPr>
    </w:p>
    <w:p w14:paraId="4BEC63E5" w14:textId="77777777" w:rsidR="00B17B09" w:rsidRDefault="00B17B09" w:rsidP="00E358B2">
      <w:pPr>
        <w:spacing w:line="480" w:lineRule="auto"/>
        <w:ind w:right="539" w:firstLine="720"/>
        <w:jc w:val="both"/>
        <w:rPr>
          <w:rFonts w:asciiTheme="majorBidi" w:hAnsiTheme="majorBidi" w:cstheme="majorBidi"/>
          <w:b/>
          <w:i/>
          <w:sz w:val="24"/>
          <w:szCs w:val="24"/>
        </w:rPr>
      </w:pPr>
    </w:p>
    <w:p w14:paraId="46C1252D" w14:textId="77777777" w:rsidR="00B17B09" w:rsidRDefault="00B17B09" w:rsidP="00E358B2">
      <w:pPr>
        <w:spacing w:line="480" w:lineRule="auto"/>
        <w:ind w:right="539" w:firstLine="720"/>
        <w:jc w:val="both"/>
        <w:rPr>
          <w:rFonts w:asciiTheme="majorBidi" w:hAnsiTheme="majorBidi" w:cstheme="majorBidi"/>
          <w:b/>
          <w:i/>
          <w:sz w:val="24"/>
          <w:szCs w:val="24"/>
        </w:rPr>
      </w:pPr>
    </w:p>
    <w:p w14:paraId="1D1D8C91" w14:textId="35EF6350" w:rsidR="00B17B09" w:rsidRPr="00B17B09" w:rsidRDefault="00B17B09" w:rsidP="004C0471">
      <w:pPr>
        <w:spacing w:after="249" w:line="480" w:lineRule="auto"/>
        <w:ind w:left="13" w:hanging="10"/>
        <w:jc w:val="center"/>
        <w:rPr>
          <w:sz w:val="24"/>
          <w:szCs w:val="24"/>
        </w:rPr>
      </w:pPr>
      <w:r w:rsidRPr="00B17B09">
        <w:rPr>
          <w:b/>
          <w:sz w:val="24"/>
          <w:szCs w:val="24"/>
        </w:rPr>
        <w:lastRenderedPageBreak/>
        <w:t>BAB VI</w:t>
      </w:r>
      <w:r w:rsidR="004C0471">
        <w:rPr>
          <w:sz w:val="24"/>
          <w:szCs w:val="24"/>
        </w:rPr>
        <w:br/>
      </w:r>
      <w:r w:rsidRPr="00B17B09">
        <w:rPr>
          <w:b/>
          <w:sz w:val="24"/>
          <w:szCs w:val="24"/>
        </w:rPr>
        <w:t>KESIMPULAN DAN SARAN</w:t>
      </w:r>
    </w:p>
    <w:p w14:paraId="11A64E5A" w14:textId="77777777" w:rsidR="00B17B09" w:rsidRPr="00B17B09" w:rsidRDefault="00B17B09" w:rsidP="00B17B09">
      <w:pPr>
        <w:spacing w:after="157" w:line="480" w:lineRule="auto"/>
        <w:ind w:left="-15" w:firstLine="720"/>
        <w:jc w:val="both"/>
        <w:rPr>
          <w:sz w:val="24"/>
          <w:szCs w:val="24"/>
        </w:rPr>
      </w:pPr>
      <w:r w:rsidRPr="00B17B09">
        <w:rPr>
          <w:sz w:val="24"/>
          <w:szCs w:val="24"/>
        </w:rPr>
        <w:t>Pada bab ini akan menjelaskan tentang kesimpulan yang berisi hasil-hasil yang diperoleh setelah dilakukan analisis, desain dan implementasi dari perancangan sistem informasi yang dibuat.</w:t>
      </w:r>
    </w:p>
    <w:p w14:paraId="34188499" w14:textId="77777777" w:rsidR="00B17B09" w:rsidRPr="00B17B09" w:rsidRDefault="00B17B09" w:rsidP="00B17B09">
      <w:pPr>
        <w:pStyle w:val="Heading1"/>
        <w:spacing w:line="480" w:lineRule="auto"/>
        <w:ind w:left="62" w:hanging="11"/>
        <w:jc w:val="both"/>
      </w:pPr>
      <w:r w:rsidRPr="00B17B09">
        <w:t>6.1 Kesimpulan</w:t>
      </w:r>
    </w:p>
    <w:p w14:paraId="2BA3BA60" w14:textId="77777777" w:rsidR="00B17B09" w:rsidRPr="00B17B09" w:rsidRDefault="00B17B09" w:rsidP="00B17B09">
      <w:pPr>
        <w:spacing w:line="480" w:lineRule="auto"/>
        <w:ind w:left="-15" w:firstLine="426"/>
        <w:jc w:val="both"/>
        <w:rPr>
          <w:sz w:val="24"/>
          <w:szCs w:val="24"/>
        </w:rPr>
      </w:pPr>
      <w:r w:rsidRPr="00B17B09">
        <w:rPr>
          <w:sz w:val="24"/>
          <w:szCs w:val="24"/>
        </w:rPr>
        <w:t xml:space="preserve">Berdasarkan pembahasan yang telah diurai pada bab sebelumnya, dengan melakukan penelitian dan penganalisaan dengan menggunakan metode-metode </w:t>
      </w:r>
    </w:p>
    <w:p w14:paraId="4331B1B8" w14:textId="77777777" w:rsidR="00B17B09" w:rsidRPr="00B17B09" w:rsidRDefault="00B17B09" w:rsidP="00B17B09">
      <w:pPr>
        <w:spacing w:line="480" w:lineRule="auto"/>
        <w:ind w:left="-15"/>
        <w:jc w:val="both"/>
        <w:rPr>
          <w:sz w:val="24"/>
          <w:szCs w:val="24"/>
        </w:rPr>
      </w:pPr>
      <w:r w:rsidRPr="00B17B09">
        <w:rPr>
          <w:sz w:val="24"/>
          <w:szCs w:val="24"/>
        </w:rPr>
        <w:t>penelitian, maka dapat diambil kesimpulan sebagai berikut:</w:t>
      </w:r>
    </w:p>
    <w:p w14:paraId="647BA633" w14:textId="77777777" w:rsidR="00B17B09" w:rsidRPr="00B17B09" w:rsidRDefault="00B17B09" w:rsidP="00B17B09">
      <w:pPr>
        <w:widowControl/>
        <w:numPr>
          <w:ilvl w:val="0"/>
          <w:numId w:val="55"/>
        </w:numPr>
        <w:autoSpaceDE/>
        <w:autoSpaceDN/>
        <w:spacing w:after="4" w:line="480" w:lineRule="auto"/>
        <w:ind w:hanging="360"/>
        <w:jc w:val="both"/>
        <w:rPr>
          <w:sz w:val="24"/>
          <w:szCs w:val="24"/>
        </w:rPr>
      </w:pPr>
      <w:r w:rsidRPr="00B17B09">
        <w:rPr>
          <w:sz w:val="24"/>
          <w:szCs w:val="24"/>
        </w:rPr>
        <w:t>Setelah adanya sistem informasi yang dibangun ini maka sistem ini telah menjawab kebutuhan informasi yang berkenaan dengan</w:t>
      </w:r>
      <w:r w:rsidRPr="00B17B09">
        <w:rPr>
          <w:sz w:val="24"/>
          <w:szCs w:val="24"/>
          <w:lang w:val="en-US"/>
        </w:rPr>
        <w:t xml:space="preserve"> </w:t>
      </w:r>
      <w:proofErr w:type="spellStart"/>
      <w:r w:rsidRPr="00B17B09">
        <w:rPr>
          <w:sz w:val="24"/>
          <w:szCs w:val="24"/>
          <w:lang w:val="en-US"/>
        </w:rPr>
        <w:t>informasi</w:t>
      </w:r>
      <w:proofErr w:type="spellEnd"/>
      <w:r w:rsidRPr="00B17B09">
        <w:rPr>
          <w:sz w:val="24"/>
          <w:szCs w:val="24"/>
          <w:lang w:val="en-US"/>
        </w:rPr>
        <w:t xml:space="preserve"> </w:t>
      </w:r>
      <w:proofErr w:type="spellStart"/>
      <w:r w:rsidRPr="00B17B09">
        <w:rPr>
          <w:sz w:val="24"/>
          <w:szCs w:val="24"/>
          <w:lang w:val="en-US"/>
        </w:rPr>
        <w:t>tagihan</w:t>
      </w:r>
      <w:proofErr w:type="spellEnd"/>
      <w:r w:rsidRPr="00B17B09">
        <w:rPr>
          <w:sz w:val="24"/>
          <w:szCs w:val="24"/>
          <w:lang w:val="en-US"/>
        </w:rPr>
        <w:t xml:space="preserve"> </w:t>
      </w:r>
      <w:proofErr w:type="spellStart"/>
      <w:r w:rsidRPr="00B17B09">
        <w:rPr>
          <w:sz w:val="24"/>
          <w:szCs w:val="24"/>
          <w:lang w:val="en-US"/>
        </w:rPr>
        <w:t>listrik</w:t>
      </w:r>
      <w:proofErr w:type="spellEnd"/>
      <w:r w:rsidRPr="00B17B09">
        <w:rPr>
          <w:sz w:val="24"/>
          <w:szCs w:val="24"/>
          <w:lang w:val="en-US"/>
        </w:rPr>
        <w:t xml:space="preserve"> PLN</w:t>
      </w:r>
      <w:r w:rsidRPr="00B17B09">
        <w:rPr>
          <w:sz w:val="24"/>
          <w:szCs w:val="24"/>
        </w:rPr>
        <w:t>.</w:t>
      </w:r>
    </w:p>
    <w:p w14:paraId="76A3E1DE" w14:textId="77777777" w:rsidR="00B17B09" w:rsidRPr="00B17B09" w:rsidRDefault="00B17B09" w:rsidP="00B17B09">
      <w:pPr>
        <w:widowControl/>
        <w:numPr>
          <w:ilvl w:val="0"/>
          <w:numId w:val="55"/>
        </w:numPr>
        <w:autoSpaceDE/>
        <w:autoSpaceDN/>
        <w:spacing w:after="197" w:line="480" w:lineRule="auto"/>
        <w:ind w:hanging="360"/>
        <w:jc w:val="both"/>
        <w:rPr>
          <w:sz w:val="24"/>
          <w:szCs w:val="24"/>
        </w:rPr>
      </w:pPr>
      <w:r w:rsidRPr="00B17B09">
        <w:rPr>
          <w:sz w:val="24"/>
          <w:szCs w:val="24"/>
        </w:rPr>
        <w:t>Setelah pembuatan sistem baru ini maka sistem tersebut telah dapat menjawab dan membantu dalam menyelesaikan masalah pengolahan data</w:t>
      </w:r>
      <w:r w:rsidRPr="00B17B09">
        <w:rPr>
          <w:sz w:val="24"/>
          <w:szCs w:val="24"/>
          <w:lang w:val="en-US"/>
        </w:rPr>
        <w:t xml:space="preserve"> </w:t>
      </w:r>
      <w:proofErr w:type="spellStart"/>
      <w:r w:rsidRPr="00B17B09">
        <w:rPr>
          <w:sz w:val="24"/>
          <w:szCs w:val="24"/>
          <w:lang w:val="en-US"/>
        </w:rPr>
        <w:t>tagihan</w:t>
      </w:r>
      <w:proofErr w:type="spellEnd"/>
      <w:r w:rsidRPr="00B17B09">
        <w:rPr>
          <w:sz w:val="24"/>
          <w:szCs w:val="24"/>
          <w:lang w:val="en-US"/>
        </w:rPr>
        <w:t xml:space="preserve"> </w:t>
      </w:r>
      <w:proofErr w:type="spellStart"/>
      <w:r w:rsidRPr="00B17B09">
        <w:rPr>
          <w:sz w:val="24"/>
          <w:szCs w:val="24"/>
          <w:lang w:val="en-US"/>
        </w:rPr>
        <w:t>listrik</w:t>
      </w:r>
      <w:proofErr w:type="spellEnd"/>
      <w:r w:rsidRPr="00B17B09">
        <w:rPr>
          <w:sz w:val="24"/>
          <w:szCs w:val="24"/>
          <w:lang w:val="en-US"/>
        </w:rPr>
        <w:t xml:space="preserve"> dan </w:t>
      </w:r>
      <w:proofErr w:type="spellStart"/>
      <w:r w:rsidRPr="00B17B09">
        <w:rPr>
          <w:sz w:val="24"/>
          <w:szCs w:val="24"/>
          <w:lang w:val="en-US"/>
        </w:rPr>
        <w:t>pengguna</w:t>
      </w:r>
      <w:proofErr w:type="spellEnd"/>
      <w:r w:rsidRPr="00B17B09">
        <w:rPr>
          <w:sz w:val="24"/>
          <w:szCs w:val="24"/>
          <w:lang w:val="en-US"/>
        </w:rPr>
        <w:t xml:space="preserve"> </w:t>
      </w:r>
      <w:proofErr w:type="spellStart"/>
      <w:r w:rsidRPr="00B17B09">
        <w:rPr>
          <w:sz w:val="24"/>
          <w:szCs w:val="24"/>
          <w:lang w:val="en-US"/>
        </w:rPr>
        <w:t>listrik</w:t>
      </w:r>
      <w:proofErr w:type="spellEnd"/>
      <w:r w:rsidRPr="00B17B09">
        <w:rPr>
          <w:sz w:val="24"/>
          <w:szCs w:val="24"/>
          <w:lang w:val="en-US"/>
        </w:rPr>
        <w:t xml:space="preserve"> PLN </w:t>
      </w:r>
      <w:proofErr w:type="spellStart"/>
      <w:r w:rsidRPr="00B17B09">
        <w:rPr>
          <w:sz w:val="24"/>
          <w:szCs w:val="24"/>
          <w:lang w:val="en-US"/>
        </w:rPr>
        <w:t>secara</w:t>
      </w:r>
      <w:proofErr w:type="spellEnd"/>
      <w:r w:rsidRPr="00B17B09">
        <w:rPr>
          <w:sz w:val="24"/>
          <w:szCs w:val="24"/>
          <w:lang w:val="en-US"/>
        </w:rPr>
        <w:t xml:space="preserve"> </w:t>
      </w:r>
      <w:proofErr w:type="spellStart"/>
      <w:r w:rsidRPr="00B17B09">
        <w:rPr>
          <w:sz w:val="24"/>
          <w:szCs w:val="24"/>
          <w:lang w:val="en-US"/>
        </w:rPr>
        <w:t>cepat</w:t>
      </w:r>
      <w:proofErr w:type="spellEnd"/>
      <w:r w:rsidRPr="00B17B09">
        <w:rPr>
          <w:sz w:val="24"/>
          <w:szCs w:val="24"/>
          <w:lang w:val="en-US"/>
        </w:rPr>
        <w:t xml:space="preserve">, </w:t>
      </w:r>
      <w:proofErr w:type="spellStart"/>
      <w:r w:rsidRPr="00B17B09">
        <w:rPr>
          <w:sz w:val="24"/>
          <w:szCs w:val="24"/>
          <w:lang w:val="en-US"/>
        </w:rPr>
        <w:t>fleksibel</w:t>
      </w:r>
      <w:proofErr w:type="spellEnd"/>
      <w:r w:rsidRPr="00B17B09">
        <w:rPr>
          <w:sz w:val="24"/>
          <w:szCs w:val="24"/>
          <w:lang w:val="en-US"/>
        </w:rPr>
        <w:t xml:space="preserve"> </w:t>
      </w:r>
      <w:proofErr w:type="spellStart"/>
      <w:r w:rsidRPr="00B17B09">
        <w:rPr>
          <w:sz w:val="24"/>
          <w:szCs w:val="24"/>
          <w:lang w:val="en-US"/>
        </w:rPr>
        <w:t>waktu</w:t>
      </w:r>
      <w:proofErr w:type="spellEnd"/>
      <w:r w:rsidRPr="00B17B09">
        <w:rPr>
          <w:sz w:val="24"/>
          <w:szCs w:val="24"/>
          <w:lang w:val="en-US"/>
        </w:rPr>
        <w:t xml:space="preserve"> dan </w:t>
      </w:r>
      <w:proofErr w:type="spellStart"/>
      <w:r w:rsidRPr="00B17B09">
        <w:rPr>
          <w:sz w:val="24"/>
          <w:szCs w:val="24"/>
          <w:lang w:val="en-US"/>
        </w:rPr>
        <w:t>dapat</w:t>
      </w:r>
      <w:proofErr w:type="spellEnd"/>
      <w:r w:rsidRPr="00B17B09">
        <w:rPr>
          <w:sz w:val="24"/>
          <w:szCs w:val="24"/>
          <w:lang w:val="en-US"/>
        </w:rPr>
        <w:t xml:space="preserve"> </w:t>
      </w:r>
      <w:proofErr w:type="spellStart"/>
      <w:r w:rsidRPr="00B17B09">
        <w:rPr>
          <w:sz w:val="24"/>
          <w:szCs w:val="24"/>
          <w:lang w:val="en-US"/>
        </w:rPr>
        <w:t>diakses</w:t>
      </w:r>
      <w:proofErr w:type="spellEnd"/>
      <w:r w:rsidRPr="00B17B09">
        <w:rPr>
          <w:sz w:val="24"/>
          <w:szCs w:val="24"/>
          <w:lang w:val="en-US"/>
        </w:rPr>
        <w:t xml:space="preserve"> </w:t>
      </w:r>
      <w:proofErr w:type="spellStart"/>
      <w:r w:rsidRPr="00B17B09">
        <w:rPr>
          <w:sz w:val="24"/>
          <w:szCs w:val="24"/>
          <w:lang w:val="en-US"/>
        </w:rPr>
        <w:t>diamana</w:t>
      </w:r>
      <w:proofErr w:type="spellEnd"/>
      <w:r w:rsidRPr="00B17B09">
        <w:rPr>
          <w:sz w:val="24"/>
          <w:szCs w:val="24"/>
          <w:lang w:val="en-US"/>
        </w:rPr>
        <w:t xml:space="preserve"> </w:t>
      </w:r>
      <w:proofErr w:type="spellStart"/>
      <w:r w:rsidRPr="00B17B09">
        <w:rPr>
          <w:sz w:val="24"/>
          <w:szCs w:val="24"/>
          <w:lang w:val="en-US"/>
        </w:rPr>
        <w:t>saja</w:t>
      </w:r>
      <w:proofErr w:type="spellEnd"/>
      <w:r w:rsidRPr="00B17B09">
        <w:rPr>
          <w:sz w:val="24"/>
          <w:szCs w:val="24"/>
        </w:rPr>
        <w:t>.</w:t>
      </w:r>
    </w:p>
    <w:p w14:paraId="081CFEB5" w14:textId="77777777" w:rsidR="00B17B09" w:rsidRPr="00B17B09" w:rsidRDefault="00B17B09" w:rsidP="00B17B09">
      <w:pPr>
        <w:widowControl/>
        <w:numPr>
          <w:ilvl w:val="0"/>
          <w:numId w:val="55"/>
        </w:numPr>
        <w:autoSpaceDE/>
        <w:autoSpaceDN/>
        <w:spacing w:after="1941" w:line="480" w:lineRule="auto"/>
        <w:ind w:hanging="360"/>
        <w:jc w:val="both"/>
        <w:rPr>
          <w:sz w:val="24"/>
          <w:szCs w:val="24"/>
        </w:rPr>
      </w:pPr>
      <w:r w:rsidRPr="00B17B09">
        <w:rPr>
          <w:sz w:val="24"/>
          <w:szCs w:val="24"/>
        </w:rPr>
        <w:t xml:space="preserve">Setelah adanya sistem informasi ini maka </w:t>
      </w:r>
      <w:r w:rsidRPr="00B17B09">
        <w:rPr>
          <w:sz w:val="24"/>
          <w:szCs w:val="24"/>
          <w:lang w:val="en-US"/>
        </w:rPr>
        <w:t xml:space="preserve">bisa dengan mudah dan </w:t>
      </w:r>
      <w:proofErr w:type="spellStart"/>
      <w:r w:rsidRPr="00B17B09">
        <w:rPr>
          <w:sz w:val="24"/>
          <w:szCs w:val="24"/>
          <w:lang w:val="en-US"/>
        </w:rPr>
        <w:t>cepat</w:t>
      </w:r>
      <w:proofErr w:type="spellEnd"/>
      <w:r w:rsidRPr="00B17B09">
        <w:rPr>
          <w:sz w:val="24"/>
          <w:szCs w:val="24"/>
          <w:lang w:val="en-US"/>
        </w:rPr>
        <w:t xml:space="preserve"> dalam </w:t>
      </w:r>
      <w:proofErr w:type="spellStart"/>
      <w:r w:rsidRPr="00B17B09">
        <w:rPr>
          <w:sz w:val="24"/>
          <w:szCs w:val="24"/>
          <w:lang w:val="en-US"/>
        </w:rPr>
        <w:t>mengetahui</w:t>
      </w:r>
      <w:proofErr w:type="spellEnd"/>
      <w:r w:rsidRPr="00B17B09">
        <w:rPr>
          <w:sz w:val="24"/>
          <w:szCs w:val="24"/>
          <w:lang w:val="en-US"/>
        </w:rPr>
        <w:t xml:space="preserve"> </w:t>
      </w:r>
      <w:proofErr w:type="spellStart"/>
      <w:r w:rsidRPr="00B17B09">
        <w:rPr>
          <w:sz w:val="24"/>
          <w:szCs w:val="24"/>
          <w:lang w:val="en-US"/>
        </w:rPr>
        <w:t>informasi</w:t>
      </w:r>
      <w:proofErr w:type="spellEnd"/>
      <w:r w:rsidRPr="00B17B09">
        <w:rPr>
          <w:sz w:val="24"/>
          <w:szCs w:val="24"/>
          <w:lang w:val="en-US"/>
        </w:rPr>
        <w:t xml:space="preserve"> </w:t>
      </w:r>
      <w:proofErr w:type="spellStart"/>
      <w:r w:rsidRPr="00B17B09">
        <w:rPr>
          <w:sz w:val="24"/>
          <w:szCs w:val="24"/>
          <w:lang w:val="en-US"/>
        </w:rPr>
        <w:t>tagihan</w:t>
      </w:r>
      <w:proofErr w:type="spellEnd"/>
      <w:r w:rsidRPr="00B17B09">
        <w:rPr>
          <w:sz w:val="24"/>
          <w:szCs w:val="24"/>
          <w:lang w:val="en-US"/>
        </w:rPr>
        <w:t xml:space="preserve"> </w:t>
      </w:r>
      <w:proofErr w:type="spellStart"/>
      <w:r w:rsidRPr="00B17B09">
        <w:rPr>
          <w:sz w:val="24"/>
          <w:szCs w:val="24"/>
          <w:lang w:val="en-US"/>
        </w:rPr>
        <w:t>listrik</w:t>
      </w:r>
      <w:proofErr w:type="spellEnd"/>
      <w:r w:rsidRPr="00B17B09">
        <w:rPr>
          <w:sz w:val="24"/>
          <w:szCs w:val="24"/>
          <w:lang w:val="en-US"/>
        </w:rPr>
        <w:t xml:space="preserve"> PLN tanpa </w:t>
      </w:r>
      <w:proofErr w:type="spellStart"/>
      <w:r w:rsidRPr="00B17B09">
        <w:rPr>
          <w:sz w:val="24"/>
          <w:szCs w:val="24"/>
          <w:lang w:val="en-US"/>
        </w:rPr>
        <w:t>pergi</w:t>
      </w:r>
      <w:proofErr w:type="spellEnd"/>
      <w:r w:rsidRPr="00B17B09">
        <w:rPr>
          <w:sz w:val="24"/>
          <w:szCs w:val="24"/>
          <w:lang w:val="en-US"/>
        </w:rPr>
        <w:t xml:space="preserve"> </w:t>
      </w:r>
      <w:proofErr w:type="spellStart"/>
      <w:r w:rsidRPr="00B17B09">
        <w:rPr>
          <w:sz w:val="24"/>
          <w:szCs w:val="24"/>
          <w:lang w:val="en-US"/>
        </w:rPr>
        <w:t>ketempat</w:t>
      </w:r>
      <w:proofErr w:type="spellEnd"/>
      <w:r w:rsidRPr="00B17B09">
        <w:rPr>
          <w:sz w:val="24"/>
          <w:szCs w:val="24"/>
          <w:lang w:val="en-US"/>
        </w:rPr>
        <w:t xml:space="preserve"> </w:t>
      </w:r>
      <w:proofErr w:type="spellStart"/>
      <w:r w:rsidRPr="00B17B09">
        <w:rPr>
          <w:sz w:val="24"/>
          <w:szCs w:val="24"/>
          <w:lang w:val="en-US"/>
        </w:rPr>
        <w:t>pusat</w:t>
      </w:r>
      <w:proofErr w:type="spellEnd"/>
      <w:r w:rsidRPr="00B17B09">
        <w:rPr>
          <w:sz w:val="24"/>
          <w:szCs w:val="24"/>
          <w:lang w:val="en-US"/>
        </w:rPr>
        <w:t xml:space="preserve"> </w:t>
      </w:r>
      <w:proofErr w:type="spellStart"/>
      <w:r w:rsidRPr="00B17B09">
        <w:rPr>
          <w:sz w:val="24"/>
          <w:szCs w:val="24"/>
          <w:lang w:val="en-US"/>
        </w:rPr>
        <w:t>informasi</w:t>
      </w:r>
      <w:proofErr w:type="spellEnd"/>
      <w:r w:rsidRPr="00B17B09">
        <w:rPr>
          <w:sz w:val="24"/>
          <w:szCs w:val="24"/>
          <w:lang w:val="en-US"/>
        </w:rPr>
        <w:t xml:space="preserve"> PLN yang </w:t>
      </w:r>
      <w:proofErr w:type="spellStart"/>
      <w:r w:rsidRPr="00B17B09">
        <w:rPr>
          <w:sz w:val="24"/>
          <w:szCs w:val="24"/>
          <w:lang w:val="en-US"/>
        </w:rPr>
        <w:t>jauh</w:t>
      </w:r>
      <w:proofErr w:type="spellEnd"/>
      <w:r w:rsidRPr="00B17B09">
        <w:rPr>
          <w:sz w:val="24"/>
          <w:szCs w:val="24"/>
          <w:lang w:val="en-US"/>
        </w:rPr>
        <w:t xml:space="preserve"> dari </w:t>
      </w:r>
      <w:proofErr w:type="spellStart"/>
      <w:r w:rsidRPr="00B17B09">
        <w:rPr>
          <w:sz w:val="24"/>
          <w:szCs w:val="24"/>
          <w:lang w:val="en-US"/>
        </w:rPr>
        <w:t>jangkauan</w:t>
      </w:r>
      <w:proofErr w:type="spellEnd"/>
      <w:r w:rsidRPr="00B17B09">
        <w:rPr>
          <w:sz w:val="24"/>
          <w:szCs w:val="24"/>
        </w:rPr>
        <w:t>.</w:t>
      </w:r>
    </w:p>
    <w:p w14:paraId="5B641F5F" w14:textId="77777777" w:rsidR="00B17B09" w:rsidRPr="00B17B09" w:rsidRDefault="00B17B09" w:rsidP="00B17B09">
      <w:pPr>
        <w:pStyle w:val="Heading1"/>
        <w:spacing w:line="480" w:lineRule="auto"/>
        <w:ind w:left="62" w:hanging="11"/>
        <w:jc w:val="both"/>
      </w:pPr>
      <w:r w:rsidRPr="00B17B09">
        <w:lastRenderedPageBreak/>
        <w:t>6.2 Saran</w:t>
      </w:r>
    </w:p>
    <w:p w14:paraId="2B147381" w14:textId="77777777" w:rsidR="00B17B09" w:rsidRPr="00B17B09" w:rsidRDefault="00B17B09" w:rsidP="00B17B09">
      <w:pPr>
        <w:spacing w:line="480" w:lineRule="auto"/>
        <w:ind w:left="-15" w:firstLine="426"/>
        <w:jc w:val="both"/>
        <w:rPr>
          <w:sz w:val="24"/>
          <w:szCs w:val="24"/>
        </w:rPr>
      </w:pPr>
      <w:r w:rsidRPr="00B17B09">
        <w:rPr>
          <w:sz w:val="24"/>
          <w:szCs w:val="24"/>
        </w:rPr>
        <w:t>Berdasarkan kesimpulan yang telah diuraikan sebelumnya, maka dapat dikemukakan beberapa saran yang diharapkan menjadi bahan pertimbangan</w:t>
      </w:r>
      <w:r w:rsidRPr="00B17B09">
        <w:rPr>
          <w:sz w:val="24"/>
          <w:szCs w:val="24"/>
          <w:lang w:val="en-US"/>
        </w:rPr>
        <w:t xml:space="preserve"> </w:t>
      </w:r>
      <w:r w:rsidRPr="00B17B09">
        <w:rPr>
          <w:sz w:val="24"/>
          <w:szCs w:val="24"/>
        </w:rPr>
        <w:t>dengan harapan agar berguna bagi yang menggunakan sistem ini :</w:t>
      </w:r>
    </w:p>
    <w:p w14:paraId="4A9FD63B" w14:textId="77777777" w:rsidR="00B17B09" w:rsidRPr="00B17B09" w:rsidRDefault="00B17B09" w:rsidP="00B17B09">
      <w:pPr>
        <w:widowControl/>
        <w:numPr>
          <w:ilvl w:val="0"/>
          <w:numId w:val="56"/>
        </w:numPr>
        <w:autoSpaceDE/>
        <w:autoSpaceDN/>
        <w:spacing w:after="4" w:line="480" w:lineRule="auto"/>
        <w:ind w:hanging="360"/>
        <w:jc w:val="both"/>
        <w:rPr>
          <w:sz w:val="24"/>
          <w:szCs w:val="24"/>
        </w:rPr>
      </w:pPr>
      <w:r w:rsidRPr="00B17B09">
        <w:rPr>
          <w:sz w:val="24"/>
          <w:szCs w:val="24"/>
        </w:rPr>
        <w:t>Agar sistem yang dirancang dapat bekerja secara maksimal dan efektif maka diperlukan tenaga ahli yang terampil didalam mengoperasikan</w:t>
      </w:r>
      <w:r w:rsidRPr="00B17B09">
        <w:rPr>
          <w:sz w:val="24"/>
          <w:szCs w:val="24"/>
          <w:lang w:val="en-US"/>
        </w:rPr>
        <w:t xml:space="preserve"> </w:t>
      </w:r>
      <w:r w:rsidRPr="00B17B09">
        <w:rPr>
          <w:sz w:val="24"/>
          <w:szCs w:val="24"/>
        </w:rPr>
        <w:t>sistem yang dibuat</w:t>
      </w:r>
      <w:r w:rsidRPr="00B17B09">
        <w:rPr>
          <w:i/>
          <w:sz w:val="24"/>
          <w:szCs w:val="24"/>
        </w:rPr>
        <w:t>.</w:t>
      </w:r>
    </w:p>
    <w:p w14:paraId="70EA8260" w14:textId="77777777" w:rsidR="00B17B09" w:rsidRPr="00B17B09" w:rsidRDefault="00B17B09" w:rsidP="00B17B09">
      <w:pPr>
        <w:widowControl/>
        <w:numPr>
          <w:ilvl w:val="0"/>
          <w:numId w:val="56"/>
        </w:numPr>
        <w:autoSpaceDE/>
        <w:autoSpaceDN/>
        <w:spacing w:after="4" w:line="480" w:lineRule="auto"/>
        <w:ind w:hanging="360"/>
        <w:jc w:val="both"/>
        <w:rPr>
          <w:sz w:val="24"/>
          <w:szCs w:val="24"/>
        </w:rPr>
      </w:pPr>
      <w:r w:rsidRPr="00B17B09">
        <w:rPr>
          <w:sz w:val="24"/>
          <w:szCs w:val="24"/>
        </w:rPr>
        <w:t>Kedepannya dapat menambahkan metode pembayaran</w:t>
      </w:r>
      <w:r w:rsidRPr="00B17B09">
        <w:rPr>
          <w:sz w:val="24"/>
          <w:szCs w:val="24"/>
          <w:lang w:val="en-US"/>
        </w:rPr>
        <w:t xml:space="preserve"> </w:t>
      </w:r>
      <w:proofErr w:type="spellStart"/>
      <w:r w:rsidRPr="00B17B09">
        <w:rPr>
          <w:sz w:val="24"/>
          <w:szCs w:val="24"/>
          <w:lang w:val="en-US"/>
        </w:rPr>
        <w:t>tagihan</w:t>
      </w:r>
      <w:proofErr w:type="spellEnd"/>
      <w:r w:rsidRPr="00B17B09">
        <w:rPr>
          <w:sz w:val="24"/>
          <w:szCs w:val="24"/>
        </w:rPr>
        <w:t xml:space="preserve"> menggunakan</w:t>
      </w:r>
      <w:r w:rsidRPr="00B17B09">
        <w:rPr>
          <w:sz w:val="24"/>
          <w:szCs w:val="24"/>
          <w:lang w:val="en-US"/>
        </w:rPr>
        <w:t xml:space="preserve"> </w:t>
      </w:r>
      <w:r w:rsidRPr="00B17B09">
        <w:rPr>
          <w:sz w:val="24"/>
          <w:szCs w:val="24"/>
        </w:rPr>
        <w:t>e-money agar dapat mempermudah pelanggan dalam melakukan pembayaran</w:t>
      </w:r>
      <w:r w:rsidRPr="00B17B09">
        <w:rPr>
          <w:sz w:val="24"/>
          <w:szCs w:val="24"/>
          <w:lang w:val="en-US"/>
        </w:rPr>
        <w:t xml:space="preserve"> </w:t>
      </w:r>
      <w:proofErr w:type="spellStart"/>
      <w:r w:rsidRPr="00B17B09">
        <w:rPr>
          <w:sz w:val="24"/>
          <w:szCs w:val="24"/>
          <w:lang w:val="en-US"/>
        </w:rPr>
        <w:t>tagihan</w:t>
      </w:r>
      <w:proofErr w:type="spellEnd"/>
      <w:r w:rsidRPr="00B17B09">
        <w:rPr>
          <w:sz w:val="24"/>
          <w:szCs w:val="24"/>
          <w:lang w:val="en-US"/>
        </w:rPr>
        <w:t xml:space="preserve"> </w:t>
      </w:r>
      <w:proofErr w:type="spellStart"/>
      <w:r w:rsidRPr="00B17B09">
        <w:rPr>
          <w:sz w:val="24"/>
          <w:szCs w:val="24"/>
          <w:lang w:val="en-US"/>
        </w:rPr>
        <w:t>listrik</w:t>
      </w:r>
      <w:proofErr w:type="spellEnd"/>
      <w:r w:rsidRPr="00B17B09">
        <w:rPr>
          <w:sz w:val="24"/>
          <w:szCs w:val="24"/>
          <w:lang w:val="en-US"/>
        </w:rPr>
        <w:t xml:space="preserve"> dengan </w:t>
      </w:r>
      <w:proofErr w:type="spellStart"/>
      <w:r w:rsidRPr="00B17B09">
        <w:rPr>
          <w:sz w:val="24"/>
          <w:szCs w:val="24"/>
          <w:lang w:val="en-US"/>
        </w:rPr>
        <w:t>cepat</w:t>
      </w:r>
      <w:proofErr w:type="spellEnd"/>
      <w:r w:rsidRPr="00B17B09">
        <w:rPr>
          <w:sz w:val="24"/>
          <w:szCs w:val="24"/>
        </w:rPr>
        <w:t>.</w:t>
      </w:r>
    </w:p>
    <w:p w14:paraId="6F98A11F" w14:textId="77777777" w:rsidR="00B17B09" w:rsidRDefault="00B17B09" w:rsidP="00B17B09"/>
    <w:p w14:paraId="4D6A1307" w14:textId="77777777" w:rsidR="00B17B09" w:rsidRDefault="00B17B09" w:rsidP="00E358B2">
      <w:pPr>
        <w:spacing w:line="480" w:lineRule="auto"/>
        <w:ind w:right="539" w:firstLine="720"/>
        <w:jc w:val="both"/>
        <w:rPr>
          <w:rFonts w:asciiTheme="majorBidi" w:hAnsiTheme="majorBidi" w:cstheme="majorBidi"/>
          <w:b/>
          <w:i/>
          <w:sz w:val="24"/>
          <w:szCs w:val="24"/>
        </w:rPr>
      </w:pPr>
    </w:p>
    <w:p w14:paraId="7968DB9D" w14:textId="77777777" w:rsidR="00413E23" w:rsidRDefault="00413E23" w:rsidP="00E358B2">
      <w:pPr>
        <w:spacing w:after="604" w:line="480" w:lineRule="auto"/>
        <w:ind w:right="1260"/>
        <w:jc w:val="both"/>
        <w:rPr>
          <w:rFonts w:asciiTheme="majorBidi" w:hAnsiTheme="majorBidi" w:cstheme="majorBidi"/>
          <w:b/>
          <w:sz w:val="24"/>
          <w:szCs w:val="24"/>
        </w:rPr>
      </w:pPr>
    </w:p>
    <w:p w14:paraId="46BE21B4" w14:textId="77777777" w:rsidR="00413E23" w:rsidRDefault="00413E23" w:rsidP="00E358B2">
      <w:pPr>
        <w:spacing w:line="480" w:lineRule="auto"/>
        <w:jc w:val="both"/>
        <w:rPr>
          <w:rFonts w:asciiTheme="majorBidi" w:hAnsiTheme="majorBidi" w:cstheme="majorBidi"/>
          <w:sz w:val="24"/>
          <w:szCs w:val="24"/>
          <w:lang w:val="id-ID"/>
        </w:rPr>
      </w:pPr>
    </w:p>
    <w:p w14:paraId="071FC00D" w14:textId="77777777" w:rsidR="00413E23" w:rsidRDefault="00413E23" w:rsidP="00E358B2">
      <w:pPr>
        <w:spacing w:line="480" w:lineRule="auto"/>
        <w:jc w:val="both"/>
        <w:rPr>
          <w:rFonts w:asciiTheme="majorBidi" w:hAnsiTheme="majorBidi" w:cstheme="majorBidi"/>
          <w:sz w:val="24"/>
          <w:szCs w:val="24"/>
          <w:lang w:val="id-ID"/>
        </w:rPr>
      </w:pPr>
    </w:p>
    <w:p w14:paraId="6817550A" w14:textId="77777777" w:rsidR="00B17B09" w:rsidRDefault="00B17B09" w:rsidP="00E358B2">
      <w:pPr>
        <w:spacing w:line="480" w:lineRule="auto"/>
        <w:jc w:val="both"/>
        <w:rPr>
          <w:rFonts w:asciiTheme="majorBidi" w:hAnsiTheme="majorBidi" w:cstheme="majorBidi"/>
          <w:sz w:val="24"/>
          <w:szCs w:val="24"/>
          <w:lang w:val="id-ID"/>
        </w:rPr>
      </w:pPr>
    </w:p>
    <w:p w14:paraId="622641D0" w14:textId="77777777" w:rsidR="00B17B09" w:rsidRDefault="00B17B09" w:rsidP="00E358B2">
      <w:pPr>
        <w:spacing w:line="480" w:lineRule="auto"/>
        <w:jc w:val="both"/>
        <w:rPr>
          <w:rFonts w:asciiTheme="majorBidi" w:hAnsiTheme="majorBidi" w:cstheme="majorBidi"/>
          <w:sz w:val="24"/>
          <w:szCs w:val="24"/>
          <w:lang w:val="id-ID"/>
        </w:rPr>
      </w:pPr>
    </w:p>
    <w:p w14:paraId="70B7B8F4" w14:textId="77777777" w:rsidR="00B17B09" w:rsidRDefault="00B17B09" w:rsidP="00E358B2">
      <w:pPr>
        <w:spacing w:line="480" w:lineRule="auto"/>
        <w:jc w:val="both"/>
        <w:rPr>
          <w:rFonts w:asciiTheme="majorBidi" w:hAnsiTheme="majorBidi" w:cstheme="majorBidi"/>
          <w:sz w:val="24"/>
          <w:szCs w:val="24"/>
          <w:lang w:val="id-ID"/>
        </w:rPr>
      </w:pPr>
    </w:p>
    <w:p w14:paraId="533F5429" w14:textId="77777777" w:rsidR="00B17B09" w:rsidRDefault="00B17B09" w:rsidP="00E358B2">
      <w:pPr>
        <w:spacing w:line="480" w:lineRule="auto"/>
        <w:jc w:val="both"/>
        <w:rPr>
          <w:rFonts w:asciiTheme="majorBidi" w:hAnsiTheme="majorBidi" w:cstheme="majorBidi"/>
          <w:sz w:val="24"/>
          <w:szCs w:val="24"/>
          <w:lang w:val="id-ID"/>
        </w:rPr>
      </w:pPr>
    </w:p>
    <w:p w14:paraId="3F8C9BE9" w14:textId="77777777" w:rsidR="00B17B09" w:rsidRDefault="00B17B09" w:rsidP="00E358B2">
      <w:pPr>
        <w:spacing w:line="480" w:lineRule="auto"/>
        <w:jc w:val="both"/>
        <w:rPr>
          <w:rFonts w:asciiTheme="majorBidi" w:hAnsiTheme="majorBidi" w:cstheme="majorBidi"/>
          <w:sz w:val="24"/>
          <w:szCs w:val="24"/>
          <w:lang w:val="id-ID"/>
        </w:rPr>
      </w:pPr>
    </w:p>
    <w:p w14:paraId="10460C85" w14:textId="77777777" w:rsidR="00B17B09" w:rsidRDefault="00B17B09" w:rsidP="00E358B2">
      <w:pPr>
        <w:spacing w:line="480" w:lineRule="auto"/>
        <w:jc w:val="both"/>
        <w:rPr>
          <w:rFonts w:asciiTheme="majorBidi" w:hAnsiTheme="majorBidi" w:cstheme="majorBidi"/>
          <w:sz w:val="24"/>
          <w:szCs w:val="24"/>
          <w:lang w:val="id-ID"/>
        </w:rPr>
      </w:pPr>
    </w:p>
    <w:p w14:paraId="6A5AF9BE" w14:textId="77777777" w:rsidR="00B17B09" w:rsidRDefault="00B17B09" w:rsidP="00B17B09">
      <w:pPr>
        <w:spacing w:line="48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DAFTAR KEPUSTAKAAN</w:t>
      </w:r>
    </w:p>
    <w:p w14:paraId="3F2BED67" w14:textId="77777777" w:rsidR="00B17B09" w:rsidRDefault="00B17B09" w:rsidP="00B17B09">
      <w:pPr>
        <w:adjustRightInd w:val="0"/>
        <w:spacing w:after="120"/>
        <w:ind w:left="480" w:hanging="480"/>
        <w:jc w:val="both"/>
        <w:rPr>
          <w:noProof/>
          <w:sz w:val="24"/>
          <w:szCs w:val="24"/>
          <w:lang w:val="en-US"/>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Pr>
          <w:b/>
          <w:sz w:val="24"/>
          <w:szCs w:val="24"/>
        </w:rPr>
        <w:t>Raharjo, I</w:t>
      </w:r>
      <w:r>
        <w:rPr>
          <w:b/>
          <w:noProof/>
          <w:sz w:val="24"/>
          <w:szCs w:val="24"/>
        </w:rPr>
        <w:t>.</w:t>
      </w:r>
      <w:r>
        <w:rPr>
          <w:noProof/>
          <w:sz w:val="24"/>
          <w:szCs w:val="24"/>
        </w:rPr>
        <w:t xml:space="preserve"> (2010). </w:t>
      </w:r>
      <w:r>
        <w:rPr>
          <w:sz w:val="24"/>
          <w:szCs w:val="24"/>
        </w:rPr>
        <w:t>Sistem Informasi Tagihan Listrik PLN Menggunakan SMS GATEWAY Dengan PHP DAN MYSQL</w:t>
      </w:r>
      <w:r>
        <w:rPr>
          <w:noProof/>
          <w:sz w:val="24"/>
          <w:szCs w:val="24"/>
        </w:rPr>
        <w:t>.</w:t>
      </w:r>
    </w:p>
    <w:p w14:paraId="133F5A2B" w14:textId="236DEBB8" w:rsidR="00B17B09" w:rsidRDefault="00B17B09" w:rsidP="00B17B09">
      <w:pPr>
        <w:spacing w:after="120"/>
        <w:ind w:left="567" w:hanging="567"/>
        <w:jc w:val="both"/>
        <w:rPr>
          <w:sz w:val="24"/>
          <w:szCs w:val="24"/>
        </w:rPr>
      </w:pPr>
      <w:r>
        <w:rPr>
          <w:sz w:val="24"/>
          <w:szCs w:val="24"/>
        </w:rPr>
        <w:fldChar w:fldCharType="end"/>
      </w:r>
      <w:r w:rsidR="00E80E6D">
        <w:rPr>
          <w:b/>
          <w:sz w:val="24"/>
          <w:szCs w:val="24"/>
        </w:rPr>
        <w:t xml:space="preserve">Hendry, C. Lucas JR. </w:t>
      </w:r>
      <w:r w:rsidR="00E80E6D">
        <w:rPr>
          <w:sz w:val="24"/>
          <w:szCs w:val="24"/>
        </w:rPr>
        <w:t>1993. Analisis, Desain Implementasi Sistem Informasi. Erlangga Yogyakarta.</w:t>
      </w:r>
    </w:p>
    <w:p w14:paraId="2E12D479" w14:textId="766835A4" w:rsidR="00E80E6D" w:rsidRDefault="00E80E6D" w:rsidP="00B17B09">
      <w:pPr>
        <w:spacing w:after="120"/>
        <w:ind w:left="567" w:hanging="567"/>
        <w:jc w:val="both"/>
        <w:rPr>
          <w:sz w:val="24"/>
          <w:szCs w:val="24"/>
        </w:rPr>
      </w:pPr>
      <w:r>
        <w:rPr>
          <w:b/>
          <w:sz w:val="24"/>
          <w:szCs w:val="24"/>
        </w:rPr>
        <w:t>Yung, Kok.</w:t>
      </w:r>
      <w:r>
        <w:rPr>
          <w:sz w:val="24"/>
          <w:szCs w:val="24"/>
        </w:rPr>
        <w:t xml:space="preserve"> 2003. Trik menguasai Perintah SQL. PT. Elex Media Komputindo Gramedia Jakarta.</w:t>
      </w:r>
    </w:p>
    <w:p w14:paraId="5A89E021" w14:textId="36E26366" w:rsidR="00E80E6D" w:rsidRPr="00E80E6D" w:rsidRDefault="00E80E6D" w:rsidP="00B17B09">
      <w:pPr>
        <w:spacing w:after="120"/>
        <w:ind w:left="567" w:hanging="567"/>
        <w:jc w:val="both"/>
        <w:rPr>
          <w:sz w:val="24"/>
          <w:szCs w:val="24"/>
        </w:rPr>
      </w:pPr>
      <w:r>
        <w:rPr>
          <w:b/>
          <w:sz w:val="24"/>
          <w:szCs w:val="24"/>
        </w:rPr>
        <w:t xml:space="preserve">Teddy, Marcus, Zakaria dan Josep Widiadhi, </w:t>
      </w:r>
      <w:r>
        <w:rPr>
          <w:sz w:val="24"/>
          <w:szCs w:val="24"/>
        </w:rPr>
        <w:t>2006, Aplikasi SMS untuk Berbagai Keperluan , Bandung: Informatika.</w:t>
      </w:r>
    </w:p>
    <w:p w14:paraId="0072DD9F" w14:textId="77777777" w:rsidR="00B17B09" w:rsidRPr="00B17B09" w:rsidRDefault="00B17B09" w:rsidP="00B17B09">
      <w:pPr>
        <w:spacing w:line="480" w:lineRule="auto"/>
        <w:jc w:val="center"/>
        <w:rPr>
          <w:rFonts w:asciiTheme="majorBidi" w:hAnsiTheme="majorBidi" w:cstheme="majorBidi"/>
          <w:b/>
          <w:bCs/>
          <w:sz w:val="24"/>
          <w:szCs w:val="24"/>
        </w:rPr>
      </w:pPr>
    </w:p>
    <w:sectPr w:rsidR="00B17B09" w:rsidRPr="00B17B09" w:rsidSect="00F54A8E">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2136D7" w14:textId="77777777" w:rsidR="0040040A" w:rsidRDefault="0040040A">
      <w:r>
        <w:separator/>
      </w:r>
    </w:p>
  </w:endnote>
  <w:endnote w:type="continuationSeparator" w:id="0">
    <w:p w14:paraId="43CE2B2C" w14:textId="77777777" w:rsidR="0040040A" w:rsidRDefault="00400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webkit-standar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118472"/>
      <w:docPartObj>
        <w:docPartGallery w:val="Page Numbers (Bottom of Page)"/>
        <w:docPartUnique/>
      </w:docPartObj>
    </w:sdtPr>
    <w:sdtEndPr>
      <w:rPr>
        <w:noProof/>
      </w:rPr>
    </w:sdtEndPr>
    <w:sdtContent>
      <w:p w14:paraId="10E9F589" w14:textId="310FD379" w:rsidR="004E5817" w:rsidRDefault="004E5817">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2C34AE09" w14:textId="77777777" w:rsidR="004E5817" w:rsidRDefault="004E5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513965"/>
      <w:docPartObj>
        <w:docPartGallery w:val="Page Numbers (Bottom of Page)"/>
        <w:docPartUnique/>
      </w:docPartObj>
    </w:sdtPr>
    <w:sdtEndPr>
      <w:rPr>
        <w:noProof/>
      </w:rPr>
    </w:sdtEndPr>
    <w:sdtContent>
      <w:p w14:paraId="4B9B8BDD" w14:textId="37A9BD66" w:rsidR="004E5817" w:rsidRDefault="004E5817">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1BF41806" w14:textId="77777777" w:rsidR="004E5817" w:rsidRDefault="004E581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2573583"/>
      <w:docPartObj>
        <w:docPartGallery w:val="Page Numbers (Bottom of Page)"/>
        <w:docPartUnique/>
      </w:docPartObj>
    </w:sdtPr>
    <w:sdtEndPr>
      <w:rPr>
        <w:noProof/>
      </w:rPr>
    </w:sdtEndPr>
    <w:sdtContent>
      <w:p w14:paraId="39BEBFD2" w14:textId="36332649" w:rsidR="004E5817" w:rsidRDefault="004E5817">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3A35A95C" w14:textId="251A86FB" w:rsidR="004E5817" w:rsidRDefault="004E581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4522722"/>
      <w:docPartObj>
        <w:docPartGallery w:val="Page Numbers (Bottom of Page)"/>
        <w:docPartUnique/>
      </w:docPartObj>
    </w:sdtPr>
    <w:sdtEndPr>
      <w:rPr>
        <w:noProof/>
      </w:rPr>
    </w:sdtEndPr>
    <w:sdtContent>
      <w:p w14:paraId="7FFB3990" w14:textId="129E99EA" w:rsidR="004E5817" w:rsidRDefault="004E5817">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76DD3323" w14:textId="4E892FCA" w:rsidR="004E5817" w:rsidRDefault="004E581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2679833"/>
      <w:docPartObj>
        <w:docPartGallery w:val="Page Numbers (Bottom of Page)"/>
        <w:docPartUnique/>
      </w:docPartObj>
    </w:sdtPr>
    <w:sdtEndPr>
      <w:rPr>
        <w:noProof/>
      </w:rPr>
    </w:sdtEndPr>
    <w:sdtContent>
      <w:p w14:paraId="486E4F16" w14:textId="13AE299E" w:rsidR="004E5817" w:rsidRDefault="004E5817">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5301CBA2" w14:textId="3D3F8216" w:rsidR="004E5817" w:rsidRDefault="004E5817">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0779713"/>
      <w:docPartObj>
        <w:docPartGallery w:val="Page Numbers (Bottom of Page)"/>
        <w:docPartUnique/>
      </w:docPartObj>
    </w:sdtPr>
    <w:sdtEndPr>
      <w:rPr>
        <w:noProof/>
      </w:rPr>
    </w:sdtEndPr>
    <w:sdtContent>
      <w:p w14:paraId="796E4974" w14:textId="30CA5C8D" w:rsidR="004E5817" w:rsidRDefault="004E5817">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4D8BEF1C" w14:textId="582E0B24" w:rsidR="004E5817" w:rsidRDefault="004E5817">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296314"/>
      <w:docPartObj>
        <w:docPartGallery w:val="Page Numbers (Bottom of Page)"/>
        <w:docPartUnique/>
      </w:docPartObj>
    </w:sdtPr>
    <w:sdtEndPr>
      <w:rPr>
        <w:noProof/>
      </w:rPr>
    </w:sdtEndPr>
    <w:sdtContent>
      <w:p w14:paraId="3EE0FBED" w14:textId="631ACC2C" w:rsidR="004E5817" w:rsidRDefault="004E5817">
        <w:pPr>
          <w:pStyle w:val="Footer"/>
          <w:jc w:val="center"/>
        </w:pPr>
        <w:r>
          <w:fldChar w:fldCharType="begin"/>
        </w:r>
        <w:r>
          <w:instrText xml:space="preserve"> PAGE   \* MERGEFORMAT </w:instrText>
        </w:r>
        <w:r>
          <w:fldChar w:fldCharType="separate"/>
        </w:r>
        <w:r>
          <w:rPr>
            <w:noProof/>
          </w:rPr>
          <w:t>xiii</w:t>
        </w:r>
        <w:r>
          <w:rPr>
            <w:noProof/>
          </w:rPr>
          <w:fldChar w:fldCharType="end"/>
        </w:r>
      </w:p>
    </w:sdtContent>
  </w:sdt>
  <w:p w14:paraId="4F873886" w14:textId="7BCDFC4D" w:rsidR="004E5817" w:rsidRDefault="004E5817">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7057743"/>
      <w:docPartObj>
        <w:docPartGallery w:val="Page Numbers (Bottom of Page)"/>
        <w:docPartUnique/>
      </w:docPartObj>
    </w:sdtPr>
    <w:sdtEndPr>
      <w:rPr>
        <w:noProof/>
      </w:rPr>
    </w:sdtEndPr>
    <w:sdtContent>
      <w:p w14:paraId="2261C01B" w14:textId="5A84B176" w:rsidR="004E5817" w:rsidRDefault="004E5817">
        <w:pPr>
          <w:pStyle w:val="Footer"/>
          <w:jc w:val="center"/>
        </w:pPr>
        <w:r>
          <w:fldChar w:fldCharType="begin"/>
        </w:r>
        <w:r>
          <w:instrText xml:space="preserve"> PAGE   \* MERGEFORMAT </w:instrText>
        </w:r>
        <w:r>
          <w:fldChar w:fldCharType="separate"/>
        </w:r>
        <w:r>
          <w:rPr>
            <w:noProof/>
          </w:rPr>
          <w:t>xv</w:t>
        </w:r>
        <w:r>
          <w:rPr>
            <w:noProof/>
          </w:rPr>
          <w:fldChar w:fldCharType="end"/>
        </w:r>
      </w:p>
    </w:sdtContent>
  </w:sdt>
  <w:p w14:paraId="23655A7E" w14:textId="534F4047" w:rsidR="004E5817" w:rsidRDefault="004E581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234651" w14:textId="77777777" w:rsidR="0040040A" w:rsidRDefault="0040040A">
      <w:r>
        <w:separator/>
      </w:r>
    </w:p>
  </w:footnote>
  <w:footnote w:type="continuationSeparator" w:id="0">
    <w:p w14:paraId="4ABA882C" w14:textId="77777777" w:rsidR="0040040A" w:rsidRDefault="004004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AB9C3" w14:textId="77777777" w:rsidR="004E5817" w:rsidRDefault="004E58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BFCE4" w14:textId="77777777" w:rsidR="004E5817" w:rsidRDefault="004E5817">
    <w:pPr>
      <w:pStyle w:val="BodyText"/>
      <w:spacing w:line="14" w:lineRule="auto"/>
      <w:rPr>
        <w:sz w:val="20"/>
      </w:rPr>
    </w:pPr>
    <w:r>
      <w:rPr>
        <w:noProof/>
        <w:lang w:val="en-US"/>
      </w:rPr>
      <mc:AlternateContent>
        <mc:Choice Requires="wps">
          <w:drawing>
            <wp:anchor distT="0" distB="0" distL="114300" distR="114300" simplePos="0" relativeHeight="251660288" behindDoc="1" locked="0" layoutInCell="1" allowOverlap="1" wp14:anchorId="0ABAB4B5" wp14:editId="37B3397A">
              <wp:simplePos x="0" y="0"/>
              <wp:positionH relativeFrom="page">
                <wp:posOffset>1642745</wp:posOffset>
              </wp:positionH>
              <wp:positionV relativeFrom="page">
                <wp:posOffset>1433830</wp:posOffset>
              </wp:positionV>
              <wp:extent cx="4846955" cy="1943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9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8604E" w14:textId="77777777" w:rsidR="004E5817" w:rsidRDefault="004E5817" w:rsidP="00F54A8E">
                          <w:pPr>
                            <w:spacing w:before="1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AB4B5" id="_x0000_t202" coordsize="21600,21600" o:spt="202" path="m,l,21600r21600,l21600,xe">
              <v:stroke joinstyle="miter"/>
              <v:path gradientshapeok="t" o:connecttype="rect"/>
            </v:shapetype>
            <v:shape id="Text Box 6" o:spid="_x0000_s1050" type="#_x0000_t202" style="position:absolute;margin-left:129.35pt;margin-top:112.9pt;width:381.6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" filled="f" stroked="f">
              <v:textbox inset="0,0,0,0">
                <w:txbxContent>
                  <w:p w14:paraId="1AF8604E" w14:textId="77777777" w:rsidR="004E5817" w:rsidRDefault="004E5817" w:rsidP="00F54A8E">
                    <w:pPr>
                      <w:spacing w:before="10"/>
                      <w:rPr>
                        <w:b/>
                        <w:sz w:val="24"/>
                      </w:rPr>
                    </w:pPr>
                  </w:p>
                </w:txbxContent>
              </v:textbox>
              <w10:wrap anchorx="page" anchory="page"/>
            </v:shape>
          </w:pict>
        </mc:Fallback>
      </mc:AlternateContent>
    </w:r>
    <w:r>
      <w:rPr>
        <w:noProof/>
        <w:lang w:val="en-US"/>
      </w:rPr>
      <mc:AlternateContent>
        <mc:Choice Requires="wps">
          <w:drawing>
            <wp:anchor distT="0" distB="0" distL="114300" distR="114300" simplePos="0" relativeHeight="251661312" behindDoc="1" locked="0" layoutInCell="1" allowOverlap="1" wp14:anchorId="71B0E039" wp14:editId="2996E1EB">
              <wp:simplePos x="0" y="0"/>
              <wp:positionH relativeFrom="page">
                <wp:posOffset>1886585</wp:posOffset>
              </wp:positionH>
              <wp:positionV relativeFrom="page">
                <wp:posOffset>1784350</wp:posOffset>
              </wp:positionV>
              <wp:extent cx="4359275" cy="1943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C0475" w14:textId="77777777" w:rsidR="004E5817" w:rsidRDefault="004E5817" w:rsidP="00F54A8E">
                          <w:pPr>
                            <w:spacing w:before="1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0E039" id="Text Box 4" o:spid="_x0000_s1051" type="#_x0000_t202" style="position:absolute;margin-left:148.55pt;margin-top:140.5pt;width:343.25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" filled="f" stroked="f">
              <v:textbox inset="0,0,0,0">
                <w:txbxContent>
                  <w:p w14:paraId="3EFC0475" w14:textId="77777777" w:rsidR="004E5817" w:rsidRDefault="004E5817" w:rsidP="00F54A8E">
                    <w:pPr>
                      <w:spacing w:before="10"/>
                      <w:rPr>
                        <w:b/>
                        <w:sz w:val="24"/>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B980D" w14:textId="77777777" w:rsidR="004E5817" w:rsidRDefault="004E5817">
    <w:pPr>
      <w:pStyle w:val="BodyText"/>
      <w:spacing w:line="14" w:lineRule="auto"/>
      <w:rPr>
        <w:sz w:val="20"/>
      </w:rPr>
    </w:pPr>
    <w:r>
      <w:rPr>
        <w:noProof/>
        <w:lang w:val="en-US"/>
      </w:rPr>
      <mc:AlternateContent>
        <mc:Choice Requires="wps">
          <w:drawing>
            <wp:anchor distT="0" distB="0" distL="114300" distR="114300" simplePos="0" relativeHeight="251663360" behindDoc="1" locked="0" layoutInCell="1" allowOverlap="1" wp14:anchorId="7A31ABB5" wp14:editId="5E9531D8">
              <wp:simplePos x="0" y="0"/>
              <wp:positionH relativeFrom="page">
                <wp:posOffset>2502535</wp:posOffset>
              </wp:positionH>
              <wp:positionV relativeFrom="page">
                <wp:posOffset>1433830</wp:posOffset>
              </wp:positionV>
              <wp:extent cx="3128010" cy="194310"/>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80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A5F3A" w14:textId="77777777" w:rsidR="004E5817" w:rsidRDefault="004E5817">
                          <w:pPr>
                            <w:spacing w:before="10"/>
                            <w:ind w:left="20"/>
                            <w:rPr>
                              <w:b/>
                              <w:sz w:val="24"/>
                            </w:rPr>
                          </w:pPr>
                          <w:r>
                            <w:rPr>
                              <w:b/>
                              <w:sz w:val="24"/>
                            </w:rPr>
                            <w:t>LEMBAR</w:t>
                          </w:r>
                          <w:r>
                            <w:rPr>
                              <w:b/>
                              <w:spacing w:val="-3"/>
                              <w:sz w:val="24"/>
                            </w:rPr>
                            <w:t xml:space="preserve"> </w:t>
                          </w:r>
                          <w:r>
                            <w:rPr>
                              <w:b/>
                              <w:sz w:val="24"/>
                            </w:rPr>
                            <w:t>PENGESAHAN</w:t>
                          </w:r>
                          <w:r>
                            <w:rPr>
                              <w:b/>
                              <w:spacing w:val="-3"/>
                              <w:sz w:val="24"/>
                            </w:rPr>
                            <w:t xml:space="preserve"> </w:t>
                          </w:r>
                          <w:r>
                            <w:rPr>
                              <w:b/>
                              <w:sz w:val="24"/>
                            </w:rPr>
                            <w:t>PENGUJI</w:t>
                          </w:r>
                          <w:r>
                            <w:rPr>
                              <w:b/>
                              <w:spacing w:val="-1"/>
                              <w:sz w:val="24"/>
                            </w:rPr>
                            <w:t xml:space="preserve"> </w:t>
                          </w:r>
                          <w:r>
                            <w:rPr>
                              <w:b/>
                              <w:sz w:val="24"/>
                            </w:rPr>
                            <w:t>SIDANG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31ABB5" id="_x0000_t202" coordsize="21600,21600" o:spt="202" path="m,l,21600r21600,l21600,xe">
              <v:stroke joinstyle="miter"/>
              <v:path gradientshapeok="t" o:connecttype="rect"/>
            </v:shapetype>
            <v:shape id="Text Box 15" o:spid="_x0000_s1052" type="#_x0000_t202" style="position:absolute;margin-left:197.05pt;margin-top:112.9pt;width:246.3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" filled="f" stroked="f">
              <v:textbox inset="0,0,0,0">
                <w:txbxContent>
                  <w:p w14:paraId="549A5F3A" w14:textId="77777777" w:rsidR="004E5817" w:rsidRDefault="004E5817">
                    <w:pPr>
                      <w:spacing w:before="10"/>
                      <w:ind w:left="20"/>
                      <w:rPr>
                        <w:b/>
                        <w:sz w:val="24"/>
                      </w:rPr>
                    </w:pPr>
                    <w:r>
                      <w:rPr>
                        <w:b/>
                        <w:sz w:val="24"/>
                      </w:rPr>
                      <w:t>LEMBAR</w:t>
                    </w:r>
                    <w:r>
                      <w:rPr>
                        <w:b/>
                        <w:spacing w:val="-3"/>
                        <w:sz w:val="24"/>
                      </w:rPr>
                      <w:t xml:space="preserve"> </w:t>
                    </w:r>
                    <w:r>
                      <w:rPr>
                        <w:b/>
                        <w:sz w:val="24"/>
                      </w:rPr>
                      <w:t>PENGESAHAN</w:t>
                    </w:r>
                    <w:r>
                      <w:rPr>
                        <w:b/>
                        <w:spacing w:val="-3"/>
                        <w:sz w:val="24"/>
                      </w:rPr>
                      <w:t xml:space="preserve"> </w:t>
                    </w:r>
                    <w:r>
                      <w:rPr>
                        <w:b/>
                        <w:sz w:val="24"/>
                      </w:rPr>
                      <w:t>PENGUJI</w:t>
                    </w:r>
                    <w:r>
                      <w:rPr>
                        <w:b/>
                        <w:spacing w:val="-1"/>
                        <w:sz w:val="24"/>
                      </w:rPr>
                      <w:t xml:space="preserve"> </w:t>
                    </w:r>
                    <w:r>
                      <w:rPr>
                        <w:b/>
                        <w:sz w:val="24"/>
                      </w:rPr>
                      <w:t>SIDANG</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C9EA7" w14:textId="77777777" w:rsidR="004E5817" w:rsidRDefault="004E5817">
    <w:pPr>
      <w:pStyle w:val="BodyText"/>
      <w:spacing w:line="14" w:lineRule="auto"/>
      <w:rPr>
        <w:sz w:val="20"/>
      </w:rPr>
    </w:pPr>
    <w:r>
      <w:rPr>
        <w:noProof/>
        <w:lang w:val="en-US"/>
      </w:rPr>
      <mc:AlternateContent>
        <mc:Choice Requires="wps">
          <w:drawing>
            <wp:anchor distT="0" distB="0" distL="114300" distR="114300" simplePos="0" relativeHeight="251665408" behindDoc="1" locked="0" layoutInCell="1" allowOverlap="1" wp14:anchorId="670B0AE6" wp14:editId="2DAE0E25">
              <wp:simplePos x="0" y="0"/>
              <wp:positionH relativeFrom="page">
                <wp:posOffset>1642745</wp:posOffset>
              </wp:positionH>
              <wp:positionV relativeFrom="page">
                <wp:posOffset>1433830</wp:posOffset>
              </wp:positionV>
              <wp:extent cx="4846955" cy="19431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9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A3AC2" w14:textId="77777777" w:rsidR="004E5817" w:rsidRDefault="004E5817">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0B0AE6" id="_x0000_t202" coordsize="21600,21600" o:spt="202" path="m,l,21600r21600,l21600,xe">
              <v:stroke joinstyle="miter"/>
              <v:path gradientshapeok="t" o:connecttype="rect"/>
            </v:shapetype>
            <v:shape id="Text Box 10" o:spid="_x0000_s1053" type="#_x0000_t202" style="position:absolute;margin-left:129.35pt;margin-top:112.9pt;width:381.65pt;height:15.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" filled="f" stroked="f">
              <v:textbox inset="0,0,0,0">
                <w:txbxContent>
                  <w:p w14:paraId="4A9A3AC2" w14:textId="77777777" w:rsidR="004E5817" w:rsidRDefault="004E5817">
                    <w:pPr>
                      <w:spacing w:before="10"/>
                      <w:ind w:left="20"/>
                      <w:rPr>
                        <w:b/>
                        <w:sz w:val="24"/>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7F861" w14:textId="77777777" w:rsidR="004E5817" w:rsidRDefault="004E5817">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352B1" w14:textId="77777777" w:rsidR="004E5817" w:rsidRDefault="004E5817">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F2BC4" w14:textId="77777777" w:rsidR="004E5817" w:rsidRDefault="004E5817">
    <w:pPr>
      <w:pStyle w:val="BodyText"/>
      <w:spacing w:line="14" w:lineRule="auto"/>
      <w:rPr>
        <w:sz w:val="20"/>
      </w:rPr>
    </w:pPr>
    <w:r>
      <w:rPr>
        <w:noProof/>
        <w:lang w:val="en-US"/>
      </w:rPr>
      <mc:AlternateContent>
        <mc:Choice Requires="wps">
          <w:drawing>
            <wp:anchor distT="0" distB="0" distL="114300" distR="114300" simplePos="0" relativeHeight="251670528" behindDoc="1" locked="0" layoutInCell="1" allowOverlap="1" wp14:anchorId="56F9C584" wp14:editId="471B3C15">
              <wp:simplePos x="0" y="0"/>
              <wp:positionH relativeFrom="page">
                <wp:posOffset>3684905</wp:posOffset>
              </wp:positionH>
              <wp:positionV relativeFrom="page">
                <wp:posOffset>1433830</wp:posOffset>
              </wp:positionV>
              <wp:extent cx="762635" cy="194310"/>
              <wp:effectExtent l="0" t="0" r="635" b="63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6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505F9" w14:textId="77777777" w:rsidR="004E5817" w:rsidRDefault="004E5817" w:rsidP="003D438D">
                          <w:pPr>
                            <w:spacing w:before="1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F9C584" id="_x0000_t202" coordsize="21600,21600" o:spt="202" path="m,l,21600r21600,l21600,xe">
              <v:stroke joinstyle="miter"/>
              <v:path gradientshapeok="t" o:connecttype="rect"/>
            </v:shapetype>
            <v:shape id="Text Box 9" o:spid="_x0000_s1054" type="#_x0000_t202" style="position:absolute;margin-left:290.15pt;margin-top:112.9pt;width:60.05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" filled="f" stroked="f">
              <v:textbox inset="0,0,0,0">
                <w:txbxContent>
                  <w:p w14:paraId="480505F9" w14:textId="77777777" w:rsidR="004E5817" w:rsidRDefault="004E5817" w:rsidP="003D438D">
                    <w:pPr>
                      <w:spacing w:before="10"/>
                      <w:rPr>
                        <w:b/>
                        <w:sz w:val="24"/>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49E95" w14:textId="77777777" w:rsidR="004E5817" w:rsidRDefault="004E5817">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171B7" w14:textId="77777777" w:rsidR="004E5817" w:rsidRDefault="004E5817">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3AD7DD1"/>
    <w:multiLevelType w:val="singleLevel"/>
    <w:tmpl w:val="A3AD7DD1"/>
    <w:lvl w:ilvl="0">
      <w:start w:val="1"/>
      <w:numFmt w:val="decimal"/>
      <w:suff w:val="space"/>
      <w:lvlText w:val="%1."/>
      <w:lvlJc w:val="left"/>
      <w:pPr>
        <w:ind w:left="0" w:firstLine="0"/>
      </w:pPr>
    </w:lvl>
  </w:abstractNum>
  <w:abstractNum w:abstractNumId="1" w15:restartNumberingAfterBreak="0">
    <w:nsid w:val="AC1737CF"/>
    <w:multiLevelType w:val="multilevel"/>
    <w:tmpl w:val="7DE2A872"/>
    <w:lvl w:ilvl="0">
      <w:start w:val="1"/>
      <w:numFmt w:val="decimal"/>
      <w:suff w:val="space"/>
      <w:lvlText w:val="%1."/>
      <w:lvlJc w:val="left"/>
      <w:pPr>
        <w:ind w:left="0" w:firstLine="0"/>
      </w:pPr>
    </w:lvl>
    <w:lvl w:ilvl="1">
      <w:start w:val="2"/>
      <w:numFmt w:val="decimal"/>
      <w:isLgl/>
      <w:lvlText w:val="%1.%2"/>
      <w:lvlJc w:val="left"/>
      <w:pPr>
        <w:ind w:left="480" w:hanging="480"/>
      </w:pPr>
      <w:rPr>
        <w:b/>
      </w:rPr>
    </w:lvl>
    <w:lvl w:ilvl="2">
      <w:start w:val="7"/>
      <w:numFmt w:val="decimal"/>
      <w:isLgl/>
      <w:lvlText w:val="%1.%2.%3"/>
      <w:lvlJc w:val="left"/>
      <w:pPr>
        <w:ind w:left="720" w:hanging="720"/>
      </w:pPr>
      <w:rPr>
        <w:b/>
      </w:rPr>
    </w:lvl>
    <w:lvl w:ilvl="3">
      <w:start w:val="1"/>
      <w:numFmt w:val="decimal"/>
      <w:isLgl/>
      <w:lvlText w:val="%1.%2.%3.%4"/>
      <w:lvlJc w:val="left"/>
      <w:pPr>
        <w:ind w:left="720" w:hanging="720"/>
      </w:pPr>
      <w:rPr>
        <w:b/>
      </w:rPr>
    </w:lvl>
    <w:lvl w:ilvl="4">
      <w:start w:val="1"/>
      <w:numFmt w:val="decimal"/>
      <w:isLgl/>
      <w:lvlText w:val="%1.%2.%3.%4.%5"/>
      <w:lvlJc w:val="left"/>
      <w:pPr>
        <w:ind w:left="1080" w:hanging="1080"/>
      </w:pPr>
      <w:rPr>
        <w:b/>
      </w:rPr>
    </w:lvl>
    <w:lvl w:ilvl="5">
      <w:start w:val="1"/>
      <w:numFmt w:val="decimal"/>
      <w:isLgl/>
      <w:lvlText w:val="%1.%2.%3.%4.%5.%6"/>
      <w:lvlJc w:val="left"/>
      <w:pPr>
        <w:ind w:left="1080" w:hanging="1080"/>
      </w:pPr>
      <w:rPr>
        <w:b/>
      </w:rPr>
    </w:lvl>
    <w:lvl w:ilvl="6">
      <w:start w:val="1"/>
      <w:numFmt w:val="decimal"/>
      <w:isLgl/>
      <w:lvlText w:val="%1.%2.%3.%4.%5.%6.%7"/>
      <w:lvlJc w:val="left"/>
      <w:pPr>
        <w:ind w:left="1440" w:hanging="1440"/>
      </w:pPr>
      <w:rPr>
        <w:b/>
      </w:rPr>
    </w:lvl>
    <w:lvl w:ilvl="7">
      <w:start w:val="1"/>
      <w:numFmt w:val="decimal"/>
      <w:isLgl/>
      <w:lvlText w:val="%1.%2.%3.%4.%5.%6.%7.%8"/>
      <w:lvlJc w:val="left"/>
      <w:pPr>
        <w:ind w:left="1440" w:hanging="1440"/>
      </w:pPr>
      <w:rPr>
        <w:b/>
      </w:rPr>
    </w:lvl>
    <w:lvl w:ilvl="8">
      <w:start w:val="1"/>
      <w:numFmt w:val="decimal"/>
      <w:isLgl/>
      <w:lvlText w:val="%1.%2.%3.%4.%5.%6.%7.%8.%9"/>
      <w:lvlJc w:val="left"/>
      <w:pPr>
        <w:ind w:left="1800" w:hanging="1800"/>
      </w:pPr>
      <w:rPr>
        <w:b/>
      </w:rPr>
    </w:lvl>
  </w:abstractNum>
  <w:abstractNum w:abstractNumId="2" w15:restartNumberingAfterBreak="0">
    <w:nsid w:val="E597FA84"/>
    <w:multiLevelType w:val="singleLevel"/>
    <w:tmpl w:val="E597FA84"/>
    <w:lvl w:ilvl="0">
      <w:start w:val="2"/>
      <w:numFmt w:val="decimal"/>
      <w:suff w:val="space"/>
      <w:lvlText w:val="%1."/>
      <w:lvlJc w:val="left"/>
      <w:pPr>
        <w:ind w:left="0" w:firstLine="0"/>
      </w:pPr>
    </w:lvl>
  </w:abstractNum>
  <w:abstractNum w:abstractNumId="3" w15:restartNumberingAfterBreak="0">
    <w:nsid w:val="00000001"/>
    <w:multiLevelType w:val="singleLevel"/>
    <w:tmpl w:val="00000001"/>
    <w:lvl w:ilvl="0">
      <w:start w:val="3"/>
      <w:numFmt w:val="decimal"/>
      <w:suff w:val="space"/>
      <w:lvlText w:val="%1."/>
      <w:lvlJc w:val="left"/>
      <w:pPr>
        <w:ind w:left="0" w:firstLine="0"/>
      </w:pPr>
    </w:lvl>
  </w:abstractNum>
  <w:abstractNum w:abstractNumId="4" w15:restartNumberingAfterBreak="0">
    <w:nsid w:val="00000002"/>
    <w:multiLevelType w:val="hybridMultilevel"/>
    <w:tmpl w:val="2AE8944A"/>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03"/>
    <w:multiLevelType w:val="hybridMultilevel"/>
    <w:tmpl w:val="625558EC"/>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00000004"/>
    <w:multiLevelType w:val="hybridMultilevel"/>
    <w:tmpl w:val="238E1F28"/>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15:restartNumberingAfterBreak="0">
    <w:nsid w:val="00000005"/>
    <w:multiLevelType w:val="hybridMultilevel"/>
    <w:tmpl w:val="46E87CCC"/>
    <w:lvl w:ilvl="0" w:tplc="FFFFFFFF">
      <w:start w:val="6"/>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15:restartNumberingAfterBreak="0">
    <w:nsid w:val="00000006"/>
    <w:multiLevelType w:val="multilevel"/>
    <w:tmpl w:val="00000006"/>
    <w:lvl w:ilvl="0">
      <w:start w:val="3"/>
      <w:numFmt w:val="decimal"/>
      <w:lvlText w:val="%1.3.5"/>
      <w:lvlJc w:val="left"/>
      <w:pPr>
        <w:ind w:left="720" w:hanging="360"/>
      </w:pPr>
      <w:rPr>
        <w:i w:val="0"/>
      </w:rPr>
    </w:lvl>
    <w:lvl w:ilvl="1">
      <w:start w:val="1"/>
      <w:numFmt w:val="decimal"/>
      <w:lvlText w:val="%2."/>
      <w:lvlJc w:val="left"/>
      <w:pPr>
        <w:ind w:left="1440" w:hanging="360"/>
      </w:pPr>
      <w:rPr>
        <w:b w:val="0"/>
        <w:i w:val="0"/>
      </w:rPr>
    </w:lvl>
    <w:lvl w:ilvl="2">
      <w:start w:val="1"/>
      <w:numFmt w:val="lowerLetter"/>
      <w:lvlText w:val="%3."/>
      <w:lvlJc w:val="left"/>
      <w:pPr>
        <w:ind w:left="2340" w:hanging="360"/>
      </w:pPr>
      <w:rPr>
        <w:b w:val="0"/>
        <w:i w:val="0"/>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0000007"/>
    <w:multiLevelType w:val="multilevel"/>
    <w:tmpl w:val="0000000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0000008"/>
    <w:multiLevelType w:val="multilevel"/>
    <w:tmpl w:val="00000008"/>
    <w:lvl w:ilvl="0">
      <w:start w:val="1"/>
      <w:numFmt w:val="lowerLetter"/>
      <w:lvlText w:val="%1)"/>
      <w:lvlJc w:val="left"/>
      <w:pPr>
        <w:ind w:left="1854" w:hanging="360"/>
      </w:pPr>
    </w:lvl>
    <w:lvl w:ilvl="1">
      <w:start w:val="1"/>
      <w:numFmt w:val="decimal"/>
      <w:lvlText w:val="%2."/>
      <w:lvlJc w:val="left"/>
      <w:pPr>
        <w:ind w:left="2574" w:hanging="360"/>
      </w:pPr>
      <w:rPr>
        <w:i w:val="0"/>
      </w:r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1" w15:restartNumberingAfterBreak="0">
    <w:nsid w:val="00000009"/>
    <w:multiLevelType w:val="multilevel"/>
    <w:tmpl w:val="0000000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000000A"/>
    <w:multiLevelType w:val="multilevel"/>
    <w:tmpl w:val="000000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0000000B"/>
    <w:multiLevelType w:val="multilevel"/>
    <w:tmpl w:val="0000000B"/>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4" w15:restartNumberingAfterBreak="0">
    <w:nsid w:val="05E01B87"/>
    <w:multiLevelType w:val="multilevel"/>
    <w:tmpl w:val="E0665C9A"/>
    <w:lvl w:ilvl="0">
      <w:start w:val="3"/>
      <w:numFmt w:val="decimal"/>
      <w:lvlText w:val="%1"/>
      <w:lvlJc w:val="left"/>
      <w:pPr>
        <w:ind w:left="480" w:hanging="480"/>
      </w:pPr>
    </w:lvl>
    <w:lvl w:ilvl="1">
      <w:start w:val="2"/>
      <w:numFmt w:val="decimal"/>
      <w:lvlText w:val="%1.%2"/>
      <w:lvlJc w:val="left"/>
      <w:pPr>
        <w:ind w:left="480" w:hanging="480"/>
      </w:pPr>
    </w:lvl>
    <w:lvl w:ilvl="2">
      <w:start w:val="4"/>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087C2809"/>
    <w:multiLevelType w:val="hybridMultilevel"/>
    <w:tmpl w:val="D03AB808"/>
    <w:lvl w:ilvl="0" w:tplc="FAD6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0D68A1"/>
    <w:multiLevelType w:val="hybridMultilevel"/>
    <w:tmpl w:val="805E1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C35E8B"/>
    <w:multiLevelType w:val="hybridMultilevel"/>
    <w:tmpl w:val="8A6493B8"/>
    <w:lvl w:ilvl="0" w:tplc="861C6D74">
      <w:start w:val="1"/>
      <w:numFmt w:val="decimal"/>
      <w:lvlText w:val="%1."/>
      <w:lvlJc w:val="left"/>
      <w:pPr>
        <w:ind w:left="583" w:hanging="428"/>
      </w:pPr>
      <w:rPr>
        <w:rFonts w:hint="default"/>
        <w:b/>
        <w:bCs/>
        <w:w w:val="100"/>
        <w:lang w:val="id" w:eastAsia="en-US" w:bidi="ar-SA"/>
      </w:rPr>
    </w:lvl>
    <w:lvl w:ilvl="1" w:tplc="7FD21B4C">
      <w:numFmt w:val="bullet"/>
      <w:lvlText w:val="•"/>
      <w:lvlJc w:val="left"/>
      <w:pPr>
        <w:ind w:left="1058" w:hanging="428"/>
      </w:pPr>
      <w:rPr>
        <w:rFonts w:hint="default"/>
        <w:lang w:val="id" w:eastAsia="en-US" w:bidi="ar-SA"/>
      </w:rPr>
    </w:lvl>
    <w:lvl w:ilvl="2" w:tplc="B686C494">
      <w:numFmt w:val="bullet"/>
      <w:lvlText w:val="•"/>
      <w:lvlJc w:val="left"/>
      <w:pPr>
        <w:ind w:left="1537" w:hanging="428"/>
      </w:pPr>
      <w:rPr>
        <w:rFonts w:hint="default"/>
        <w:lang w:val="id" w:eastAsia="en-US" w:bidi="ar-SA"/>
      </w:rPr>
    </w:lvl>
    <w:lvl w:ilvl="3" w:tplc="0BAADA0A">
      <w:numFmt w:val="bullet"/>
      <w:lvlText w:val="•"/>
      <w:lvlJc w:val="left"/>
      <w:pPr>
        <w:ind w:left="2016" w:hanging="428"/>
      </w:pPr>
      <w:rPr>
        <w:rFonts w:hint="default"/>
        <w:lang w:val="id" w:eastAsia="en-US" w:bidi="ar-SA"/>
      </w:rPr>
    </w:lvl>
    <w:lvl w:ilvl="4" w:tplc="5FB405F4">
      <w:numFmt w:val="bullet"/>
      <w:lvlText w:val="•"/>
      <w:lvlJc w:val="left"/>
      <w:pPr>
        <w:ind w:left="2494" w:hanging="428"/>
      </w:pPr>
      <w:rPr>
        <w:rFonts w:hint="default"/>
        <w:lang w:val="id" w:eastAsia="en-US" w:bidi="ar-SA"/>
      </w:rPr>
    </w:lvl>
    <w:lvl w:ilvl="5" w:tplc="CF741BEA">
      <w:numFmt w:val="bullet"/>
      <w:lvlText w:val="•"/>
      <w:lvlJc w:val="left"/>
      <w:pPr>
        <w:ind w:left="2973" w:hanging="428"/>
      </w:pPr>
      <w:rPr>
        <w:rFonts w:hint="default"/>
        <w:lang w:val="id" w:eastAsia="en-US" w:bidi="ar-SA"/>
      </w:rPr>
    </w:lvl>
    <w:lvl w:ilvl="6" w:tplc="575A8F92">
      <w:numFmt w:val="bullet"/>
      <w:lvlText w:val="•"/>
      <w:lvlJc w:val="left"/>
      <w:pPr>
        <w:ind w:left="3452" w:hanging="428"/>
      </w:pPr>
      <w:rPr>
        <w:rFonts w:hint="default"/>
        <w:lang w:val="id" w:eastAsia="en-US" w:bidi="ar-SA"/>
      </w:rPr>
    </w:lvl>
    <w:lvl w:ilvl="7" w:tplc="4B10310C">
      <w:numFmt w:val="bullet"/>
      <w:lvlText w:val="•"/>
      <w:lvlJc w:val="left"/>
      <w:pPr>
        <w:ind w:left="3930" w:hanging="428"/>
      </w:pPr>
      <w:rPr>
        <w:rFonts w:hint="default"/>
        <w:lang w:val="id" w:eastAsia="en-US" w:bidi="ar-SA"/>
      </w:rPr>
    </w:lvl>
    <w:lvl w:ilvl="8" w:tplc="14D23200">
      <w:numFmt w:val="bullet"/>
      <w:lvlText w:val="•"/>
      <w:lvlJc w:val="left"/>
      <w:pPr>
        <w:ind w:left="4409" w:hanging="428"/>
      </w:pPr>
      <w:rPr>
        <w:rFonts w:hint="default"/>
        <w:lang w:val="id" w:eastAsia="en-US" w:bidi="ar-SA"/>
      </w:rPr>
    </w:lvl>
  </w:abstractNum>
  <w:abstractNum w:abstractNumId="18" w15:restartNumberingAfterBreak="0">
    <w:nsid w:val="0F3D4C23"/>
    <w:multiLevelType w:val="multilevel"/>
    <w:tmpl w:val="E37CC5AC"/>
    <w:lvl w:ilvl="0">
      <w:start w:val="1"/>
      <w:numFmt w:val="decimal"/>
      <w:lvlText w:val="3.%1"/>
      <w:lvlJc w:val="left"/>
      <w:pPr>
        <w:ind w:left="360" w:hanging="360"/>
      </w:pPr>
      <w:rPr>
        <w:b/>
      </w:rPr>
    </w:lvl>
    <w:lvl w:ilvl="1">
      <w:start w:val="2"/>
      <w:numFmt w:val="none"/>
      <w:lvlText w:val="3.2"/>
      <w:lvlJc w:val="left"/>
      <w:pPr>
        <w:ind w:left="360" w:hanging="360"/>
      </w:pPr>
      <w:rPr>
        <w:b/>
      </w:rPr>
    </w:lvl>
    <w:lvl w:ilvl="2">
      <w:start w:val="1"/>
      <w:numFmt w:val="none"/>
      <w:lvlText w:val="3.2.1"/>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19" w15:restartNumberingAfterBreak="0">
    <w:nsid w:val="0F6433FA"/>
    <w:multiLevelType w:val="multilevel"/>
    <w:tmpl w:val="0F6433FA"/>
    <w:lvl w:ilvl="0">
      <w:start w:val="5"/>
      <w:numFmt w:val="decimal"/>
      <w:lvlText w:val="%1"/>
      <w:lvlJc w:val="left"/>
      <w:pPr>
        <w:ind w:left="360" w:hanging="360"/>
      </w:pPr>
      <w:rPr>
        <w:b/>
      </w:rPr>
    </w:lvl>
    <w:lvl w:ilvl="1">
      <w:start w:val="2"/>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20" w15:restartNumberingAfterBreak="0">
    <w:nsid w:val="105410E0"/>
    <w:multiLevelType w:val="hybridMultilevel"/>
    <w:tmpl w:val="AFCC9240"/>
    <w:lvl w:ilvl="0" w:tplc="B13027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11B648E"/>
    <w:multiLevelType w:val="multilevel"/>
    <w:tmpl w:val="FEFC8E68"/>
    <w:lvl w:ilvl="0">
      <w:start w:val="6"/>
      <w:numFmt w:val="decimal"/>
      <w:lvlText w:val="%1"/>
      <w:lvlJc w:val="left"/>
      <w:pPr>
        <w:ind w:left="1966" w:hanging="567"/>
      </w:pPr>
      <w:rPr>
        <w:rFonts w:hint="default"/>
        <w:lang w:val="id" w:eastAsia="en-US" w:bidi="ar-SA"/>
      </w:rPr>
    </w:lvl>
    <w:lvl w:ilvl="1">
      <w:start w:val="1"/>
      <w:numFmt w:val="decimal"/>
      <w:lvlText w:val="%1.%2"/>
      <w:lvlJc w:val="left"/>
      <w:pPr>
        <w:ind w:left="1966" w:hanging="567"/>
      </w:pPr>
      <w:rPr>
        <w:rFonts w:ascii="Times New Roman" w:eastAsia="Times New Roman" w:hAnsi="Times New Roman" w:cs="Times New Roman" w:hint="default"/>
        <w:w w:val="100"/>
        <w:sz w:val="24"/>
        <w:szCs w:val="24"/>
        <w:lang w:val="id" w:eastAsia="en-US" w:bidi="ar-SA"/>
      </w:rPr>
    </w:lvl>
    <w:lvl w:ilvl="2">
      <w:numFmt w:val="bullet"/>
      <w:lvlText w:val="•"/>
      <w:lvlJc w:val="left"/>
      <w:pPr>
        <w:ind w:left="3384" w:hanging="567"/>
      </w:pPr>
      <w:rPr>
        <w:rFonts w:hint="default"/>
        <w:lang w:val="id" w:eastAsia="en-US" w:bidi="ar-SA"/>
      </w:rPr>
    </w:lvl>
    <w:lvl w:ilvl="3">
      <w:numFmt w:val="bullet"/>
      <w:lvlText w:val="•"/>
      <w:lvlJc w:val="left"/>
      <w:pPr>
        <w:ind w:left="4096" w:hanging="567"/>
      </w:pPr>
      <w:rPr>
        <w:rFonts w:hint="default"/>
        <w:lang w:val="id" w:eastAsia="en-US" w:bidi="ar-SA"/>
      </w:rPr>
    </w:lvl>
    <w:lvl w:ilvl="4">
      <w:numFmt w:val="bullet"/>
      <w:lvlText w:val="•"/>
      <w:lvlJc w:val="left"/>
      <w:pPr>
        <w:ind w:left="4808" w:hanging="567"/>
      </w:pPr>
      <w:rPr>
        <w:rFonts w:hint="default"/>
        <w:lang w:val="id" w:eastAsia="en-US" w:bidi="ar-SA"/>
      </w:rPr>
    </w:lvl>
    <w:lvl w:ilvl="5">
      <w:numFmt w:val="bullet"/>
      <w:lvlText w:val="•"/>
      <w:lvlJc w:val="left"/>
      <w:pPr>
        <w:ind w:left="5520" w:hanging="567"/>
      </w:pPr>
      <w:rPr>
        <w:rFonts w:hint="default"/>
        <w:lang w:val="id" w:eastAsia="en-US" w:bidi="ar-SA"/>
      </w:rPr>
    </w:lvl>
    <w:lvl w:ilvl="6">
      <w:numFmt w:val="bullet"/>
      <w:lvlText w:val="•"/>
      <w:lvlJc w:val="left"/>
      <w:pPr>
        <w:ind w:left="6232" w:hanging="567"/>
      </w:pPr>
      <w:rPr>
        <w:rFonts w:hint="default"/>
        <w:lang w:val="id" w:eastAsia="en-US" w:bidi="ar-SA"/>
      </w:rPr>
    </w:lvl>
    <w:lvl w:ilvl="7">
      <w:numFmt w:val="bullet"/>
      <w:lvlText w:val="•"/>
      <w:lvlJc w:val="left"/>
      <w:pPr>
        <w:ind w:left="6944" w:hanging="567"/>
      </w:pPr>
      <w:rPr>
        <w:rFonts w:hint="default"/>
        <w:lang w:val="id" w:eastAsia="en-US" w:bidi="ar-SA"/>
      </w:rPr>
    </w:lvl>
    <w:lvl w:ilvl="8">
      <w:numFmt w:val="bullet"/>
      <w:lvlText w:val="•"/>
      <w:lvlJc w:val="left"/>
      <w:pPr>
        <w:ind w:left="7656" w:hanging="567"/>
      </w:pPr>
      <w:rPr>
        <w:rFonts w:hint="default"/>
        <w:lang w:val="id" w:eastAsia="en-US" w:bidi="ar-SA"/>
      </w:rPr>
    </w:lvl>
  </w:abstractNum>
  <w:abstractNum w:abstractNumId="22" w15:restartNumberingAfterBreak="0">
    <w:nsid w:val="12F33776"/>
    <w:multiLevelType w:val="hybridMultilevel"/>
    <w:tmpl w:val="D1A4235C"/>
    <w:lvl w:ilvl="0" w:tplc="003C352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76B192D"/>
    <w:multiLevelType w:val="multilevel"/>
    <w:tmpl w:val="176B192D"/>
    <w:lvl w:ilvl="0">
      <w:start w:val="1"/>
      <w:numFmt w:val="decimal"/>
      <w:lvlText w:val="%1."/>
      <w:lvlJc w:val="left"/>
      <w:pPr>
        <w:ind w:left="994"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1">
      <w:start w:val="1"/>
      <w:numFmt w:val="lowerLetter"/>
      <w:lvlText w:val="%2"/>
      <w:lvlJc w:val="left"/>
      <w:pPr>
        <w:ind w:left="1138"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2">
      <w:start w:val="1"/>
      <w:numFmt w:val="lowerRoman"/>
      <w:lvlText w:val="%3"/>
      <w:lvlJc w:val="left"/>
      <w:pPr>
        <w:ind w:left="1858"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3">
      <w:start w:val="1"/>
      <w:numFmt w:val="decimal"/>
      <w:lvlText w:val="%4"/>
      <w:lvlJc w:val="left"/>
      <w:pPr>
        <w:ind w:left="2578"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4">
      <w:start w:val="1"/>
      <w:numFmt w:val="lowerLetter"/>
      <w:lvlText w:val="%5"/>
      <w:lvlJc w:val="left"/>
      <w:pPr>
        <w:ind w:left="3298"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5">
      <w:start w:val="1"/>
      <w:numFmt w:val="lowerRoman"/>
      <w:lvlText w:val="%6"/>
      <w:lvlJc w:val="left"/>
      <w:pPr>
        <w:ind w:left="4018"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6">
      <w:start w:val="1"/>
      <w:numFmt w:val="decimal"/>
      <w:lvlText w:val="%7"/>
      <w:lvlJc w:val="left"/>
      <w:pPr>
        <w:ind w:left="4738"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7">
      <w:start w:val="1"/>
      <w:numFmt w:val="lowerLetter"/>
      <w:lvlText w:val="%8"/>
      <w:lvlJc w:val="left"/>
      <w:pPr>
        <w:ind w:left="5458"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lvl w:ilvl="8">
      <w:start w:val="1"/>
      <w:numFmt w:val="lowerRoman"/>
      <w:lvlText w:val="%9"/>
      <w:lvlJc w:val="left"/>
      <w:pPr>
        <w:ind w:left="6178" w:firstLine="0"/>
      </w:pPr>
      <w:rPr>
        <w:rFonts w:ascii="Times New Roman" w:eastAsia="Times New Roman" w:hAnsi="Times New Roman" w:cs="Times New Roman"/>
        <w:b/>
        <w:bCs/>
        <w:i w:val="0"/>
        <w:strike w:val="0"/>
        <w:dstrike w:val="0"/>
        <w:color w:val="000000"/>
        <w:sz w:val="24"/>
        <w:szCs w:val="24"/>
        <w:u w:val="none" w:color="000000"/>
        <w:effect w:val="none"/>
        <w:vertAlign w:val="baseline"/>
      </w:rPr>
    </w:lvl>
  </w:abstractNum>
  <w:abstractNum w:abstractNumId="24" w15:restartNumberingAfterBreak="0">
    <w:nsid w:val="1D29554A"/>
    <w:multiLevelType w:val="hybridMultilevel"/>
    <w:tmpl w:val="0846E4C8"/>
    <w:lvl w:ilvl="0" w:tplc="93D24898">
      <w:start w:val="1"/>
      <w:numFmt w:val="decimal"/>
      <w:lvlText w:val="%1."/>
      <w:lvlJc w:val="left"/>
      <w:pPr>
        <w:ind w:left="720" w:hanging="360"/>
      </w:pPr>
      <w:rPr>
        <w:rFonts w:ascii="Arial Narrow" w:eastAsia="Times New Roman" w:hAnsi="Arial Narrow"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2AA17F6"/>
    <w:multiLevelType w:val="multilevel"/>
    <w:tmpl w:val="10249128"/>
    <w:lvl w:ilvl="0">
      <w:start w:val="1"/>
      <w:numFmt w:val="none"/>
      <w:lvlText w:val="3.2.2"/>
      <w:lvlJc w:val="left"/>
      <w:pPr>
        <w:ind w:left="1530" w:hanging="360"/>
      </w:pPr>
      <w:rPr>
        <w:b/>
      </w:r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26" w15:restartNumberingAfterBreak="0">
    <w:nsid w:val="250448DE"/>
    <w:multiLevelType w:val="multilevel"/>
    <w:tmpl w:val="250448DE"/>
    <w:lvl w:ilvl="0">
      <w:start w:val="1"/>
      <w:numFmt w:val="decimal"/>
      <w:lvlText w:val="%1"/>
      <w:lvlJc w:val="left"/>
      <w:pPr>
        <w:ind w:left="360" w:firstLine="0"/>
      </w:pPr>
      <w:rPr>
        <w:rFonts w:ascii="Times New Roman" w:eastAsia="Times New Roman" w:hAnsi="Times New Roman" w:cs="Times New Roman"/>
        <w:b w:val="0"/>
        <w:i/>
        <w:iCs/>
        <w:strike w:val="0"/>
        <w:dstrike w:val="0"/>
        <w:color w:val="000000"/>
        <w:sz w:val="24"/>
        <w:szCs w:val="24"/>
        <w:u w:val="none" w:color="000000"/>
        <w:effect w:val="none"/>
        <w:vertAlign w:val="baseline"/>
      </w:rPr>
    </w:lvl>
    <w:lvl w:ilvl="1">
      <w:start w:val="1"/>
      <w:numFmt w:val="lowerLetter"/>
      <w:lvlText w:val="%2"/>
      <w:lvlJc w:val="left"/>
      <w:pPr>
        <w:ind w:left="394" w:firstLine="0"/>
      </w:pPr>
      <w:rPr>
        <w:rFonts w:ascii="Times New Roman" w:eastAsia="Times New Roman" w:hAnsi="Times New Roman" w:cs="Times New Roman"/>
        <w:b w:val="0"/>
        <w:i/>
        <w:iCs/>
        <w:strike w:val="0"/>
        <w:dstrike w:val="0"/>
        <w:color w:val="000000"/>
        <w:sz w:val="24"/>
        <w:szCs w:val="24"/>
        <w:u w:val="none" w:color="000000"/>
        <w:effect w:val="none"/>
        <w:vertAlign w:val="baseline"/>
      </w:rPr>
    </w:lvl>
    <w:lvl w:ilvl="2">
      <w:start w:val="1"/>
      <w:numFmt w:val="lowerRoman"/>
      <w:lvlText w:val="%3"/>
      <w:lvlJc w:val="left"/>
      <w:pPr>
        <w:ind w:left="429" w:firstLine="0"/>
      </w:pPr>
      <w:rPr>
        <w:rFonts w:ascii="Times New Roman" w:eastAsia="Times New Roman" w:hAnsi="Times New Roman" w:cs="Times New Roman"/>
        <w:b w:val="0"/>
        <w:i/>
        <w:iCs/>
        <w:strike w:val="0"/>
        <w:dstrike w:val="0"/>
        <w:color w:val="000000"/>
        <w:sz w:val="24"/>
        <w:szCs w:val="24"/>
        <w:u w:val="none" w:color="000000"/>
        <w:effect w:val="none"/>
        <w:vertAlign w:val="baseline"/>
      </w:rPr>
    </w:lvl>
    <w:lvl w:ilvl="3">
      <w:start w:val="1"/>
      <w:numFmt w:val="decimal"/>
      <w:lvlRestart w:val="0"/>
      <w:lvlText w:val="%4."/>
      <w:lvlJc w:val="left"/>
      <w:pPr>
        <w:ind w:left="705" w:firstLine="0"/>
      </w:pPr>
      <w:rPr>
        <w:rFonts w:ascii="Times New Roman" w:eastAsia="Times New Roman" w:hAnsi="Times New Roman" w:cs="Times New Roman"/>
        <w:b w:val="0"/>
        <w:i/>
        <w:iCs/>
        <w:strike w:val="0"/>
        <w:dstrike w:val="0"/>
        <w:color w:val="000000"/>
        <w:sz w:val="24"/>
        <w:szCs w:val="24"/>
        <w:u w:val="none" w:color="000000"/>
        <w:effect w:val="none"/>
        <w:vertAlign w:val="baseline"/>
      </w:rPr>
    </w:lvl>
    <w:lvl w:ilvl="4">
      <w:start w:val="1"/>
      <w:numFmt w:val="lowerLetter"/>
      <w:lvlText w:val="%5"/>
      <w:lvlJc w:val="left"/>
      <w:pPr>
        <w:ind w:left="1183" w:firstLine="0"/>
      </w:pPr>
      <w:rPr>
        <w:rFonts w:ascii="Times New Roman" w:eastAsia="Times New Roman" w:hAnsi="Times New Roman" w:cs="Times New Roman"/>
        <w:b w:val="0"/>
        <w:i/>
        <w:iCs/>
        <w:strike w:val="0"/>
        <w:dstrike w:val="0"/>
        <w:color w:val="000000"/>
        <w:sz w:val="24"/>
        <w:szCs w:val="24"/>
        <w:u w:val="none" w:color="000000"/>
        <w:effect w:val="none"/>
        <w:vertAlign w:val="baseline"/>
      </w:rPr>
    </w:lvl>
    <w:lvl w:ilvl="5">
      <w:start w:val="1"/>
      <w:numFmt w:val="lowerRoman"/>
      <w:lvlText w:val="%6"/>
      <w:lvlJc w:val="left"/>
      <w:pPr>
        <w:ind w:left="1903" w:firstLine="0"/>
      </w:pPr>
      <w:rPr>
        <w:rFonts w:ascii="Times New Roman" w:eastAsia="Times New Roman" w:hAnsi="Times New Roman" w:cs="Times New Roman"/>
        <w:b w:val="0"/>
        <w:i/>
        <w:iCs/>
        <w:strike w:val="0"/>
        <w:dstrike w:val="0"/>
        <w:color w:val="000000"/>
        <w:sz w:val="24"/>
        <w:szCs w:val="24"/>
        <w:u w:val="none" w:color="000000"/>
        <w:effect w:val="none"/>
        <w:vertAlign w:val="baseline"/>
      </w:rPr>
    </w:lvl>
    <w:lvl w:ilvl="6">
      <w:start w:val="1"/>
      <w:numFmt w:val="decimal"/>
      <w:lvlText w:val="%7"/>
      <w:lvlJc w:val="left"/>
      <w:pPr>
        <w:ind w:left="2623" w:firstLine="0"/>
      </w:pPr>
      <w:rPr>
        <w:rFonts w:ascii="Times New Roman" w:eastAsia="Times New Roman" w:hAnsi="Times New Roman" w:cs="Times New Roman"/>
        <w:b w:val="0"/>
        <w:i/>
        <w:iCs/>
        <w:strike w:val="0"/>
        <w:dstrike w:val="0"/>
        <w:color w:val="000000"/>
        <w:sz w:val="24"/>
        <w:szCs w:val="24"/>
        <w:u w:val="none" w:color="000000"/>
        <w:effect w:val="none"/>
        <w:vertAlign w:val="baseline"/>
      </w:rPr>
    </w:lvl>
    <w:lvl w:ilvl="7">
      <w:start w:val="1"/>
      <w:numFmt w:val="lowerLetter"/>
      <w:lvlText w:val="%8"/>
      <w:lvlJc w:val="left"/>
      <w:pPr>
        <w:ind w:left="3343" w:firstLine="0"/>
      </w:pPr>
      <w:rPr>
        <w:rFonts w:ascii="Times New Roman" w:eastAsia="Times New Roman" w:hAnsi="Times New Roman" w:cs="Times New Roman"/>
        <w:b w:val="0"/>
        <w:i/>
        <w:iCs/>
        <w:strike w:val="0"/>
        <w:dstrike w:val="0"/>
        <w:color w:val="000000"/>
        <w:sz w:val="24"/>
        <w:szCs w:val="24"/>
        <w:u w:val="none" w:color="000000"/>
        <w:effect w:val="none"/>
        <w:vertAlign w:val="baseline"/>
      </w:rPr>
    </w:lvl>
    <w:lvl w:ilvl="8">
      <w:start w:val="1"/>
      <w:numFmt w:val="lowerRoman"/>
      <w:lvlText w:val="%9"/>
      <w:lvlJc w:val="left"/>
      <w:pPr>
        <w:ind w:left="4063" w:firstLine="0"/>
      </w:pPr>
      <w:rPr>
        <w:rFonts w:ascii="Times New Roman" w:eastAsia="Times New Roman" w:hAnsi="Times New Roman" w:cs="Times New Roman"/>
        <w:b w:val="0"/>
        <w:i/>
        <w:iCs/>
        <w:strike w:val="0"/>
        <w:dstrike w:val="0"/>
        <w:color w:val="000000"/>
        <w:sz w:val="24"/>
        <w:szCs w:val="24"/>
        <w:u w:val="none" w:color="000000"/>
        <w:effect w:val="none"/>
        <w:vertAlign w:val="baseline"/>
      </w:rPr>
    </w:lvl>
  </w:abstractNum>
  <w:abstractNum w:abstractNumId="27" w15:restartNumberingAfterBreak="0">
    <w:nsid w:val="26596568"/>
    <w:multiLevelType w:val="hybridMultilevel"/>
    <w:tmpl w:val="8AE60694"/>
    <w:lvl w:ilvl="0" w:tplc="8C28768E">
      <w:start w:val="1"/>
      <w:numFmt w:val="decimal"/>
      <w:lvlText w:val="%1)"/>
      <w:lvlJc w:val="left"/>
      <w:pPr>
        <w:ind w:left="758" w:hanging="360"/>
      </w:pPr>
      <w:rPr>
        <w:rFonts w:hint="default"/>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28" w15:restartNumberingAfterBreak="0">
    <w:nsid w:val="2E275528"/>
    <w:multiLevelType w:val="hybridMultilevel"/>
    <w:tmpl w:val="F31040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EFF2249"/>
    <w:multiLevelType w:val="multilevel"/>
    <w:tmpl w:val="67C8DD4A"/>
    <w:lvl w:ilvl="0">
      <w:start w:val="3"/>
      <w:numFmt w:val="decimal"/>
      <w:lvlText w:val="%1"/>
      <w:lvlJc w:val="left"/>
      <w:pPr>
        <w:ind w:left="660" w:hanging="660"/>
      </w:pPr>
    </w:lvl>
    <w:lvl w:ilvl="1">
      <w:start w:val="2"/>
      <w:numFmt w:val="decimal"/>
      <w:lvlText w:val="%1.%2"/>
      <w:lvlJc w:val="left"/>
      <w:pPr>
        <w:ind w:left="660" w:hanging="660"/>
      </w:pPr>
    </w:lvl>
    <w:lvl w:ilvl="2">
      <w:start w:val="2"/>
      <w:numFmt w:val="decimal"/>
      <w:lvlText w:val="%1.%2.%3"/>
      <w:lvlJc w:val="left"/>
      <w:pPr>
        <w:ind w:left="720" w:hanging="720"/>
      </w:pPr>
    </w:lvl>
    <w:lvl w:ilvl="3">
      <w:start w:val="1"/>
      <w:numFmt w:val="decimal"/>
      <w:lvlText w:val="%1.%2.%3.%4"/>
      <w:lvlJc w:val="left"/>
      <w:pPr>
        <w:ind w:left="720" w:hanging="720"/>
      </w:pPr>
      <w:rPr>
        <w:b/>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0" w15:restartNumberingAfterBreak="0">
    <w:nsid w:val="31DF0338"/>
    <w:multiLevelType w:val="hybridMultilevel"/>
    <w:tmpl w:val="C3089D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32FA5783"/>
    <w:multiLevelType w:val="hybridMultilevel"/>
    <w:tmpl w:val="B4FA5A1A"/>
    <w:lvl w:ilvl="0" w:tplc="EB2A654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340722DF"/>
    <w:multiLevelType w:val="hybridMultilevel"/>
    <w:tmpl w:val="57581ED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36FD5411"/>
    <w:multiLevelType w:val="multilevel"/>
    <w:tmpl w:val="5EB84276"/>
    <w:lvl w:ilvl="0">
      <w:start w:val="1"/>
      <w:numFmt w:val="decimal"/>
      <w:lvlText w:val="3.2.%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45775493"/>
    <w:multiLevelType w:val="singleLevel"/>
    <w:tmpl w:val="45775493"/>
    <w:lvl w:ilvl="0">
      <w:start w:val="1"/>
      <w:numFmt w:val="decimal"/>
      <w:suff w:val="space"/>
      <w:lvlText w:val="%1."/>
      <w:lvlJc w:val="left"/>
      <w:pPr>
        <w:ind w:left="0" w:firstLine="0"/>
      </w:pPr>
    </w:lvl>
  </w:abstractNum>
  <w:abstractNum w:abstractNumId="35" w15:restartNumberingAfterBreak="0">
    <w:nsid w:val="458C41D3"/>
    <w:multiLevelType w:val="hybridMultilevel"/>
    <w:tmpl w:val="E154F132"/>
    <w:lvl w:ilvl="0" w:tplc="7FE2A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4D69E7"/>
    <w:multiLevelType w:val="multilevel"/>
    <w:tmpl w:val="80FE35BE"/>
    <w:lvl w:ilvl="0">
      <w:start w:val="3"/>
      <w:numFmt w:val="decimal"/>
      <w:lvlText w:val="%1"/>
      <w:lvlJc w:val="left"/>
      <w:pPr>
        <w:ind w:left="1966" w:hanging="567"/>
      </w:pPr>
      <w:rPr>
        <w:rFonts w:hint="default"/>
        <w:lang w:val="id" w:eastAsia="en-US" w:bidi="ar-SA"/>
      </w:rPr>
    </w:lvl>
    <w:lvl w:ilvl="1">
      <w:start w:val="1"/>
      <w:numFmt w:val="decimal"/>
      <w:lvlText w:val="%1.%2"/>
      <w:lvlJc w:val="left"/>
      <w:pPr>
        <w:ind w:left="1966" w:hanging="567"/>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2626" w:hanging="660"/>
      </w:pPr>
      <w:rPr>
        <w:rFonts w:ascii="Times New Roman" w:eastAsia="Times New Roman" w:hAnsi="Times New Roman" w:cs="Times New Roman" w:hint="default"/>
        <w:w w:val="100"/>
        <w:sz w:val="24"/>
        <w:szCs w:val="24"/>
        <w:lang w:val="id" w:eastAsia="en-US" w:bidi="ar-SA"/>
      </w:rPr>
    </w:lvl>
    <w:lvl w:ilvl="3">
      <w:start w:val="1"/>
      <w:numFmt w:val="decimal"/>
      <w:lvlText w:val="%1.%2.%3.%4"/>
      <w:lvlJc w:val="left"/>
      <w:pPr>
        <w:ind w:left="3340" w:hanging="720"/>
      </w:pPr>
      <w:rPr>
        <w:rFonts w:ascii="Times New Roman" w:eastAsia="Times New Roman" w:hAnsi="Times New Roman" w:cs="Times New Roman" w:hint="default"/>
        <w:w w:val="100"/>
        <w:sz w:val="24"/>
        <w:szCs w:val="24"/>
        <w:lang w:val="id" w:eastAsia="en-US" w:bidi="ar-SA"/>
      </w:rPr>
    </w:lvl>
    <w:lvl w:ilvl="4">
      <w:numFmt w:val="bullet"/>
      <w:lvlText w:val="•"/>
      <w:lvlJc w:val="left"/>
      <w:pPr>
        <w:ind w:left="4211" w:hanging="720"/>
      </w:pPr>
      <w:rPr>
        <w:rFonts w:hint="default"/>
        <w:lang w:val="id" w:eastAsia="en-US" w:bidi="ar-SA"/>
      </w:rPr>
    </w:lvl>
    <w:lvl w:ilvl="5">
      <w:numFmt w:val="bullet"/>
      <w:lvlText w:val="•"/>
      <w:lvlJc w:val="left"/>
      <w:pPr>
        <w:ind w:left="5022" w:hanging="720"/>
      </w:pPr>
      <w:rPr>
        <w:rFonts w:hint="default"/>
        <w:lang w:val="id" w:eastAsia="en-US" w:bidi="ar-SA"/>
      </w:rPr>
    </w:lvl>
    <w:lvl w:ilvl="6">
      <w:numFmt w:val="bullet"/>
      <w:lvlText w:val="•"/>
      <w:lvlJc w:val="left"/>
      <w:pPr>
        <w:ind w:left="5834" w:hanging="720"/>
      </w:pPr>
      <w:rPr>
        <w:rFonts w:hint="default"/>
        <w:lang w:val="id" w:eastAsia="en-US" w:bidi="ar-SA"/>
      </w:rPr>
    </w:lvl>
    <w:lvl w:ilvl="7">
      <w:numFmt w:val="bullet"/>
      <w:lvlText w:val="•"/>
      <w:lvlJc w:val="left"/>
      <w:pPr>
        <w:ind w:left="6645" w:hanging="720"/>
      </w:pPr>
      <w:rPr>
        <w:rFonts w:hint="default"/>
        <w:lang w:val="id" w:eastAsia="en-US" w:bidi="ar-SA"/>
      </w:rPr>
    </w:lvl>
    <w:lvl w:ilvl="8">
      <w:numFmt w:val="bullet"/>
      <w:lvlText w:val="•"/>
      <w:lvlJc w:val="left"/>
      <w:pPr>
        <w:ind w:left="7457" w:hanging="720"/>
      </w:pPr>
      <w:rPr>
        <w:rFonts w:hint="default"/>
        <w:lang w:val="id" w:eastAsia="en-US" w:bidi="ar-SA"/>
      </w:rPr>
    </w:lvl>
  </w:abstractNum>
  <w:abstractNum w:abstractNumId="37" w15:restartNumberingAfterBreak="0">
    <w:nsid w:val="496D1632"/>
    <w:multiLevelType w:val="hybridMultilevel"/>
    <w:tmpl w:val="6090D028"/>
    <w:lvl w:ilvl="0" w:tplc="4544D2C4">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E8DA2E">
      <w:start w:val="1"/>
      <w:numFmt w:val="lowerLetter"/>
      <w:lvlText w:val="%2"/>
      <w:lvlJc w:val="left"/>
      <w:pPr>
        <w:ind w:left="1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BC9C46">
      <w:start w:val="1"/>
      <w:numFmt w:val="lowerRoman"/>
      <w:lvlText w:val="%3"/>
      <w:lvlJc w:val="left"/>
      <w:pPr>
        <w:ind w:left="2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B0DDBC">
      <w:start w:val="1"/>
      <w:numFmt w:val="decimal"/>
      <w:lvlText w:val="%4"/>
      <w:lvlJc w:val="left"/>
      <w:pPr>
        <w:ind w:left="3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E499A6">
      <w:start w:val="1"/>
      <w:numFmt w:val="lowerLetter"/>
      <w:lvlText w:val="%5"/>
      <w:lvlJc w:val="left"/>
      <w:pPr>
        <w:ind w:left="3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425092">
      <w:start w:val="1"/>
      <w:numFmt w:val="lowerRoman"/>
      <w:lvlText w:val="%6"/>
      <w:lvlJc w:val="left"/>
      <w:pPr>
        <w:ind w:left="4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8EDBAC">
      <w:start w:val="1"/>
      <w:numFmt w:val="decimal"/>
      <w:lvlText w:val="%7"/>
      <w:lvlJc w:val="left"/>
      <w:pPr>
        <w:ind w:left="5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2C5BA0">
      <w:start w:val="1"/>
      <w:numFmt w:val="lowerLetter"/>
      <w:lvlText w:val="%8"/>
      <w:lvlJc w:val="left"/>
      <w:pPr>
        <w:ind w:left="6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9611BC">
      <w:start w:val="1"/>
      <w:numFmt w:val="lowerRoman"/>
      <w:lvlText w:val="%9"/>
      <w:lvlJc w:val="left"/>
      <w:pPr>
        <w:ind w:left="6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4E90247A"/>
    <w:multiLevelType w:val="hybridMultilevel"/>
    <w:tmpl w:val="4BD8EDB4"/>
    <w:lvl w:ilvl="0" w:tplc="D58CE724">
      <w:start w:val="1"/>
      <w:numFmt w:val="decimal"/>
      <w:lvlText w:val="%1."/>
      <w:lvlJc w:val="left"/>
      <w:pPr>
        <w:ind w:left="1268" w:hanging="360"/>
      </w:pPr>
      <w:rPr>
        <w:rFonts w:ascii="Times New Roman" w:eastAsia="Times New Roman" w:hAnsi="Times New Roman" w:cs="Times New Roman" w:hint="default"/>
        <w:w w:val="100"/>
        <w:sz w:val="24"/>
        <w:szCs w:val="24"/>
        <w:lang w:val="id" w:eastAsia="en-US" w:bidi="ar-SA"/>
      </w:rPr>
    </w:lvl>
    <w:lvl w:ilvl="1" w:tplc="DAAEC310">
      <w:numFmt w:val="bullet"/>
      <w:lvlText w:val="•"/>
      <w:lvlJc w:val="left"/>
      <w:pPr>
        <w:ind w:left="3120" w:hanging="360"/>
      </w:pPr>
      <w:rPr>
        <w:rFonts w:hint="default"/>
        <w:lang w:val="id" w:eastAsia="en-US" w:bidi="ar-SA"/>
      </w:rPr>
    </w:lvl>
    <w:lvl w:ilvl="2" w:tplc="B6B4B100">
      <w:numFmt w:val="bullet"/>
      <w:lvlText w:val="•"/>
      <w:lvlJc w:val="left"/>
      <w:pPr>
        <w:ind w:left="3782" w:hanging="360"/>
      </w:pPr>
      <w:rPr>
        <w:rFonts w:hint="default"/>
        <w:lang w:val="id" w:eastAsia="en-US" w:bidi="ar-SA"/>
      </w:rPr>
    </w:lvl>
    <w:lvl w:ilvl="3" w:tplc="DC509098">
      <w:numFmt w:val="bullet"/>
      <w:lvlText w:val="•"/>
      <w:lvlJc w:val="left"/>
      <w:pPr>
        <w:ind w:left="4444" w:hanging="360"/>
      </w:pPr>
      <w:rPr>
        <w:rFonts w:hint="default"/>
        <w:lang w:val="id" w:eastAsia="en-US" w:bidi="ar-SA"/>
      </w:rPr>
    </w:lvl>
    <w:lvl w:ilvl="4" w:tplc="93F227E0">
      <w:numFmt w:val="bullet"/>
      <w:lvlText w:val="•"/>
      <w:lvlJc w:val="left"/>
      <w:pPr>
        <w:ind w:left="5106" w:hanging="360"/>
      </w:pPr>
      <w:rPr>
        <w:rFonts w:hint="default"/>
        <w:lang w:val="id" w:eastAsia="en-US" w:bidi="ar-SA"/>
      </w:rPr>
    </w:lvl>
    <w:lvl w:ilvl="5" w:tplc="1A745BA2">
      <w:numFmt w:val="bullet"/>
      <w:lvlText w:val="•"/>
      <w:lvlJc w:val="left"/>
      <w:pPr>
        <w:ind w:left="5768" w:hanging="360"/>
      </w:pPr>
      <w:rPr>
        <w:rFonts w:hint="default"/>
        <w:lang w:val="id" w:eastAsia="en-US" w:bidi="ar-SA"/>
      </w:rPr>
    </w:lvl>
    <w:lvl w:ilvl="6" w:tplc="E166941A">
      <w:numFmt w:val="bullet"/>
      <w:lvlText w:val="•"/>
      <w:lvlJc w:val="left"/>
      <w:pPr>
        <w:ind w:left="6431" w:hanging="360"/>
      </w:pPr>
      <w:rPr>
        <w:rFonts w:hint="default"/>
        <w:lang w:val="id" w:eastAsia="en-US" w:bidi="ar-SA"/>
      </w:rPr>
    </w:lvl>
    <w:lvl w:ilvl="7" w:tplc="4CC244A6">
      <w:numFmt w:val="bullet"/>
      <w:lvlText w:val="•"/>
      <w:lvlJc w:val="left"/>
      <w:pPr>
        <w:ind w:left="7093" w:hanging="360"/>
      </w:pPr>
      <w:rPr>
        <w:rFonts w:hint="default"/>
        <w:lang w:val="id" w:eastAsia="en-US" w:bidi="ar-SA"/>
      </w:rPr>
    </w:lvl>
    <w:lvl w:ilvl="8" w:tplc="2B4ED1A8">
      <w:numFmt w:val="bullet"/>
      <w:lvlText w:val="•"/>
      <w:lvlJc w:val="left"/>
      <w:pPr>
        <w:ind w:left="7755" w:hanging="360"/>
      </w:pPr>
      <w:rPr>
        <w:rFonts w:hint="default"/>
        <w:lang w:val="id" w:eastAsia="en-US" w:bidi="ar-SA"/>
      </w:rPr>
    </w:lvl>
  </w:abstractNum>
  <w:abstractNum w:abstractNumId="39" w15:restartNumberingAfterBreak="0">
    <w:nsid w:val="565A148B"/>
    <w:multiLevelType w:val="hybridMultilevel"/>
    <w:tmpl w:val="7B5617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2B05A4"/>
    <w:multiLevelType w:val="multilevel"/>
    <w:tmpl w:val="796E0F02"/>
    <w:lvl w:ilvl="0">
      <w:start w:val="3"/>
      <w:numFmt w:val="decimal"/>
      <w:lvlText w:val="%1."/>
      <w:lvlJc w:val="left"/>
      <w:pPr>
        <w:ind w:left="1440" w:hanging="360"/>
      </w:pPr>
    </w:lvl>
    <w:lvl w:ilvl="1">
      <w:start w:val="2"/>
      <w:numFmt w:val="decimal"/>
      <w:isLgl/>
      <w:lvlText w:val="%1.%2"/>
      <w:lvlJc w:val="left"/>
      <w:pPr>
        <w:ind w:left="1620" w:hanging="540"/>
      </w:pPr>
    </w:lvl>
    <w:lvl w:ilvl="2">
      <w:start w:val="3"/>
      <w:numFmt w:val="decimal"/>
      <w:lvlText w:val="3.2.%3"/>
      <w:lvlJc w:val="left"/>
      <w:pPr>
        <w:ind w:left="1800" w:hanging="720"/>
      </w:pPr>
    </w:lvl>
    <w:lvl w:ilvl="3">
      <w:start w:val="1"/>
      <w:numFmt w:val="decimal"/>
      <w:isLgl/>
      <w:lvlText w:val="%1.%2.%3.%4"/>
      <w:lvlJc w:val="left"/>
      <w:pPr>
        <w:ind w:left="1800" w:hanging="720"/>
      </w:pPr>
    </w:lvl>
    <w:lvl w:ilvl="4">
      <w:start w:val="1"/>
      <w:numFmt w:val="decimal"/>
      <w:isLgl/>
      <w:lvlText w:val="%1.%2.%3.%4.%5"/>
      <w:lvlJc w:val="left"/>
      <w:pPr>
        <w:ind w:left="2160" w:hanging="1080"/>
      </w:pPr>
    </w:lvl>
    <w:lvl w:ilvl="5">
      <w:start w:val="1"/>
      <w:numFmt w:val="decimal"/>
      <w:isLgl/>
      <w:lvlText w:val="%1.%2.%3.%4.%5.%6"/>
      <w:lvlJc w:val="left"/>
      <w:pPr>
        <w:ind w:left="2160" w:hanging="1080"/>
      </w:pPr>
    </w:lvl>
    <w:lvl w:ilvl="6">
      <w:start w:val="1"/>
      <w:numFmt w:val="decimal"/>
      <w:isLgl/>
      <w:lvlText w:val="%1.%2.%3.%4.%5.%6.%7"/>
      <w:lvlJc w:val="left"/>
      <w:pPr>
        <w:ind w:left="2520" w:hanging="1440"/>
      </w:pPr>
    </w:lvl>
    <w:lvl w:ilvl="7">
      <w:start w:val="1"/>
      <w:numFmt w:val="decimal"/>
      <w:isLgl/>
      <w:lvlText w:val="%1.%2.%3.%4.%5.%6.%7.%8"/>
      <w:lvlJc w:val="left"/>
      <w:pPr>
        <w:ind w:left="2520" w:hanging="1440"/>
      </w:pPr>
    </w:lvl>
    <w:lvl w:ilvl="8">
      <w:start w:val="1"/>
      <w:numFmt w:val="decimal"/>
      <w:isLgl/>
      <w:lvlText w:val="%1.%2.%3.%4.%5.%6.%7.%8.%9"/>
      <w:lvlJc w:val="left"/>
      <w:pPr>
        <w:ind w:left="2880" w:hanging="1800"/>
      </w:pPr>
    </w:lvl>
  </w:abstractNum>
  <w:abstractNum w:abstractNumId="41" w15:restartNumberingAfterBreak="0">
    <w:nsid w:val="5A9F533E"/>
    <w:multiLevelType w:val="hybridMultilevel"/>
    <w:tmpl w:val="65AE370C"/>
    <w:lvl w:ilvl="0" w:tplc="2576A876">
      <w:start w:val="1"/>
      <w:numFmt w:val="decimal"/>
      <w:lvlText w:val="%1."/>
      <w:lvlJc w:val="left"/>
      <w:pPr>
        <w:ind w:left="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CE0944">
      <w:start w:val="1"/>
      <w:numFmt w:val="lowerLetter"/>
      <w:lvlText w:val="%2"/>
      <w:lvlJc w:val="left"/>
      <w:pPr>
        <w:ind w:left="1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EED3F2">
      <w:start w:val="1"/>
      <w:numFmt w:val="lowerRoman"/>
      <w:lvlText w:val="%3"/>
      <w:lvlJc w:val="left"/>
      <w:pPr>
        <w:ind w:left="2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6EEE6C">
      <w:start w:val="1"/>
      <w:numFmt w:val="decimal"/>
      <w:lvlText w:val="%4"/>
      <w:lvlJc w:val="left"/>
      <w:pPr>
        <w:ind w:left="2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34D744">
      <w:start w:val="1"/>
      <w:numFmt w:val="lowerLetter"/>
      <w:lvlText w:val="%5"/>
      <w:lvlJc w:val="left"/>
      <w:pPr>
        <w:ind w:left="3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E47758">
      <w:start w:val="1"/>
      <w:numFmt w:val="lowerRoman"/>
      <w:lvlText w:val="%6"/>
      <w:lvlJc w:val="left"/>
      <w:pPr>
        <w:ind w:left="4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885F9C">
      <w:start w:val="1"/>
      <w:numFmt w:val="decimal"/>
      <w:lvlText w:val="%7"/>
      <w:lvlJc w:val="left"/>
      <w:pPr>
        <w:ind w:left="5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2825C0">
      <w:start w:val="1"/>
      <w:numFmt w:val="lowerLetter"/>
      <w:lvlText w:val="%8"/>
      <w:lvlJc w:val="left"/>
      <w:pPr>
        <w:ind w:left="5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1684D0">
      <w:start w:val="1"/>
      <w:numFmt w:val="lowerRoman"/>
      <w:lvlText w:val="%9"/>
      <w:lvlJc w:val="left"/>
      <w:pPr>
        <w:ind w:left="6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E0C3497"/>
    <w:multiLevelType w:val="multilevel"/>
    <w:tmpl w:val="4A6A2262"/>
    <w:lvl w:ilvl="0">
      <w:start w:val="4"/>
      <w:numFmt w:val="decimal"/>
      <w:lvlText w:val="%1"/>
      <w:lvlJc w:val="left"/>
      <w:pPr>
        <w:ind w:left="1966" w:hanging="567"/>
      </w:pPr>
      <w:rPr>
        <w:rFonts w:hint="default"/>
        <w:lang w:val="id" w:eastAsia="en-US" w:bidi="ar-SA"/>
      </w:rPr>
    </w:lvl>
    <w:lvl w:ilvl="1">
      <w:start w:val="1"/>
      <w:numFmt w:val="decimal"/>
      <w:lvlText w:val="%1.%2"/>
      <w:lvlJc w:val="left"/>
      <w:pPr>
        <w:ind w:left="1966" w:hanging="567"/>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2626" w:hanging="660"/>
      </w:pPr>
      <w:rPr>
        <w:rFonts w:ascii="Times New Roman" w:eastAsia="Times New Roman" w:hAnsi="Times New Roman" w:cs="Times New Roman" w:hint="default"/>
        <w:w w:val="100"/>
        <w:sz w:val="24"/>
        <w:szCs w:val="24"/>
        <w:lang w:val="id" w:eastAsia="en-US" w:bidi="ar-SA"/>
      </w:rPr>
    </w:lvl>
    <w:lvl w:ilvl="3">
      <w:start w:val="1"/>
      <w:numFmt w:val="decimal"/>
      <w:lvlText w:val="%1.%2.%3.%4"/>
      <w:lvlJc w:val="left"/>
      <w:pPr>
        <w:ind w:left="3340" w:hanging="720"/>
      </w:pPr>
      <w:rPr>
        <w:rFonts w:ascii="Times New Roman" w:eastAsia="Times New Roman" w:hAnsi="Times New Roman" w:cs="Times New Roman" w:hint="default"/>
        <w:w w:val="100"/>
        <w:sz w:val="24"/>
        <w:szCs w:val="24"/>
        <w:lang w:val="id" w:eastAsia="en-US" w:bidi="ar-SA"/>
      </w:rPr>
    </w:lvl>
    <w:lvl w:ilvl="4">
      <w:numFmt w:val="bullet"/>
      <w:lvlText w:val="•"/>
      <w:lvlJc w:val="left"/>
      <w:pPr>
        <w:ind w:left="4211" w:hanging="720"/>
      </w:pPr>
      <w:rPr>
        <w:rFonts w:hint="default"/>
        <w:lang w:val="id" w:eastAsia="en-US" w:bidi="ar-SA"/>
      </w:rPr>
    </w:lvl>
    <w:lvl w:ilvl="5">
      <w:numFmt w:val="bullet"/>
      <w:lvlText w:val="•"/>
      <w:lvlJc w:val="left"/>
      <w:pPr>
        <w:ind w:left="5022" w:hanging="720"/>
      </w:pPr>
      <w:rPr>
        <w:rFonts w:hint="default"/>
        <w:lang w:val="id" w:eastAsia="en-US" w:bidi="ar-SA"/>
      </w:rPr>
    </w:lvl>
    <w:lvl w:ilvl="6">
      <w:numFmt w:val="bullet"/>
      <w:lvlText w:val="•"/>
      <w:lvlJc w:val="left"/>
      <w:pPr>
        <w:ind w:left="5834" w:hanging="720"/>
      </w:pPr>
      <w:rPr>
        <w:rFonts w:hint="default"/>
        <w:lang w:val="id" w:eastAsia="en-US" w:bidi="ar-SA"/>
      </w:rPr>
    </w:lvl>
    <w:lvl w:ilvl="7">
      <w:numFmt w:val="bullet"/>
      <w:lvlText w:val="•"/>
      <w:lvlJc w:val="left"/>
      <w:pPr>
        <w:ind w:left="6645" w:hanging="720"/>
      </w:pPr>
      <w:rPr>
        <w:rFonts w:hint="default"/>
        <w:lang w:val="id" w:eastAsia="en-US" w:bidi="ar-SA"/>
      </w:rPr>
    </w:lvl>
    <w:lvl w:ilvl="8">
      <w:numFmt w:val="bullet"/>
      <w:lvlText w:val="•"/>
      <w:lvlJc w:val="left"/>
      <w:pPr>
        <w:ind w:left="7457" w:hanging="720"/>
      </w:pPr>
      <w:rPr>
        <w:rFonts w:hint="default"/>
        <w:lang w:val="id" w:eastAsia="en-US" w:bidi="ar-SA"/>
      </w:rPr>
    </w:lvl>
  </w:abstractNum>
  <w:abstractNum w:abstractNumId="43" w15:restartNumberingAfterBreak="0">
    <w:nsid w:val="5E227B27"/>
    <w:multiLevelType w:val="multilevel"/>
    <w:tmpl w:val="CC7683A4"/>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E9A3615"/>
    <w:multiLevelType w:val="singleLevel"/>
    <w:tmpl w:val="5E9A3615"/>
    <w:lvl w:ilvl="0">
      <w:start w:val="1"/>
      <w:numFmt w:val="decimal"/>
      <w:suff w:val="space"/>
      <w:lvlText w:val="%1."/>
      <w:lvlJc w:val="left"/>
      <w:pPr>
        <w:ind w:left="0" w:firstLine="0"/>
      </w:pPr>
    </w:lvl>
  </w:abstractNum>
  <w:abstractNum w:abstractNumId="45" w15:restartNumberingAfterBreak="0">
    <w:nsid w:val="65B17342"/>
    <w:multiLevelType w:val="multilevel"/>
    <w:tmpl w:val="12E08AD6"/>
    <w:lvl w:ilvl="0">
      <w:start w:val="1"/>
      <w:numFmt w:val="decimal"/>
      <w:lvlText w:val="%1)"/>
      <w:lvlJc w:val="left"/>
      <w:pPr>
        <w:ind w:left="1440" w:hanging="360"/>
      </w:pPr>
      <w:rPr>
        <w:rFonts w:asciiTheme="majorBidi" w:eastAsia="Times New Roman" w:hAnsiTheme="majorBidi" w:cstheme="majorBidi"/>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66865F01"/>
    <w:multiLevelType w:val="hybridMultilevel"/>
    <w:tmpl w:val="E318A046"/>
    <w:lvl w:ilvl="0" w:tplc="2DEABD52">
      <w:start w:val="1"/>
      <w:numFmt w:val="decimal"/>
      <w:lvlText w:val="%1."/>
      <w:lvlJc w:val="left"/>
      <w:pPr>
        <w:ind w:left="1268" w:hanging="360"/>
      </w:pPr>
      <w:rPr>
        <w:rFonts w:ascii="Times New Roman" w:eastAsia="Times New Roman" w:hAnsi="Times New Roman" w:cs="Times New Roman" w:hint="default"/>
        <w:w w:val="100"/>
        <w:sz w:val="24"/>
        <w:szCs w:val="24"/>
        <w:lang w:val="id" w:eastAsia="en-US" w:bidi="ar-SA"/>
      </w:rPr>
    </w:lvl>
    <w:lvl w:ilvl="1" w:tplc="95820F8A">
      <w:numFmt w:val="bullet"/>
      <w:lvlText w:val="•"/>
      <w:lvlJc w:val="left"/>
      <w:pPr>
        <w:ind w:left="2042" w:hanging="360"/>
      </w:pPr>
      <w:rPr>
        <w:rFonts w:hint="default"/>
        <w:lang w:val="id" w:eastAsia="en-US" w:bidi="ar-SA"/>
      </w:rPr>
    </w:lvl>
    <w:lvl w:ilvl="2" w:tplc="A1E07538">
      <w:numFmt w:val="bullet"/>
      <w:lvlText w:val="•"/>
      <w:lvlJc w:val="left"/>
      <w:pPr>
        <w:ind w:left="2824" w:hanging="360"/>
      </w:pPr>
      <w:rPr>
        <w:rFonts w:hint="default"/>
        <w:lang w:val="id" w:eastAsia="en-US" w:bidi="ar-SA"/>
      </w:rPr>
    </w:lvl>
    <w:lvl w:ilvl="3" w:tplc="838C3438">
      <w:numFmt w:val="bullet"/>
      <w:lvlText w:val="•"/>
      <w:lvlJc w:val="left"/>
      <w:pPr>
        <w:ind w:left="3606" w:hanging="360"/>
      </w:pPr>
      <w:rPr>
        <w:rFonts w:hint="default"/>
        <w:lang w:val="id" w:eastAsia="en-US" w:bidi="ar-SA"/>
      </w:rPr>
    </w:lvl>
    <w:lvl w:ilvl="4" w:tplc="CE38C300">
      <w:numFmt w:val="bullet"/>
      <w:lvlText w:val="•"/>
      <w:lvlJc w:val="left"/>
      <w:pPr>
        <w:ind w:left="4388" w:hanging="360"/>
      </w:pPr>
      <w:rPr>
        <w:rFonts w:hint="default"/>
        <w:lang w:val="id" w:eastAsia="en-US" w:bidi="ar-SA"/>
      </w:rPr>
    </w:lvl>
    <w:lvl w:ilvl="5" w:tplc="62D4F276">
      <w:numFmt w:val="bullet"/>
      <w:lvlText w:val="•"/>
      <w:lvlJc w:val="left"/>
      <w:pPr>
        <w:ind w:left="5170" w:hanging="360"/>
      </w:pPr>
      <w:rPr>
        <w:rFonts w:hint="default"/>
        <w:lang w:val="id" w:eastAsia="en-US" w:bidi="ar-SA"/>
      </w:rPr>
    </w:lvl>
    <w:lvl w:ilvl="6" w:tplc="3BA0E08C">
      <w:numFmt w:val="bullet"/>
      <w:lvlText w:val="•"/>
      <w:lvlJc w:val="left"/>
      <w:pPr>
        <w:ind w:left="5952" w:hanging="360"/>
      </w:pPr>
      <w:rPr>
        <w:rFonts w:hint="default"/>
        <w:lang w:val="id" w:eastAsia="en-US" w:bidi="ar-SA"/>
      </w:rPr>
    </w:lvl>
    <w:lvl w:ilvl="7" w:tplc="DDBC121E">
      <w:numFmt w:val="bullet"/>
      <w:lvlText w:val="•"/>
      <w:lvlJc w:val="left"/>
      <w:pPr>
        <w:ind w:left="6734" w:hanging="360"/>
      </w:pPr>
      <w:rPr>
        <w:rFonts w:hint="default"/>
        <w:lang w:val="id" w:eastAsia="en-US" w:bidi="ar-SA"/>
      </w:rPr>
    </w:lvl>
    <w:lvl w:ilvl="8" w:tplc="44806D36">
      <w:numFmt w:val="bullet"/>
      <w:lvlText w:val="•"/>
      <w:lvlJc w:val="left"/>
      <w:pPr>
        <w:ind w:left="7516" w:hanging="360"/>
      </w:pPr>
      <w:rPr>
        <w:rFonts w:hint="default"/>
        <w:lang w:val="id" w:eastAsia="en-US" w:bidi="ar-SA"/>
      </w:rPr>
    </w:lvl>
  </w:abstractNum>
  <w:abstractNum w:abstractNumId="47" w15:restartNumberingAfterBreak="0">
    <w:nsid w:val="67557C7E"/>
    <w:multiLevelType w:val="hybridMultilevel"/>
    <w:tmpl w:val="7144C860"/>
    <w:lvl w:ilvl="0" w:tplc="4258A6E0">
      <w:start w:val="1"/>
      <w:numFmt w:val="decimal"/>
      <w:lvlText w:val="%1."/>
      <w:lvlJc w:val="left"/>
      <w:pPr>
        <w:ind w:left="758" w:hanging="360"/>
      </w:pPr>
      <w:rPr>
        <w:rFonts w:eastAsia="Times New Roman" w:hint="default"/>
        <w:i w:val="0"/>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48" w15:restartNumberingAfterBreak="0">
    <w:nsid w:val="68D92CF9"/>
    <w:multiLevelType w:val="hybridMultilevel"/>
    <w:tmpl w:val="1CECF6B4"/>
    <w:lvl w:ilvl="0" w:tplc="65E2F54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9" w15:restartNumberingAfterBreak="0">
    <w:nsid w:val="6C4D1B36"/>
    <w:multiLevelType w:val="hybridMultilevel"/>
    <w:tmpl w:val="3D3EF1AE"/>
    <w:lvl w:ilvl="0" w:tplc="3C24957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0" w15:restartNumberingAfterBreak="0">
    <w:nsid w:val="6DD4222D"/>
    <w:multiLevelType w:val="multilevel"/>
    <w:tmpl w:val="4E129B50"/>
    <w:lvl w:ilvl="0">
      <w:start w:val="1"/>
      <w:numFmt w:val="decimal"/>
      <w:lvlText w:val="%1"/>
      <w:lvlJc w:val="left"/>
      <w:pPr>
        <w:ind w:left="1966" w:hanging="567"/>
      </w:pPr>
      <w:rPr>
        <w:rFonts w:hint="default"/>
        <w:lang w:val="id" w:eastAsia="en-US" w:bidi="ar-SA"/>
      </w:rPr>
    </w:lvl>
    <w:lvl w:ilvl="1">
      <w:start w:val="1"/>
      <w:numFmt w:val="decimal"/>
      <w:lvlText w:val="%1.%2"/>
      <w:lvlJc w:val="left"/>
      <w:pPr>
        <w:ind w:left="1966" w:hanging="567"/>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2506"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962" w:hanging="540"/>
      </w:pPr>
      <w:rPr>
        <w:rFonts w:hint="default"/>
        <w:lang w:val="id" w:eastAsia="en-US" w:bidi="ar-SA"/>
      </w:rPr>
    </w:lvl>
    <w:lvl w:ilvl="4">
      <w:numFmt w:val="bullet"/>
      <w:lvlText w:val="•"/>
      <w:lvlJc w:val="left"/>
      <w:pPr>
        <w:ind w:left="4693" w:hanging="540"/>
      </w:pPr>
      <w:rPr>
        <w:rFonts w:hint="default"/>
        <w:lang w:val="id" w:eastAsia="en-US" w:bidi="ar-SA"/>
      </w:rPr>
    </w:lvl>
    <w:lvl w:ilvl="5">
      <w:numFmt w:val="bullet"/>
      <w:lvlText w:val="•"/>
      <w:lvlJc w:val="left"/>
      <w:pPr>
        <w:ind w:left="5424" w:hanging="540"/>
      </w:pPr>
      <w:rPr>
        <w:rFonts w:hint="default"/>
        <w:lang w:val="id" w:eastAsia="en-US" w:bidi="ar-SA"/>
      </w:rPr>
    </w:lvl>
    <w:lvl w:ilvl="6">
      <w:numFmt w:val="bullet"/>
      <w:lvlText w:val="•"/>
      <w:lvlJc w:val="left"/>
      <w:pPr>
        <w:ind w:left="6155" w:hanging="540"/>
      </w:pPr>
      <w:rPr>
        <w:rFonts w:hint="default"/>
        <w:lang w:val="id" w:eastAsia="en-US" w:bidi="ar-SA"/>
      </w:rPr>
    </w:lvl>
    <w:lvl w:ilvl="7">
      <w:numFmt w:val="bullet"/>
      <w:lvlText w:val="•"/>
      <w:lvlJc w:val="left"/>
      <w:pPr>
        <w:ind w:left="6886" w:hanging="540"/>
      </w:pPr>
      <w:rPr>
        <w:rFonts w:hint="default"/>
        <w:lang w:val="id" w:eastAsia="en-US" w:bidi="ar-SA"/>
      </w:rPr>
    </w:lvl>
    <w:lvl w:ilvl="8">
      <w:numFmt w:val="bullet"/>
      <w:lvlText w:val="•"/>
      <w:lvlJc w:val="left"/>
      <w:pPr>
        <w:ind w:left="7617" w:hanging="540"/>
      </w:pPr>
      <w:rPr>
        <w:rFonts w:hint="default"/>
        <w:lang w:val="id" w:eastAsia="en-US" w:bidi="ar-SA"/>
      </w:rPr>
    </w:lvl>
  </w:abstractNum>
  <w:abstractNum w:abstractNumId="51" w15:restartNumberingAfterBreak="0">
    <w:nsid w:val="768236B0"/>
    <w:multiLevelType w:val="multilevel"/>
    <w:tmpl w:val="F35EF7BA"/>
    <w:lvl w:ilvl="0">
      <w:start w:val="2"/>
      <w:numFmt w:val="decimal"/>
      <w:lvlText w:val="%1"/>
      <w:lvlJc w:val="left"/>
      <w:pPr>
        <w:ind w:left="1966" w:hanging="567"/>
      </w:pPr>
      <w:rPr>
        <w:rFonts w:hint="default"/>
        <w:lang w:val="id" w:eastAsia="en-US" w:bidi="ar-SA"/>
      </w:rPr>
    </w:lvl>
    <w:lvl w:ilvl="1">
      <w:start w:val="1"/>
      <w:numFmt w:val="decimal"/>
      <w:lvlText w:val="%1.%2"/>
      <w:lvlJc w:val="left"/>
      <w:pPr>
        <w:ind w:left="1966" w:hanging="567"/>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2709" w:hanging="721"/>
      </w:pPr>
      <w:rPr>
        <w:rFonts w:ascii="Times New Roman" w:eastAsia="Times New Roman" w:hAnsi="Times New Roman" w:cs="Times New Roman" w:hint="default"/>
        <w:w w:val="100"/>
        <w:sz w:val="24"/>
        <w:szCs w:val="24"/>
        <w:lang w:val="id" w:eastAsia="en-US" w:bidi="ar-SA"/>
      </w:rPr>
    </w:lvl>
    <w:lvl w:ilvl="3">
      <w:start w:val="1"/>
      <w:numFmt w:val="decimal"/>
      <w:lvlText w:val="%1.%2.%3.%4"/>
      <w:lvlJc w:val="left"/>
      <w:pPr>
        <w:ind w:left="3407" w:hanging="720"/>
      </w:pPr>
      <w:rPr>
        <w:rFonts w:ascii="Times New Roman" w:eastAsia="Times New Roman" w:hAnsi="Times New Roman" w:cs="Times New Roman" w:hint="default"/>
        <w:w w:val="100"/>
        <w:sz w:val="24"/>
        <w:szCs w:val="24"/>
        <w:lang w:val="id" w:eastAsia="en-US" w:bidi="ar-SA"/>
      </w:rPr>
    </w:lvl>
    <w:lvl w:ilvl="4">
      <w:numFmt w:val="bullet"/>
      <w:lvlText w:val="•"/>
      <w:lvlJc w:val="left"/>
      <w:pPr>
        <w:ind w:left="4211" w:hanging="720"/>
      </w:pPr>
      <w:rPr>
        <w:rFonts w:hint="default"/>
        <w:lang w:val="id" w:eastAsia="en-US" w:bidi="ar-SA"/>
      </w:rPr>
    </w:lvl>
    <w:lvl w:ilvl="5">
      <w:numFmt w:val="bullet"/>
      <w:lvlText w:val="•"/>
      <w:lvlJc w:val="left"/>
      <w:pPr>
        <w:ind w:left="5022" w:hanging="720"/>
      </w:pPr>
      <w:rPr>
        <w:rFonts w:hint="default"/>
        <w:lang w:val="id" w:eastAsia="en-US" w:bidi="ar-SA"/>
      </w:rPr>
    </w:lvl>
    <w:lvl w:ilvl="6">
      <w:numFmt w:val="bullet"/>
      <w:lvlText w:val="•"/>
      <w:lvlJc w:val="left"/>
      <w:pPr>
        <w:ind w:left="5834" w:hanging="720"/>
      </w:pPr>
      <w:rPr>
        <w:rFonts w:hint="default"/>
        <w:lang w:val="id" w:eastAsia="en-US" w:bidi="ar-SA"/>
      </w:rPr>
    </w:lvl>
    <w:lvl w:ilvl="7">
      <w:numFmt w:val="bullet"/>
      <w:lvlText w:val="•"/>
      <w:lvlJc w:val="left"/>
      <w:pPr>
        <w:ind w:left="6645" w:hanging="720"/>
      </w:pPr>
      <w:rPr>
        <w:rFonts w:hint="default"/>
        <w:lang w:val="id" w:eastAsia="en-US" w:bidi="ar-SA"/>
      </w:rPr>
    </w:lvl>
    <w:lvl w:ilvl="8">
      <w:numFmt w:val="bullet"/>
      <w:lvlText w:val="•"/>
      <w:lvlJc w:val="left"/>
      <w:pPr>
        <w:ind w:left="7457" w:hanging="720"/>
      </w:pPr>
      <w:rPr>
        <w:rFonts w:hint="default"/>
        <w:lang w:val="id" w:eastAsia="en-US" w:bidi="ar-SA"/>
      </w:rPr>
    </w:lvl>
  </w:abstractNum>
  <w:abstractNum w:abstractNumId="52" w15:restartNumberingAfterBreak="0">
    <w:nsid w:val="7A973E04"/>
    <w:multiLevelType w:val="multilevel"/>
    <w:tmpl w:val="67C8DD4A"/>
    <w:lvl w:ilvl="0">
      <w:start w:val="3"/>
      <w:numFmt w:val="decimal"/>
      <w:lvlText w:val="%1"/>
      <w:lvlJc w:val="left"/>
      <w:pPr>
        <w:ind w:left="660" w:hanging="660"/>
      </w:pPr>
    </w:lvl>
    <w:lvl w:ilvl="1">
      <w:start w:val="2"/>
      <w:numFmt w:val="decimal"/>
      <w:lvlText w:val="%1.%2"/>
      <w:lvlJc w:val="left"/>
      <w:pPr>
        <w:ind w:left="660" w:hanging="660"/>
      </w:pPr>
    </w:lvl>
    <w:lvl w:ilvl="2">
      <w:start w:val="2"/>
      <w:numFmt w:val="decimal"/>
      <w:lvlText w:val="%1.%2.%3"/>
      <w:lvlJc w:val="left"/>
      <w:pPr>
        <w:ind w:left="720" w:hanging="720"/>
      </w:pPr>
    </w:lvl>
    <w:lvl w:ilvl="3">
      <w:start w:val="1"/>
      <w:numFmt w:val="decimal"/>
      <w:lvlText w:val="%1.%2.%3.%4"/>
      <w:lvlJc w:val="left"/>
      <w:pPr>
        <w:ind w:left="720" w:hanging="720"/>
      </w:pPr>
      <w:rPr>
        <w:b/>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3" w15:restartNumberingAfterBreak="0">
    <w:nsid w:val="7CB15744"/>
    <w:multiLevelType w:val="multilevel"/>
    <w:tmpl w:val="2EFCFBA2"/>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4" w15:restartNumberingAfterBreak="0">
    <w:nsid w:val="7D5170F7"/>
    <w:multiLevelType w:val="multilevel"/>
    <w:tmpl w:val="0C86C998"/>
    <w:lvl w:ilvl="0">
      <w:start w:val="3"/>
      <w:numFmt w:val="decimal"/>
      <w:lvlText w:val="%1."/>
      <w:lvlJc w:val="left"/>
      <w:pPr>
        <w:ind w:left="1080" w:hanging="360"/>
      </w:pPr>
      <w:rPr>
        <w:b w:val="0"/>
        <w:bCs w:val="0"/>
      </w:rPr>
    </w:lvl>
    <w:lvl w:ilvl="1">
      <w:start w:val="2"/>
      <w:numFmt w:val="decimal"/>
      <w:isLgl/>
      <w:lvlText w:val="%1.%2"/>
      <w:lvlJc w:val="left"/>
      <w:pPr>
        <w:ind w:left="1260" w:hanging="540"/>
      </w:pPr>
    </w:lvl>
    <w:lvl w:ilvl="2">
      <w:start w:val="4"/>
      <w:numFmt w:val="decimal"/>
      <w:lvlText w:val="3.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55" w15:restartNumberingAfterBreak="0">
    <w:nsid w:val="7E8C205C"/>
    <w:multiLevelType w:val="multilevel"/>
    <w:tmpl w:val="34D098DE"/>
    <w:lvl w:ilvl="0">
      <w:start w:val="5"/>
      <w:numFmt w:val="decimal"/>
      <w:lvlText w:val="%1"/>
      <w:lvlJc w:val="left"/>
      <w:pPr>
        <w:ind w:left="1966" w:hanging="567"/>
      </w:pPr>
      <w:rPr>
        <w:rFonts w:hint="default"/>
        <w:lang w:val="id" w:eastAsia="en-US" w:bidi="ar-SA"/>
      </w:rPr>
    </w:lvl>
    <w:lvl w:ilvl="1">
      <w:start w:val="1"/>
      <w:numFmt w:val="decimal"/>
      <w:lvlText w:val="%1.%2"/>
      <w:lvlJc w:val="left"/>
      <w:pPr>
        <w:ind w:left="1966" w:hanging="567"/>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2506"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962" w:hanging="540"/>
      </w:pPr>
      <w:rPr>
        <w:rFonts w:hint="default"/>
        <w:lang w:val="id" w:eastAsia="en-US" w:bidi="ar-SA"/>
      </w:rPr>
    </w:lvl>
    <w:lvl w:ilvl="4">
      <w:numFmt w:val="bullet"/>
      <w:lvlText w:val="•"/>
      <w:lvlJc w:val="left"/>
      <w:pPr>
        <w:ind w:left="4693" w:hanging="540"/>
      </w:pPr>
      <w:rPr>
        <w:rFonts w:hint="default"/>
        <w:lang w:val="id" w:eastAsia="en-US" w:bidi="ar-SA"/>
      </w:rPr>
    </w:lvl>
    <w:lvl w:ilvl="5">
      <w:numFmt w:val="bullet"/>
      <w:lvlText w:val="•"/>
      <w:lvlJc w:val="left"/>
      <w:pPr>
        <w:ind w:left="5424" w:hanging="540"/>
      </w:pPr>
      <w:rPr>
        <w:rFonts w:hint="default"/>
        <w:lang w:val="id" w:eastAsia="en-US" w:bidi="ar-SA"/>
      </w:rPr>
    </w:lvl>
    <w:lvl w:ilvl="6">
      <w:numFmt w:val="bullet"/>
      <w:lvlText w:val="•"/>
      <w:lvlJc w:val="left"/>
      <w:pPr>
        <w:ind w:left="6155" w:hanging="540"/>
      </w:pPr>
      <w:rPr>
        <w:rFonts w:hint="default"/>
        <w:lang w:val="id" w:eastAsia="en-US" w:bidi="ar-SA"/>
      </w:rPr>
    </w:lvl>
    <w:lvl w:ilvl="7">
      <w:numFmt w:val="bullet"/>
      <w:lvlText w:val="•"/>
      <w:lvlJc w:val="left"/>
      <w:pPr>
        <w:ind w:left="6886" w:hanging="540"/>
      </w:pPr>
      <w:rPr>
        <w:rFonts w:hint="default"/>
        <w:lang w:val="id" w:eastAsia="en-US" w:bidi="ar-SA"/>
      </w:rPr>
    </w:lvl>
    <w:lvl w:ilvl="8">
      <w:numFmt w:val="bullet"/>
      <w:lvlText w:val="•"/>
      <w:lvlJc w:val="left"/>
      <w:pPr>
        <w:ind w:left="7617" w:hanging="540"/>
      </w:pPr>
      <w:rPr>
        <w:rFonts w:hint="default"/>
        <w:lang w:val="id" w:eastAsia="en-US" w:bidi="ar-SA"/>
      </w:rPr>
    </w:lvl>
  </w:abstractNum>
  <w:num w:numId="1">
    <w:abstractNumId w:val="17"/>
  </w:num>
  <w:num w:numId="2">
    <w:abstractNumId w:val="38"/>
  </w:num>
  <w:num w:numId="3">
    <w:abstractNumId w:val="46"/>
  </w:num>
  <w:num w:numId="4">
    <w:abstractNumId w:val="21"/>
  </w:num>
  <w:num w:numId="5">
    <w:abstractNumId w:val="55"/>
  </w:num>
  <w:num w:numId="6">
    <w:abstractNumId w:val="42"/>
  </w:num>
  <w:num w:numId="7">
    <w:abstractNumId w:val="36"/>
  </w:num>
  <w:num w:numId="8">
    <w:abstractNumId w:val="51"/>
  </w:num>
  <w:num w:numId="9">
    <w:abstractNumId w:val="50"/>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lvlOverride w:ilvl="2"/>
    <w:lvlOverride w:ilvl="3"/>
    <w:lvlOverride w:ilvl="4"/>
    <w:lvlOverride w:ilvl="5"/>
    <w:lvlOverride w:ilvl="6"/>
    <w:lvlOverride w:ilvl="7"/>
    <w:lvlOverride w:ilvl="8"/>
  </w:num>
  <w:num w:numId="13">
    <w:abstractNumId w:val="7"/>
    <w:lvlOverride w:ilvl="0">
      <w:startOverride w:val="6"/>
    </w:lvlOverride>
    <w:lvlOverride w:ilvl="1"/>
    <w:lvlOverride w:ilvl="2"/>
    <w:lvlOverride w:ilvl="3"/>
    <w:lvlOverride w:ilvl="4"/>
    <w:lvlOverride w:ilvl="5"/>
    <w:lvlOverride w:ilvl="6"/>
    <w:lvlOverride w:ilvl="7"/>
    <w:lvlOverride w:ilvl="8"/>
  </w:num>
  <w:num w:numId="14">
    <w:abstractNumId w:val="2"/>
    <w:lvlOverride w:ilvl="0">
      <w:startOverride w:val="2"/>
    </w:lvlOverride>
  </w:num>
  <w:num w:numId="15">
    <w:abstractNumId w:val="34"/>
    <w:lvlOverride w:ilvl="0">
      <w:startOverride w:val="1"/>
    </w:lvlOverride>
  </w:num>
  <w:num w:numId="16">
    <w:abstractNumId w:val="0"/>
    <w:lvlOverride w:ilvl="0">
      <w:startOverride w:val="1"/>
    </w:lvlOverride>
  </w:num>
  <w:num w:numId="17">
    <w:abstractNumId w:val="44"/>
    <w:lvlOverride w:ilvl="0">
      <w:startOverride w:val="1"/>
    </w:lvlOverride>
  </w:num>
  <w:num w:numId="18">
    <w:abstractNumId w:val="1"/>
    <w:lvlOverride w:ilvl="0">
      <w:startOverride w:val="1"/>
    </w:lvlOverride>
    <w:lvlOverride w:ilvl="1">
      <w:startOverride w:val="2"/>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2"/>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0"/>
    <w:lvlOverride w:ilvl="0">
      <w:startOverride w:val="3"/>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4"/>
    <w:lvlOverride w:ilvl="0">
      <w:startOverride w:val="3"/>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3"/>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1"/>
    </w:lvlOverride>
    <w:lvlOverride w:ilvl="1"/>
    <w:lvlOverride w:ilvl="2"/>
    <w:lvlOverride w:ilvl="3"/>
    <w:lvlOverride w:ilvl="4"/>
    <w:lvlOverride w:ilvl="5"/>
    <w:lvlOverride w:ilvl="6"/>
    <w:lvlOverride w:ilvl="7"/>
    <w:lvlOverride w:ilvl="8"/>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3"/>
    </w:lvlOverride>
  </w:num>
  <w:num w:numId="38">
    <w:abstractNumId w:val="5"/>
    <w:lvlOverride w:ilvl="0">
      <w:startOverride w:val="1"/>
    </w:lvlOverride>
    <w:lvlOverride w:ilvl="1"/>
    <w:lvlOverride w:ilvl="2"/>
    <w:lvlOverride w:ilvl="3"/>
    <w:lvlOverride w:ilvl="4"/>
    <w:lvlOverride w:ilvl="5"/>
    <w:lvlOverride w:ilvl="6"/>
    <w:lvlOverride w:ilvl="7"/>
    <w:lvlOverride w:ilvl="8"/>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num>
  <w:num w:numId="47">
    <w:abstractNumId w:val="20"/>
  </w:num>
  <w:num w:numId="48">
    <w:abstractNumId w:val="16"/>
  </w:num>
  <w:num w:numId="49">
    <w:abstractNumId w:val="47"/>
  </w:num>
  <w:num w:numId="50">
    <w:abstractNumId w:val="15"/>
  </w:num>
  <w:num w:numId="51">
    <w:abstractNumId w:val="35"/>
  </w:num>
  <w:num w:numId="52">
    <w:abstractNumId w:val="39"/>
  </w:num>
  <w:num w:numId="53">
    <w:abstractNumId w:val="22"/>
  </w:num>
  <w:num w:numId="54">
    <w:abstractNumId w:val="43"/>
  </w:num>
  <w:num w:numId="55">
    <w:abstractNumId w:val="37"/>
  </w:num>
  <w:num w:numId="56">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806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3E23"/>
    <w:rsid w:val="0005266A"/>
    <w:rsid w:val="000905E4"/>
    <w:rsid w:val="000961EC"/>
    <w:rsid w:val="000E62AD"/>
    <w:rsid w:val="00100FB0"/>
    <w:rsid w:val="00146D6C"/>
    <w:rsid w:val="00154EC5"/>
    <w:rsid w:val="001629CD"/>
    <w:rsid w:val="001B638E"/>
    <w:rsid w:val="001D05E3"/>
    <w:rsid w:val="003D438D"/>
    <w:rsid w:val="0040040A"/>
    <w:rsid w:val="00413E23"/>
    <w:rsid w:val="004346F2"/>
    <w:rsid w:val="00451B05"/>
    <w:rsid w:val="004522E8"/>
    <w:rsid w:val="004C0471"/>
    <w:rsid w:val="004E5817"/>
    <w:rsid w:val="00577030"/>
    <w:rsid w:val="006931F2"/>
    <w:rsid w:val="00721F5A"/>
    <w:rsid w:val="007A678D"/>
    <w:rsid w:val="0082329F"/>
    <w:rsid w:val="009A6617"/>
    <w:rsid w:val="00A231F0"/>
    <w:rsid w:val="00A46A60"/>
    <w:rsid w:val="00A667B6"/>
    <w:rsid w:val="00A93CF0"/>
    <w:rsid w:val="00B17B09"/>
    <w:rsid w:val="00B35FE2"/>
    <w:rsid w:val="00BB4D31"/>
    <w:rsid w:val="00C05916"/>
    <w:rsid w:val="00C17AA9"/>
    <w:rsid w:val="00C268E8"/>
    <w:rsid w:val="00C630D6"/>
    <w:rsid w:val="00C9040C"/>
    <w:rsid w:val="00D52462"/>
    <w:rsid w:val="00D8188A"/>
    <w:rsid w:val="00DD72EE"/>
    <w:rsid w:val="00E358B2"/>
    <w:rsid w:val="00E80E6D"/>
    <w:rsid w:val="00F319C7"/>
    <w:rsid w:val="00F54A8E"/>
    <w:rsid w:val="00F677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15E57"/>
  <w15:docId w15:val="{D4749641-83CD-4300-A159-61782C9BB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13E23"/>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413E23"/>
    <w:pPr>
      <w:ind w:left="1114"/>
      <w:outlineLvl w:val="0"/>
    </w:pPr>
    <w:rPr>
      <w:b/>
      <w:bCs/>
      <w:sz w:val="24"/>
      <w:szCs w:val="24"/>
    </w:rPr>
  </w:style>
  <w:style w:type="paragraph" w:styleId="Heading2">
    <w:name w:val="heading 2"/>
    <w:basedOn w:val="Normal"/>
    <w:next w:val="Normal"/>
    <w:link w:val="Heading2Char"/>
    <w:uiPriority w:val="9"/>
    <w:semiHidden/>
    <w:unhideWhenUsed/>
    <w:qFormat/>
    <w:rsid w:val="00413E23"/>
    <w:pPr>
      <w:widowControl/>
      <w:autoSpaceDE/>
      <w:autoSpaceDN/>
      <w:spacing w:line="276" w:lineRule="auto"/>
      <w:outlineLvl w:val="1"/>
    </w:pPr>
    <w:rPr>
      <w:rFonts w:asciiTheme="minorHAnsi" w:eastAsiaTheme="minorHAnsi" w:hAnsiTheme="minorHAnsi" w:cstheme="minorBidi"/>
      <w:smallCaps/>
      <w:spacing w:val="5"/>
      <w:sz w:val="28"/>
      <w:szCs w:val="28"/>
      <w:lang w:val="en-US"/>
    </w:rPr>
  </w:style>
  <w:style w:type="paragraph" w:styleId="Heading3">
    <w:name w:val="heading 3"/>
    <w:basedOn w:val="Normal"/>
    <w:next w:val="Normal"/>
    <w:link w:val="Heading3Char"/>
    <w:uiPriority w:val="9"/>
    <w:semiHidden/>
    <w:unhideWhenUsed/>
    <w:qFormat/>
    <w:rsid w:val="00413E23"/>
    <w:pPr>
      <w:widowControl/>
      <w:autoSpaceDE/>
      <w:autoSpaceDN/>
      <w:spacing w:line="276" w:lineRule="auto"/>
      <w:outlineLvl w:val="2"/>
    </w:pPr>
    <w:rPr>
      <w:rFonts w:asciiTheme="minorHAnsi" w:eastAsiaTheme="minorHAnsi" w:hAnsiTheme="minorHAnsi" w:cstheme="minorBidi"/>
      <w:smallCaps/>
      <w:spacing w:val="5"/>
      <w:sz w:val="24"/>
      <w:szCs w:val="24"/>
      <w:lang w:val="en-US"/>
    </w:rPr>
  </w:style>
  <w:style w:type="paragraph" w:styleId="Heading4">
    <w:name w:val="heading 4"/>
    <w:basedOn w:val="Normal"/>
    <w:next w:val="Normal"/>
    <w:link w:val="Heading4Char"/>
    <w:uiPriority w:val="9"/>
    <w:semiHidden/>
    <w:unhideWhenUsed/>
    <w:qFormat/>
    <w:rsid w:val="00413E23"/>
    <w:pPr>
      <w:widowControl/>
      <w:autoSpaceDE/>
      <w:autoSpaceDN/>
      <w:spacing w:line="276" w:lineRule="auto"/>
      <w:outlineLvl w:val="3"/>
    </w:pPr>
    <w:rPr>
      <w:rFonts w:asciiTheme="minorHAnsi" w:eastAsiaTheme="minorHAnsi" w:hAnsiTheme="minorHAnsi" w:cstheme="minorBidi"/>
      <w:i/>
      <w:iCs/>
      <w:smallCaps/>
      <w:spacing w:val="10"/>
      <w:lang w:val="en-US"/>
    </w:rPr>
  </w:style>
  <w:style w:type="paragraph" w:styleId="Heading5">
    <w:name w:val="heading 5"/>
    <w:basedOn w:val="Normal"/>
    <w:next w:val="Normal"/>
    <w:link w:val="Heading5Char"/>
    <w:uiPriority w:val="9"/>
    <w:semiHidden/>
    <w:unhideWhenUsed/>
    <w:qFormat/>
    <w:rsid w:val="00413E23"/>
    <w:pPr>
      <w:widowControl/>
      <w:autoSpaceDE/>
      <w:autoSpaceDN/>
      <w:spacing w:line="276" w:lineRule="auto"/>
      <w:outlineLvl w:val="4"/>
    </w:pPr>
    <w:rPr>
      <w:rFonts w:asciiTheme="minorHAnsi" w:eastAsiaTheme="minorHAnsi" w:hAnsiTheme="minorHAnsi" w:cstheme="minorBidi"/>
      <w:smallCaps/>
      <w:color w:val="538135" w:themeColor="accent6" w:themeShade="BF"/>
      <w:spacing w:val="10"/>
      <w:lang w:val="en-US"/>
    </w:rPr>
  </w:style>
  <w:style w:type="paragraph" w:styleId="Heading6">
    <w:name w:val="heading 6"/>
    <w:basedOn w:val="Normal"/>
    <w:next w:val="Normal"/>
    <w:link w:val="Heading6Char"/>
    <w:uiPriority w:val="9"/>
    <w:semiHidden/>
    <w:unhideWhenUsed/>
    <w:qFormat/>
    <w:rsid w:val="00413E23"/>
    <w:pPr>
      <w:widowControl/>
      <w:autoSpaceDE/>
      <w:autoSpaceDN/>
      <w:spacing w:line="276" w:lineRule="auto"/>
      <w:outlineLvl w:val="5"/>
    </w:pPr>
    <w:rPr>
      <w:rFonts w:asciiTheme="minorHAnsi" w:eastAsiaTheme="minorHAnsi" w:hAnsiTheme="minorHAnsi" w:cstheme="minorBidi"/>
      <w:smallCaps/>
      <w:color w:val="70AD47" w:themeColor="accent6"/>
      <w:spacing w:val="5"/>
      <w:lang w:val="en-US"/>
    </w:rPr>
  </w:style>
  <w:style w:type="paragraph" w:styleId="Heading7">
    <w:name w:val="heading 7"/>
    <w:next w:val="Normal"/>
    <w:link w:val="Heading7Char"/>
    <w:uiPriority w:val="9"/>
    <w:semiHidden/>
    <w:unhideWhenUsed/>
    <w:qFormat/>
    <w:rsid w:val="00413E23"/>
    <w:pPr>
      <w:spacing w:after="0" w:line="276" w:lineRule="auto"/>
      <w:outlineLvl w:val="6"/>
    </w:pPr>
    <w:rPr>
      <w:b/>
      <w:bCs/>
      <w:smallCaps/>
      <w:color w:val="70AD47" w:themeColor="accent6"/>
      <w:spacing w:val="10"/>
      <w:sz w:val="20"/>
      <w:szCs w:val="20"/>
    </w:rPr>
  </w:style>
  <w:style w:type="paragraph" w:styleId="Heading8">
    <w:name w:val="heading 8"/>
    <w:next w:val="Normal"/>
    <w:link w:val="Heading8Char"/>
    <w:uiPriority w:val="9"/>
    <w:semiHidden/>
    <w:unhideWhenUsed/>
    <w:qFormat/>
    <w:rsid w:val="00413E23"/>
    <w:pPr>
      <w:spacing w:after="0" w:line="276" w:lineRule="auto"/>
      <w:outlineLvl w:val="7"/>
    </w:pPr>
    <w:rPr>
      <w:b/>
      <w:bCs/>
      <w:i/>
      <w:iCs/>
      <w:smallCaps/>
      <w:color w:val="538135" w:themeColor="accent6" w:themeShade="BF"/>
      <w:sz w:val="20"/>
      <w:szCs w:val="20"/>
    </w:rPr>
  </w:style>
  <w:style w:type="paragraph" w:styleId="Heading9">
    <w:name w:val="heading 9"/>
    <w:next w:val="Normal"/>
    <w:link w:val="Heading9Char"/>
    <w:uiPriority w:val="9"/>
    <w:semiHidden/>
    <w:unhideWhenUsed/>
    <w:qFormat/>
    <w:rsid w:val="00413E23"/>
    <w:pPr>
      <w:spacing w:after="0" w:line="276" w:lineRule="auto"/>
      <w:outlineLvl w:val="8"/>
    </w:pPr>
    <w:rPr>
      <w:b/>
      <w:bCs/>
      <w:i/>
      <w:iCs/>
      <w:smallCaps/>
      <w:color w:val="385623" w:themeColor="accent6" w:themeShade="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13E23"/>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semiHidden/>
    <w:qFormat/>
    <w:rsid w:val="00413E23"/>
    <w:rPr>
      <w:smallCaps/>
      <w:spacing w:val="5"/>
      <w:sz w:val="28"/>
      <w:szCs w:val="28"/>
    </w:rPr>
  </w:style>
  <w:style w:type="paragraph" w:styleId="BodyText">
    <w:name w:val="Body Text"/>
    <w:basedOn w:val="Normal"/>
    <w:link w:val="BodyTextChar"/>
    <w:uiPriority w:val="99"/>
    <w:qFormat/>
    <w:rsid w:val="00413E23"/>
    <w:rPr>
      <w:sz w:val="24"/>
      <w:szCs w:val="24"/>
    </w:rPr>
  </w:style>
  <w:style w:type="character" w:customStyle="1" w:styleId="BodyTextChar">
    <w:name w:val="Body Text Char"/>
    <w:basedOn w:val="DefaultParagraphFont"/>
    <w:link w:val="BodyText"/>
    <w:uiPriority w:val="99"/>
    <w:qFormat/>
    <w:rsid w:val="00413E23"/>
    <w:rPr>
      <w:rFonts w:ascii="Times New Roman" w:eastAsia="Times New Roman" w:hAnsi="Times New Roman" w:cs="Times New Roman"/>
      <w:sz w:val="24"/>
      <w:szCs w:val="24"/>
      <w:lang w:val="id"/>
    </w:rPr>
  </w:style>
  <w:style w:type="paragraph" w:styleId="ListParagraph">
    <w:name w:val="List Paragraph"/>
    <w:aliases w:val="Body of text,Body of textCxSp,List Paragraph1"/>
    <w:basedOn w:val="Normal"/>
    <w:link w:val="ListParagraphChar"/>
    <w:uiPriority w:val="34"/>
    <w:qFormat/>
    <w:rsid w:val="00413E23"/>
    <w:pPr>
      <w:ind w:left="1114" w:hanging="567"/>
    </w:pPr>
  </w:style>
  <w:style w:type="character" w:customStyle="1" w:styleId="ListParagraphChar">
    <w:name w:val="List Paragraph Char"/>
    <w:aliases w:val="Body of text Char,Body of textCxSp Char,List Paragraph1 Char"/>
    <w:link w:val="ListParagraph"/>
    <w:uiPriority w:val="34"/>
    <w:qFormat/>
    <w:locked/>
    <w:rsid w:val="00413E23"/>
    <w:rPr>
      <w:rFonts w:ascii="Times New Roman" w:eastAsia="Times New Roman" w:hAnsi="Times New Roman" w:cs="Times New Roman"/>
      <w:lang w:val="id"/>
    </w:rPr>
  </w:style>
  <w:style w:type="paragraph" w:customStyle="1" w:styleId="TableParagraph">
    <w:name w:val="Table Paragraph"/>
    <w:basedOn w:val="Normal"/>
    <w:uiPriority w:val="1"/>
    <w:qFormat/>
    <w:rsid w:val="00413E23"/>
  </w:style>
  <w:style w:type="paragraph" w:styleId="TOC1">
    <w:name w:val="toc 1"/>
    <w:basedOn w:val="Normal"/>
    <w:uiPriority w:val="1"/>
    <w:qFormat/>
    <w:rsid w:val="00413E23"/>
    <w:pPr>
      <w:spacing w:before="276"/>
      <w:ind w:left="548"/>
    </w:pPr>
    <w:rPr>
      <w:b/>
      <w:bCs/>
      <w:sz w:val="24"/>
      <w:szCs w:val="24"/>
    </w:rPr>
  </w:style>
  <w:style w:type="paragraph" w:styleId="TOC2">
    <w:name w:val="toc 2"/>
    <w:basedOn w:val="Normal"/>
    <w:uiPriority w:val="1"/>
    <w:qFormat/>
    <w:rsid w:val="00413E23"/>
    <w:pPr>
      <w:spacing w:before="276"/>
      <w:ind w:left="1966" w:hanging="567"/>
    </w:pPr>
    <w:rPr>
      <w:sz w:val="24"/>
      <w:szCs w:val="24"/>
    </w:rPr>
  </w:style>
  <w:style w:type="paragraph" w:styleId="TOC3">
    <w:name w:val="toc 3"/>
    <w:basedOn w:val="Normal"/>
    <w:uiPriority w:val="1"/>
    <w:qFormat/>
    <w:rsid w:val="00413E23"/>
    <w:pPr>
      <w:spacing w:before="276"/>
      <w:ind w:left="2506" w:hanging="541"/>
    </w:pPr>
    <w:rPr>
      <w:sz w:val="24"/>
      <w:szCs w:val="24"/>
    </w:rPr>
  </w:style>
  <w:style w:type="paragraph" w:styleId="TOC4">
    <w:name w:val="toc 4"/>
    <w:basedOn w:val="Normal"/>
    <w:uiPriority w:val="1"/>
    <w:qFormat/>
    <w:rsid w:val="00413E23"/>
    <w:pPr>
      <w:spacing w:before="276"/>
      <w:ind w:left="2648" w:hanging="721"/>
    </w:pPr>
    <w:rPr>
      <w:sz w:val="24"/>
      <w:szCs w:val="24"/>
    </w:rPr>
  </w:style>
  <w:style w:type="paragraph" w:styleId="TOC5">
    <w:name w:val="toc 5"/>
    <w:basedOn w:val="Normal"/>
    <w:uiPriority w:val="1"/>
    <w:qFormat/>
    <w:rsid w:val="00413E23"/>
    <w:pPr>
      <w:spacing w:before="276"/>
      <w:ind w:left="3340" w:hanging="721"/>
    </w:pPr>
    <w:rPr>
      <w:sz w:val="24"/>
      <w:szCs w:val="24"/>
    </w:rPr>
  </w:style>
  <w:style w:type="paragraph" w:styleId="TOC6">
    <w:name w:val="toc 6"/>
    <w:basedOn w:val="Normal"/>
    <w:uiPriority w:val="1"/>
    <w:qFormat/>
    <w:rsid w:val="00413E23"/>
    <w:pPr>
      <w:spacing w:before="276"/>
      <w:ind w:left="3407" w:hanging="781"/>
    </w:pPr>
    <w:rPr>
      <w:sz w:val="24"/>
      <w:szCs w:val="24"/>
    </w:rPr>
  </w:style>
  <w:style w:type="character" w:customStyle="1" w:styleId="Heading3Char">
    <w:name w:val="Heading 3 Char"/>
    <w:basedOn w:val="DefaultParagraphFont"/>
    <w:link w:val="Heading3"/>
    <w:uiPriority w:val="9"/>
    <w:semiHidden/>
    <w:qFormat/>
    <w:rsid w:val="00413E23"/>
    <w:rPr>
      <w:smallCaps/>
      <w:spacing w:val="5"/>
      <w:sz w:val="24"/>
      <w:szCs w:val="24"/>
    </w:rPr>
  </w:style>
  <w:style w:type="character" w:customStyle="1" w:styleId="Heading4Char">
    <w:name w:val="Heading 4 Char"/>
    <w:basedOn w:val="DefaultParagraphFont"/>
    <w:link w:val="Heading4"/>
    <w:uiPriority w:val="9"/>
    <w:semiHidden/>
    <w:qFormat/>
    <w:rsid w:val="00413E23"/>
    <w:rPr>
      <w:i/>
      <w:iCs/>
      <w:smallCaps/>
      <w:spacing w:val="10"/>
    </w:rPr>
  </w:style>
  <w:style w:type="character" w:customStyle="1" w:styleId="Heading5Char">
    <w:name w:val="Heading 5 Char"/>
    <w:basedOn w:val="DefaultParagraphFont"/>
    <w:link w:val="Heading5"/>
    <w:uiPriority w:val="9"/>
    <w:semiHidden/>
    <w:qFormat/>
    <w:rsid w:val="00413E23"/>
    <w:rPr>
      <w:smallCaps/>
      <w:color w:val="538135" w:themeColor="accent6" w:themeShade="BF"/>
      <w:spacing w:val="10"/>
    </w:rPr>
  </w:style>
  <w:style w:type="character" w:customStyle="1" w:styleId="Heading6Char">
    <w:name w:val="Heading 6 Char"/>
    <w:basedOn w:val="DefaultParagraphFont"/>
    <w:link w:val="Heading6"/>
    <w:uiPriority w:val="9"/>
    <w:semiHidden/>
    <w:qFormat/>
    <w:rsid w:val="00413E23"/>
    <w:rPr>
      <w:smallCaps/>
      <w:color w:val="70AD47" w:themeColor="accent6"/>
      <w:spacing w:val="5"/>
    </w:rPr>
  </w:style>
  <w:style w:type="character" w:customStyle="1" w:styleId="Heading7Char">
    <w:name w:val="Heading 7 Char"/>
    <w:basedOn w:val="DefaultParagraphFont"/>
    <w:link w:val="Heading7"/>
    <w:uiPriority w:val="9"/>
    <w:semiHidden/>
    <w:qFormat/>
    <w:rsid w:val="00413E23"/>
    <w:rPr>
      <w:b/>
      <w:bCs/>
      <w:smallCaps/>
      <w:color w:val="70AD47" w:themeColor="accent6"/>
      <w:spacing w:val="10"/>
      <w:sz w:val="20"/>
      <w:szCs w:val="20"/>
    </w:rPr>
  </w:style>
  <w:style w:type="character" w:customStyle="1" w:styleId="Heading8Char">
    <w:name w:val="Heading 8 Char"/>
    <w:basedOn w:val="DefaultParagraphFont"/>
    <w:link w:val="Heading8"/>
    <w:uiPriority w:val="9"/>
    <w:semiHidden/>
    <w:qFormat/>
    <w:rsid w:val="00413E23"/>
    <w:rPr>
      <w:b/>
      <w:bCs/>
      <w:i/>
      <w:iCs/>
      <w:smallCaps/>
      <w:color w:val="538135" w:themeColor="accent6" w:themeShade="BF"/>
      <w:sz w:val="20"/>
      <w:szCs w:val="20"/>
    </w:rPr>
  </w:style>
  <w:style w:type="character" w:customStyle="1" w:styleId="Heading9Char">
    <w:name w:val="Heading 9 Char"/>
    <w:basedOn w:val="DefaultParagraphFont"/>
    <w:link w:val="Heading9"/>
    <w:uiPriority w:val="9"/>
    <w:semiHidden/>
    <w:qFormat/>
    <w:rsid w:val="00413E23"/>
    <w:rPr>
      <w:b/>
      <w:bCs/>
      <w:i/>
      <w:iCs/>
      <w:smallCaps/>
      <w:color w:val="385623" w:themeColor="accent6" w:themeShade="80"/>
      <w:sz w:val="20"/>
      <w:szCs w:val="20"/>
    </w:rPr>
  </w:style>
  <w:style w:type="character" w:styleId="Emphasis">
    <w:name w:val="Emphasis"/>
    <w:uiPriority w:val="20"/>
    <w:qFormat/>
    <w:rsid w:val="00413E23"/>
    <w:rPr>
      <w:b/>
      <w:bCs/>
      <w:i/>
      <w:iCs/>
      <w:spacing w:val="10"/>
    </w:rPr>
  </w:style>
  <w:style w:type="character" w:styleId="Strong">
    <w:name w:val="Strong"/>
    <w:uiPriority w:val="22"/>
    <w:qFormat/>
    <w:rsid w:val="00413E23"/>
    <w:rPr>
      <w:b/>
      <w:bCs/>
      <w:color w:val="70AD47" w:themeColor="accent6"/>
    </w:rPr>
  </w:style>
  <w:style w:type="paragraph" w:customStyle="1" w:styleId="msonormal0">
    <w:name w:val="msonormal"/>
    <w:uiPriority w:val="99"/>
    <w:qFormat/>
    <w:rsid w:val="00413E23"/>
    <w:pPr>
      <w:spacing w:before="100" w:beforeAutospacing="1" w:after="100" w:afterAutospacing="1" w:line="240" w:lineRule="auto"/>
    </w:pPr>
    <w:rPr>
      <w:rFonts w:ascii="Times New Roman" w:hAnsi="Times New Roman" w:cs="Times New Roman"/>
      <w:sz w:val="24"/>
      <w:szCs w:val="24"/>
      <w:lang w:eastAsia="zh-CN"/>
    </w:rPr>
  </w:style>
  <w:style w:type="paragraph" w:styleId="NormalWeb">
    <w:name w:val="Normal (Web)"/>
    <w:uiPriority w:val="99"/>
    <w:semiHidden/>
    <w:unhideWhenUsed/>
    <w:qFormat/>
    <w:rsid w:val="00413E23"/>
    <w:pPr>
      <w:spacing w:before="100" w:beforeAutospacing="1" w:after="100" w:afterAutospacing="1" w:line="240" w:lineRule="auto"/>
    </w:pPr>
    <w:rPr>
      <w:rFonts w:ascii="Times New Roman" w:hAnsi="Times New Roman" w:cs="Times New Roman"/>
      <w:sz w:val="24"/>
      <w:szCs w:val="24"/>
      <w:lang w:eastAsia="zh-CN"/>
    </w:rPr>
  </w:style>
  <w:style w:type="paragraph" w:styleId="Caption">
    <w:name w:val="caption"/>
    <w:next w:val="Normal"/>
    <w:uiPriority w:val="35"/>
    <w:semiHidden/>
    <w:unhideWhenUsed/>
    <w:qFormat/>
    <w:rsid w:val="00413E23"/>
    <w:pPr>
      <w:spacing w:after="200" w:line="276" w:lineRule="auto"/>
      <w:jc w:val="both"/>
    </w:pPr>
    <w:rPr>
      <w:b/>
      <w:bCs/>
      <w:caps/>
      <w:sz w:val="16"/>
      <w:szCs w:val="16"/>
    </w:rPr>
  </w:style>
  <w:style w:type="paragraph" w:styleId="Title">
    <w:name w:val="Title"/>
    <w:next w:val="Normal"/>
    <w:link w:val="TitleChar"/>
    <w:uiPriority w:val="10"/>
    <w:qFormat/>
    <w:rsid w:val="00413E23"/>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qFormat/>
    <w:rsid w:val="00413E23"/>
    <w:rPr>
      <w:smallCaps/>
      <w:color w:val="262626" w:themeColor="text1" w:themeTint="D9"/>
      <w:sz w:val="52"/>
      <w:szCs w:val="52"/>
    </w:rPr>
  </w:style>
  <w:style w:type="paragraph" w:styleId="Subtitle">
    <w:name w:val="Subtitle"/>
    <w:next w:val="Normal"/>
    <w:link w:val="SubtitleChar"/>
    <w:uiPriority w:val="11"/>
    <w:qFormat/>
    <w:rsid w:val="00413E23"/>
    <w:pPr>
      <w:spacing w:after="720" w:line="240" w:lineRule="auto"/>
      <w:jc w:val="right"/>
    </w:pPr>
    <w:rPr>
      <w:rFonts w:asciiTheme="majorHAnsi" w:eastAsiaTheme="majorEastAsia" w:hAnsiTheme="majorHAnsi" w:cstheme="majorBidi"/>
      <w:sz w:val="20"/>
      <w:szCs w:val="20"/>
    </w:rPr>
  </w:style>
  <w:style w:type="character" w:customStyle="1" w:styleId="SubtitleChar">
    <w:name w:val="Subtitle Char"/>
    <w:basedOn w:val="DefaultParagraphFont"/>
    <w:link w:val="Subtitle"/>
    <w:uiPriority w:val="11"/>
    <w:qFormat/>
    <w:rsid w:val="00413E23"/>
    <w:rPr>
      <w:rFonts w:asciiTheme="majorHAnsi" w:eastAsiaTheme="majorEastAsia" w:hAnsiTheme="majorHAnsi" w:cstheme="majorBidi"/>
      <w:sz w:val="20"/>
      <w:szCs w:val="20"/>
    </w:rPr>
  </w:style>
  <w:style w:type="character" w:customStyle="1" w:styleId="BalloonTextChar">
    <w:name w:val="Balloon Text Char"/>
    <w:basedOn w:val="DefaultParagraphFont"/>
    <w:link w:val="BalloonText"/>
    <w:uiPriority w:val="99"/>
    <w:semiHidden/>
    <w:rsid w:val="00413E23"/>
    <w:rPr>
      <w:rFonts w:ascii="Tahoma" w:hAnsi="Tahoma" w:cs="Tahoma"/>
      <w:sz w:val="16"/>
      <w:szCs w:val="16"/>
    </w:rPr>
  </w:style>
  <w:style w:type="paragraph" w:styleId="BalloonText">
    <w:name w:val="Balloon Text"/>
    <w:link w:val="BalloonTextChar"/>
    <w:uiPriority w:val="99"/>
    <w:semiHidden/>
    <w:unhideWhenUsed/>
    <w:qFormat/>
    <w:rsid w:val="00413E23"/>
    <w:pPr>
      <w:spacing w:after="0" w:line="240" w:lineRule="auto"/>
      <w:jc w:val="both"/>
    </w:pPr>
    <w:rPr>
      <w:rFonts w:ascii="Tahoma" w:hAnsi="Tahoma" w:cs="Tahoma"/>
      <w:sz w:val="16"/>
      <w:szCs w:val="16"/>
    </w:rPr>
  </w:style>
  <w:style w:type="paragraph" w:styleId="NoSpacing">
    <w:name w:val="No Spacing"/>
    <w:uiPriority w:val="1"/>
    <w:qFormat/>
    <w:rsid w:val="00413E23"/>
    <w:pPr>
      <w:spacing w:after="0" w:line="240" w:lineRule="auto"/>
      <w:jc w:val="both"/>
    </w:pPr>
    <w:rPr>
      <w:sz w:val="20"/>
      <w:szCs w:val="20"/>
    </w:rPr>
  </w:style>
  <w:style w:type="paragraph" w:styleId="Quote">
    <w:name w:val="Quote"/>
    <w:next w:val="Normal"/>
    <w:link w:val="QuoteChar"/>
    <w:uiPriority w:val="29"/>
    <w:qFormat/>
    <w:rsid w:val="00413E23"/>
    <w:pPr>
      <w:spacing w:after="200" w:line="276" w:lineRule="auto"/>
      <w:jc w:val="both"/>
    </w:pPr>
    <w:rPr>
      <w:i/>
      <w:iCs/>
      <w:sz w:val="20"/>
      <w:szCs w:val="20"/>
    </w:rPr>
  </w:style>
  <w:style w:type="character" w:customStyle="1" w:styleId="QuoteChar">
    <w:name w:val="Quote Char"/>
    <w:basedOn w:val="DefaultParagraphFont"/>
    <w:link w:val="Quote"/>
    <w:uiPriority w:val="29"/>
    <w:qFormat/>
    <w:rsid w:val="00413E23"/>
    <w:rPr>
      <w:i/>
      <w:iCs/>
      <w:sz w:val="20"/>
      <w:szCs w:val="20"/>
    </w:rPr>
  </w:style>
  <w:style w:type="paragraph" w:styleId="IntenseQuote">
    <w:name w:val="Intense Quote"/>
    <w:next w:val="Normal"/>
    <w:link w:val="IntenseQuoteChar"/>
    <w:uiPriority w:val="30"/>
    <w:qFormat/>
    <w:rsid w:val="00413E23"/>
    <w:pPr>
      <w:pBdr>
        <w:top w:val="single" w:sz="8" w:space="1" w:color="70AD47" w:themeColor="accent6"/>
      </w:pBdr>
      <w:spacing w:before="140" w:after="140" w:line="276" w:lineRule="auto"/>
      <w:ind w:left="1440" w:right="1440"/>
      <w:jc w:val="both"/>
    </w:pPr>
    <w:rPr>
      <w:b/>
      <w:bCs/>
      <w:i/>
      <w:iCs/>
      <w:sz w:val="20"/>
      <w:szCs w:val="20"/>
    </w:rPr>
  </w:style>
  <w:style w:type="character" w:customStyle="1" w:styleId="IntenseQuoteChar">
    <w:name w:val="Intense Quote Char"/>
    <w:basedOn w:val="DefaultParagraphFont"/>
    <w:link w:val="IntenseQuote"/>
    <w:uiPriority w:val="30"/>
    <w:qFormat/>
    <w:rsid w:val="00413E23"/>
    <w:rPr>
      <w:b/>
      <w:bCs/>
      <w:i/>
      <w:iCs/>
      <w:sz w:val="20"/>
      <w:szCs w:val="20"/>
    </w:rPr>
  </w:style>
  <w:style w:type="paragraph" w:customStyle="1" w:styleId="msolistparagraph0">
    <w:name w:val="msolistparagraph"/>
    <w:uiPriority w:val="99"/>
    <w:qFormat/>
    <w:rsid w:val="00413E23"/>
    <w:pPr>
      <w:widowControl w:val="0"/>
      <w:autoSpaceDE w:val="0"/>
      <w:autoSpaceDN w:val="0"/>
      <w:spacing w:after="0" w:line="240" w:lineRule="auto"/>
      <w:ind w:left="2020" w:hanging="360"/>
      <w:jc w:val="both"/>
    </w:pPr>
    <w:rPr>
      <w:rFonts w:ascii="Times New Roman" w:eastAsia="Times New Roman" w:hAnsi="Times New Roman" w:cs="Times New Roman"/>
      <w:lang w:eastAsia="zh-CN"/>
    </w:rPr>
  </w:style>
  <w:style w:type="character" w:customStyle="1" w:styleId="Style1aaChar">
    <w:name w:val="Style1aa Char"/>
    <w:link w:val="Style1aa"/>
    <w:locked/>
    <w:rsid w:val="00413E23"/>
    <w:rPr>
      <w:rFonts w:ascii="Times New Roman" w:eastAsia="Times New Roman" w:hAnsi="Times New Roman" w:cs="Times New Roman"/>
      <w:b/>
      <w:sz w:val="24"/>
      <w:szCs w:val="24"/>
      <w:lang w:val="id-ID" w:eastAsia="id-ID"/>
    </w:rPr>
  </w:style>
  <w:style w:type="paragraph" w:customStyle="1" w:styleId="Style1aa">
    <w:name w:val="Style1aa"/>
    <w:link w:val="Style1aaChar"/>
    <w:qFormat/>
    <w:rsid w:val="00413E23"/>
    <w:pPr>
      <w:spacing w:after="0" w:line="480" w:lineRule="auto"/>
      <w:jc w:val="center"/>
    </w:pPr>
    <w:rPr>
      <w:rFonts w:ascii="Times New Roman" w:eastAsia="Times New Roman" w:hAnsi="Times New Roman" w:cs="Times New Roman"/>
      <w:b/>
      <w:sz w:val="24"/>
      <w:szCs w:val="24"/>
      <w:lang w:val="id-ID" w:eastAsia="id-ID"/>
    </w:rPr>
  </w:style>
  <w:style w:type="character" w:customStyle="1" w:styleId="SubtleEmphasis1">
    <w:name w:val="Subtle Emphasis1"/>
    <w:uiPriority w:val="19"/>
    <w:qFormat/>
    <w:rsid w:val="00413E23"/>
    <w:rPr>
      <w:i/>
      <w:iCs/>
    </w:rPr>
  </w:style>
  <w:style w:type="character" w:customStyle="1" w:styleId="IntenseEmphasis1">
    <w:name w:val="Intense Emphasis1"/>
    <w:uiPriority w:val="21"/>
    <w:qFormat/>
    <w:rsid w:val="00413E23"/>
    <w:rPr>
      <w:b/>
      <w:bCs/>
      <w:i/>
      <w:iCs/>
      <w:color w:val="70AD47" w:themeColor="accent6"/>
      <w:spacing w:val="10"/>
    </w:rPr>
  </w:style>
  <w:style w:type="character" w:customStyle="1" w:styleId="SubtleReference1">
    <w:name w:val="Subtle Reference1"/>
    <w:uiPriority w:val="31"/>
    <w:qFormat/>
    <w:rsid w:val="00413E23"/>
    <w:rPr>
      <w:b/>
      <w:bCs/>
    </w:rPr>
  </w:style>
  <w:style w:type="character" w:customStyle="1" w:styleId="IntenseReference1">
    <w:name w:val="Intense Reference1"/>
    <w:uiPriority w:val="32"/>
    <w:qFormat/>
    <w:rsid w:val="00413E23"/>
    <w:rPr>
      <w:b/>
      <w:bCs/>
      <w:smallCaps/>
      <w:spacing w:val="5"/>
      <w:sz w:val="22"/>
      <w:szCs w:val="22"/>
      <w:u w:val="single"/>
    </w:rPr>
  </w:style>
  <w:style w:type="character" w:customStyle="1" w:styleId="BookTitle1">
    <w:name w:val="Book Title1"/>
    <w:uiPriority w:val="33"/>
    <w:qFormat/>
    <w:rsid w:val="00413E23"/>
    <w:rPr>
      <w:rFonts w:asciiTheme="majorHAnsi" w:eastAsiaTheme="majorEastAsia" w:hAnsiTheme="majorHAnsi" w:cstheme="majorBidi" w:hint="default"/>
      <w:i/>
      <w:iCs/>
      <w:sz w:val="20"/>
      <w:szCs w:val="20"/>
    </w:rPr>
  </w:style>
  <w:style w:type="character" w:customStyle="1" w:styleId="st">
    <w:name w:val="st"/>
    <w:basedOn w:val="DefaultParagraphFont"/>
    <w:rsid w:val="00413E23"/>
  </w:style>
  <w:style w:type="table" w:styleId="TableGrid">
    <w:name w:val="Table Grid"/>
    <w:basedOn w:val="TableNormal"/>
    <w:uiPriority w:val="59"/>
    <w:qFormat/>
    <w:rsid w:val="00413E23"/>
    <w:pPr>
      <w:spacing w:after="0" w:line="240" w:lineRule="auto"/>
      <w:jc w:val="both"/>
    </w:pPr>
    <w:rPr>
      <w:rFonts w:ascii="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D438D"/>
    <w:pPr>
      <w:tabs>
        <w:tab w:val="center" w:pos="4680"/>
        <w:tab w:val="right" w:pos="9360"/>
      </w:tabs>
    </w:pPr>
  </w:style>
  <w:style w:type="character" w:customStyle="1" w:styleId="HeaderChar">
    <w:name w:val="Header Char"/>
    <w:basedOn w:val="DefaultParagraphFont"/>
    <w:link w:val="Header"/>
    <w:uiPriority w:val="99"/>
    <w:rsid w:val="003D438D"/>
    <w:rPr>
      <w:rFonts w:ascii="Times New Roman" w:eastAsia="Times New Roman" w:hAnsi="Times New Roman" w:cs="Times New Roman"/>
      <w:lang w:val="id"/>
    </w:rPr>
  </w:style>
  <w:style w:type="paragraph" w:styleId="Footer">
    <w:name w:val="footer"/>
    <w:basedOn w:val="Normal"/>
    <w:link w:val="FooterChar"/>
    <w:uiPriority w:val="99"/>
    <w:unhideWhenUsed/>
    <w:rsid w:val="003D438D"/>
    <w:pPr>
      <w:tabs>
        <w:tab w:val="center" w:pos="4680"/>
        <w:tab w:val="right" w:pos="9360"/>
      </w:tabs>
    </w:pPr>
  </w:style>
  <w:style w:type="character" w:customStyle="1" w:styleId="FooterChar">
    <w:name w:val="Footer Char"/>
    <w:basedOn w:val="DefaultParagraphFont"/>
    <w:link w:val="Footer"/>
    <w:uiPriority w:val="99"/>
    <w:rsid w:val="003D438D"/>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A46A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46A60"/>
    <w:rPr>
      <w:rFonts w:ascii="Courier New" w:eastAsia="Times New Roman" w:hAnsi="Courier New" w:cs="Courier New"/>
      <w:sz w:val="20"/>
      <w:szCs w:val="20"/>
    </w:rPr>
  </w:style>
  <w:style w:type="character" w:customStyle="1" w:styleId="y2iqfc">
    <w:name w:val="y2iqfc"/>
    <w:basedOn w:val="DefaultParagraphFont"/>
    <w:rsid w:val="00A46A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873828">
      <w:bodyDiv w:val="1"/>
      <w:marLeft w:val="0"/>
      <w:marRight w:val="0"/>
      <w:marTop w:val="0"/>
      <w:marBottom w:val="0"/>
      <w:divBdr>
        <w:top w:val="none" w:sz="0" w:space="0" w:color="auto"/>
        <w:left w:val="none" w:sz="0" w:space="0" w:color="auto"/>
        <w:bottom w:val="none" w:sz="0" w:space="0" w:color="auto"/>
        <w:right w:val="none" w:sz="0" w:space="0" w:color="auto"/>
      </w:divBdr>
    </w:div>
    <w:div w:id="543295138">
      <w:bodyDiv w:val="1"/>
      <w:marLeft w:val="0"/>
      <w:marRight w:val="0"/>
      <w:marTop w:val="0"/>
      <w:marBottom w:val="0"/>
      <w:divBdr>
        <w:top w:val="none" w:sz="0" w:space="0" w:color="auto"/>
        <w:left w:val="none" w:sz="0" w:space="0" w:color="auto"/>
        <w:bottom w:val="none" w:sz="0" w:space="0" w:color="auto"/>
        <w:right w:val="none" w:sz="0" w:space="0" w:color="auto"/>
      </w:divBdr>
    </w:div>
    <w:div w:id="756906850">
      <w:bodyDiv w:val="1"/>
      <w:marLeft w:val="0"/>
      <w:marRight w:val="0"/>
      <w:marTop w:val="0"/>
      <w:marBottom w:val="0"/>
      <w:divBdr>
        <w:top w:val="none" w:sz="0" w:space="0" w:color="auto"/>
        <w:left w:val="none" w:sz="0" w:space="0" w:color="auto"/>
        <w:bottom w:val="none" w:sz="0" w:space="0" w:color="auto"/>
        <w:right w:val="none" w:sz="0" w:space="0" w:color="auto"/>
      </w:divBdr>
    </w:div>
    <w:div w:id="154594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image" Target="media/image17.png"/><Relationship Id="rId47" Type="http://schemas.openxmlformats.org/officeDocument/2006/relationships/image" Target="media/image22.emf"/><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oleObject" Target="embeddings/Microsoft_Visio_2003-2010_Drawing.vsd"/><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image" Target="media/image28.emf"/><Relationship Id="rId58" Type="http://schemas.openxmlformats.org/officeDocument/2006/relationships/image" Target="media/image33.jpeg"/><Relationship Id="rId66" Type="http://schemas.openxmlformats.org/officeDocument/2006/relationships/image" Target="media/image41.jpe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emf"/><Relationship Id="rId56" Type="http://schemas.openxmlformats.org/officeDocument/2006/relationships/image" Target="media/image31.jpe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emf"/><Relationship Id="rId59" Type="http://schemas.openxmlformats.org/officeDocument/2006/relationships/image" Target="media/image34.jpeg"/><Relationship Id="rId67" Type="http://schemas.openxmlformats.org/officeDocument/2006/relationships/image" Target="media/image42.jpeg"/><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image" Target="media/image29.jpe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4.jpeg"/><Relationship Id="rId36" Type="http://schemas.openxmlformats.org/officeDocument/2006/relationships/image" Target="media/image11.png"/><Relationship Id="rId49" Type="http://schemas.openxmlformats.org/officeDocument/2006/relationships/image" Target="media/image24.emf"/><Relationship Id="rId57" Type="http://schemas.openxmlformats.org/officeDocument/2006/relationships/image" Target="media/image32.png"/><Relationship Id="rId10" Type="http://schemas.openxmlformats.org/officeDocument/2006/relationships/footer" Target="footer2.xml"/><Relationship Id="rId31" Type="http://schemas.openxmlformats.org/officeDocument/2006/relationships/image" Target="media/image7.emf"/><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emf"/><Relationship Id="rId5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8F743-D6CD-483E-BBFA-0DC63E4A9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102</Pages>
  <Words>13111</Words>
  <Characters>74734</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Edo Sulai</cp:lastModifiedBy>
  <cp:revision>12</cp:revision>
  <dcterms:created xsi:type="dcterms:W3CDTF">2021-07-29T22:50:00Z</dcterms:created>
  <dcterms:modified xsi:type="dcterms:W3CDTF">2021-07-29T12:48:00Z</dcterms:modified>
</cp:coreProperties>
</file>